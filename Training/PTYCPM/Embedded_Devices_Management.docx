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27D0" w:rsidRPr="001A10DD" w:rsidRDefault="009027D0" w:rsidP="009027D0">
      <w:pPr>
        <w:pStyle w:val="line"/>
        <w:jc w:val="left"/>
        <w:rPr>
          <w:rFonts w:ascii="Times New Roman" w:hAnsi="Times New Roman"/>
        </w:rPr>
      </w:pPr>
      <w:bookmarkStart w:id="0" w:name="_Hlk481429406"/>
    </w:p>
    <w:p w:rsidR="009027D0" w:rsidRPr="001A10DD" w:rsidRDefault="009027D0" w:rsidP="00F35C08">
      <w:pPr>
        <w:pStyle w:val="Title"/>
        <w:spacing w:line="288" w:lineRule="auto"/>
        <w:jc w:val="center"/>
        <w:rPr>
          <w:rFonts w:ascii="Times New Roman" w:hAnsi="Times New Roman"/>
          <w:color w:val="0070C0"/>
          <w:szCs w:val="64"/>
        </w:rPr>
      </w:pPr>
      <w:r w:rsidRPr="001A10DD">
        <w:rPr>
          <w:rFonts w:ascii="Times New Roman" w:hAnsi="Times New Roman"/>
          <w:color w:val="0070C0"/>
          <w:szCs w:val="64"/>
        </w:rPr>
        <w:t>Software Requirements Specification</w:t>
      </w:r>
    </w:p>
    <w:p w:rsidR="009027D0" w:rsidRPr="001A10DD" w:rsidRDefault="009027D0" w:rsidP="00F35C08">
      <w:pPr>
        <w:pStyle w:val="Title"/>
        <w:spacing w:before="0" w:after="400"/>
        <w:jc w:val="center"/>
        <w:rPr>
          <w:rFonts w:ascii="Times New Roman" w:hAnsi="Times New Roman"/>
          <w:color w:val="0070C0"/>
          <w:sz w:val="40"/>
        </w:rPr>
      </w:pPr>
      <w:r w:rsidRPr="001A10DD">
        <w:rPr>
          <w:rFonts w:ascii="Times New Roman" w:hAnsi="Times New Roman"/>
          <w:color w:val="0070C0"/>
          <w:sz w:val="40"/>
        </w:rPr>
        <w:t>for</w:t>
      </w:r>
    </w:p>
    <w:p w:rsidR="009027D0" w:rsidRPr="001A10DD" w:rsidRDefault="009027D0" w:rsidP="00F35C08">
      <w:pPr>
        <w:pStyle w:val="ByLine"/>
        <w:jc w:val="center"/>
        <w:rPr>
          <w:rFonts w:ascii="Times New Roman" w:hAnsi="Times New Roman"/>
          <w:color w:val="0070C0"/>
          <w:sz w:val="64"/>
        </w:rPr>
      </w:pPr>
      <w:r w:rsidRPr="001A10DD">
        <w:rPr>
          <w:rFonts w:ascii="Times New Roman" w:hAnsi="Times New Roman"/>
          <w:color w:val="0070C0"/>
          <w:sz w:val="64"/>
        </w:rPr>
        <w:t>Embedded Devices Management</w:t>
      </w:r>
    </w:p>
    <w:p w:rsidR="009027D0" w:rsidRPr="001A10DD" w:rsidRDefault="00CB012E" w:rsidP="00F35C08">
      <w:pPr>
        <w:pStyle w:val="ByLine"/>
        <w:jc w:val="center"/>
        <w:rPr>
          <w:rFonts w:ascii="Times New Roman" w:hAnsi="Times New Roman"/>
          <w:color w:val="0070C0"/>
        </w:rPr>
      </w:pPr>
      <w:r>
        <w:rPr>
          <w:rFonts w:ascii="Times New Roman" w:hAnsi="Times New Roman"/>
          <w:color w:val="0070C0"/>
        </w:rPr>
        <w:t>Version</w:t>
      </w:r>
      <w:r w:rsidR="009027D0" w:rsidRPr="001A10DD">
        <w:rPr>
          <w:rFonts w:ascii="Times New Roman" w:hAnsi="Times New Roman"/>
          <w:color w:val="0070C0"/>
        </w:rPr>
        <w:t xml:space="preserve"> v4.28 </w:t>
      </w:r>
      <w:r w:rsidRPr="00CB012E">
        <w:rPr>
          <w:rFonts w:ascii="Times New Roman" w:hAnsi="Times New Roman"/>
          <w:color w:val="0070C0"/>
        </w:rPr>
        <w:t>approved</w:t>
      </w:r>
    </w:p>
    <w:p w:rsidR="009027D0" w:rsidRPr="001A10DD" w:rsidRDefault="00CB012E" w:rsidP="00F35C08">
      <w:pPr>
        <w:pStyle w:val="ByLine"/>
        <w:jc w:val="center"/>
        <w:rPr>
          <w:rFonts w:ascii="Times New Roman" w:hAnsi="Times New Roman"/>
          <w:color w:val="0070C0"/>
        </w:rPr>
      </w:pPr>
      <w:r w:rsidRPr="00CB012E">
        <w:rPr>
          <w:rFonts w:ascii="Times New Roman" w:hAnsi="Times New Roman"/>
          <w:color w:val="0070C0"/>
        </w:rPr>
        <w:t>Prepared by</w:t>
      </w:r>
      <w:r w:rsidR="009027D0" w:rsidRPr="001A10DD">
        <w:rPr>
          <w:rFonts w:ascii="Times New Roman" w:hAnsi="Times New Roman"/>
          <w:color w:val="0070C0"/>
        </w:rPr>
        <w:t>:</w:t>
      </w:r>
    </w:p>
    <w:p w:rsidR="009027D0" w:rsidRPr="001A10DD" w:rsidRDefault="00CB012E" w:rsidP="00F35C08">
      <w:pPr>
        <w:pStyle w:val="ByLine"/>
        <w:jc w:val="center"/>
        <w:rPr>
          <w:rFonts w:ascii="Times New Roman" w:hAnsi="Times New Roman"/>
          <w:color w:val="0070C0"/>
        </w:rPr>
      </w:pPr>
      <w:r>
        <w:rPr>
          <w:rFonts w:ascii="Times New Roman" w:hAnsi="Times New Roman"/>
          <w:color w:val="0070C0"/>
        </w:rPr>
        <w:t>Group</w:t>
      </w:r>
      <w:r w:rsidR="009027D0" w:rsidRPr="001A10DD">
        <w:rPr>
          <w:rFonts w:ascii="Times New Roman" w:hAnsi="Times New Roman"/>
          <w:color w:val="0070C0"/>
        </w:rPr>
        <w:t xml:space="preserve"> 5</w:t>
      </w:r>
    </w:p>
    <w:p w:rsidR="009027D0" w:rsidRPr="001A10DD" w:rsidRDefault="009027D0" w:rsidP="00F35C08">
      <w:pPr>
        <w:pStyle w:val="ByLine"/>
        <w:jc w:val="center"/>
        <w:rPr>
          <w:rFonts w:ascii="Times New Roman" w:hAnsi="Times New Roman"/>
          <w:color w:val="0070C0"/>
        </w:rPr>
      </w:pPr>
      <w:r w:rsidRPr="001A10DD">
        <w:rPr>
          <w:rFonts w:ascii="Times New Roman" w:hAnsi="Times New Roman"/>
          <w:color w:val="0070C0"/>
        </w:rPr>
        <w:t>09/01/2017</w:t>
      </w:r>
    </w:p>
    <w:bookmarkEnd w:id="0"/>
    <w:p w:rsidR="009027D0" w:rsidRPr="001A10DD" w:rsidRDefault="009027D0" w:rsidP="009027D0">
      <w:pPr>
        <w:pStyle w:val="ChangeHistoryTitle"/>
        <w:rPr>
          <w:rFonts w:ascii="Times New Roman" w:hAnsi="Times New Roman"/>
          <w:sz w:val="32"/>
        </w:rPr>
        <w:sectPr w:rsidR="009027D0" w:rsidRPr="001A10DD">
          <w:pgSz w:w="12240" w:h="15840" w:code="1"/>
          <w:pgMar w:top="1440" w:right="1440" w:bottom="1440" w:left="1440" w:header="720" w:footer="720" w:gutter="0"/>
          <w:pgNumType w:fmt="lowerRoman" w:start="1"/>
          <w:cols w:space="720"/>
        </w:sectPr>
      </w:pPr>
    </w:p>
    <w:bookmarkStart w:id="1" w:name="_Toc344877432" w:displacedByCustomXml="next"/>
    <w:bookmarkEnd w:id="1" w:displacedByCustomXml="next"/>
    <w:bookmarkStart w:id="2" w:name="_Toc344879822" w:displacedByCustomXml="next"/>
    <w:bookmarkEnd w:id="2" w:displacedByCustomXml="next"/>
    <w:bookmarkStart w:id="3" w:name="_Toc346508722" w:displacedByCustomXml="next"/>
    <w:bookmarkEnd w:id="3" w:displacedByCustomXml="next"/>
    <w:bookmarkStart w:id="4" w:name="_Toc346508952" w:displacedByCustomXml="next"/>
    <w:bookmarkEnd w:id="4" w:displacedByCustomXml="next"/>
    <w:bookmarkStart w:id="5" w:name="_Toc346509227" w:displacedByCustomXml="next"/>
    <w:bookmarkEnd w:id="5" w:displacedByCustomXml="next"/>
    <w:sdt>
      <w:sdtPr>
        <w:rPr>
          <w:rFonts w:ascii="Times New Roman" w:eastAsia="Times New Roman" w:hAnsi="Times New Roman" w:cs="Times New Roman"/>
          <w:b/>
          <w:color w:val="0070C0"/>
          <w:sz w:val="24"/>
          <w:szCs w:val="20"/>
        </w:rPr>
        <w:id w:val="-1916931350"/>
        <w:docPartObj>
          <w:docPartGallery w:val="Table of Contents"/>
          <w:docPartUnique/>
        </w:docPartObj>
      </w:sdtPr>
      <w:sdtEndPr>
        <w:rPr>
          <w:bCs/>
          <w:noProof/>
        </w:rPr>
      </w:sdtEndPr>
      <w:sdtContent>
        <w:p w:rsidR="000B3A0A" w:rsidRPr="000B3A0A" w:rsidRDefault="000B3A0A" w:rsidP="000B3A0A">
          <w:pPr>
            <w:pStyle w:val="TOCHeading"/>
            <w:rPr>
              <w:rFonts w:ascii="Times New Roman" w:hAnsi="Times New Roman" w:cs="Times New Roman"/>
              <w:b/>
              <w:color w:val="0070C0"/>
            </w:rPr>
          </w:pPr>
          <w:r w:rsidRPr="000B3A0A">
            <w:rPr>
              <w:rFonts w:ascii="Times New Roman" w:hAnsi="Times New Roman" w:cs="Times New Roman"/>
              <w:b/>
              <w:color w:val="0070C0"/>
            </w:rPr>
            <w:t>Contents</w:t>
          </w:r>
        </w:p>
        <w:p w:rsidR="000B3A0A" w:rsidRPr="000B3A0A" w:rsidRDefault="000B3A0A" w:rsidP="000B3A0A">
          <w:pPr>
            <w:pStyle w:val="TOC1"/>
            <w:jc w:val="left"/>
            <w:rPr>
              <w:rFonts w:ascii="Times New Roman" w:eastAsiaTheme="minorEastAsia" w:hAnsi="Times New Roman"/>
              <w:color w:val="0070C0"/>
              <w:sz w:val="22"/>
              <w:szCs w:val="22"/>
            </w:rPr>
          </w:pPr>
          <w:r w:rsidRPr="000B3A0A">
            <w:rPr>
              <w:rFonts w:ascii="Times New Roman" w:hAnsi="Times New Roman"/>
              <w:color w:val="0070C0"/>
            </w:rPr>
            <w:fldChar w:fldCharType="begin"/>
          </w:r>
          <w:r w:rsidRPr="000B3A0A">
            <w:rPr>
              <w:rFonts w:ascii="Times New Roman" w:hAnsi="Times New Roman"/>
              <w:color w:val="0070C0"/>
            </w:rPr>
            <w:instrText xml:space="preserve"> TOC \o "1-3" \h \z \u </w:instrText>
          </w:r>
          <w:r w:rsidRPr="000B3A0A">
            <w:rPr>
              <w:rFonts w:ascii="Times New Roman" w:hAnsi="Times New Roman"/>
              <w:color w:val="0070C0"/>
            </w:rPr>
            <w:fldChar w:fldCharType="separate"/>
          </w:r>
          <w:hyperlink w:anchor="_Toc481441176" w:history="1">
            <w:r w:rsidRPr="000B3A0A">
              <w:rPr>
                <w:rStyle w:val="Hyperlink"/>
                <w:rFonts w:ascii="Times New Roman" w:hAnsi="Times New Roman"/>
                <w:color w:val="0070C0"/>
              </w:rPr>
              <w:t>Information Document and Author</w:t>
            </w:r>
            <w:r w:rsidRPr="000B3A0A">
              <w:rPr>
                <w:rFonts w:ascii="Times New Roman" w:hAnsi="Times New Roman"/>
                <w:webHidden/>
                <w:color w:val="0070C0"/>
              </w:rPr>
              <w:tab/>
            </w:r>
            <w:r w:rsidRPr="000B3A0A">
              <w:rPr>
                <w:rFonts w:ascii="Times New Roman" w:hAnsi="Times New Roman"/>
                <w:webHidden/>
                <w:color w:val="0070C0"/>
              </w:rPr>
              <w:fldChar w:fldCharType="begin"/>
            </w:r>
            <w:r w:rsidRPr="000B3A0A">
              <w:rPr>
                <w:rFonts w:ascii="Times New Roman" w:hAnsi="Times New Roman"/>
                <w:webHidden/>
                <w:color w:val="0070C0"/>
              </w:rPr>
              <w:instrText xml:space="preserve"> PAGEREF _Toc481441176 \h </w:instrText>
            </w:r>
            <w:r w:rsidRPr="000B3A0A">
              <w:rPr>
                <w:rFonts w:ascii="Times New Roman" w:hAnsi="Times New Roman"/>
                <w:webHidden/>
                <w:color w:val="0070C0"/>
              </w:rPr>
            </w:r>
            <w:r w:rsidRPr="000B3A0A">
              <w:rPr>
                <w:rFonts w:ascii="Times New Roman" w:hAnsi="Times New Roman"/>
                <w:webHidden/>
                <w:color w:val="0070C0"/>
              </w:rPr>
              <w:fldChar w:fldCharType="separate"/>
            </w:r>
            <w:r w:rsidR="009461FA">
              <w:rPr>
                <w:rFonts w:ascii="Times New Roman" w:hAnsi="Times New Roman"/>
                <w:webHidden/>
                <w:color w:val="0070C0"/>
              </w:rPr>
              <w:t>iv</w:t>
            </w:r>
            <w:r w:rsidRPr="000B3A0A">
              <w:rPr>
                <w:rFonts w:ascii="Times New Roman" w:hAnsi="Times New Roman"/>
                <w:webHidden/>
                <w:color w:val="0070C0"/>
              </w:rPr>
              <w:fldChar w:fldCharType="end"/>
            </w:r>
          </w:hyperlink>
        </w:p>
        <w:p w:rsidR="000B3A0A" w:rsidRPr="000B3A0A" w:rsidRDefault="00A709FA" w:rsidP="000B3A0A">
          <w:pPr>
            <w:pStyle w:val="TOC1"/>
            <w:jc w:val="left"/>
            <w:rPr>
              <w:rFonts w:ascii="Times New Roman" w:eastAsiaTheme="minorEastAsia" w:hAnsi="Times New Roman"/>
              <w:color w:val="0070C0"/>
              <w:sz w:val="22"/>
              <w:szCs w:val="22"/>
            </w:rPr>
          </w:pPr>
          <w:hyperlink w:anchor="_Toc481441177" w:history="1">
            <w:r w:rsidR="000B3A0A" w:rsidRPr="000B3A0A">
              <w:rPr>
                <w:rStyle w:val="Hyperlink"/>
                <w:rFonts w:ascii="Times New Roman" w:hAnsi="Times New Roman"/>
                <w:color w:val="0070C0"/>
              </w:rPr>
              <w:t>Tracking of Document Version</w:t>
            </w:r>
            <w:r w:rsidR="000B3A0A" w:rsidRPr="000B3A0A">
              <w:rPr>
                <w:rFonts w:ascii="Times New Roman" w:hAnsi="Times New Roman"/>
                <w:webHidden/>
                <w:color w:val="0070C0"/>
              </w:rPr>
              <w:tab/>
            </w:r>
            <w:r w:rsidR="000B3A0A" w:rsidRPr="000B3A0A">
              <w:rPr>
                <w:rFonts w:ascii="Times New Roman" w:hAnsi="Times New Roman"/>
                <w:webHidden/>
                <w:color w:val="0070C0"/>
              </w:rPr>
              <w:fldChar w:fldCharType="begin"/>
            </w:r>
            <w:r w:rsidR="000B3A0A" w:rsidRPr="000B3A0A">
              <w:rPr>
                <w:rFonts w:ascii="Times New Roman" w:hAnsi="Times New Roman"/>
                <w:webHidden/>
                <w:color w:val="0070C0"/>
              </w:rPr>
              <w:instrText xml:space="preserve"> PAGEREF _Toc481441177 \h </w:instrText>
            </w:r>
            <w:r w:rsidR="000B3A0A" w:rsidRPr="000B3A0A">
              <w:rPr>
                <w:rFonts w:ascii="Times New Roman" w:hAnsi="Times New Roman"/>
                <w:webHidden/>
                <w:color w:val="0070C0"/>
              </w:rPr>
            </w:r>
            <w:r w:rsidR="000B3A0A" w:rsidRPr="000B3A0A">
              <w:rPr>
                <w:rFonts w:ascii="Times New Roman" w:hAnsi="Times New Roman"/>
                <w:webHidden/>
                <w:color w:val="0070C0"/>
              </w:rPr>
              <w:fldChar w:fldCharType="separate"/>
            </w:r>
            <w:r w:rsidR="009461FA">
              <w:rPr>
                <w:rFonts w:ascii="Times New Roman" w:hAnsi="Times New Roman"/>
                <w:webHidden/>
                <w:color w:val="0070C0"/>
              </w:rPr>
              <w:t>iv</w:t>
            </w:r>
            <w:r w:rsidR="000B3A0A" w:rsidRPr="000B3A0A">
              <w:rPr>
                <w:rFonts w:ascii="Times New Roman" w:hAnsi="Times New Roman"/>
                <w:webHidden/>
                <w:color w:val="0070C0"/>
              </w:rPr>
              <w:fldChar w:fldCharType="end"/>
            </w:r>
          </w:hyperlink>
        </w:p>
        <w:p w:rsidR="000B3A0A" w:rsidRPr="000B3A0A" w:rsidRDefault="00A709FA" w:rsidP="000B3A0A">
          <w:pPr>
            <w:pStyle w:val="TOC1"/>
            <w:jc w:val="left"/>
            <w:rPr>
              <w:rFonts w:ascii="Times New Roman" w:eastAsiaTheme="minorEastAsia" w:hAnsi="Times New Roman"/>
              <w:color w:val="0070C0"/>
              <w:sz w:val="22"/>
              <w:szCs w:val="22"/>
            </w:rPr>
          </w:pPr>
          <w:hyperlink w:anchor="_Toc481441178" w:history="1">
            <w:r w:rsidR="000B3A0A" w:rsidRPr="000B3A0A">
              <w:rPr>
                <w:rStyle w:val="Hyperlink"/>
                <w:rFonts w:ascii="Times New Roman" w:hAnsi="Times New Roman"/>
                <w:color w:val="0070C0"/>
              </w:rPr>
              <w:t>1.</w:t>
            </w:r>
            <w:r w:rsidR="000B3A0A" w:rsidRPr="000B3A0A">
              <w:rPr>
                <w:rFonts w:ascii="Times New Roman" w:eastAsiaTheme="minorEastAsia" w:hAnsi="Times New Roman"/>
                <w:color w:val="0070C0"/>
                <w:sz w:val="22"/>
                <w:szCs w:val="22"/>
              </w:rPr>
              <w:tab/>
            </w:r>
            <w:r w:rsidR="000B3A0A" w:rsidRPr="000B3A0A">
              <w:rPr>
                <w:rStyle w:val="Hyperlink"/>
                <w:rFonts w:ascii="Times New Roman" w:hAnsi="Times New Roman"/>
                <w:color w:val="0070C0"/>
              </w:rPr>
              <w:t>Introduction</w:t>
            </w:r>
            <w:r w:rsidR="000B3A0A" w:rsidRPr="000B3A0A">
              <w:rPr>
                <w:rFonts w:ascii="Times New Roman" w:hAnsi="Times New Roman"/>
                <w:webHidden/>
                <w:color w:val="0070C0"/>
              </w:rPr>
              <w:tab/>
            </w:r>
            <w:r w:rsidR="000B3A0A" w:rsidRPr="000B3A0A">
              <w:rPr>
                <w:rFonts w:ascii="Times New Roman" w:hAnsi="Times New Roman"/>
                <w:webHidden/>
                <w:color w:val="0070C0"/>
              </w:rPr>
              <w:fldChar w:fldCharType="begin"/>
            </w:r>
            <w:r w:rsidR="000B3A0A" w:rsidRPr="000B3A0A">
              <w:rPr>
                <w:rFonts w:ascii="Times New Roman" w:hAnsi="Times New Roman"/>
                <w:webHidden/>
                <w:color w:val="0070C0"/>
              </w:rPr>
              <w:instrText xml:space="preserve"> PAGEREF _Toc481441178 \h </w:instrText>
            </w:r>
            <w:r w:rsidR="000B3A0A" w:rsidRPr="000B3A0A">
              <w:rPr>
                <w:rFonts w:ascii="Times New Roman" w:hAnsi="Times New Roman"/>
                <w:webHidden/>
                <w:color w:val="0070C0"/>
              </w:rPr>
            </w:r>
            <w:r w:rsidR="000B3A0A" w:rsidRPr="000B3A0A">
              <w:rPr>
                <w:rFonts w:ascii="Times New Roman" w:hAnsi="Times New Roman"/>
                <w:webHidden/>
                <w:color w:val="0070C0"/>
              </w:rPr>
              <w:fldChar w:fldCharType="separate"/>
            </w:r>
            <w:r w:rsidR="009461FA">
              <w:rPr>
                <w:rFonts w:ascii="Times New Roman" w:hAnsi="Times New Roman"/>
                <w:webHidden/>
                <w:color w:val="0070C0"/>
              </w:rPr>
              <w:t>6</w:t>
            </w:r>
            <w:r w:rsidR="000B3A0A" w:rsidRPr="000B3A0A">
              <w:rPr>
                <w:rFonts w:ascii="Times New Roman" w:hAnsi="Times New Roman"/>
                <w:webHidden/>
                <w:color w:val="0070C0"/>
              </w:rPr>
              <w:fldChar w:fldCharType="end"/>
            </w:r>
          </w:hyperlink>
        </w:p>
        <w:p w:rsidR="000B3A0A" w:rsidRPr="000B3A0A" w:rsidRDefault="00A709FA" w:rsidP="000B3A0A">
          <w:pPr>
            <w:pStyle w:val="TOC2"/>
            <w:tabs>
              <w:tab w:val="left" w:pos="960"/>
            </w:tabs>
            <w:jc w:val="left"/>
            <w:rPr>
              <w:rFonts w:ascii="Times New Roman" w:eastAsiaTheme="minorEastAsia" w:hAnsi="Times New Roman"/>
              <w:b/>
              <w:noProof/>
              <w:color w:val="0070C0"/>
              <w:szCs w:val="22"/>
            </w:rPr>
          </w:pPr>
          <w:hyperlink w:anchor="_Toc481441179" w:history="1">
            <w:r w:rsidR="000B3A0A" w:rsidRPr="000B3A0A">
              <w:rPr>
                <w:rStyle w:val="Hyperlink"/>
                <w:rFonts w:ascii="Times New Roman" w:hAnsi="Times New Roman"/>
                <w:b/>
                <w:noProof/>
                <w:color w:val="0070C0"/>
              </w:rPr>
              <w:t>1.1</w:t>
            </w:r>
            <w:r w:rsidR="000B3A0A" w:rsidRPr="000B3A0A">
              <w:rPr>
                <w:rFonts w:ascii="Times New Roman" w:eastAsiaTheme="minorEastAsia" w:hAnsi="Times New Roman"/>
                <w:b/>
                <w:noProof/>
                <w:color w:val="0070C0"/>
                <w:szCs w:val="22"/>
              </w:rPr>
              <w:tab/>
            </w:r>
            <w:r w:rsidR="000B3A0A" w:rsidRPr="000B3A0A">
              <w:rPr>
                <w:rStyle w:val="Hyperlink"/>
                <w:rFonts w:ascii="Times New Roman" w:hAnsi="Times New Roman"/>
                <w:b/>
                <w:noProof/>
                <w:color w:val="0070C0"/>
              </w:rPr>
              <w:t>Purpose</w:t>
            </w:r>
            <w:r w:rsidR="000B3A0A" w:rsidRPr="000B3A0A">
              <w:rPr>
                <w:rFonts w:ascii="Times New Roman" w:hAnsi="Times New Roman"/>
                <w:b/>
                <w:noProof/>
                <w:webHidden/>
                <w:color w:val="0070C0"/>
              </w:rPr>
              <w:tab/>
            </w:r>
            <w:r w:rsidR="000B3A0A" w:rsidRPr="000B3A0A">
              <w:rPr>
                <w:rFonts w:ascii="Times New Roman" w:hAnsi="Times New Roman"/>
                <w:b/>
                <w:noProof/>
                <w:webHidden/>
                <w:color w:val="0070C0"/>
              </w:rPr>
              <w:fldChar w:fldCharType="begin"/>
            </w:r>
            <w:r w:rsidR="000B3A0A" w:rsidRPr="000B3A0A">
              <w:rPr>
                <w:rFonts w:ascii="Times New Roman" w:hAnsi="Times New Roman"/>
                <w:b/>
                <w:noProof/>
                <w:webHidden/>
                <w:color w:val="0070C0"/>
              </w:rPr>
              <w:instrText xml:space="preserve"> PAGEREF _Toc481441179 \h </w:instrText>
            </w:r>
            <w:r w:rsidR="000B3A0A" w:rsidRPr="000B3A0A">
              <w:rPr>
                <w:rFonts w:ascii="Times New Roman" w:hAnsi="Times New Roman"/>
                <w:b/>
                <w:noProof/>
                <w:webHidden/>
                <w:color w:val="0070C0"/>
              </w:rPr>
            </w:r>
            <w:r w:rsidR="000B3A0A" w:rsidRPr="000B3A0A">
              <w:rPr>
                <w:rFonts w:ascii="Times New Roman" w:hAnsi="Times New Roman"/>
                <w:b/>
                <w:noProof/>
                <w:webHidden/>
                <w:color w:val="0070C0"/>
              </w:rPr>
              <w:fldChar w:fldCharType="separate"/>
            </w:r>
            <w:r w:rsidR="009461FA">
              <w:rPr>
                <w:rFonts w:ascii="Times New Roman" w:hAnsi="Times New Roman"/>
                <w:b/>
                <w:noProof/>
                <w:webHidden/>
                <w:color w:val="0070C0"/>
              </w:rPr>
              <w:t>6</w:t>
            </w:r>
            <w:r w:rsidR="000B3A0A" w:rsidRPr="000B3A0A">
              <w:rPr>
                <w:rFonts w:ascii="Times New Roman" w:hAnsi="Times New Roman"/>
                <w:b/>
                <w:noProof/>
                <w:webHidden/>
                <w:color w:val="0070C0"/>
              </w:rPr>
              <w:fldChar w:fldCharType="end"/>
            </w:r>
          </w:hyperlink>
        </w:p>
        <w:p w:rsidR="000B3A0A" w:rsidRPr="000B3A0A" w:rsidRDefault="00A709FA" w:rsidP="000B3A0A">
          <w:pPr>
            <w:pStyle w:val="TOC2"/>
            <w:tabs>
              <w:tab w:val="left" w:pos="960"/>
            </w:tabs>
            <w:jc w:val="left"/>
            <w:rPr>
              <w:rFonts w:ascii="Times New Roman" w:eastAsiaTheme="minorEastAsia" w:hAnsi="Times New Roman"/>
              <w:b/>
              <w:noProof/>
              <w:color w:val="0070C0"/>
              <w:szCs w:val="22"/>
            </w:rPr>
          </w:pPr>
          <w:hyperlink w:anchor="_Toc481441180" w:history="1">
            <w:r w:rsidR="000B3A0A" w:rsidRPr="000B3A0A">
              <w:rPr>
                <w:rStyle w:val="Hyperlink"/>
                <w:rFonts w:ascii="Times New Roman" w:hAnsi="Times New Roman"/>
                <w:b/>
                <w:noProof/>
                <w:color w:val="0070C0"/>
              </w:rPr>
              <w:t>1.2</w:t>
            </w:r>
            <w:r w:rsidR="000B3A0A" w:rsidRPr="000B3A0A">
              <w:rPr>
                <w:rFonts w:ascii="Times New Roman" w:eastAsiaTheme="minorEastAsia" w:hAnsi="Times New Roman"/>
                <w:b/>
                <w:noProof/>
                <w:color w:val="0070C0"/>
                <w:szCs w:val="22"/>
              </w:rPr>
              <w:tab/>
            </w:r>
            <w:r w:rsidR="000B3A0A" w:rsidRPr="000B3A0A">
              <w:rPr>
                <w:rStyle w:val="Hyperlink"/>
                <w:rFonts w:ascii="Times New Roman" w:hAnsi="Times New Roman"/>
                <w:b/>
                <w:noProof/>
                <w:color w:val="0070C0"/>
              </w:rPr>
              <w:t>Document Conventions</w:t>
            </w:r>
            <w:r w:rsidR="000B3A0A" w:rsidRPr="000B3A0A">
              <w:rPr>
                <w:rFonts w:ascii="Times New Roman" w:hAnsi="Times New Roman"/>
                <w:b/>
                <w:noProof/>
                <w:webHidden/>
                <w:color w:val="0070C0"/>
              </w:rPr>
              <w:tab/>
            </w:r>
            <w:r w:rsidR="000B3A0A" w:rsidRPr="000B3A0A">
              <w:rPr>
                <w:rFonts w:ascii="Times New Roman" w:hAnsi="Times New Roman"/>
                <w:b/>
                <w:noProof/>
                <w:webHidden/>
                <w:color w:val="0070C0"/>
              </w:rPr>
              <w:fldChar w:fldCharType="begin"/>
            </w:r>
            <w:r w:rsidR="000B3A0A" w:rsidRPr="000B3A0A">
              <w:rPr>
                <w:rFonts w:ascii="Times New Roman" w:hAnsi="Times New Roman"/>
                <w:b/>
                <w:noProof/>
                <w:webHidden/>
                <w:color w:val="0070C0"/>
              </w:rPr>
              <w:instrText xml:space="preserve"> PAGEREF _Toc481441180 \h </w:instrText>
            </w:r>
            <w:r w:rsidR="000B3A0A" w:rsidRPr="000B3A0A">
              <w:rPr>
                <w:rFonts w:ascii="Times New Roman" w:hAnsi="Times New Roman"/>
                <w:b/>
                <w:noProof/>
                <w:webHidden/>
                <w:color w:val="0070C0"/>
              </w:rPr>
            </w:r>
            <w:r w:rsidR="000B3A0A" w:rsidRPr="000B3A0A">
              <w:rPr>
                <w:rFonts w:ascii="Times New Roman" w:hAnsi="Times New Roman"/>
                <w:b/>
                <w:noProof/>
                <w:webHidden/>
                <w:color w:val="0070C0"/>
              </w:rPr>
              <w:fldChar w:fldCharType="separate"/>
            </w:r>
            <w:r w:rsidR="009461FA">
              <w:rPr>
                <w:rFonts w:ascii="Times New Roman" w:hAnsi="Times New Roman"/>
                <w:b/>
                <w:noProof/>
                <w:webHidden/>
                <w:color w:val="0070C0"/>
              </w:rPr>
              <w:t>6</w:t>
            </w:r>
            <w:r w:rsidR="000B3A0A" w:rsidRPr="000B3A0A">
              <w:rPr>
                <w:rFonts w:ascii="Times New Roman" w:hAnsi="Times New Roman"/>
                <w:b/>
                <w:noProof/>
                <w:webHidden/>
                <w:color w:val="0070C0"/>
              </w:rPr>
              <w:fldChar w:fldCharType="end"/>
            </w:r>
          </w:hyperlink>
        </w:p>
        <w:p w:rsidR="000B3A0A" w:rsidRPr="000B3A0A" w:rsidRDefault="00A709FA" w:rsidP="000B3A0A">
          <w:pPr>
            <w:pStyle w:val="TOC2"/>
            <w:tabs>
              <w:tab w:val="left" w:pos="960"/>
            </w:tabs>
            <w:jc w:val="left"/>
            <w:rPr>
              <w:rFonts w:ascii="Times New Roman" w:eastAsiaTheme="minorEastAsia" w:hAnsi="Times New Roman"/>
              <w:b/>
              <w:noProof/>
              <w:color w:val="0070C0"/>
              <w:szCs w:val="22"/>
            </w:rPr>
          </w:pPr>
          <w:hyperlink w:anchor="_Toc481441181" w:history="1">
            <w:r w:rsidR="000B3A0A" w:rsidRPr="000B3A0A">
              <w:rPr>
                <w:rStyle w:val="Hyperlink"/>
                <w:rFonts w:ascii="Times New Roman" w:hAnsi="Times New Roman"/>
                <w:b/>
                <w:noProof/>
                <w:color w:val="0070C0"/>
              </w:rPr>
              <w:t>1.3</w:t>
            </w:r>
            <w:r w:rsidR="000B3A0A" w:rsidRPr="000B3A0A">
              <w:rPr>
                <w:rFonts w:ascii="Times New Roman" w:eastAsiaTheme="minorEastAsia" w:hAnsi="Times New Roman"/>
                <w:b/>
                <w:noProof/>
                <w:color w:val="0070C0"/>
                <w:szCs w:val="22"/>
              </w:rPr>
              <w:tab/>
            </w:r>
            <w:r w:rsidR="000B3A0A" w:rsidRPr="000B3A0A">
              <w:rPr>
                <w:rStyle w:val="Hyperlink"/>
                <w:rFonts w:ascii="Times New Roman" w:hAnsi="Times New Roman"/>
                <w:b/>
                <w:noProof/>
                <w:color w:val="0070C0"/>
              </w:rPr>
              <w:t>Intended Audience and Reading Suggestions</w:t>
            </w:r>
            <w:r w:rsidR="000B3A0A" w:rsidRPr="000B3A0A">
              <w:rPr>
                <w:rFonts w:ascii="Times New Roman" w:hAnsi="Times New Roman"/>
                <w:b/>
                <w:noProof/>
                <w:webHidden/>
                <w:color w:val="0070C0"/>
              </w:rPr>
              <w:tab/>
            </w:r>
            <w:r w:rsidR="000B3A0A" w:rsidRPr="000B3A0A">
              <w:rPr>
                <w:rFonts w:ascii="Times New Roman" w:hAnsi="Times New Roman"/>
                <w:b/>
                <w:noProof/>
                <w:webHidden/>
                <w:color w:val="0070C0"/>
              </w:rPr>
              <w:fldChar w:fldCharType="begin"/>
            </w:r>
            <w:r w:rsidR="000B3A0A" w:rsidRPr="000B3A0A">
              <w:rPr>
                <w:rFonts w:ascii="Times New Roman" w:hAnsi="Times New Roman"/>
                <w:b/>
                <w:noProof/>
                <w:webHidden/>
                <w:color w:val="0070C0"/>
              </w:rPr>
              <w:instrText xml:space="preserve"> PAGEREF _Toc481441181 \h </w:instrText>
            </w:r>
            <w:r w:rsidR="000B3A0A" w:rsidRPr="000B3A0A">
              <w:rPr>
                <w:rFonts w:ascii="Times New Roman" w:hAnsi="Times New Roman"/>
                <w:b/>
                <w:noProof/>
                <w:webHidden/>
                <w:color w:val="0070C0"/>
              </w:rPr>
            </w:r>
            <w:r w:rsidR="000B3A0A" w:rsidRPr="000B3A0A">
              <w:rPr>
                <w:rFonts w:ascii="Times New Roman" w:hAnsi="Times New Roman"/>
                <w:b/>
                <w:noProof/>
                <w:webHidden/>
                <w:color w:val="0070C0"/>
              </w:rPr>
              <w:fldChar w:fldCharType="separate"/>
            </w:r>
            <w:r w:rsidR="009461FA">
              <w:rPr>
                <w:rFonts w:ascii="Times New Roman" w:hAnsi="Times New Roman"/>
                <w:b/>
                <w:noProof/>
                <w:webHidden/>
                <w:color w:val="0070C0"/>
              </w:rPr>
              <w:t>7</w:t>
            </w:r>
            <w:r w:rsidR="000B3A0A" w:rsidRPr="000B3A0A">
              <w:rPr>
                <w:rFonts w:ascii="Times New Roman" w:hAnsi="Times New Roman"/>
                <w:b/>
                <w:noProof/>
                <w:webHidden/>
                <w:color w:val="0070C0"/>
              </w:rPr>
              <w:fldChar w:fldCharType="end"/>
            </w:r>
          </w:hyperlink>
        </w:p>
        <w:p w:rsidR="000B3A0A" w:rsidRPr="000B3A0A" w:rsidRDefault="00A709FA" w:rsidP="000B3A0A">
          <w:pPr>
            <w:pStyle w:val="TOC2"/>
            <w:tabs>
              <w:tab w:val="left" w:pos="960"/>
            </w:tabs>
            <w:jc w:val="left"/>
            <w:rPr>
              <w:rFonts w:ascii="Times New Roman" w:eastAsiaTheme="minorEastAsia" w:hAnsi="Times New Roman"/>
              <w:b/>
              <w:noProof/>
              <w:color w:val="0070C0"/>
              <w:szCs w:val="22"/>
            </w:rPr>
          </w:pPr>
          <w:hyperlink w:anchor="_Toc481441182" w:history="1">
            <w:r w:rsidR="000B3A0A" w:rsidRPr="000B3A0A">
              <w:rPr>
                <w:rStyle w:val="Hyperlink"/>
                <w:rFonts w:ascii="Times New Roman" w:hAnsi="Times New Roman"/>
                <w:b/>
                <w:noProof/>
                <w:color w:val="0070C0"/>
              </w:rPr>
              <w:t>1.4</w:t>
            </w:r>
            <w:r w:rsidR="000B3A0A" w:rsidRPr="000B3A0A">
              <w:rPr>
                <w:rFonts w:ascii="Times New Roman" w:eastAsiaTheme="minorEastAsia" w:hAnsi="Times New Roman"/>
                <w:b/>
                <w:noProof/>
                <w:color w:val="0070C0"/>
                <w:szCs w:val="22"/>
              </w:rPr>
              <w:tab/>
            </w:r>
            <w:r w:rsidR="000B3A0A" w:rsidRPr="000B3A0A">
              <w:rPr>
                <w:rStyle w:val="Hyperlink"/>
                <w:rFonts w:ascii="Times New Roman" w:hAnsi="Times New Roman"/>
                <w:b/>
                <w:noProof/>
                <w:color w:val="0070C0"/>
              </w:rPr>
              <w:t>Product Scope</w:t>
            </w:r>
            <w:r w:rsidR="000B3A0A" w:rsidRPr="000B3A0A">
              <w:rPr>
                <w:rFonts w:ascii="Times New Roman" w:hAnsi="Times New Roman"/>
                <w:b/>
                <w:noProof/>
                <w:webHidden/>
                <w:color w:val="0070C0"/>
              </w:rPr>
              <w:tab/>
            </w:r>
            <w:r w:rsidR="000B3A0A" w:rsidRPr="000B3A0A">
              <w:rPr>
                <w:rFonts w:ascii="Times New Roman" w:hAnsi="Times New Roman"/>
                <w:b/>
                <w:noProof/>
                <w:webHidden/>
                <w:color w:val="0070C0"/>
              </w:rPr>
              <w:fldChar w:fldCharType="begin"/>
            </w:r>
            <w:r w:rsidR="000B3A0A" w:rsidRPr="000B3A0A">
              <w:rPr>
                <w:rFonts w:ascii="Times New Roman" w:hAnsi="Times New Roman"/>
                <w:b/>
                <w:noProof/>
                <w:webHidden/>
                <w:color w:val="0070C0"/>
              </w:rPr>
              <w:instrText xml:space="preserve"> PAGEREF _Toc481441182 \h </w:instrText>
            </w:r>
            <w:r w:rsidR="000B3A0A" w:rsidRPr="000B3A0A">
              <w:rPr>
                <w:rFonts w:ascii="Times New Roman" w:hAnsi="Times New Roman"/>
                <w:b/>
                <w:noProof/>
                <w:webHidden/>
                <w:color w:val="0070C0"/>
              </w:rPr>
            </w:r>
            <w:r w:rsidR="000B3A0A" w:rsidRPr="000B3A0A">
              <w:rPr>
                <w:rFonts w:ascii="Times New Roman" w:hAnsi="Times New Roman"/>
                <w:b/>
                <w:noProof/>
                <w:webHidden/>
                <w:color w:val="0070C0"/>
              </w:rPr>
              <w:fldChar w:fldCharType="separate"/>
            </w:r>
            <w:r w:rsidR="009461FA">
              <w:rPr>
                <w:rFonts w:ascii="Times New Roman" w:hAnsi="Times New Roman"/>
                <w:b/>
                <w:noProof/>
                <w:webHidden/>
                <w:color w:val="0070C0"/>
              </w:rPr>
              <w:t>7</w:t>
            </w:r>
            <w:r w:rsidR="000B3A0A" w:rsidRPr="000B3A0A">
              <w:rPr>
                <w:rFonts w:ascii="Times New Roman" w:hAnsi="Times New Roman"/>
                <w:b/>
                <w:noProof/>
                <w:webHidden/>
                <w:color w:val="0070C0"/>
              </w:rPr>
              <w:fldChar w:fldCharType="end"/>
            </w:r>
          </w:hyperlink>
        </w:p>
        <w:p w:rsidR="000B3A0A" w:rsidRPr="000B3A0A" w:rsidRDefault="00A709FA" w:rsidP="000B3A0A">
          <w:pPr>
            <w:pStyle w:val="TOC2"/>
            <w:tabs>
              <w:tab w:val="left" w:pos="960"/>
            </w:tabs>
            <w:jc w:val="left"/>
            <w:rPr>
              <w:rFonts w:ascii="Times New Roman" w:eastAsiaTheme="minorEastAsia" w:hAnsi="Times New Roman"/>
              <w:b/>
              <w:noProof/>
              <w:color w:val="0070C0"/>
              <w:szCs w:val="22"/>
            </w:rPr>
          </w:pPr>
          <w:hyperlink w:anchor="_Toc481441183" w:history="1">
            <w:r w:rsidR="000B3A0A" w:rsidRPr="000B3A0A">
              <w:rPr>
                <w:rStyle w:val="Hyperlink"/>
                <w:rFonts w:ascii="Times New Roman" w:hAnsi="Times New Roman"/>
                <w:b/>
                <w:noProof/>
                <w:color w:val="0070C0"/>
              </w:rPr>
              <w:t>1.5</w:t>
            </w:r>
            <w:r w:rsidR="000B3A0A" w:rsidRPr="000B3A0A">
              <w:rPr>
                <w:rFonts w:ascii="Times New Roman" w:eastAsiaTheme="minorEastAsia" w:hAnsi="Times New Roman"/>
                <w:b/>
                <w:noProof/>
                <w:color w:val="0070C0"/>
                <w:szCs w:val="22"/>
              </w:rPr>
              <w:tab/>
            </w:r>
            <w:r w:rsidR="000B3A0A" w:rsidRPr="000B3A0A">
              <w:rPr>
                <w:rStyle w:val="Hyperlink"/>
                <w:rFonts w:ascii="Times New Roman" w:hAnsi="Times New Roman"/>
                <w:b/>
                <w:noProof/>
                <w:color w:val="0070C0"/>
              </w:rPr>
              <w:t>Terms and Abbreviate</w:t>
            </w:r>
            <w:r w:rsidR="000B3A0A" w:rsidRPr="000B3A0A">
              <w:rPr>
                <w:rFonts w:ascii="Times New Roman" w:hAnsi="Times New Roman"/>
                <w:b/>
                <w:noProof/>
                <w:webHidden/>
                <w:color w:val="0070C0"/>
              </w:rPr>
              <w:tab/>
            </w:r>
            <w:r w:rsidR="000B3A0A" w:rsidRPr="000B3A0A">
              <w:rPr>
                <w:rFonts w:ascii="Times New Roman" w:hAnsi="Times New Roman"/>
                <w:b/>
                <w:noProof/>
                <w:webHidden/>
                <w:color w:val="0070C0"/>
              </w:rPr>
              <w:fldChar w:fldCharType="begin"/>
            </w:r>
            <w:r w:rsidR="000B3A0A" w:rsidRPr="000B3A0A">
              <w:rPr>
                <w:rFonts w:ascii="Times New Roman" w:hAnsi="Times New Roman"/>
                <w:b/>
                <w:noProof/>
                <w:webHidden/>
                <w:color w:val="0070C0"/>
              </w:rPr>
              <w:instrText xml:space="preserve"> PAGEREF _Toc481441183 \h </w:instrText>
            </w:r>
            <w:r w:rsidR="000B3A0A" w:rsidRPr="000B3A0A">
              <w:rPr>
                <w:rFonts w:ascii="Times New Roman" w:hAnsi="Times New Roman"/>
                <w:b/>
                <w:noProof/>
                <w:webHidden/>
                <w:color w:val="0070C0"/>
              </w:rPr>
            </w:r>
            <w:r w:rsidR="000B3A0A" w:rsidRPr="000B3A0A">
              <w:rPr>
                <w:rFonts w:ascii="Times New Roman" w:hAnsi="Times New Roman"/>
                <w:b/>
                <w:noProof/>
                <w:webHidden/>
                <w:color w:val="0070C0"/>
              </w:rPr>
              <w:fldChar w:fldCharType="separate"/>
            </w:r>
            <w:r w:rsidR="009461FA">
              <w:rPr>
                <w:rFonts w:ascii="Times New Roman" w:hAnsi="Times New Roman"/>
                <w:b/>
                <w:noProof/>
                <w:webHidden/>
                <w:color w:val="0070C0"/>
              </w:rPr>
              <w:t>8</w:t>
            </w:r>
            <w:r w:rsidR="000B3A0A" w:rsidRPr="000B3A0A">
              <w:rPr>
                <w:rFonts w:ascii="Times New Roman" w:hAnsi="Times New Roman"/>
                <w:b/>
                <w:noProof/>
                <w:webHidden/>
                <w:color w:val="0070C0"/>
              </w:rPr>
              <w:fldChar w:fldCharType="end"/>
            </w:r>
          </w:hyperlink>
        </w:p>
        <w:p w:rsidR="000B3A0A" w:rsidRPr="000B3A0A" w:rsidRDefault="00A709FA" w:rsidP="000B3A0A">
          <w:pPr>
            <w:pStyle w:val="TOC2"/>
            <w:tabs>
              <w:tab w:val="left" w:pos="960"/>
            </w:tabs>
            <w:jc w:val="left"/>
            <w:rPr>
              <w:rFonts w:ascii="Times New Roman" w:eastAsiaTheme="minorEastAsia" w:hAnsi="Times New Roman"/>
              <w:b/>
              <w:noProof/>
              <w:color w:val="0070C0"/>
              <w:szCs w:val="22"/>
            </w:rPr>
          </w:pPr>
          <w:hyperlink w:anchor="_Toc481441184" w:history="1">
            <w:r w:rsidR="000B3A0A" w:rsidRPr="000B3A0A">
              <w:rPr>
                <w:rStyle w:val="Hyperlink"/>
                <w:rFonts w:ascii="Times New Roman" w:hAnsi="Times New Roman"/>
                <w:b/>
                <w:noProof/>
                <w:color w:val="0070C0"/>
              </w:rPr>
              <w:t>1.6</w:t>
            </w:r>
            <w:r w:rsidR="000B3A0A" w:rsidRPr="000B3A0A">
              <w:rPr>
                <w:rFonts w:ascii="Times New Roman" w:eastAsiaTheme="minorEastAsia" w:hAnsi="Times New Roman"/>
                <w:b/>
                <w:noProof/>
                <w:color w:val="0070C0"/>
                <w:szCs w:val="22"/>
              </w:rPr>
              <w:tab/>
            </w:r>
            <w:r w:rsidR="000B3A0A" w:rsidRPr="000B3A0A">
              <w:rPr>
                <w:rStyle w:val="Hyperlink"/>
                <w:rFonts w:ascii="Times New Roman" w:hAnsi="Times New Roman"/>
                <w:b/>
                <w:noProof/>
                <w:color w:val="0070C0"/>
              </w:rPr>
              <w:t>References</w:t>
            </w:r>
            <w:r w:rsidR="000B3A0A" w:rsidRPr="000B3A0A">
              <w:rPr>
                <w:rFonts w:ascii="Times New Roman" w:hAnsi="Times New Roman"/>
                <w:b/>
                <w:noProof/>
                <w:webHidden/>
                <w:color w:val="0070C0"/>
              </w:rPr>
              <w:tab/>
            </w:r>
            <w:r w:rsidR="000B3A0A" w:rsidRPr="000B3A0A">
              <w:rPr>
                <w:rFonts w:ascii="Times New Roman" w:hAnsi="Times New Roman"/>
                <w:b/>
                <w:noProof/>
                <w:webHidden/>
                <w:color w:val="0070C0"/>
              </w:rPr>
              <w:fldChar w:fldCharType="begin"/>
            </w:r>
            <w:r w:rsidR="000B3A0A" w:rsidRPr="000B3A0A">
              <w:rPr>
                <w:rFonts w:ascii="Times New Roman" w:hAnsi="Times New Roman"/>
                <w:b/>
                <w:noProof/>
                <w:webHidden/>
                <w:color w:val="0070C0"/>
              </w:rPr>
              <w:instrText xml:space="preserve"> PAGEREF _Toc481441184 \h </w:instrText>
            </w:r>
            <w:r w:rsidR="000B3A0A" w:rsidRPr="000B3A0A">
              <w:rPr>
                <w:rFonts w:ascii="Times New Roman" w:hAnsi="Times New Roman"/>
                <w:b/>
                <w:noProof/>
                <w:webHidden/>
                <w:color w:val="0070C0"/>
              </w:rPr>
            </w:r>
            <w:r w:rsidR="000B3A0A" w:rsidRPr="000B3A0A">
              <w:rPr>
                <w:rFonts w:ascii="Times New Roman" w:hAnsi="Times New Roman"/>
                <w:b/>
                <w:noProof/>
                <w:webHidden/>
                <w:color w:val="0070C0"/>
              </w:rPr>
              <w:fldChar w:fldCharType="separate"/>
            </w:r>
            <w:r w:rsidR="009461FA">
              <w:rPr>
                <w:rFonts w:ascii="Times New Roman" w:hAnsi="Times New Roman"/>
                <w:b/>
                <w:noProof/>
                <w:webHidden/>
                <w:color w:val="0070C0"/>
              </w:rPr>
              <w:t>8</w:t>
            </w:r>
            <w:r w:rsidR="000B3A0A" w:rsidRPr="000B3A0A">
              <w:rPr>
                <w:rFonts w:ascii="Times New Roman" w:hAnsi="Times New Roman"/>
                <w:b/>
                <w:noProof/>
                <w:webHidden/>
                <w:color w:val="0070C0"/>
              </w:rPr>
              <w:fldChar w:fldCharType="end"/>
            </w:r>
          </w:hyperlink>
        </w:p>
        <w:p w:rsidR="000B3A0A" w:rsidRPr="000B3A0A" w:rsidRDefault="00A709FA" w:rsidP="000B3A0A">
          <w:pPr>
            <w:pStyle w:val="TOC1"/>
            <w:jc w:val="left"/>
            <w:rPr>
              <w:rFonts w:ascii="Times New Roman" w:eastAsiaTheme="minorEastAsia" w:hAnsi="Times New Roman"/>
              <w:color w:val="0070C0"/>
              <w:sz w:val="22"/>
              <w:szCs w:val="22"/>
            </w:rPr>
          </w:pPr>
          <w:hyperlink w:anchor="_Toc481441185" w:history="1">
            <w:r w:rsidR="000B3A0A" w:rsidRPr="000B3A0A">
              <w:rPr>
                <w:rStyle w:val="Hyperlink"/>
                <w:rFonts w:ascii="Times New Roman" w:hAnsi="Times New Roman"/>
                <w:color w:val="0070C0"/>
              </w:rPr>
              <w:t>2.</w:t>
            </w:r>
            <w:r w:rsidR="000B3A0A" w:rsidRPr="000B3A0A">
              <w:rPr>
                <w:rFonts w:ascii="Times New Roman" w:eastAsiaTheme="minorEastAsia" w:hAnsi="Times New Roman"/>
                <w:color w:val="0070C0"/>
                <w:sz w:val="22"/>
                <w:szCs w:val="22"/>
              </w:rPr>
              <w:tab/>
            </w:r>
            <w:r w:rsidR="000B3A0A" w:rsidRPr="000B3A0A">
              <w:rPr>
                <w:rStyle w:val="Hyperlink"/>
                <w:rFonts w:ascii="Times New Roman" w:hAnsi="Times New Roman"/>
                <w:color w:val="0070C0"/>
              </w:rPr>
              <w:t>Overall Description</w:t>
            </w:r>
            <w:r w:rsidR="000B3A0A" w:rsidRPr="000B3A0A">
              <w:rPr>
                <w:rFonts w:ascii="Times New Roman" w:hAnsi="Times New Roman"/>
                <w:webHidden/>
                <w:color w:val="0070C0"/>
              </w:rPr>
              <w:tab/>
            </w:r>
            <w:r w:rsidR="000B3A0A" w:rsidRPr="000B3A0A">
              <w:rPr>
                <w:rFonts w:ascii="Times New Roman" w:hAnsi="Times New Roman"/>
                <w:webHidden/>
                <w:color w:val="0070C0"/>
              </w:rPr>
              <w:fldChar w:fldCharType="begin"/>
            </w:r>
            <w:r w:rsidR="000B3A0A" w:rsidRPr="000B3A0A">
              <w:rPr>
                <w:rFonts w:ascii="Times New Roman" w:hAnsi="Times New Roman"/>
                <w:webHidden/>
                <w:color w:val="0070C0"/>
              </w:rPr>
              <w:instrText xml:space="preserve"> PAGEREF _Toc481441185 \h </w:instrText>
            </w:r>
            <w:r w:rsidR="000B3A0A" w:rsidRPr="000B3A0A">
              <w:rPr>
                <w:rFonts w:ascii="Times New Roman" w:hAnsi="Times New Roman"/>
                <w:webHidden/>
                <w:color w:val="0070C0"/>
              </w:rPr>
            </w:r>
            <w:r w:rsidR="000B3A0A" w:rsidRPr="000B3A0A">
              <w:rPr>
                <w:rFonts w:ascii="Times New Roman" w:hAnsi="Times New Roman"/>
                <w:webHidden/>
                <w:color w:val="0070C0"/>
              </w:rPr>
              <w:fldChar w:fldCharType="separate"/>
            </w:r>
            <w:r w:rsidR="009461FA">
              <w:rPr>
                <w:rFonts w:ascii="Times New Roman" w:hAnsi="Times New Roman"/>
                <w:webHidden/>
                <w:color w:val="0070C0"/>
              </w:rPr>
              <w:t>8</w:t>
            </w:r>
            <w:r w:rsidR="000B3A0A" w:rsidRPr="000B3A0A">
              <w:rPr>
                <w:rFonts w:ascii="Times New Roman" w:hAnsi="Times New Roman"/>
                <w:webHidden/>
                <w:color w:val="0070C0"/>
              </w:rPr>
              <w:fldChar w:fldCharType="end"/>
            </w:r>
          </w:hyperlink>
        </w:p>
        <w:p w:rsidR="000B3A0A" w:rsidRPr="000B3A0A" w:rsidRDefault="00A709FA" w:rsidP="000B3A0A">
          <w:pPr>
            <w:pStyle w:val="TOC2"/>
            <w:tabs>
              <w:tab w:val="left" w:pos="960"/>
            </w:tabs>
            <w:jc w:val="left"/>
            <w:rPr>
              <w:rFonts w:ascii="Times New Roman" w:eastAsiaTheme="minorEastAsia" w:hAnsi="Times New Roman"/>
              <w:b/>
              <w:noProof/>
              <w:color w:val="0070C0"/>
              <w:szCs w:val="22"/>
            </w:rPr>
          </w:pPr>
          <w:hyperlink w:anchor="_Toc481441186" w:history="1">
            <w:r w:rsidR="000B3A0A" w:rsidRPr="000B3A0A">
              <w:rPr>
                <w:rStyle w:val="Hyperlink"/>
                <w:rFonts w:ascii="Times New Roman" w:hAnsi="Times New Roman"/>
                <w:b/>
                <w:noProof/>
                <w:color w:val="0070C0"/>
                <w:lang w:val="en"/>
              </w:rPr>
              <w:t>2.1</w:t>
            </w:r>
            <w:r w:rsidR="000B3A0A" w:rsidRPr="000B3A0A">
              <w:rPr>
                <w:rFonts w:ascii="Times New Roman" w:eastAsiaTheme="minorEastAsia" w:hAnsi="Times New Roman"/>
                <w:b/>
                <w:noProof/>
                <w:color w:val="0070C0"/>
                <w:szCs w:val="22"/>
              </w:rPr>
              <w:tab/>
            </w:r>
            <w:r w:rsidR="000B3A0A" w:rsidRPr="000B3A0A">
              <w:rPr>
                <w:rStyle w:val="Hyperlink"/>
                <w:rFonts w:ascii="Times New Roman" w:hAnsi="Times New Roman"/>
                <w:b/>
                <w:noProof/>
                <w:color w:val="0070C0"/>
              </w:rPr>
              <w:t>Product Perspective</w:t>
            </w:r>
            <w:r w:rsidR="000B3A0A" w:rsidRPr="000B3A0A">
              <w:rPr>
                <w:rFonts w:ascii="Times New Roman" w:hAnsi="Times New Roman"/>
                <w:b/>
                <w:noProof/>
                <w:webHidden/>
                <w:color w:val="0070C0"/>
              </w:rPr>
              <w:tab/>
            </w:r>
            <w:r w:rsidR="000B3A0A" w:rsidRPr="000B3A0A">
              <w:rPr>
                <w:rFonts w:ascii="Times New Roman" w:hAnsi="Times New Roman"/>
                <w:b/>
                <w:noProof/>
                <w:webHidden/>
                <w:color w:val="0070C0"/>
              </w:rPr>
              <w:fldChar w:fldCharType="begin"/>
            </w:r>
            <w:r w:rsidR="000B3A0A" w:rsidRPr="000B3A0A">
              <w:rPr>
                <w:rFonts w:ascii="Times New Roman" w:hAnsi="Times New Roman"/>
                <w:b/>
                <w:noProof/>
                <w:webHidden/>
                <w:color w:val="0070C0"/>
              </w:rPr>
              <w:instrText xml:space="preserve"> PAGEREF _Toc481441186 \h </w:instrText>
            </w:r>
            <w:r w:rsidR="000B3A0A" w:rsidRPr="000B3A0A">
              <w:rPr>
                <w:rFonts w:ascii="Times New Roman" w:hAnsi="Times New Roman"/>
                <w:b/>
                <w:noProof/>
                <w:webHidden/>
                <w:color w:val="0070C0"/>
              </w:rPr>
            </w:r>
            <w:r w:rsidR="000B3A0A" w:rsidRPr="000B3A0A">
              <w:rPr>
                <w:rFonts w:ascii="Times New Roman" w:hAnsi="Times New Roman"/>
                <w:b/>
                <w:noProof/>
                <w:webHidden/>
                <w:color w:val="0070C0"/>
              </w:rPr>
              <w:fldChar w:fldCharType="separate"/>
            </w:r>
            <w:r w:rsidR="009461FA">
              <w:rPr>
                <w:rFonts w:ascii="Times New Roman" w:hAnsi="Times New Roman"/>
                <w:b/>
                <w:noProof/>
                <w:webHidden/>
                <w:color w:val="0070C0"/>
              </w:rPr>
              <w:t>8</w:t>
            </w:r>
            <w:r w:rsidR="000B3A0A" w:rsidRPr="000B3A0A">
              <w:rPr>
                <w:rFonts w:ascii="Times New Roman" w:hAnsi="Times New Roman"/>
                <w:b/>
                <w:noProof/>
                <w:webHidden/>
                <w:color w:val="0070C0"/>
              </w:rPr>
              <w:fldChar w:fldCharType="end"/>
            </w:r>
          </w:hyperlink>
        </w:p>
        <w:p w:rsidR="000B3A0A" w:rsidRPr="000B3A0A" w:rsidRDefault="00A709FA" w:rsidP="000B3A0A">
          <w:pPr>
            <w:pStyle w:val="TOC2"/>
            <w:tabs>
              <w:tab w:val="left" w:pos="960"/>
            </w:tabs>
            <w:jc w:val="left"/>
            <w:rPr>
              <w:rFonts w:ascii="Times New Roman" w:eastAsiaTheme="minorEastAsia" w:hAnsi="Times New Roman"/>
              <w:b/>
              <w:noProof/>
              <w:color w:val="0070C0"/>
              <w:szCs w:val="22"/>
            </w:rPr>
          </w:pPr>
          <w:hyperlink w:anchor="_Toc481441187" w:history="1">
            <w:r w:rsidR="000B3A0A" w:rsidRPr="000B3A0A">
              <w:rPr>
                <w:rStyle w:val="Hyperlink"/>
                <w:rFonts w:ascii="Times New Roman" w:hAnsi="Times New Roman"/>
                <w:b/>
                <w:noProof/>
                <w:color w:val="0070C0"/>
              </w:rPr>
              <w:t>2.2</w:t>
            </w:r>
            <w:r w:rsidR="000B3A0A" w:rsidRPr="000B3A0A">
              <w:rPr>
                <w:rFonts w:ascii="Times New Roman" w:eastAsiaTheme="minorEastAsia" w:hAnsi="Times New Roman"/>
                <w:b/>
                <w:noProof/>
                <w:color w:val="0070C0"/>
                <w:szCs w:val="22"/>
              </w:rPr>
              <w:tab/>
            </w:r>
            <w:r w:rsidR="000B3A0A" w:rsidRPr="000B3A0A">
              <w:rPr>
                <w:rStyle w:val="Hyperlink"/>
                <w:rFonts w:ascii="Times New Roman" w:hAnsi="Times New Roman"/>
                <w:b/>
                <w:noProof/>
                <w:color w:val="0070C0"/>
              </w:rPr>
              <w:t>Product Functions</w:t>
            </w:r>
            <w:r w:rsidR="000B3A0A" w:rsidRPr="000B3A0A">
              <w:rPr>
                <w:rFonts w:ascii="Times New Roman" w:hAnsi="Times New Roman"/>
                <w:b/>
                <w:noProof/>
                <w:webHidden/>
                <w:color w:val="0070C0"/>
              </w:rPr>
              <w:tab/>
            </w:r>
            <w:r w:rsidR="000B3A0A" w:rsidRPr="000B3A0A">
              <w:rPr>
                <w:rFonts w:ascii="Times New Roman" w:hAnsi="Times New Roman"/>
                <w:b/>
                <w:noProof/>
                <w:webHidden/>
                <w:color w:val="0070C0"/>
              </w:rPr>
              <w:fldChar w:fldCharType="begin"/>
            </w:r>
            <w:r w:rsidR="000B3A0A" w:rsidRPr="000B3A0A">
              <w:rPr>
                <w:rFonts w:ascii="Times New Roman" w:hAnsi="Times New Roman"/>
                <w:b/>
                <w:noProof/>
                <w:webHidden/>
                <w:color w:val="0070C0"/>
              </w:rPr>
              <w:instrText xml:space="preserve"> PAGEREF _Toc481441187 \h </w:instrText>
            </w:r>
            <w:r w:rsidR="000B3A0A" w:rsidRPr="000B3A0A">
              <w:rPr>
                <w:rFonts w:ascii="Times New Roman" w:hAnsi="Times New Roman"/>
                <w:b/>
                <w:noProof/>
                <w:webHidden/>
                <w:color w:val="0070C0"/>
              </w:rPr>
            </w:r>
            <w:r w:rsidR="000B3A0A" w:rsidRPr="000B3A0A">
              <w:rPr>
                <w:rFonts w:ascii="Times New Roman" w:hAnsi="Times New Roman"/>
                <w:b/>
                <w:noProof/>
                <w:webHidden/>
                <w:color w:val="0070C0"/>
              </w:rPr>
              <w:fldChar w:fldCharType="separate"/>
            </w:r>
            <w:r w:rsidR="009461FA">
              <w:rPr>
                <w:rFonts w:ascii="Times New Roman" w:hAnsi="Times New Roman"/>
                <w:b/>
                <w:noProof/>
                <w:webHidden/>
                <w:color w:val="0070C0"/>
              </w:rPr>
              <w:t>9</w:t>
            </w:r>
            <w:r w:rsidR="000B3A0A" w:rsidRPr="000B3A0A">
              <w:rPr>
                <w:rFonts w:ascii="Times New Roman" w:hAnsi="Times New Roman"/>
                <w:b/>
                <w:noProof/>
                <w:webHidden/>
                <w:color w:val="0070C0"/>
              </w:rPr>
              <w:fldChar w:fldCharType="end"/>
            </w:r>
          </w:hyperlink>
        </w:p>
        <w:p w:rsidR="000B3A0A" w:rsidRPr="000B3A0A" w:rsidRDefault="00A709FA" w:rsidP="000B3A0A">
          <w:pPr>
            <w:pStyle w:val="TOC2"/>
            <w:tabs>
              <w:tab w:val="left" w:pos="960"/>
            </w:tabs>
            <w:jc w:val="left"/>
            <w:rPr>
              <w:rFonts w:ascii="Times New Roman" w:eastAsiaTheme="minorEastAsia" w:hAnsi="Times New Roman"/>
              <w:b/>
              <w:noProof/>
              <w:color w:val="0070C0"/>
              <w:szCs w:val="22"/>
            </w:rPr>
          </w:pPr>
          <w:hyperlink w:anchor="_Toc481441188" w:history="1">
            <w:r w:rsidR="000B3A0A" w:rsidRPr="000B3A0A">
              <w:rPr>
                <w:rStyle w:val="Hyperlink"/>
                <w:rFonts w:ascii="Times New Roman" w:hAnsi="Times New Roman"/>
                <w:b/>
                <w:noProof/>
                <w:color w:val="0070C0"/>
                <w:lang w:val="en"/>
              </w:rPr>
              <w:t>2.3</w:t>
            </w:r>
            <w:r w:rsidR="000B3A0A" w:rsidRPr="000B3A0A">
              <w:rPr>
                <w:rFonts w:ascii="Times New Roman" w:eastAsiaTheme="minorEastAsia" w:hAnsi="Times New Roman"/>
                <w:b/>
                <w:noProof/>
                <w:color w:val="0070C0"/>
                <w:szCs w:val="22"/>
              </w:rPr>
              <w:tab/>
            </w:r>
            <w:r w:rsidR="000B3A0A" w:rsidRPr="000B3A0A">
              <w:rPr>
                <w:rStyle w:val="Hyperlink"/>
                <w:rFonts w:ascii="Times New Roman" w:hAnsi="Times New Roman"/>
                <w:b/>
                <w:noProof/>
                <w:color w:val="0070C0"/>
              </w:rPr>
              <w:t>User Classes and Characteristics</w:t>
            </w:r>
            <w:r w:rsidR="000B3A0A" w:rsidRPr="000B3A0A">
              <w:rPr>
                <w:rFonts w:ascii="Times New Roman" w:hAnsi="Times New Roman"/>
                <w:b/>
                <w:noProof/>
                <w:webHidden/>
                <w:color w:val="0070C0"/>
              </w:rPr>
              <w:tab/>
            </w:r>
            <w:r w:rsidR="000B3A0A" w:rsidRPr="000B3A0A">
              <w:rPr>
                <w:rFonts w:ascii="Times New Roman" w:hAnsi="Times New Roman"/>
                <w:b/>
                <w:noProof/>
                <w:webHidden/>
                <w:color w:val="0070C0"/>
              </w:rPr>
              <w:fldChar w:fldCharType="begin"/>
            </w:r>
            <w:r w:rsidR="000B3A0A" w:rsidRPr="000B3A0A">
              <w:rPr>
                <w:rFonts w:ascii="Times New Roman" w:hAnsi="Times New Roman"/>
                <w:b/>
                <w:noProof/>
                <w:webHidden/>
                <w:color w:val="0070C0"/>
              </w:rPr>
              <w:instrText xml:space="preserve"> PAGEREF _Toc481441188 \h </w:instrText>
            </w:r>
            <w:r w:rsidR="000B3A0A" w:rsidRPr="000B3A0A">
              <w:rPr>
                <w:rFonts w:ascii="Times New Roman" w:hAnsi="Times New Roman"/>
                <w:b/>
                <w:noProof/>
                <w:webHidden/>
                <w:color w:val="0070C0"/>
              </w:rPr>
            </w:r>
            <w:r w:rsidR="000B3A0A" w:rsidRPr="000B3A0A">
              <w:rPr>
                <w:rFonts w:ascii="Times New Roman" w:hAnsi="Times New Roman"/>
                <w:b/>
                <w:noProof/>
                <w:webHidden/>
                <w:color w:val="0070C0"/>
              </w:rPr>
              <w:fldChar w:fldCharType="separate"/>
            </w:r>
            <w:r w:rsidR="009461FA">
              <w:rPr>
                <w:rFonts w:ascii="Times New Roman" w:hAnsi="Times New Roman"/>
                <w:b/>
                <w:noProof/>
                <w:webHidden/>
                <w:color w:val="0070C0"/>
              </w:rPr>
              <w:t>10</w:t>
            </w:r>
            <w:r w:rsidR="000B3A0A" w:rsidRPr="000B3A0A">
              <w:rPr>
                <w:rFonts w:ascii="Times New Roman" w:hAnsi="Times New Roman"/>
                <w:b/>
                <w:noProof/>
                <w:webHidden/>
                <w:color w:val="0070C0"/>
              </w:rPr>
              <w:fldChar w:fldCharType="end"/>
            </w:r>
          </w:hyperlink>
        </w:p>
        <w:p w:rsidR="000B3A0A" w:rsidRPr="000B3A0A" w:rsidRDefault="00A709FA" w:rsidP="000B3A0A">
          <w:pPr>
            <w:pStyle w:val="TOC2"/>
            <w:tabs>
              <w:tab w:val="left" w:pos="960"/>
            </w:tabs>
            <w:jc w:val="left"/>
            <w:rPr>
              <w:rFonts w:ascii="Times New Roman" w:eastAsiaTheme="minorEastAsia" w:hAnsi="Times New Roman"/>
              <w:b/>
              <w:noProof/>
              <w:color w:val="0070C0"/>
              <w:szCs w:val="22"/>
            </w:rPr>
          </w:pPr>
          <w:hyperlink w:anchor="_Toc481441189" w:history="1">
            <w:r w:rsidR="000B3A0A" w:rsidRPr="000B3A0A">
              <w:rPr>
                <w:rStyle w:val="Hyperlink"/>
                <w:rFonts w:ascii="Times New Roman" w:hAnsi="Times New Roman"/>
                <w:b/>
                <w:noProof/>
                <w:color w:val="0070C0"/>
              </w:rPr>
              <w:t>2.4</w:t>
            </w:r>
            <w:r w:rsidR="000B3A0A" w:rsidRPr="000B3A0A">
              <w:rPr>
                <w:rFonts w:ascii="Times New Roman" w:eastAsiaTheme="minorEastAsia" w:hAnsi="Times New Roman"/>
                <w:b/>
                <w:noProof/>
                <w:color w:val="0070C0"/>
                <w:szCs w:val="22"/>
              </w:rPr>
              <w:tab/>
            </w:r>
            <w:r w:rsidR="000B3A0A" w:rsidRPr="000B3A0A">
              <w:rPr>
                <w:rStyle w:val="Hyperlink"/>
                <w:rFonts w:ascii="Times New Roman" w:hAnsi="Times New Roman"/>
                <w:b/>
                <w:noProof/>
                <w:color w:val="0070C0"/>
              </w:rPr>
              <w:t>Operating Environment</w:t>
            </w:r>
            <w:r w:rsidR="000B3A0A" w:rsidRPr="000B3A0A">
              <w:rPr>
                <w:rFonts w:ascii="Times New Roman" w:hAnsi="Times New Roman"/>
                <w:b/>
                <w:noProof/>
                <w:webHidden/>
                <w:color w:val="0070C0"/>
              </w:rPr>
              <w:tab/>
            </w:r>
            <w:r w:rsidR="000B3A0A" w:rsidRPr="000B3A0A">
              <w:rPr>
                <w:rFonts w:ascii="Times New Roman" w:hAnsi="Times New Roman"/>
                <w:b/>
                <w:noProof/>
                <w:webHidden/>
                <w:color w:val="0070C0"/>
              </w:rPr>
              <w:fldChar w:fldCharType="begin"/>
            </w:r>
            <w:r w:rsidR="000B3A0A" w:rsidRPr="000B3A0A">
              <w:rPr>
                <w:rFonts w:ascii="Times New Roman" w:hAnsi="Times New Roman"/>
                <w:b/>
                <w:noProof/>
                <w:webHidden/>
                <w:color w:val="0070C0"/>
              </w:rPr>
              <w:instrText xml:space="preserve"> PAGEREF _Toc481441189 \h </w:instrText>
            </w:r>
            <w:r w:rsidR="000B3A0A" w:rsidRPr="000B3A0A">
              <w:rPr>
                <w:rFonts w:ascii="Times New Roman" w:hAnsi="Times New Roman"/>
                <w:b/>
                <w:noProof/>
                <w:webHidden/>
                <w:color w:val="0070C0"/>
              </w:rPr>
            </w:r>
            <w:r w:rsidR="000B3A0A" w:rsidRPr="000B3A0A">
              <w:rPr>
                <w:rFonts w:ascii="Times New Roman" w:hAnsi="Times New Roman"/>
                <w:b/>
                <w:noProof/>
                <w:webHidden/>
                <w:color w:val="0070C0"/>
              </w:rPr>
              <w:fldChar w:fldCharType="separate"/>
            </w:r>
            <w:r w:rsidR="009461FA">
              <w:rPr>
                <w:rFonts w:ascii="Times New Roman" w:hAnsi="Times New Roman"/>
                <w:b/>
                <w:noProof/>
                <w:webHidden/>
                <w:color w:val="0070C0"/>
              </w:rPr>
              <w:t>11</w:t>
            </w:r>
            <w:r w:rsidR="000B3A0A" w:rsidRPr="000B3A0A">
              <w:rPr>
                <w:rFonts w:ascii="Times New Roman" w:hAnsi="Times New Roman"/>
                <w:b/>
                <w:noProof/>
                <w:webHidden/>
                <w:color w:val="0070C0"/>
              </w:rPr>
              <w:fldChar w:fldCharType="end"/>
            </w:r>
          </w:hyperlink>
        </w:p>
        <w:p w:rsidR="000B3A0A" w:rsidRPr="000B3A0A" w:rsidRDefault="00A709FA" w:rsidP="000B3A0A">
          <w:pPr>
            <w:pStyle w:val="TOC2"/>
            <w:tabs>
              <w:tab w:val="left" w:pos="960"/>
            </w:tabs>
            <w:jc w:val="left"/>
            <w:rPr>
              <w:rFonts w:ascii="Times New Roman" w:eastAsiaTheme="minorEastAsia" w:hAnsi="Times New Roman"/>
              <w:b/>
              <w:noProof/>
              <w:color w:val="0070C0"/>
              <w:szCs w:val="22"/>
            </w:rPr>
          </w:pPr>
          <w:hyperlink w:anchor="_Toc481441190" w:history="1">
            <w:r w:rsidR="000B3A0A" w:rsidRPr="000B3A0A">
              <w:rPr>
                <w:rStyle w:val="Hyperlink"/>
                <w:rFonts w:ascii="Times New Roman" w:hAnsi="Times New Roman"/>
                <w:b/>
                <w:noProof/>
                <w:color w:val="0070C0"/>
              </w:rPr>
              <w:t>2.5</w:t>
            </w:r>
            <w:r w:rsidR="000B3A0A" w:rsidRPr="000B3A0A">
              <w:rPr>
                <w:rFonts w:ascii="Times New Roman" w:eastAsiaTheme="minorEastAsia" w:hAnsi="Times New Roman"/>
                <w:b/>
                <w:noProof/>
                <w:color w:val="0070C0"/>
                <w:szCs w:val="22"/>
              </w:rPr>
              <w:tab/>
            </w:r>
            <w:r w:rsidR="000B3A0A" w:rsidRPr="000B3A0A">
              <w:rPr>
                <w:rStyle w:val="Hyperlink"/>
                <w:rFonts w:ascii="Times New Roman" w:hAnsi="Times New Roman"/>
                <w:b/>
                <w:noProof/>
                <w:color w:val="0070C0"/>
              </w:rPr>
              <w:t>Design and Implementation Constraints</w:t>
            </w:r>
            <w:r w:rsidR="000B3A0A" w:rsidRPr="000B3A0A">
              <w:rPr>
                <w:rFonts w:ascii="Times New Roman" w:hAnsi="Times New Roman"/>
                <w:b/>
                <w:noProof/>
                <w:webHidden/>
                <w:color w:val="0070C0"/>
              </w:rPr>
              <w:tab/>
            </w:r>
            <w:r w:rsidR="000B3A0A" w:rsidRPr="000B3A0A">
              <w:rPr>
                <w:rFonts w:ascii="Times New Roman" w:hAnsi="Times New Roman"/>
                <w:b/>
                <w:noProof/>
                <w:webHidden/>
                <w:color w:val="0070C0"/>
              </w:rPr>
              <w:fldChar w:fldCharType="begin"/>
            </w:r>
            <w:r w:rsidR="000B3A0A" w:rsidRPr="000B3A0A">
              <w:rPr>
                <w:rFonts w:ascii="Times New Roman" w:hAnsi="Times New Roman"/>
                <w:b/>
                <w:noProof/>
                <w:webHidden/>
                <w:color w:val="0070C0"/>
              </w:rPr>
              <w:instrText xml:space="preserve"> PAGEREF _Toc481441190 \h </w:instrText>
            </w:r>
            <w:r w:rsidR="000B3A0A" w:rsidRPr="000B3A0A">
              <w:rPr>
                <w:rFonts w:ascii="Times New Roman" w:hAnsi="Times New Roman"/>
                <w:b/>
                <w:noProof/>
                <w:webHidden/>
                <w:color w:val="0070C0"/>
              </w:rPr>
            </w:r>
            <w:r w:rsidR="000B3A0A" w:rsidRPr="000B3A0A">
              <w:rPr>
                <w:rFonts w:ascii="Times New Roman" w:hAnsi="Times New Roman"/>
                <w:b/>
                <w:noProof/>
                <w:webHidden/>
                <w:color w:val="0070C0"/>
              </w:rPr>
              <w:fldChar w:fldCharType="separate"/>
            </w:r>
            <w:r w:rsidR="009461FA">
              <w:rPr>
                <w:rFonts w:ascii="Times New Roman" w:hAnsi="Times New Roman"/>
                <w:b/>
                <w:noProof/>
                <w:webHidden/>
                <w:color w:val="0070C0"/>
              </w:rPr>
              <w:t>11</w:t>
            </w:r>
            <w:r w:rsidR="000B3A0A" w:rsidRPr="000B3A0A">
              <w:rPr>
                <w:rFonts w:ascii="Times New Roman" w:hAnsi="Times New Roman"/>
                <w:b/>
                <w:noProof/>
                <w:webHidden/>
                <w:color w:val="0070C0"/>
              </w:rPr>
              <w:fldChar w:fldCharType="end"/>
            </w:r>
          </w:hyperlink>
        </w:p>
        <w:p w:rsidR="000B3A0A" w:rsidRPr="000B3A0A" w:rsidRDefault="00A709FA" w:rsidP="000B3A0A">
          <w:pPr>
            <w:pStyle w:val="TOC2"/>
            <w:tabs>
              <w:tab w:val="left" w:pos="960"/>
            </w:tabs>
            <w:jc w:val="left"/>
            <w:rPr>
              <w:rFonts w:ascii="Times New Roman" w:eastAsiaTheme="minorEastAsia" w:hAnsi="Times New Roman"/>
              <w:b/>
              <w:noProof/>
              <w:color w:val="0070C0"/>
              <w:szCs w:val="22"/>
            </w:rPr>
          </w:pPr>
          <w:hyperlink w:anchor="_Toc481441191" w:history="1">
            <w:r w:rsidR="000B3A0A" w:rsidRPr="000B3A0A">
              <w:rPr>
                <w:rStyle w:val="Hyperlink"/>
                <w:rFonts w:ascii="Times New Roman" w:hAnsi="Times New Roman"/>
                <w:b/>
                <w:noProof/>
                <w:color w:val="0070C0"/>
              </w:rPr>
              <w:t>2.6</w:t>
            </w:r>
            <w:r w:rsidR="000B3A0A" w:rsidRPr="000B3A0A">
              <w:rPr>
                <w:rFonts w:ascii="Times New Roman" w:eastAsiaTheme="minorEastAsia" w:hAnsi="Times New Roman"/>
                <w:b/>
                <w:noProof/>
                <w:color w:val="0070C0"/>
                <w:szCs w:val="22"/>
              </w:rPr>
              <w:tab/>
            </w:r>
            <w:r w:rsidR="000B3A0A" w:rsidRPr="000B3A0A">
              <w:rPr>
                <w:rStyle w:val="Hyperlink"/>
                <w:rFonts w:ascii="Times New Roman" w:hAnsi="Times New Roman"/>
                <w:b/>
                <w:noProof/>
                <w:color w:val="0070C0"/>
              </w:rPr>
              <w:t>User Document</w:t>
            </w:r>
            <w:r w:rsidR="000B3A0A" w:rsidRPr="000B3A0A">
              <w:rPr>
                <w:rFonts w:ascii="Times New Roman" w:hAnsi="Times New Roman"/>
                <w:b/>
                <w:noProof/>
                <w:webHidden/>
                <w:color w:val="0070C0"/>
              </w:rPr>
              <w:tab/>
            </w:r>
            <w:r w:rsidR="000B3A0A" w:rsidRPr="000B3A0A">
              <w:rPr>
                <w:rFonts w:ascii="Times New Roman" w:hAnsi="Times New Roman"/>
                <w:b/>
                <w:noProof/>
                <w:webHidden/>
                <w:color w:val="0070C0"/>
              </w:rPr>
              <w:fldChar w:fldCharType="begin"/>
            </w:r>
            <w:r w:rsidR="000B3A0A" w:rsidRPr="000B3A0A">
              <w:rPr>
                <w:rFonts w:ascii="Times New Roman" w:hAnsi="Times New Roman"/>
                <w:b/>
                <w:noProof/>
                <w:webHidden/>
                <w:color w:val="0070C0"/>
              </w:rPr>
              <w:instrText xml:space="preserve"> PAGEREF _Toc481441191 \h </w:instrText>
            </w:r>
            <w:r w:rsidR="000B3A0A" w:rsidRPr="000B3A0A">
              <w:rPr>
                <w:rFonts w:ascii="Times New Roman" w:hAnsi="Times New Roman"/>
                <w:b/>
                <w:noProof/>
                <w:webHidden/>
                <w:color w:val="0070C0"/>
              </w:rPr>
            </w:r>
            <w:r w:rsidR="000B3A0A" w:rsidRPr="000B3A0A">
              <w:rPr>
                <w:rFonts w:ascii="Times New Roman" w:hAnsi="Times New Roman"/>
                <w:b/>
                <w:noProof/>
                <w:webHidden/>
                <w:color w:val="0070C0"/>
              </w:rPr>
              <w:fldChar w:fldCharType="separate"/>
            </w:r>
            <w:r w:rsidR="009461FA">
              <w:rPr>
                <w:rFonts w:ascii="Times New Roman" w:hAnsi="Times New Roman"/>
                <w:b/>
                <w:noProof/>
                <w:webHidden/>
                <w:color w:val="0070C0"/>
              </w:rPr>
              <w:t>12</w:t>
            </w:r>
            <w:r w:rsidR="000B3A0A" w:rsidRPr="000B3A0A">
              <w:rPr>
                <w:rFonts w:ascii="Times New Roman" w:hAnsi="Times New Roman"/>
                <w:b/>
                <w:noProof/>
                <w:webHidden/>
                <w:color w:val="0070C0"/>
              </w:rPr>
              <w:fldChar w:fldCharType="end"/>
            </w:r>
          </w:hyperlink>
        </w:p>
        <w:p w:rsidR="000B3A0A" w:rsidRPr="000B3A0A" w:rsidRDefault="00A709FA" w:rsidP="000B3A0A">
          <w:pPr>
            <w:pStyle w:val="TOC2"/>
            <w:tabs>
              <w:tab w:val="left" w:pos="960"/>
            </w:tabs>
            <w:jc w:val="left"/>
            <w:rPr>
              <w:rFonts w:ascii="Times New Roman" w:eastAsiaTheme="minorEastAsia" w:hAnsi="Times New Roman"/>
              <w:b/>
              <w:noProof/>
              <w:color w:val="0070C0"/>
              <w:szCs w:val="22"/>
            </w:rPr>
          </w:pPr>
          <w:hyperlink w:anchor="_Toc481441192" w:history="1">
            <w:r w:rsidR="000B3A0A" w:rsidRPr="000B3A0A">
              <w:rPr>
                <w:rStyle w:val="Hyperlink"/>
                <w:rFonts w:ascii="Times New Roman" w:hAnsi="Times New Roman"/>
                <w:b/>
                <w:noProof/>
                <w:color w:val="0070C0"/>
              </w:rPr>
              <w:t>2.7</w:t>
            </w:r>
            <w:r w:rsidR="000B3A0A" w:rsidRPr="000B3A0A">
              <w:rPr>
                <w:rFonts w:ascii="Times New Roman" w:eastAsiaTheme="minorEastAsia" w:hAnsi="Times New Roman"/>
                <w:b/>
                <w:noProof/>
                <w:color w:val="0070C0"/>
                <w:szCs w:val="22"/>
              </w:rPr>
              <w:tab/>
            </w:r>
            <w:r w:rsidR="000B3A0A" w:rsidRPr="000B3A0A">
              <w:rPr>
                <w:rStyle w:val="Hyperlink"/>
                <w:rFonts w:ascii="Times New Roman" w:hAnsi="Times New Roman"/>
                <w:b/>
                <w:noProof/>
                <w:color w:val="0070C0"/>
              </w:rPr>
              <w:t>Assumptions &amp; Dependences</w:t>
            </w:r>
            <w:r w:rsidR="000B3A0A" w:rsidRPr="000B3A0A">
              <w:rPr>
                <w:rFonts w:ascii="Times New Roman" w:hAnsi="Times New Roman"/>
                <w:b/>
                <w:noProof/>
                <w:webHidden/>
                <w:color w:val="0070C0"/>
              </w:rPr>
              <w:tab/>
            </w:r>
            <w:r w:rsidR="000B3A0A" w:rsidRPr="000B3A0A">
              <w:rPr>
                <w:rFonts w:ascii="Times New Roman" w:hAnsi="Times New Roman"/>
                <w:b/>
                <w:noProof/>
                <w:webHidden/>
                <w:color w:val="0070C0"/>
              </w:rPr>
              <w:fldChar w:fldCharType="begin"/>
            </w:r>
            <w:r w:rsidR="000B3A0A" w:rsidRPr="000B3A0A">
              <w:rPr>
                <w:rFonts w:ascii="Times New Roman" w:hAnsi="Times New Roman"/>
                <w:b/>
                <w:noProof/>
                <w:webHidden/>
                <w:color w:val="0070C0"/>
              </w:rPr>
              <w:instrText xml:space="preserve"> PAGEREF _Toc481441192 \h </w:instrText>
            </w:r>
            <w:r w:rsidR="000B3A0A" w:rsidRPr="000B3A0A">
              <w:rPr>
                <w:rFonts w:ascii="Times New Roman" w:hAnsi="Times New Roman"/>
                <w:b/>
                <w:noProof/>
                <w:webHidden/>
                <w:color w:val="0070C0"/>
              </w:rPr>
            </w:r>
            <w:r w:rsidR="000B3A0A" w:rsidRPr="000B3A0A">
              <w:rPr>
                <w:rFonts w:ascii="Times New Roman" w:hAnsi="Times New Roman"/>
                <w:b/>
                <w:noProof/>
                <w:webHidden/>
                <w:color w:val="0070C0"/>
              </w:rPr>
              <w:fldChar w:fldCharType="separate"/>
            </w:r>
            <w:r w:rsidR="009461FA">
              <w:rPr>
                <w:rFonts w:ascii="Times New Roman" w:hAnsi="Times New Roman"/>
                <w:b/>
                <w:noProof/>
                <w:webHidden/>
                <w:color w:val="0070C0"/>
              </w:rPr>
              <w:t>12</w:t>
            </w:r>
            <w:r w:rsidR="000B3A0A" w:rsidRPr="000B3A0A">
              <w:rPr>
                <w:rFonts w:ascii="Times New Roman" w:hAnsi="Times New Roman"/>
                <w:b/>
                <w:noProof/>
                <w:webHidden/>
                <w:color w:val="0070C0"/>
              </w:rPr>
              <w:fldChar w:fldCharType="end"/>
            </w:r>
          </w:hyperlink>
        </w:p>
        <w:p w:rsidR="000B3A0A" w:rsidRPr="000B3A0A" w:rsidRDefault="00A709FA" w:rsidP="000B3A0A">
          <w:pPr>
            <w:pStyle w:val="TOC1"/>
            <w:jc w:val="left"/>
            <w:rPr>
              <w:rFonts w:ascii="Times New Roman" w:eastAsiaTheme="minorEastAsia" w:hAnsi="Times New Roman"/>
              <w:color w:val="0070C0"/>
              <w:sz w:val="22"/>
              <w:szCs w:val="22"/>
            </w:rPr>
          </w:pPr>
          <w:hyperlink w:anchor="_Toc481441193" w:history="1">
            <w:r w:rsidR="000B3A0A" w:rsidRPr="000B3A0A">
              <w:rPr>
                <w:rStyle w:val="Hyperlink"/>
                <w:rFonts w:ascii="Times New Roman" w:hAnsi="Times New Roman"/>
                <w:color w:val="0070C0"/>
              </w:rPr>
              <w:t>3. External Interface Requirements</w:t>
            </w:r>
            <w:r w:rsidR="000B3A0A" w:rsidRPr="000B3A0A">
              <w:rPr>
                <w:rFonts w:ascii="Times New Roman" w:hAnsi="Times New Roman"/>
                <w:webHidden/>
                <w:color w:val="0070C0"/>
              </w:rPr>
              <w:tab/>
            </w:r>
            <w:r w:rsidR="000B3A0A" w:rsidRPr="000B3A0A">
              <w:rPr>
                <w:rFonts w:ascii="Times New Roman" w:hAnsi="Times New Roman"/>
                <w:webHidden/>
                <w:color w:val="0070C0"/>
              </w:rPr>
              <w:fldChar w:fldCharType="begin"/>
            </w:r>
            <w:r w:rsidR="000B3A0A" w:rsidRPr="000B3A0A">
              <w:rPr>
                <w:rFonts w:ascii="Times New Roman" w:hAnsi="Times New Roman"/>
                <w:webHidden/>
                <w:color w:val="0070C0"/>
              </w:rPr>
              <w:instrText xml:space="preserve"> PAGEREF _Toc481441193 \h </w:instrText>
            </w:r>
            <w:r w:rsidR="000B3A0A" w:rsidRPr="000B3A0A">
              <w:rPr>
                <w:rFonts w:ascii="Times New Roman" w:hAnsi="Times New Roman"/>
                <w:webHidden/>
                <w:color w:val="0070C0"/>
              </w:rPr>
            </w:r>
            <w:r w:rsidR="000B3A0A" w:rsidRPr="000B3A0A">
              <w:rPr>
                <w:rFonts w:ascii="Times New Roman" w:hAnsi="Times New Roman"/>
                <w:webHidden/>
                <w:color w:val="0070C0"/>
              </w:rPr>
              <w:fldChar w:fldCharType="separate"/>
            </w:r>
            <w:r w:rsidR="009461FA">
              <w:rPr>
                <w:rFonts w:ascii="Times New Roman" w:hAnsi="Times New Roman"/>
                <w:webHidden/>
                <w:color w:val="0070C0"/>
              </w:rPr>
              <w:t>12</w:t>
            </w:r>
            <w:r w:rsidR="000B3A0A" w:rsidRPr="000B3A0A">
              <w:rPr>
                <w:rFonts w:ascii="Times New Roman" w:hAnsi="Times New Roman"/>
                <w:webHidden/>
                <w:color w:val="0070C0"/>
              </w:rPr>
              <w:fldChar w:fldCharType="end"/>
            </w:r>
          </w:hyperlink>
        </w:p>
        <w:p w:rsidR="000B3A0A" w:rsidRPr="000B3A0A" w:rsidRDefault="00A709FA" w:rsidP="000B3A0A">
          <w:pPr>
            <w:pStyle w:val="TOC2"/>
            <w:jc w:val="left"/>
            <w:rPr>
              <w:rFonts w:ascii="Times New Roman" w:eastAsiaTheme="minorEastAsia" w:hAnsi="Times New Roman"/>
              <w:b/>
              <w:noProof/>
              <w:color w:val="0070C0"/>
              <w:szCs w:val="22"/>
            </w:rPr>
          </w:pPr>
          <w:hyperlink w:anchor="_Toc481441194" w:history="1">
            <w:r w:rsidR="000B3A0A" w:rsidRPr="000B3A0A">
              <w:rPr>
                <w:rStyle w:val="Hyperlink"/>
                <w:rFonts w:ascii="Times New Roman" w:hAnsi="Times New Roman"/>
                <w:b/>
                <w:noProof/>
                <w:color w:val="0070C0"/>
              </w:rPr>
              <w:t>3.1 User Interfaces</w:t>
            </w:r>
            <w:r w:rsidR="000B3A0A" w:rsidRPr="000B3A0A">
              <w:rPr>
                <w:rFonts w:ascii="Times New Roman" w:hAnsi="Times New Roman"/>
                <w:b/>
                <w:noProof/>
                <w:webHidden/>
                <w:color w:val="0070C0"/>
              </w:rPr>
              <w:tab/>
            </w:r>
            <w:r w:rsidR="000B3A0A" w:rsidRPr="000B3A0A">
              <w:rPr>
                <w:rFonts w:ascii="Times New Roman" w:hAnsi="Times New Roman"/>
                <w:b/>
                <w:noProof/>
                <w:webHidden/>
                <w:color w:val="0070C0"/>
              </w:rPr>
              <w:fldChar w:fldCharType="begin"/>
            </w:r>
            <w:r w:rsidR="000B3A0A" w:rsidRPr="000B3A0A">
              <w:rPr>
                <w:rFonts w:ascii="Times New Roman" w:hAnsi="Times New Roman"/>
                <w:b/>
                <w:noProof/>
                <w:webHidden/>
                <w:color w:val="0070C0"/>
              </w:rPr>
              <w:instrText xml:space="preserve"> PAGEREF _Toc481441194 \h </w:instrText>
            </w:r>
            <w:r w:rsidR="000B3A0A" w:rsidRPr="000B3A0A">
              <w:rPr>
                <w:rFonts w:ascii="Times New Roman" w:hAnsi="Times New Roman"/>
                <w:b/>
                <w:noProof/>
                <w:webHidden/>
                <w:color w:val="0070C0"/>
              </w:rPr>
            </w:r>
            <w:r w:rsidR="000B3A0A" w:rsidRPr="000B3A0A">
              <w:rPr>
                <w:rFonts w:ascii="Times New Roman" w:hAnsi="Times New Roman"/>
                <w:b/>
                <w:noProof/>
                <w:webHidden/>
                <w:color w:val="0070C0"/>
              </w:rPr>
              <w:fldChar w:fldCharType="separate"/>
            </w:r>
            <w:r w:rsidR="009461FA">
              <w:rPr>
                <w:rFonts w:ascii="Times New Roman" w:hAnsi="Times New Roman"/>
                <w:b/>
                <w:noProof/>
                <w:webHidden/>
                <w:color w:val="0070C0"/>
              </w:rPr>
              <w:t>12</w:t>
            </w:r>
            <w:r w:rsidR="000B3A0A" w:rsidRPr="000B3A0A">
              <w:rPr>
                <w:rFonts w:ascii="Times New Roman" w:hAnsi="Times New Roman"/>
                <w:b/>
                <w:noProof/>
                <w:webHidden/>
                <w:color w:val="0070C0"/>
              </w:rPr>
              <w:fldChar w:fldCharType="end"/>
            </w:r>
          </w:hyperlink>
        </w:p>
        <w:p w:rsidR="000B3A0A" w:rsidRPr="000B3A0A" w:rsidRDefault="00A709FA" w:rsidP="000B3A0A">
          <w:pPr>
            <w:pStyle w:val="TOC2"/>
            <w:jc w:val="left"/>
            <w:rPr>
              <w:rFonts w:ascii="Times New Roman" w:eastAsiaTheme="minorEastAsia" w:hAnsi="Times New Roman"/>
              <w:b/>
              <w:noProof/>
              <w:color w:val="0070C0"/>
              <w:szCs w:val="22"/>
            </w:rPr>
          </w:pPr>
          <w:hyperlink w:anchor="_Toc481441195" w:history="1">
            <w:r w:rsidR="000B3A0A" w:rsidRPr="000B3A0A">
              <w:rPr>
                <w:rStyle w:val="Hyperlink"/>
                <w:rFonts w:ascii="Times New Roman" w:hAnsi="Times New Roman"/>
                <w:b/>
                <w:noProof/>
                <w:color w:val="0070C0"/>
              </w:rPr>
              <w:t>3.2 Hardware Interfaces</w:t>
            </w:r>
            <w:r w:rsidR="000B3A0A" w:rsidRPr="000B3A0A">
              <w:rPr>
                <w:rFonts w:ascii="Times New Roman" w:hAnsi="Times New Roman"/>
                <w:b/>
                <w:noProof/>
                <w:webHidden/>
                <w:color w:val="0070C0"/>
              </w:rPr>
              <w:tab/>
            </w:r>
            <w:r w:rsidR="000B3A0A" w:rsidRPr="000B3A0A">
              <w:rPr>
                <w:rFonts w:ascii="Times New Roman" w:hAnsi="Times New Roman"/>
                <w:b/>
                <w:noProof/>
                <w:webHidden/>
                <w:color w:val="0070C0"/>
              </w:rPr>
              <w:fldChar w:fldCharType="begin"/>
            </w:r>
            <w:r w:rsidR="000B3A0A" w:rsidRPr="000B3A0A">
              <w:rPr>
                <w:rFonts w:ascii="Times New Roman" w:hAnsi="Times New Roman"/>
                <w:b/>
                <w:noProof/>
                <w:webHidden/>
                <w:color w:val="0070C0"/>
              </w:rPr>
              <w:instrText xml:space="preserve"> PAGEREF _Toc481441195 \h </w:instrText>
            </w:r>
            <w:r w:rsidR="000B3A0A" w:rsidRPr="000B3A0A">
              <w:rPr>
                <w:rFonts w:ascii="Times New Roman" w:hAnsi="Times New Roman"/>
                <w:b/>
                <w:noProof/>
                <w:webHidden/>
                <w:color w:val="0070C0"/>
              </w:rPr>
            </w:r>
            <w:r w:rsidR="000B3A0A" w:rsidRPr="000B3A0A">
              <w:rPr>
                <w:rFonts w:ascii="Times New Roman" w:hAnsi="Times New Roman"/>
                <w:b/>
                <w:noProof/>
                <w:webHidden/>
                <w:color w:val="0070C0"/>
              </w:rPr>
              <w:fldChar w:fldCharType="separate"/>
            </w:r>
            <w:r w:rsidR="009461FA">
              <w:rPr>
                <w:rFonts w:ascii="Times New Roman" w:hAnsi="Times New Roman"/>
                <w:b/>
                <w:noProof/>
                <w:webHidden/>
                <w:color w:val="0070C0"/>
              </w:rPr>
              <w:t>13</w:t>
            </w:r>
            <w:r w:rsidR="000B3A0A" w:rsidRPr="000B3A0A">
              <w:rPr>
                <w:rFonts w:ascii="Times New Roman" w:hAnsi="Times New Roman"/>
                <w:b/>
                <w:noProof/>
                <w:webHidden/>
                <w:color w:val="0070C0"/>
              </w:rPr>
              <w:fldChar w:fldCharType="end"/>
            </w:r>
          </w:hyperlink>
        </w:p>
        <w:p w:rsidR="000B3A0A" w:rsidRPr="000B3A0A" w:rsidRDefault="00A709FA" w:rsidP="000B3A0A">
          <w:pPr>
            <w:pStyle w:val="TOC2"/>
            <w:tabs>
              <w:tab w:val="left" w:pos="960"/>
            </w:tabs>
            <w:jc w:val="left"/>
            <w:rPr>
              <w:rFonts w:ascii="Times New Roman" w:eastAsiaTheme="minorEastAsia" w:hAnsi="Times New Roman"/>
              <w:b/>
              <w:noProof/>
              <w:color w:val="0070C0"/>
              <w:szCs w:val="22"/>
            </w:rPr>
          </w:pPr>
          <w:hyperlink w:anchor="_Toc481441199" w:history="1">
            <w:r w:rsidR="000B3A0A" w:rsidRPr="000B3A0A">
              <w:rPr>
                <w:rStyle w:val="Hyperlink"/>
                <w:rFonts w:ascii="Times New Roman" w:hAnsi="Times New Roman"/>
                <w:b/>
                <w:noProof/>
                <w:color w:val="0070C0"/>
              </w:rPr>
              <w:t>3.5</w:t>
            </w:r>
            <w:r w:rsidR="000B3A0A" w:rsidRPr="000B3A0A">
              <w:rPr>
                <w:rFonts w:ascii="Times New Roman" w:eastAsiaTheme="minorEastAsia" w:hAnsi="Times New Roman"/>
                <w:b/>
                <w:noProof/>
                <w:color w:val="0070C0"/>
                <w:szCs w:val="22"/>
              </w:rPr>
              <w:tab/>
            </w:r>
            <w:r w:rsidR="000B3A0A" w:rsidRPr="000B3A0A">
              <w:rPr>
                <w:rStyle w:val="Hyperlink"/>
                <w:rFonts w:ascii="Times New Roman" w:hAnsi="Times New Roman"/>
                <w:b/>
                <w:noProof/>
                <w:color w:val="0070C0"/>
              </w:rPr>
              <w:t>Software Interfaces</w:t>
            </w:r>
            <w:r w:rsidR="000B3A0A" w:rsidRPr="000B3A0A">
              <w:rPr>
                <w:rFonts w:ascii="Times New Roman" w:hAnsi="Times New Roman"/>
                <w:b/>
                <w:noProof/>
                <w:webHidden/>
                <w:color w:val="0070C0"/>
              </w:rPr>
              <w:tab/>
            </w:r>
            <w:r w:rsidR="000B3A0A" w:rsidRPr="000B3A0A">
              <w:rPr>
                <w:rFonts w:ascii="Times New Roman" w:hAnsi="Times New Roman"/>
                <w:b/>
                <w:noProof/>
                <w:webHidden/>
                <w:color w:val="0070C0"/>
              </w:rPr>
              <w:fldChar w:fldCharType="begin"/>
            </w:r>
            <w:r w:rsidR="000B3A0A" w:rsidRPr="000B3A0A">
              <w:rPr>
                <w:rFonts w:ascii="Times New Roman" w:hAnsi="Times New Roman"/>
                <w:b/>
                <w:noProof/>
                <w:webHidden/>
                <w:color w:val="0070C0"/>
              </w:rPr>
              <w:instrText xml:space="preserve"> PAGEREF _Toc481441199 \h </w:instrText>
            </w:r>
            <w:r w:rsidR="000B3A0A" w:rsidRPr="000B3A0A">
              <w:rPr>
                <w:rFonts w:ascii="Times New Roman" w:hAnsi="Times New Roman"/>
                <w:b/>
                <w:noProof/>
                <w:webHidden/>
                <w:color w:val="0070C0"/>
              </w:rPr>
            </w:r>
            <w:r w:rsidR="000B3A0A" w:rsidRPr="000B3A0A">
              <w:rPr>
                <w:rFonts w:ascii="Times New Roman" w:hAnsi="Times New Roman"/>
                <w:b/>
                <w:noProof/>
                <w:webHidden/>
                <w:color w:val="0070C0"/>
              </w:rPr>
              <w:fldChar w:fldCharType="separate"/>
            </w:r>
            <w:r w:rsidR="009461FA">
              <w:rPr>
                <w:rFonts w:ascii="Times New Roman" w:hAnsi="Times New Roman"/>
                <w:b/>
                <w:noProof/>
                <w:webHidden/>
                <w:color w:val="0070C0"/>
              </w:rPr>
              <w:t>13</w:t>
            </w:r>
            <w:r w:rsidR="000B3A0A" w:rsidRPr="000B3A0A">
              <w:rPr>
                <w:rFonts w:ascii="Times New Roman" w:hAnsi="Times New Roman"/>
                <w:b/>
                <w:noProof/>
                <w:webHidden/>
                <w:color w:val="0070C0"/>
              </w:rPr>
              <w:fldChar w:fldCharType="end"/>
            </w:r>
          </w:hyperlink>
        </w:p>
        <w:p w:rsidR="000B3A0A" w:rsidRPr="000B3A0A" w:rsidRDefault="00A709FA" w:rsidP="000B3A0A">
          <w:pPr>
            <w:pStyle w:val="TOC2"/>
            <w:jc w:val="left"/>
            <w:rPr>
              <w:rFonts w:ascii="Times New Roman" w:eastAsiaTheme="minorEastAsia" w:hAnsi="Times New Roman"/>
              <w:b/>
              <w:noProof/>
              <w:color w:val="0070C0"/>
              <w:szCs w:val="22"/>
            </w:rPr>
          </w:pPr>
          <w:hyperlink w:anchor="_Toc481441200" w:history="1">
            <w:r w:rsidR="000B3A0A" w:rsidRPr="000B3A0A">
              <w:rPr>
                <w:rStyle w:val="Hyperlink"/>
                <w:rFonts w:ascii="Times New Roman" w:hAnsi="Times New Roman"/>
                <w:b/>
                <w:noProof/>
                <w:color w:val="0070C0"/>
              </w:rPr>
              <w:t>3.4 Communications Interfaces</w:t>
            </w:r>
            <w:r w:rsidR="000B3A0A" w:rsidRPr="000B3A0A">
              <w:rPr>
                <w:rFonts w:ascii="Times New Roman" w:hAnsi="Times New Roman"/>
                <w:b/>
                <w:noProof/>
                <w:webHidden/>
                <w:color w:val="0070C0"/>
              </w:rPr>
              <w:tab/>
            </w:r>
            <w:r w:rsidR="000B3A0A" w:rsidRPr="000B3A0A">
              <w:rPr>
                <w:rFonts w:ascii="Times New Roman" w:hAnsi="Times New Roman"/>
                <w:b/>
                <w:noProof/>
                <w:webHidden/>
                <w:color w:val="0070C0"/>
              </w:rPr>
              <w:fldChar w:fldCharType="begin"/>
            </w:r>
            <w:r w:rsidR="000B3A0A" w:rsidRPr="000B3A0A">
              <w:rPr>
                <w:rFonts w:ascii="Times New Roman" w:hAnsi="Times New Roman"/>
                <w:b/>
                <w:noProof/>
                <w:webHidden/>
                <w:color w:val="0070C0"/>
              </w:rPr>
              <w:instrText xml:space="preserve"> PAGEREF _Toc481441200 \h </w:instrText>
            </w:r>
            <w:r w:rsidR="000B3A0A" w:rsidRPr="000B3A0A">
              <w:rPr>
                <w:rFonts w:ascii="Times New Roman" w:hAnsi="Times New Roman"/>
                <w:b/>
                <w:noProof/>
                <w:webHidden/>
                <w:color w:val="0070C0"/>
              </w:rPr>
            </w:r>
            <w:r w:rsidR="000B3A0A" w:rsidRPr="000B3A0A">
              <w:rPr>
                <w:rFonts w:ascii="Times New Roman" w:hAnsi="Times New Roman"/>
                <w:b/>
                <w:noProof/>
                <w:webHidden/>
                <w:color w:val="0070C0"/>
              </w:rPr>
              <w:fldChar w:fldCharType="separate"/>
            </w:r>
            <w:r w:rsidR="009461FA">
              <w:rPr>
                <w:rFonts w:ascii="Times New Roman" w:hAnsi="Times New Roman"/>
                <w:b/>
                <w:noProof/>
                <w:webHidden/>
                <w:color w:val="0070C0"/>
              </w:rPr>
              <w:t>14</w:t>
            </w:r>
            <w:r w:rsidR="000B3A0A" w:rsidRPr="000B3A0A">
              <w:rPr>
                <w:rFonts w:ascii="Times New Roman" w:hAnsi="Times New Roman"/>
                <w:b/>
                <w:noProof/>
                <w:webHidden/>
                <w:color w:val="0070C0"/>
              </w:rPr>
              <w:fldChar w:fldCharType="end"/>
            </w:r>
          </w:hyperlink>
        </w:p>
        <w:p w:rsidR="000B3A0A" w:rsidRPr="000B3A0A" w:rsidRDefault="00A709FA" w:rsidP="000B3A0A">
          <w:pPr>
            <w:pStyle w:val="TOC1"/>
            <w:jc w:val="left"/>
            <w:rPr>
              <w:rFonts w:ascii="Times New Roman" w:eastAsiaTheme="minorEastAsia" w:hAnsi="Times New Roman"/>
              <w:color w:val="0070C0"/>
              <w:sz w:val="22"/>
              <w:szCs w:val="22"/>
            </w:rPr>
          </w:pPr>
          <w:hyperlink w:anchor="_Toc481441201" w:history="1">
            <w:r w:rsidR="000B3A0A" w:rsidRPr="000B3A0A">
              <w:rPr>
                <w:rStyle w:val="Hyperlink"/>
                <w:rFonts w:ascii="Times New Roman" w:hAnsi="Times New Roman"/>
                <w:color w:val="0070C0"/>
              </w:rPr>
              <w:t>4.</w:t>
            </w:r>
            <w:r w:rsidR="000B3A0A" w:rsidRPr="000B3A0A">
              <w:rPr>
                <w:rFonts w:ascii="Times New Roman" w:eastAsiaTheme="minorEastAsia" w:hAnsi="Times New Roman"/>
                <w:color w:val="0070C0"/>
                <w:sz w:val="22"/>
                <w:szCs w:val="22"/>
              </w:rPr>
              <w:tab/>
            </w:r>
            <w:r w:rsidR="000B3A0A" w:rsidRPr="000B3A0A">
              <w:rPr>
                <w:rStyle w:val="Hyperlink"/>
                <w:rFonts w:ascii="Times New Roman" w:hAnsi="Times New Roman"/>
                <w:color w:val="0070C0"/>
              </w:rPr>
              <w:t>System Features</w:t>
            </w:r>
            <w:r w:rsidR="000B3A0A" w:rsidRPr="000B3A0A">
              <w:rPr>
                <w:rFonts w:ascii="Times New Roman" w:hAnsi="Times New Roman"/>
                <w:webHidden/>
                <w:color w:val="0070C0"/>
              </w:rPr>
              <w:tab/>
            </w:r>
            <w:r w:rsidR="000B3A0A" w:rsidRPr="000B3A0A">
              <w:rPr>
                <w:rFonts w:ascii="Times New Roman" w:hAnsi="Times New Roman"/>
                <w:webHidden/>
                <w:color w:val="0070C0"/>
              </w:rPr>
              <w:fldChar w:fldCharType="begin"/>
            </w:r>
            <w:r w:rsidR="000B3A0A" w:rsidRPr="000B3A0A">
              <w:rPr>
                <w:rFonts w:ascii="Times New Roman" w:hAnsi="Times New Roman"/>
                <w:webHidden/>
                <w:color w:val="0070C0"/>
              </w:rPr>
              <w:instrText xml:space="preserve"> PAGEREF _Toc481441201 \h </w:instrText>
            </w:r>
            <w:r w:rsidR="000B3A0A" w:rsidRPr="000B3A0A">
              <w:rPr>
                <w:rFonts w:ascii="Times New Roman" w:hAnsi="Times New Roman"/>
                <w:webHidden/>
                <w:color w:val="0070C0"/>
              </w:rPr>
            </w:r>
            <w:r w:rsidR="000B3A0A" w:rsidRPr="000B3A0A">
              <w:rPr>
                <w:rFonts w:ascii="Times New Roman" w:hAnsi="Times New Roman"/>
                <w:webHidden/>
                <w:color w:val="0070C0"/>
              </w:rPr>
              <w:fldChar w:fldCharType="separate"/>
            </w:r>
            <w:r w:rsidR="009461FA">
              <w:rPr>
                <w:rFonts w:ascii="Times New Roman" w:hAnsi="Times New Roman"/>
                <w:webHidden/>
                <w:color w:val="0070C0"/>
              </w:rPr>
              <w:t>1</w:t>
            </w:r>
            <w:r w:rsidR="000B3A0A" w:rsidRPr="000B3A0A">
              <w:rPr>
                <w:rFonts w:ascii="Times New Roman" w:hAnsi="Times New Roman"/>
                <w:webHidden/>
                <w:color w:val="0070C0"/>
              </w:rPr>
              <w:fldChar w:fldCharType="end"/>
            </w:r>
          </w:hyperlink>
        </w:p>
        <w:p w:rsidR="000B3A0A" w:rsidRPr="000B3A0A" w:rsidRDefault="00A709FA" w:rsidP="000B3A0A">
          <w:pPr>
            <w:pStyle w:val="TOC2"/>
            <w:tabs>
              <w:tab w:val="left" w:pos="960"/>
            </w:tabs>
            <w:jc w:val="left"/>
            <w:rPr>
              <w:rFonts w:ascii="Times New Roman" w:eastAsiaTheme="minorEastAsia" w:hAnsi="Times New Roman"/>
              <w:b/>
              <w:noProof/>
              <w:color w:val="0070C0"/>
              <w:szCs w:val="22"/>
            </w:rPr>
          </w:pPr>
          <w:hyperlink w:anchor="_Toc481441202" w:history="1">
            <w:r w:rsidR="000B3A0A" w:rsidRPr="000B3A0A">
              <w:rPr>
                <w:rStyle w:val="Hyperlink"/>
                <w:rFonts w:ascii="Times New Roman" w:hAnsi="Times New Roman"/>
                <w:b/>
                <w:noProof/>
                <w:color w:val="0070C0"/>
              </w:rPr>
              <w:t>4.1</w:t>
            </w:r>
            <w:r w:rsidR="000B3A0A" w:rsidRPr="000B3A0A">
              <w:rPr>
                <w:rFonts w:ascii="Times New Roman" w:eastAsiaTheme="minorEastAsia" w:hAnsi="Times New Roman"/>
                <w:b/>
                <w:noProof/>
                <w:color w:val="0070C0"/>
                <w:szCs w:val="22"/>
              </w:rPr>
              <w:tab/>
            </w:r>
            <w:r w:rsidR="000B3A0A" w:rsidRPr="000B3A0A">
              <w:rPr>
                <w:rStyle w:val="Hyperlink"/>
                <w:rFonts w:ascii="Times New Roman" w:hAnsi="Times New Roman"/>
                <w:b/>
                <w:noProof/>
                <w:color w:val="0070C0"/>
              </w:rPr>
              <w:t>UC_001 – Borrow Device</w:t>
            </w:r>
            <w:r w:rsidR="000B3A0A" w:rsidRPr="000B3A0A">
              <w:rPr>
                <w:rFonts w:ascii="Times New Roman" w:hAnsi="Times New Roman"/>
                <w:b/>
                <w:noProof/>
                <w:webHidden/>
                <w:color w:val="0070C0"/>
              </w:rPr>
              <w:tab/>
            </w:r>
            <w:r w:rsidR="000B3A0A" w:rsidRPr="000B3A0A">
              <w:rPr>
                <w:rFonts w:ascii="Times New Roman" w:hAnsi="Times New Roman"/>
                <w:b/>
                <w:noProof/>
                <w:webHidden/>
                <w:color w:val="0070C0"/>
              </w:rPr>
              <w:fldChar w:fldCharType="begin"/>
            </w:r>
            <w:r w:rsidR="000B3A0A" w:rsidRPr="000B3A0A">
              <w:rPr>
                <w:rFonts w:ascii="Times New Roman" w:hAnsi="Times New Roman"/>
                <w:b/>
                <w:noProof/>
                <w:webHidden/>
                <w:color w:val="0070C0"/>
              </w:rPr>
              <w:instrText xml:space="preserve"> PAGEREF _Toc481441202 \h </w:instrText>
            </w:r>
            <w:r w:rsidR="000B3A0A" w:rsidRPr="000B3A0A">
              <w:rPr>
                <w:rFonts w:ascii="Times New Roman" w:hAnsi="Times New Roman"/>
                <w:b/>
                <w:noProof/>
                <w:webHidden/>
                <w:color w:val="0070C0"/>
              </w:rPr>
            </w:r>
            <w:r w:rsidR="000B3A0A" w:rsidRPr="000B3A0A">
              <w:rPr>
                <w:rFonts w:ascii="Times New Roman" w:hAnsi="Times New Roman"/>
                <w:b/>
                <w:noProof/>
                <w:webHidden/>
                <w:color w:val="0070C0"/>
              </w:rPr>
              <w:fldChar w:fldCharType="separate"/>
            </w:r>
            <w:r w:rsidR="009461FA">
              <w:rPr>
                <w:rFonts w:ascii="Times New Roman" w:hAnsi="Times New Roman"/>
                <w:b/>
                <w:noProof/>
                <w:webHidden/>
                <w:color w:val="0070C0"/>
              </w:rPr>
              <w:t>1</w:t>
            </w:r>
            <w:r w:rsidR="000B3A0A" w:rsidRPr="000B3A0A">
              <w:rPr>
                <w:rFonts w:ascii="Times New Roman" w:hAnsi="Times New Roman"/>
                <w:b/>
                <w:noProof/>
                <w:webHidden/>
                <w:color w:val="0070C0"/>
              </w:rPr>
              <w:fldChar w:fldCharType="end"/>
            </w:r>
          </w:hyperlink>
        </w:p>
        <w:p w:rsidR="000B3A0A" w:rsidRPr="000B3A0A" w:rsidRDefault="00A709FA" w:rsidP="000B3A0A">
          <w:pPr>
            <w:pStyle w:val="TOC2"/>
            <w:jc w:val="left"/>
            <w:rPr>
              <w:rFonts w:ascii="Times New Roman" w:eastAsiaTheme="minorEastAsia" w:hAnsi="Times New Roman"/>
              <w:b/>
              <w:noProof/>
              <w:color w:val="0070C0"/>
              <w:szCs w:val="22"/>
            </w:rPr>
          </w:pPr>
          <w:hyperlink w:anchor="_Toc481441203" w:history="1">
            <w:r w:rsidR="000B3A0A" w:rsidRPr="000B3A0A">
              <w:rPr>
                <w:rStyle w:val="Hyperlink"/>
                <w:rFonts w:ascii="Times New Roman" w:hAnsi="Times New Roman"/>
                <w:b/>
                <w:noProof/>
                <w:color w:val="0070C0"/>
              </w:rPr>
              <w:t>4.2 UC_002 – Change Password</w:t>
            </w:r>
            <w:r w:rsidR="000B3A0A" w:rsidRPr="000B3A0A">
              <w:rPr>
                <w:rFonts w:ascii="Times New Roman" w:hAnsi="Times New Roman"/>
                <w:b/>
                <w:noProof/>
                <w:webHidden/>
                <w:color w:val="0070C0"/>
              </w:rPr>
              <w:tab/>
            </w:r>
            <w:r w:rsidR="000B3A0A" w:rsidRPr="000B3A0A">
              <w:rPr>
                <w:rFonts w:ascii="Times New Roman" w:hAnsi="Times New Roman"/>
                <w:b/>
                <w:noProof/>
                <w:webHidden/>
                <w:color w:val="0070C0"/>
              </w:rPr>
              <w:fldChar w:fldCharType="begin"/>
            </w:r>
            <w:r w:rsidR="000B3A0A" w:rsidRPr="000B3A0A">
              <w:rPr>
                <w:rFonts w:ascii="Times New Roman" w:hAnsi="Times New Roman"/>
                <w:b/>
                <w:noProof/>
                <w:webHidden/>
                <w:color w:val="0070C0"/>
              </w:rPr>
              <w:instrText xml:space="preserve"> PAGEREF _Toc481441203 \h </w:instrText>
            </w:r>
            <w:r w:rsidR="000B3A0A" w:rsidRPr="000B3A0A">
              <w:rPr>
                <w:rFonts w:ascii="Times New Roman" w:hAnsi="Times New Roman"/>
                <w:b/>
                <w:noProof/>
                <w:webHidden/>
                <w:color w:val="0070C0"/>
              </w:rPr>
            </w:r>
            <w:r w:rsidR="000B3A0A" w:rsidRPr="000B3A0A">
              <w:rPr>
                <w:rFonts w:ascii="Times New Roman" w:hAnsi="Times New Roman"/>
                <w:b/>
                <w:noProof/>
                <w:webHidden/>
                <w:color w:val="0070C0"/>
              </w:rPr>
              <w:fldChar w:fldCharType="separate"/>
            </w:r>
            <w:r w:rsidR="009461FA">
              <w:rPr>
                <w:rFonts w:ascii="Times New Roman" w:hAnsi="Times New Roman"/>
                <w:b/>
                <w:noProof/>
                <w:webHidden/>
                <w:color w:val="0070C0"/>
              </w:rPr>
              <w:t>3</w:t>
            </w:r>
            <w:r w:rsidR="000B3A0A" w:rsidRPr="000B3A0A">
              <w:rPr>
                <w:rFonts w:ascii="Times New Roman" w:hAnsi="Times New Roman"/>
                <w:b/>
                <w:noProof/>
                <w:webHidden/>
                <w:color w:val="0070C0"/>
              </w:rPr>
              <w:fldChar w:fldCharType="end"/>
            </w:r>
          </w:hyperlink>
        </w:p>
        <w:p w:rsidR="000B3A0A" w:rsidRPr="000B3A0A" w:rsidRDefault="00A709FA" w:rsidP="000B3A0A">
          <w:pPr>
            <w:pStyle w:val="TOC2"/>
            <w:jc w:val="left"/>
            <w:rPr>
              <w:rFonts w:ascii="Times New Roman" w:eastAsiaTheme="minorEastAsia" w:hAnsi="Times New Roman"/>
              <w:b/>
              <w:noProof/>
              <w:color w:val="0070C0"/>
              <w:szCs w:val="22"/>
            </w:rPr>
          </w:pPr>
          <w:hyperlink w:anchor="_Toc481441204" w:history="1">
            <w:r w:rsidR="000B3A0A" w:rsidRPr="000B3A0A">
              <w:rPr>
                <w:rStyle w:val="Hyperlink"/>
                <w:rFonts w:ascii="Times New Roman" w:hAnsi="Times New Roman"/>
                <w:b/>
                <w:noProof/>
                <w:color w:val="0070C0"/>
              </w:rPr>
              <w:t>4.3 UC_003 - Decentralization Member</w:t>
            </w:r>
            <w:r w:rsidR="000B3A0A" w:rsidRPr="000B3A0A">
              <w:rPr>
                <w:rFonts w:ascii="Times New Roman" w:hAnsi="Times New Roman"/>
                <w:b/>
                <w:noProof/>
                <w:webHidden/>
                <w:color w:val="0070C0"/>
              </w:rPr>
              <w:tab/>
            </w:r>
            <w:r w:rsidR="000B3A0A" w:rsidRPr="000B3A0A">
              <w:rPr>
                <w:rFonts w:ascii="Times New Roman" w:hAnsi="Times New Roman"/>
                <w:b/>
                <w:noProof/>
                <w:webHidden/>
                <w:color w:val="0070C0"/>
              </w:rPr>
              <w:fldChar w:fldCharType="begin"/>
            </w:r>
            <w:r w:rsidR="000B3A0A" w:rsidRPr="000B3A0A">
              <w:rPr>
                <w:rFonts w:ascii="Times New Roman" w:hAnsi="Times New Roman"/>
                <w:b/>
                <w:noProof/>
                <w:webHidden/>
                <w:color w:val="0070C0"/>
              </w:rPr>
              <w:instrText xml:space="preserve"> PAGEREF _Toc481441204 \h </w:instrText>
            </w:r>
            <w:r w:rsidR="000B3A0A" w:rsidRPr="000B3A0A">
              <w:rPr>
                <w:rFonts w:ascii="Times New Roman" w:hAnsi="Times New Roman"/>
                <w:b/>
                <w:noProof/>
                <w:webHidden/>
                <w:color w:val="0070C0"/>
              </w:rPr>
            </w:r>
            <w:r w:rsidR="000B3A0A" w:rsidRPr="000B3A0A">
              <w:rPr>
                <w:rFonts w:ascii="Times New Roman" w:hAnsi="Times New Roman"/>
                <w:b/>
                <w:noProof/>
                <w:webHidden/>
                <w:color w:val="0070C0"/>
              </w:rPr>
              <w:fldChar w:fldCharType="separate"/>
            </w:r>
            <w:r w:rsidR="009461FA">
              <w:rPr>
                <w:rFonts w:ascii="Times New Roman" w:hAnsi="Times New Roman"/>
                <w:b/>
                <w:noProof/>
                <w:webHidden/>
                <w:color w:val="0070C0"/>
              </w:rPr>
              <w:t>4</w:t>
            </w:r>
            <w:r w:rsidR="000B3A0A" w:rsidRPr="000B3A0A">
              <w:rPr>
                <w:rFonts w:ascii="Times New Roman" w:hAnsi="Times New Roman"/>
                <w:b/>
                <w:noProof/>
                <w:webHidden/>
                <w:color w:val="0070C0"/>
              </w:rPr>
              <w:fldChar w:fldCharType="end"/>
            </w:r>
          </w:hyperlink>
        </w:p>
        <w:p w:rsidR="000B3A0A" w:rsidRPr="000B3A0A" w:rsidRDefault="00A709FA" w:rsidP="000B3A0A">
          <w:pPr>
            <w:pStyle w:val="TOC2"/>
            <w:jc w:val="left"/>
            <w:rPr>
              <w:rFonts w:ascii="Times New Roman" w:eastAsiaTheme="minorEastAsia" w:hAnsi="Times New Roman"/>
              <w:b/>
              <w:noProof/>
              <w:color w:val="0070C0"/>
              <w:szCs w:val="22"/>
            </w:rPr>
          </w:pPr>
          <w:hyperlink w:anchor="_Toc481441205" w:history="1">
            <w:r w:rsidR="000B3A0A" w:rsidRPr="000B3A0A">
              <w:rPr>
                <w:rStyle w:val="Hyperlink"/>
                <w:rFonts w:ascii="Times New Roman" w:hAnsi="Times New Roman"/>
                <w:b/>
                <w:noProof/>
                <w:color w:val="0070C0"/>
              </w:rPr>
              <w:t>4.4 UC_004 – Display Information</w:t>
            </w:r>
            <w:r w:rsidR="000B3A0A" w:rsidRPr="000B3A0A">
              <w:rPr>
                <w:rFonts w:ascii="Times New Roman" w:hAnsi="Times New Roman"/>
                <w:b/>
                <w:noProof/>
                <w:webHidden/>
                <w:color w:val="0070C0"/>
              </w:rPr>
              <w:tab/>
            </w:r>
            <w:r w:rsidR="000B3A0A" w:rsidRPr="000B3A0A">
              <w:rPr>
                <w:rFonts w:ascii="Times New Roman" w:hAnsi="Times New Roman"/>
                <w:b/>
                <w:noProof/>
                <w:webHidden/>
                <w:color w:val="0070C0"/>
              </w:rPr>
              <w:fldChar w:fldCharType="begin"/>
            </w:r>
            <w:r w:rsidR="000B3A0A" w:rsidRPr="000B3A0A">
              <w:rPr>
                <w:rFonts w:ascii="Times New Roman" w:hAnsi="Times New Roman"/>
                <w:b/>
                <w:noProof/>
                <w:webHidden/>
                <w:color w:val="0070C0"/>
              </w:rPr>
              <w:instrText xml:space="preserve"> PAGEREF _Toc481441205 \h </w:instrText>
            </w:r>
            <w:r w:rsidR="000B3A0A" w:rsidRPr="000B3A0A">
              <w:rPr>
                <w:rFonts w:ascii="Times New Roman" w:hAnsi="Times New Roman"/>
                <w:b/>
                <w:noProof/>
                <w:webHidden/>
                <w:color w:val="0070C0"/>
              </w:rPr>
            </w:r>
            <w:r w:rsidR="000B3A0A" w:rsidRPr="000B3A0A">
              <w:rPr>
                <w:rFonts w:ascii="Times New Roman" w:hAnsi="Times New Roman"/>
                <w:b/>
                <w:noProof/>
                <w:webHidden/>
                <w:color w:val="0070C0"/>
              </w:rPr>
              <w:fldChar w:fldCharType="separate"/>
            </w:r>
            <w:r w:rsidR="009461FA">
              <w:rPr>
                <w:rFonts w:ascii="Times New Roman" w:hAnsi="Times New Roman"/>
                <w:b/>
                <w:noProof/>
                <w:webHidden/>
                <w:color w:val="0070C0"/>
              </w:rPr>
              <w:t>6</w:t>
            </w:r>
            <w:r w:rsidR="000B3A0A" w:rsidRPr="000B3A0A">
              <w:rPr>
                <w:rFonts w:ascii="Times New Roman" w:hAnsi="Times New Roman"/>
                <w:b/>
                <w:noProof/>
                <w:webHidden/>
                <w:color w:val="0070C0"/>
              </w:rPr>
              <w:fldChar w:fldCharType="end"/>
            </w:r>
          </w:hyperlink>
        </w:p>
        <w:p w:rsidR="000B3A0A" w:rsidRPr="000B3A0A" w:rsidRDefault="00A709FA" w:rsidP="000B3A0A">
          <w:pPr>
            <w:pStyle w:val="TOC2"/>
            <w:jc w:val="left"/>
            <w:rPr>
              <w:rFonts w:ascii="Times New Roman" w:eastAsiaTheme="minorEastAsia" w:hAnsi="Times New Roman"/>
              <w:b/>
              <w:noProof/>
              <w:color w:val="0070C0"/>
              <w:szCs w:val="22"/>
            </w:rPr>
          </w:pPr>
          <w:hyperlink w:anchor="_Toc481441206" w:history="1">
            <w:r w:rsidR="000B3A0A" w:rsidRPr="000B3A0A">
              <w:rPr>
                <w:rStyle w:val="Hyperlink"/>
                <w:rFonts w:ascii="Times New Roman" w:hAnsi="Times New Roman"/>
                <w:b/>
                <w:noProof/>
                <w:color w:val="0070C0"/>
              </w:rPr>
              <w:t>4.5 UC_005 – Find</w:t>
            </w:r>
            <w:r w:rsidR="000B3A0A" w:rsidRPr="000B3A0A">
              <w:rPr>
                <w:rFonts w:ascii="Times New Roman" w:hAnsi="Times New Roman"/>
                <w:b/>
                <w:noProof/>
                <w:webHidden/>
                <w:color w:val="0070C0"/>
              </w:rPr>
              <w:tab/>
            </w:r>
            <w:r w:rsidR="000B3A0A" w:rsidRPr="000B3A0A">
              <w:rPr>
                <w:rFonts w:ascii="Times New Roman" w:hAnsi="Times New Roman"/>
                <w:b/>
                <w:noProof/>
                <w:webHidden/>
                <w:color w:val="0070C0"/>
              </w:rPr>
              <w:fldChar w:fldCharType="begin"/>
            </w:r>
            <w:r w:rsidR="000B3A0A" w:rsidRPr="000B3A0A">
              <w:rPr>
                <w:rFonts w:ascii="Times New Roman" w:hAnsi="Times New Roman"/>
                <w:b/>
                <w:noProof/>
                <w:webHidden/>
                <w:color w:val="0070C0"/>
              </w:rPr>
              <w:instrText xml:space="preserve"> PAGEREF _Toc481441206 \h </w:instrText>
            </w:r>
            <w:r w:rsidR="000B3A0A" w:rsidRPr="000B3A0A">
              <w:rPr>
                <w:rFonts w:ascii="Times New Roman" w:hAnsi="Times New Roman"/>
                <w:b/>
                <w:noProof/>
                <w:webHidden/>
                <w:color w:val="0070C0"/>
              </w:rPr>
            </w:r>
            <w:r w:rsidR="000B3A0A" w:rsidRPr="000B3A0A">
              <w:rPr>
                <w:rFonts w:ascii="Times New Roman" w:hAnsi="Times New Roman"/>
                <w:b/>
                <w:noProof/>
                <w:webHidden/>
                <w:color w:val="0070C0"/>
              </w:rPr>
              <w:fldChar w:fldCharType="separate"/>
            </w:r>
            <w:r w:rsidR="009461FA">
              <w:rPr>
                <w:rFonts w:ascii="Times New Roman" w:hAnsi="Times New Roman"/>
                <w:b/>
                <w:noProof/>
                <w:webHidden/>
                <w:color w:val="0070C0"/>
              </w:rPr>
              <w:t>8</w:t>
            </w:r>
            <w:r w:rsidR="000B3A0A" w:rsidRPr="000B3A0A">
              <w:rPr>
                <w:rFonts w:ascii="Times New Roman" w:hAnsi="Times New Roman"/>
                <w:b/>
                <w:noProof/>
                <w:webHidden/>
                <w:color w:val="0070C0"/>
              </w:rPr>
              <w:fldChar w:fldCharType="end"/>
            </w:r>
          </w:hyperlink>
        </w:p>
        <w:p w:rsidR="000B3A0A" w:rsidRPr="000B3A0A" w:rsidRDefault="00A709FA" w:rsidP="000B3A0A">
          <w:pPr>
            <w:pStyle w:val="TOC2"/>
            <w:jc w:val="left"/>
            <w:rPr>
              <w:rFonts w:ascii="Times New Roman" w:eastAsiaTheme="minorEastAsia" w:hAnsi="Times New Roman"/>
              <w:b/>
              <w:noProof/>
              <w:color w:val="0070C0"/>
              <w:szCs w:val="22"/>
            </w:rPr>
          </w:pPr>
          <w:hyperlink w:anchor="_Toc481441207" w:history="1">
            <w:r w:rsidR="000B3A0A" w:rsidRPr="000B3A0A">
              <w:rPr>
                <w:rStyle w:val="Hyperlink"/>
                <w:rFonts w:ascii="Times New Roman" w:hAnsi="Times New Roman"/>
                <w:b/>
                <w:noProof/>
                <w:color w:val="0070C0"/>
              </w:rPr>
              <w:t>4.6 UC_006 - Logout</w:t>
            </w:r>
            <w:r w:rsidR="000B3A0A" w:rsidRPr="000B3A0A">
              <w:rPr>
                <w:rFonts w:ascii="Times New Roman" w:hAnsi="Times New Roman"/>
                <w:b/>
                <w:noProof/>
                <w:webHidden/>
                <w:color w:val="0070C0"/>
              </w:rPr>
              <w:tab/>
            </w:r>
            <w:r w:rsidR="000B3A0A" w:rsidRPr="000B3A0A">
              <w:rPr>
                <w:rFonts w:ascii="Times New Roman" w:hAnsi="Times New Roman"/>
                <w:b/>
                <w:noProof/>
                <w:webHidden/>
                <w:color w:val="0070C0"/>
              </w:rPr>
              <w:fldChar w:fldCharType="begin"/>
            </w:r>
            <w:r w:rsidR="000B3A0A" w:rsidRPr="000B3A0A">
              <w:rPr>
                <w:rFonts w:ascii="Times New Roman" w:hAnsi="Times New Roman"/>
                <w:b/>
                <w:noProof/>
                <w:webHidden/>
                <w:color w:val="0070C0"/>
              </w:rPr>
              <w:instrText xml:space="preserve"> PAGEREF _Toc481441207 \h </w:instrText>
            </w:r>
            <w:r w:rsidR="000B3A0A" w:rsidRPr="000B3A0A">
              <w:rPr>
                <w:rFonts w:ascii="Times New Roman" w:hAnsi="Times New Roman"/>
                <w:b/>
                <w:noProof/>
                <w:webHidden/>
                <w:color w:val="0070C0"/>
              </w:rPr>
            </w:r>
            <w:r w:rsidR="000B3A0A" w:rsidRPr="000B3A0A">
              <w:rPr>
                <w:rFonts w:ascii="Times New Roman" w:hAnsi="Times New Roman"/>
                <w:b/>
                <w:noProof/>
                <w:webHidden/>
                <w:color w:val="0070C0"/>
              </w:rPr>
              <w:fldChar w:fldCharType="separate"/>
            </w:r>
            <w:r w:rsidR="009461FA">
              <w:rPr>
                <w:rFonts w:ascii="Times New Roman" w:hAnsi="Times New Roman"/>
                <w:b/>
                <w:noProof/>
                <w:webHidden/>
                <w:color w:val="0070C0"/>
              </w:rPr>
              <w:t>9</w:t>
            </w:r>
            <w:r w:rsidR="000B3A0A" w:rsidRPr="000B3A0A">
              <w:rPr>
                <w:rFonts w:ascii="Times New Roman" w:hAnsi="Times New Roman"/>
                <w:b/>
                <w:noProof/>
                <w:webHidden/>
                <w:color w:val="0070C0"/>
              </w:rPr>
              <w:fldChar w:fldCharType="end"/>
            </w:r>
          </w:hyperlink>
        </w:p>
        <w:p w:rsidR="000B3A0A" w:rsidRPr="000B3A0A" w:rsidRDefault="00A709FA" w:rsidP="000B3A0A">
          <w:pPr>
            <w:pStyle w:val="TOC2"/>
            <w:jc w:val="left"/>
            <w:rPr>
              <w:rFonts w:ascii="Times New Roman" w:eastAsiaTheme="minorEastAsia" w:hAnsi="Times New Roman"/>
              <w:b/>
              <w:noProof/>
              <w:color w:val="0070C0"/>
              <w:szCs w:val="22"/>
            </w:rPr>
          </w:pPr>
          <w:hyperlink w:anchor="_Toc481441208" w:history="1">
            <w:r w:rsidR="000B3A0A" w:rsidRPr="000B3A0A">
              <w:rPr>
                <w:rStyle w:val="Hyperlink"/>
                <w:rFonts w:ascii="Times New Roman" w:hAnsi="Times New Roman"/>
                <w:b/>
                <w:noProof/>
                <w:color w:val="0070C0"/>
              </w:rPr>
              <w:t>4.7 UC_007 – Manage Member</w:t>
            </w:r>
            <w:r w:rsidR="000B3A0A" w:rsidRPr="000B3A0A">
              <w:rPr>
                <w:rFonts w:ascii="Times New Roman" w:hAnsi="Times New Roman"/>
                <w:b/>
                <w:noProof/>
                <w:webHidden/>
                <w:color w:val="0070C0"/>
              </w:rPr>
              <w:tab/>
            </w:r>
            <w:r w:rsidR="000B3A0A" w:rsidRPr="000B3A0A">
              <w:rPr>
                <w:rFonts w:ascii="Times New Roman" w:hAnsi="Times New Roman"/>
                <w:b/>
                <w:noProof/>
                <w:webHidden/>
                <w:color w:val="0070C0"/>
              </w:rPr>
              <w:fldChar w:fldCharType="begin"/>
            </w:r>
            <w:r w:rsidR="000B3A0A" w:rsidRPr="000B3A0A">
              <w:rPr>
                <w:rFonts w:ascii="Times New Roman" w:hAnsi="Times New Roman"/>
                <w:b/>
                <w:noProof/>
                <w:webHidden/>
                <w:color w:val="0070C0"/>
              </w:rPr>
              <w:instrText xml:space="preserve"> PAGEREF _Toc481441208 \h </w:instrText>
            </w:r>
            <w:r w:rsidR="000B3A0A" w:rsidRPr="000B3A0A">
              <w:rPr>
                <w:rFonts w:ascii="Times New Roman" w:hAnsi="Times New Roman"/>
                <w:b/>
                <w:noProof/>
                <w:webHidden/>
                <w:color w:val="0070C0"/>
              </w:rPr>
            </w:r>
            <w:r w:rsidR="000B3A0A" w:rsidRPr="000B3A0A">
              <w:rPr>
                <w:rFonts w:ascii="Times New Roman" w:hAnsi="Times New Roman"/>
                <w:b/>
                <w:noProof/>
                <w:webHidden/>
                <w:color w:val="0070C0"/>
              </w:rPr>
              <w:fldChar w:fldCharType="separate"/>
            </w:r>
            <w:r w:rsidR="009461FA">
              <w:rPr>
                <w:rFonts w:ascii="Times New Roman" w:hAnsi="Times New Roman"/>
                <w:b/>
                <w:noProof/>
                <w:webHidden/>
                <w:color w:val="0070C0"/>
              </w:rPr>
              <w:t>11</w:t>
            </w:r>
            <w:r w:rsidR="000B3A0A" w:rsidRPr="000B3A0A">
              <w:rPr>
                <w:rFonts w:ascii="Times New Roman" w:hAnsi="Times New Roman"/>
                <w:b/>
                <w:noProof/>
                <w:webHidden/>
                <w:color w:val="0070C0"/>
              </w:rPr>
              <w:fldChar w:fldCharType="end"/>
            </w:r>
          </w:hyperlink>
        </w:p>
        <w:p w:rsidR="000B3A0A" w:rsidRPr="000B3A0A" w:rsidRDefault="00A709FA" w:rsidP="000B3A0A">
          <w:pPr>
            <w:pStyle w:val="TOC2"/>
            <w:jc w:val="left"/>
            <w:rPr>
              <w:rFonts w:ascii="Times New Roman" w:eastAsiaTheme="minorEastAsia" w:hAnsi="Times New Roman"/>
              <w:b/>
              <w:noProof/>
              <w:color w:val="0070C0"/>
              <w:szCs w:val="22"/>
            </w:rPr>
          </w:pPr>
          <w:hyperlink w:anchor="_Toc481441209" w:history="1">
            <w:r w:rsidR="000B3A0A" w:rsidRPr="000B3A0A">
              <w:rPr>
                <w:rStyle w:val="Hyperlink"/>
                <w:rFonts w:ascii="Times New Roman" w:hAnsi="Times New Roman"/>
                <w:b/>
                <w:noProof/>
                <w:color w:val="0070C0"/>
              </w:rPr>
              <w:t>4.8 UC_008 – Manage Project</w:t>
            </w:r>
            <w:r w:rsidR="000B3A0A" w:rsidRPr="000B3A0A">
              <w:rPr>
                <w:rFonts w:ascii="Times New Roman" w:hAnsi="Times New Roman"/>
                <w:b/>
                <w:noProof/>
                <w:webHidden/>
                <w:color w:val="0070C0"/>
              </w:rPr>
              <w:tab/>
            </w:r>
            <w:r w:rsidR="000B3A0A" w:rsidRPr="000B3A0A">
              <w:rPr>
                <w:rFonts w:ascii="Times New Roman" w:hAnsi="Times New Roman"/>
                <w:b/>
                <w:noProof/>
                <w:webHidden/>
                <w:color w:val="0070C0"/>
              </w:rPr>
              <w:fldChar w:fldCharType="begin"/>
            </w:r>
            <w:r w:rsidR="000B3A0A" w:rsidRPr="000B3A0A">
              <w:rPr>
                <w:rFonts w:ascii="Times New Roman" w:hAnsi="Times New Roman"/>
                <w:b/>
                <w:noProof/>
                <w:webHidden/>
                <w:color w:val="0070C0"/>
              </w:rPr>
              <w:instrText xml:space="preserve"> PAGEREF _Toc481441209 \h </w:instrText>
            </w:r>
            <w:r w:rsidR="000B3A0A" w:rsidRPr="000B3A0A">
              <w:rPr>
                <w:rFonts w:ascii="Times New Roman" w:hAnsi="Times New Roman"/>
                <w:b/>
                <w:noProof/>
                <w:webHidden/>
                <w:color w:val="0070C0"/>
              </w:rPr>
            </w:r>
            <w:r w:rsidR="000B3A0A" w:rsidRPr="000B3A0A">
              <w:rPr>
                <w:rFonts w:ascii="Times New Roman" w:hAnsi="Times New Roman"/>
                <w:b/>
                <w:noProof/>
                <w:webHidden/>
                <w:color w:val="0070C0"/>
              </w:rPr>
              <w:fldChar w:fldCharType="separate"/>
            </w:r>
            <w:r w:rsidR="009461FA">
              <w:rPr>
                <w:rFonts w:ascii="Times New Roman" w:hAnsi="Times New Roman"/>
                <w:b/>
                <w:noProof/>
                <w:webHidden/>
                <w:color w:val="0070C0"/>
              </w:rPr>
              <w:t>12</w:t>
            </w:r>
            <w:r w:rsidR="000B3A0A" w:rsidRPr="000B3A0A">
              <w:rPr>
                <w:rFonts w:ascii="Times New Roman" w:hAnsi="Times New Roman"/>
                <w:b/>
                <w:noProof/>
                <w:webHidden/>
                <w:color w:val="0070C0"/>
              </w:rPr>
              <w:fldChar w:fldCharType="end"/>
            </w:r>
          </w:hyperlink>
        </w:p>
        <w:p w:rsidR="000B3A0A" w:rsidRPr="000B3A0A" w:rsidRDefault="00A709FA" w:rsidP="000B3A0A">
          <w:pPr>
            <w:pStyle w:val="TOC2"/>
            <w:jc w:val="left"/>
            <w:rPr>
              <w:rFonts w:ascii="Times New Roman" w:eastAsiaTheme="minorEastAsia" w:hAnsi="Times New Roman"/>
              <w:b/>
              <w:noProof/>
              <w:color w:val="0070C0"/>
              <w:szCs w:val="22"/>
            </w:rPr>
          </w:pPr>
          <w:hyperlink w:anchor="_Toc481441210" w:history="1">
            <w:r w:rsidR="000B3A0A" w:rsidRPr="000B3A0A">
              <w:rPr>
                <w:rStyle w:val="Hyperlink"/>
                <w:rFonts w:ascii="Times New Roman" w:hAnsi="Times New Roman"/>
                <w:b/>
                <w:noProof/>
                <w:color w:val="0070C0"/>
              </w:rPr>
              <w:t>4.9 UC_009 – Manage LabRoom</w:t>
            </w:r>
            <w:r w:rsidR="000B3A0A" w:rsidRPr="000B3A0A">
              <w:rPr>
                <w:rFonts w:ascii="Times New Roman" w:hAnsi="Times New Roman"/>
                <w:b/>
                <w:noProof/>
                <w:webHidden/>
                <w:color w:val="0070C0"/>
              </w:rPr>
              <w:tab/>
            </w:r>
            <w:r w:rsidR="000B3A0A" w:rsidRPr="000B3A0A">
              <w:rPr>
                <w:rFonts w:ascii="Times New Roman" w:hAnsi="Times New Roman"/>
                <w:b/>
                <w:noProof/>
                <w:webHidden/>
                <w:color w:val="0070C0"/>
              </w:rPr>
              <w:fldChar w:fldCharType="begin"/>
            </w:r>
            <w:r w:rsidR="000B3A0A" w:rsidRPr="000B3A0A">
              <w:rPr>
                <w:rFonts w:ascii="Times New Roman" w:hAnsi="Times New Roman"/>
                <w:b/>
                <w:noProof/>
                <w:webHidden/>
                <w:color w:val="0070C0"/>
              </w:rPr>
              <w:instrText xml:space="preserve"> PAGEREF _Toc481441210 \h </w:instrText>
            </w:r>
            <w:r w:rsidR="000B3A0A" w:rsidRPr="000B3A0A">
              <w:rPr>
                <w:rFonts w:ascii="Times New Roman" w:hAnsi="Times New Roman"/>
                <w:b/>
                <w:noProof/>
                <w:webHidden/>
                <w:color w:val="0070C0"/>
              </w:rPr>
            </w:r>
            <w:r w:rsidR="000B3A0A" w:rsidRPr="000B3A0A">
              <w:rPr>
                <w:rFonts w:ascii="Times New Roman" w:hAnsi="Times New Roman"/>
                <w:b/>
                <w:noProof/>
                <w:webHidden/>
                <w:color w:val="0070C0"/>
              </w:rPr>
              <w:fldChar w:fldCharType="separate"/>
            </w:r>
            <w:r w:rsidR="009461FA">
              <w:rPr>
                <w:rFonts w:ascii="Times New Roman" w:hAnsi="Times New Roman"/>
                <w:b/>
                <w:noProof/>
                <w:webHidden/>
                <w:color w:val="0070C0"/>
              </w:rPr>
              <w:t>14</w:t>
            </w:r>
            <w:r w:rsidR="000B3A0A" w:rsidRPr="000B3A0A">
              <w:rPr>
                <w:rFonts w:ascii="Times New Roman" w:hAnsi="Times New Roman"/>
                <w:b/>
                <w:noProof/>
                <w:webHidden/>
                <w:color w:val="0070C0"/>
              </w:rPr>
              <w:fldChar w:fldCharType="end"/>
            </w:r>
          </w:hyperlink>
        </w:p>
        <w:p w:rsidR="000B3A0A" w:rsidRPr="000B3A0A" w:rsidRDefault="00A709FA" w:rsidP="000B3A0A">
          <w:pPr>
            <w:pStyle w:val="TOC2"/>
            <w:jc w:val="left"/>
            <w:rPr>
              <w:rFonts w:ascii="Times New Roman" w:eastAsiaTheme="minorEastAsia" w:hAnsi="Times New Roman"/>
              <w:b/>
              <w:noProof/>
              <w:color w:val="0070C0"/>
              <w:szCs w:val="22"/>
            </w:rPr>
          </w:pPr>
          <w:hyperlink w:anchor="_Toc481441211" w:history="1">
            <w:r w:rsidR="000B3A0A" w:rsidRPr="000B3A0A">
              <w:rPr>
                <w:rStyle w:val="Hyperlink"/>
                <w:rFonts w:ascii="Times New Roman" w:hAnsi="Times New Roman"/>
                <w:b/>
                <w:noProof/>
                <w:color w:val="0070C0"/>
              </w:rPr>
              <w:t>4.10 UC_010 – Manage Producer</w:t>
            </w:r>
            <w:r w:rsidR="000B3A0A" w:rsidRPr="000B3A0A">
              <w:rPr>
                <w:rFonts w:ascii="Times New Roman" w:hAnsi="Times New Roman"/>
                <w:b/>
                <w:noProof/>
                <w:webHidden/>
                <w:color w:val="0070C0"/>
              </w:rPr>
              <w:tab/>
            </w:r>
            <w:r w:rsidR="000B3A0A" w:rsidRPr="000B3A0A">
              <w:rPr>
                <w:rFonts w:ascii="Times New Roman" w:hAnsi="Times New Roman"/>
                <w:b/>
                <w:noProof/>
                <w:webHidden/>
                <w:color w:val="0070C0"/>
              </w:rPr>
              <w:fldChar w:fldCharType="begin"/>
            </w:r>
            <w:r w:rsidR="000B3A0A" w:rsidRPr="000B3A0A">
              <w:rPr>
                <w:rFonts w:ascii="Times New Roman" w:hAnsi="Times New Roman"/>
                <w:b/>
                <w:noProof/>
                <w:webHidden/>
                <w:color w:val="0070C0"/>
              </w:rPr>
              <w:instrText xml:space="preserve"> PAGEREF _Toc481441211 \h </w:instrText>
            </w:r>
            <w:r w:rsidR="000B3A0A" w:rsidRPr="000B3A0A">
              <w:rPr>
                <w:rFonts w:ascii="Times New Roman" w:hAnsi="Times New Roman"/>
                <w:b/>
                <w:noProof/>
                <w:webHidden/>
                <w:color w:val="0070C0"/>
              </w:rPr>
            </w:r>
            <w:r w:rsidR="000B3A0A" w:rsidRPr="000B3A0A">
              <w:rPr>
                <w:rFonts w:ascii="Times New Roman" w:hAnsi="Times New Roman"/>
                <w:b/>
                <w:noProof/>
                <w:webHidden/>
                <w:color w:val="0070C0"/>
              </w:rPr>
              <w:fldChar w:fldCharType="separate"/>
            </w:r>
            <w:r w:rsidR="009461FA">
              <w:rPr>
                <w:rFonts w:ascii="Times New Roman" w:hAnsi="Times New Roman"/>
                <w:b/>
                <w:noProof/>
                <w:webHidden/>
                <w:color w:val="0070C0"/>
              </w:rPr>
              <w:t>15</w:t>
            </w:r>
            <w:r w:rsidR="000B3A0A" w:rsidRPr="000B3A0A">
              <w:rPr>
                <w:rFonts w:ascii="Times New Roman" w:hAnsi="Times New Roman"/>
                <w:b/>
                <w:noProof/>
                <w:webHidden/>
                <w:color w:val="0070C0"/>
              </w:rPr>
              <w:fldChar w:fldCharType="end"/>
            </w:r>
          </w:hyperlink>
        </w:p>
        <w:p w:rsidR="000B3A0A" w:rsidRPr="000B3A0A" w:rsidRDefault="00A709FA" w:rsidP="000B3A0A">
          <w:pPr>
            <w:pStyle w:val="TOC2"/>
            <w:jc w:val="left"/>
            <w:rPr>
              <w:rFonts w:ascii="Times New Roman" w:eastAsiaTheme="minorEastAsia" w:hAnsi="Times New Roman"/>
              <w:b/>
              <w:noProof/>
              <w:color w:val="0070C0"/>
              <w:szCs w:val="22"/>
            </w:rPr>
          </w:pPr>
          <w:hyperlink w:anchor="_Toc481441212" w:history="1">
            <w:r w:rsidR="000B3A0A" w:rsidRPr="000B3A0A">
              <w:rPr>
                <w:rStyle w:val="Hyperlink"/>
                <w:rFonts w:ascii="Times New Roman" w:hAnsi="Times New Roman"/>
                <w:b/>
                <w:noProof/>
                <w:color w:val="0070C0"/>
              </w:rPr>
              <w:t>4.11 UC_011 – Manage Device</w:t>
            </w:r>
            <w:r w:rsidR="000B3A0A" w:rsidRPr="000B3A0A">
              <w:rPr>
                <w:rFonts w:ascii="Times New Roman" w:hAnsi="Times New Roman"/>
                <w:b/>
                <w:noProof/>
                <w:webHidden/>
                <w:color w:val="0070C0"/>
              </w:rPr>
              <w:tab/>
            </w:r>
            <w:r w:rsidR="000B3A0A" w:rsidRPr="000B3A0A">
              <w:rPr>
                <w:rFonts w:ascii="Times New Roman" w:hAnsi="Times New Roman"/>
                <w:b/>
                <w:noProof/>
                <w:webHidden/>
                <w:color w:val="0070C0"/>
              </w:rPr>
              <w:fldChar w:fldCharType="begin"/>
            </w:r>
            <w:r w:rsidR="000B3A0A" w:rsidRPr="000B3A0A">
              <w:rPr>
                <w:rFonts w:ascii="Times New Roman" w:hAnsi="Times New Roman"/>
                <w:b/>
                <w:noProof/>
                <w:webHidden/>
                <w:color w:val="0070C0"/>
              </w:rPr>
              <w:instrText xml:space="preserve"> PAGEREF _Toc481441212 \h </w:instrText>
            </w:r>
            <w:r w:rsidR="000B3A0A" w:rsidRPr="000B3A0A">
              <w:rPr>
                <w:rFonts w:ascii="Times New Roman" w:hAnsi="Times New Roman"/>
                <w:b/>
                <w:noProof/>
                <w:webHidden/>
                <w:color w:val="0070C0"/>
              </w:rPr>
            </w:r>
            <w:r w:rsidR="000B3A0A" w:rsidRPr="000B3A0A">
              <w:rPr>
                <w:rFonts w:ascii="Times New Roman" w:hAnsi="Times New Roman"/>
                <w:b/>
                <w:noProof/>
                <w:webHidden/>
                <w:color w:val="0070C0"/>
              </w:rPr>
              <w:fldChar w:fldCharType="separate"/>
            </w:r>
            <w:r w:rsidR="009461FA">
              <w:rPr>
                <w:rFonts w:ascii="Times New Roman" w:hAnsi="Times New Roman"/>
                <w:b/>
                <w:noProof/>
                <w:webHidden/>
                <w:color w:val="0070C0"/>
              </w:rPr>
              <w:t>17</w:t>
            </w:r>
            <w:r w:rsidR="000B3A0A" w:rsidRPr="000B3A0A">
              <w:rPr>
                <w:rFonts w:ascii="Times New Roman" w:hAnsi="Times New Roman"/>
                <w:b/>
                <w:noProof/>
                <w:webHidden/>
                <w:color w:val="0070C0"/>
              </w:rPr>
              <w:fldChar w:fldCharType="end"/>
            </w:r>
          </w:hyperlink>
        </w:p>
        <w:p w:rsidR="000B3A0A" w:rsidRPr="000B3A0A" w:rsidRDefault="00A709FA" w:rsidP="000B3A0A">
          <w:pPr>
            <w:pStyle w:val="TOC2"/>
            <w:jc w:val="left"/>
            <w:rPr>
              <w:rFonts w:ascii="Times New Roman" w:eastAsiaTheme="minorEastAsia" w:hAnsi="Times New Roman"/>
              <w:b/>
              <w:noProof/>
              <w:color w:val="0070C0"/>
              <w:szCs w:val="22"/>
            </w:rPr>
          </w:pPr>
          <w:hyperlink w:anchor="_Toc481441213" w:history="1">
            <w:r w:rsidR="000B3A0A" w:rsidRPr="000B3A0A">
              <w:rPr>
                <w:rStyle w:val="Hyperlink"/>
                <w:rFonts w:ascii="Times New Roman" w:hAnsi="Times New Roman"/>
                <w:b/>
                <w:noProof/>
                <w:color w:val="0070C0"/>
              </w:rPr>
              <w:t>4.12 UC_012 – Change Personal Information</w:t>
            </w:r>
            <w:r w:rsidR="000B3A0A" w:rsidRPr="000B3A0A">
              <w:rPr>
                <w:rFonts w:ascii="Times New Roman" w:hAnsi="Times New Roman"/>
                <w:b/>
                <w:noProof/>
                <w:webHidden/>
                <w:color w:val="0070C0"/>
              </w:rPr>
              <w:tab/>
            </w:r>
            <w:r w:rsidR="000B3A0A" w:rsidRPr="000B3A0A">
              <w:rPr>
                <w:rFonts w:ascii="Times New Roman" w:hAnsi="Times New Roman"/>
                <w:b/>
                <w:noProof/>
                <w:webHidden/>
                <w:color w:val="0070C0"/>
              </w:rPr>
              <w:fldChar w:fldCharType="begin"/>
            </w:r>
            <w:r w:rsidR="000B3A0A" w:rsidRPr="000B3A0A">
              <w:rPr>
                <w:rFonts w:ascii="Times New Roman" w:hAnsi="Times New Roman"/>
                <w:b/>
                <w:noProof/>
                <w:webHidden/>
                <w:color w:val="0070C0"/>
              </w:rPr>
              <w:instrText xml:space="preserve"> PAGEREF _Toc481441213 \h </w:instrText>
            </w:r>
            <w:r w:rsidR="000B3A0A" w:rsidRPr="000B3A0A">
              <w:rPr>
                <w:rFonts w:ascii="Times New Roman" w:hAnsi="Times New Roman"/>
                <w:b/>
                <w:noProof/>
                <w:webHidden/>
                <w:color w:val="0070C0"/>
              </w:rPr>
            </w:r>
            <w:r w:rsidR="000B3A0A" w:rsidRPr="000B3A0A">
              <w:rPr>
                <w:rFonts w:ascii="Times New Roman" w:hAnsi="Times New Roman"/>
                <w:b/>
                <w:noProof/>
                <w:webHidden/>
                <w:color w:val="0070C0"/>
              </w:rPr>
              <w:fldChar w:fldCharType="separate"/>
            </w:r>
            <w:r w:rsidR="009461FA">
              <w:rPr>
                <w:rFonts w:ascii="Times New Roman" w:hAnsi="Times New Roman"/>
                <w:b/>
                <w:noProof/>
                <w:webHidden/>
                <w:color w:val="0070C0"/>
              </w:rPr>
              <w:t>18</w:t>
            </w:r>
            <w:r w:rsidR="000B3A0A" w:rsidRPr="000B3A0A">
              <w:rPr>
                <w:rFonts w:ascii="Times New Roman" w:hAnsi="Times New Roman"/>
                <w:b/>
                <w:noProof/>
                <w:webHidden/>
                <w:color w:val="0070C0"/>
              </w:rPr>
              <w:fldChar w:fldCharType="end"/>
            </w:r>
          </w:hyperlink>
        </w:p>
        <w:p w:rsidR="000B3A0A" w:rsidRPr="000B3A0A" w:rsidRDefault="00A709FA" w:rsidP="000B3A0A">
          <w:pPr>
            <w:pStyle w:val="TOC2"/>
            <w:jc w:val="left"/>
            <w:rPr>
              <w:rFonts w:ascii="Times New Roman" w:eastAsiaTheme="minorEastAsia" w:hAnsi="Times New Roman"/>
              <w:b/>
              <w:noProof/>
              <w:color w:val="0070C0"/>
              <w:szCs w:val="22"/>
            </w:rPr>
          </w:pPr>
          <w:hyperlink w:anchor="_Toc481441214" w:history="1">
            <w:r w:rsidR="000B3A0A" w:rsidRPr="000B3A0A">
              <w:rPr>
                <w:rStyle w:val="Hyperlink"/>
                <w:rFonts w:ascii="Times New Roman" w:hAnsi="Times New Roman"/>
                <w:b/>
                <w:noProof/>
                <w:color w:val="0070C0"/>
              </w:rPr>
              <w:t>4.13 UC_013 – Setting</w:t>
            </w:r>
            <w:r w:rsidR="000B3A0A" w:rsidRPr="000B3A0A">
              <w:rPr>
                <w:rFonts w:ascii="Times New Roman" w:hAnsi="Times New Roman"/>
                <w:b/>
                <w:noProof/>
                <w:webHidden/>
                <w:color w:val="0070C0"/>
              </w:rPr>
              <w:tab/>
            </w:r>
            <w:r w:rsidR="000B3A0A" w:rsidRPr="000B3A0A">
              <w:rPr>
                <w:rFonts w:ascii="Times New Roman" w:hAnsi="Times New Roman"/>
                <w:b/>
                <w:noProof/>
                <w:webHidden/>
                <w:color w:val="0070C0"/>
              </w:rPr>
              <w:fldChar w:fldCharType="begin"/>
            </w:r>
            <w:r w:rsidR="000B3A0A" w:rsidRPr="000B3A0A">
              <w:rPr>
                <w:rFonts w:ascii="Times New Roman" w:hAnsi="Times New Roman"/>
                <w:b/>
                <w:noProof/>
                <w:webHidden/>
                <w:color w:val="0070C0"/>
              </w:rPr>
              <w:instrText xml:space="preserve"> PAGEREF _Toc481441214 \h </w:instrText>
            </w:r>
            <w:r w:rsidR="000B3A0A" w:rsidRPr="000B3A0A">
              <w:rPr>
                <w:rFonts w:ascii="Times New Roman" w:hAnsi="Times New Roman"/>
                <w:b/>
                <w:noProof/>
                <w:webHidden/>
                <w:color w:val="0070C0"/>
              </w:rPr>
            </w:r>
            <w:r w:rsidR="000B3A0A" w:rsidRPr="000B3A0A">
              <w:rPr>
                <w:rFonts w:ascii="Times New Roman" w:hAnsi="Times New Roman"/>
                <w:b/>
                <w:noProof/>
                <w:webHidden/>
                <w:color w:val="0070C0"/>
              </w:rPr>
              <w:fldChar w:fldCharType="separate"/>
            </w:r>
            <w:r w:rsidR="009461FA">
              <w:rPr>
                <w:rFonts w:ascii="Times New Roman" w:hAnsi="Times New Roman"/>
                <w:b/>
                <w:noProof/>
                <w:webHidden/>
                <w:color w:val="0070C0"/>
              </w:rPr>
              <w:t>19</w:t>
            </w:r>
            <w:r w:rsidR="000B3A0A" w:rsidRPr="000B3A0A">
              <w:rPr>
                <w:rFonts w:ascii="Times New Roman" w:hAnsi="Times New Roman"/>
                <w:b/>
                <w:noProof/>
                <w:webHidden/>
                <w:color w:val="0070C0"/>
              </w:rPr>
              <w:fldChar w:fldCharType="end"/>
            </w:r>
          </w:hyperlink>
        </w:p>
        <w:p w:rsidR="000B3A0A" w:rsidRPr="000B3A0A" w:rsidRDefault="00A709FA" w:rsidP="000B3A0A">
          <w:pPr>
            <w:pStyle w:val="TOC1"/>
            <w:jc w:val="left"/>
            <w:rPr>
              <w:rFonts w:ascii="Times New Roman" w:eastAsiaTheme="minorEastAsia" w:hAnsi="Times New Roman"/>
              <w:color w:val="0070C0"/>
              <w:sz w:val="22"/>
              <w:szCs w:val="22"/>
            </w:rPr>
          </w:pPr>
          <w:hyperlink w:anchor="_Toc481441215" w:history="1">
            <w:r w:rsidR="000B3A0A" w:rsidRPr="000B3A0A">
              <w:rPr>
                <w:rStyle w:val="Hyperlink"/>
                <w:rFonts w:ascii="Times New Roman" w:hAnsi="Times New Roman"/>
                <w:color w:val="0070C0"/>
              </w:rPr>
              <w:t>5.</w:t>
            </w:r>
            <w:r w:rsidR="000B3A0A" w:rsidRPr="000B3A0A">
              <w:rPr>
                <w:rFonts w:ascii="Times New Roman" w:eastAsiaTheme="minorEastAsia" w:hAnsi="Times New Roman"/>
                <w:color w:val="0070C0"/>
                <w:sz w:val="22"/>
                <w:szCs w:val="22"/>
              </w:rPr>
              <w:tab/>
            </w:r>
            <w:r w:rsidR="000B3A0A" w:rsidRPr="000B3A0A">
              <w:rPr>
                <w:rStyle w:val="Hyperlink"/>
                <w:rFonts w:ascii="Times New Roman" w:hAnsi="Times New Roman"/>
                <w:color w:val="0070C0"/>
              </w:rPr>
              <w:t>Other Nonfunctional Requirements</w:t>
            </w:r>
            <w:r w:rsidR="000B3A0A" w:rsidRPr="000B3A0A">
              <w:rPr>
                <w:rFonts w:ascii="Times New Roman" w:hAnsi="Times New Roman"/>
                <w:webHidden/>
                <w:color w:val="0070C0"/>
              </w:rPr>
              <w:tab/>
            </w:r>
            <w:r w:rsidR="000B3A0A" w:rsidRPr="000B3A0A">
              <w:rPr>
                <w:rFonts w:ascii="Times New Roman" w:hAnsi="Times New Roman"/>
                <w:webHidden/>
                <w:color w:val="0070C0"/>
              </w:rPr>
              <w:fldChar w:fldCharType="begin"/>
            </w:r>
            <w:r w:rsidR="000B3A0A" w:rsidRPr="000B3A0A">
              <w:rPr>
                <w:rFonts w:ascii="Times New Roman" w:hAnsi="Times New Roman"/>
                <w:webHidden/>
                <w:color w:val="0070C0"/>
              </w:rPr>
              <w:instrText xml:space="preserve"> PAGEREF _Toc481441215 \h </w:instrText>
            </w:r>
            <w:r w:rsidR="000B3A0A" w:rsidRPr="000B3A0A">
              <w:rPr>
                <w:rFonts w:ascii="Times New Roman" w:hAnsi="Times New Roman"/>
                <w:webHidden/>
                <w:color w:val="0070C0"/>
              </w:rPr>
            </w:r>
            <w:r w:rsidR="000B3A0A" w:rsidRPr="000B3A0A">
              <w:rPr>
                <w:rFonts w:ascii="Times New Roman" w:hAnsi="Times New Roman"/>
                <w:webHidden/>
                <w:color w:val="0070C0"/>
              </w:rPr>
              <w:fldChar w:fldCharType="separate"/>
            </w:r>
            <w:r w:rsidR="009461FA">
              <w:rPr>
                <w:rFonts w:ascii="Times New Roman" w:hAnsi="Times New Roman"/>
                <w:webHidden/>
                <w:color w:val="0070C0"/>
              </w:rPr>
              <w:t>21</w:t>
            </w:r>
            <w:r w:rsidR="000B3A0A" w:rsidRPr="000B3A0A">
              <w:rPr>
                <w:rFonts w:ascii="Times New Roman" w:hAnsi="Times New Roman"/>
                <w:webHidden/>
                <w:color w:val="0070C0"/>
              </w:rPr>
              <w:fldChar w:fldCharType="end"/>
            </w:r>
          </w:hyperlink>
        </w:p>
        <w:p w:rsidR="000B3A0A" w:rsidRPr="000B3A0A" w:rsidRDefault="00A709FA" w:rsidP="000B3A0A">
          <w:pPr>
            <w:pStyle w:val="TOC2"/>
            <w:tabs>
              <w:tab w:val="left" w:pos="960"/>
            </w:tabs>
            <w:jc w:val="left"/>
            <w:rPr>
              <w:rFonts w:ascii="Times New Roman" w:eastAsiaTheme="minorEastAsia" w:hAnsi="Times New Roman"/>
              <w:b/>
              <w:noProof/>
              <w:color w:val="0070C0"/>
              <w:szCs w:val="22"/>
            </w:rPr>
          </w:pPr>
          <w:hyperlink w:anchor="_Toc481441216" w:history="1">
            <w:r w:rsidR="000B3A0A" w:rsidRPr="000B3A0A">
              <w:rPr>
                <w:rStyle w:val="Hyperlink"/>
                <w:rFonts w:ascii="Times New Roman" w:hAnsi="Times New Roman"/>
                <w:b/>
                <w:noProof/>
                <w:color w:val="0070C0"/>
              </w:rPr>
              <w:t>5.1</w:t>
            </w:r>
            <w:r w:rsidR="000B3A0A" w:rsidRPr="000B3A0A">
              <w:rPr>
                <w:rFonts w:ascii="Times New Roman" w:eastAsiaTheme="minorEastAsia" w:hAnsi="Times New Roman"/>
                <w:b/>
                <w:noProof/>
                <w:color w:val="0070C0"/>
                <w:szCs w:val="22"/>
              </w:rPr>
              <w:tab/>
            </w:r>
            <w:r w:rsidR="000B3A0A" w:rsidRPr="000B3A0A">
              <w:rPr>
                <w:rStyle w:val="Hyperlink"/>
                <w:rFonts w:ascii="Times New Roman" w:hAnsi="Times New Roman"/>
                <w:b/>
                <w:noProof/>
                <w:color w:val="0070C0"/>
              </w:rPr>
              <w:t>Performance Requirements</w:t>
            </w:r>
            <w:r w:rsidR="000B3A0A" w:rsidRPr="000B3A0A">
              <w:rPr>
                <w:rFonts w:ascii="Times New Roman" w:hAnsi="Times New Roman"/>
                <w:b/>
                <w:noProof/>
                <w:webHidden/>
                <w:color w:val="0070C0"/>
              </w:rPr>
              <w:tab/>
            </w:r>
            <w:r w:rsidR="000B3A0A" w:rsidRPr="000B3A0A">
              <w:rPr>
                <w:rFonts w:ascii="Times New Roman" w:hAnsi="Times New Roman"/>
                <w:b/>
                <w:noProof/>
                <w:webHidden/>
                <w:color w:val="0070C0"/>
              </w:rPr>
              <w:fldChar w:fldCharType="begin"/>
            </w:r>
            <w:r w:rsidR="000B3A0A" w:rsidRPr="000B3A0A">
              <w:rPr>
                <w:rFonts w:ascii="Times New Roman" w:hAnsi="Times New Roman"/>
                <w:b/>
                <w:noProof/>
                <w:webHidden/>
                <w:color w:val="0070C0"/>
              </w:rPr>
              <w:instrText xml:space="preserve"> PAGEREF _Toc481441216 \h </w:instrText>
            </w:r>
            <w:r w:rsidR="000B3A0A" w:rsidRPr="000B3A0A">
              <w:rPr>
                <w:rFonts w:ascii="Times New Roman" w:hAnsi="Times New Roman"/>
                <w:b/>
                <w:noProof/>
                <w:webHidden/>
                <w:color w:val="0070C0"/>
              </w:rPr>
            </w:r>
            <w:r w:rsidR="000B3A0A" w:rsidRPr="000B3A0A">
              <w:rPr>
                <w:rFonts w:ascii="Times New Roman" w:hAnsi="Times New Roman"/>
                <w:b/>
                <w:noProof/>
                <w:webHidden/>
                <w:color w:val="0070C0"/>
              </w:rPr>
              <w:fldChar w:fldCharType="separate"/>
            </w:r>
            <w:r w:rsidR="009461FA">
              <w:rPr>
                <w:rFonts w:ascii="Times New Roman" w:hAnsi="Times New Roman"/>
                <w:b/>
                <w:noProof/>
                <w:webHidden/>
                <w:color w:val="0070C0"/>
              </w:rPr>
              <w:t>21</w:t>
            </w:r>
            <w:r w:rsidR="000B3A0A" w:rsidRPr="000B3A0A">
              <w:rPr>
                <w:rFonts w:ascii="Times New Roman" w:hAnsi="Times New Roman"/>
                <w:b/>
                <w:noProof/>
                <w:webHidden/>
                <w:color w:val="0070C0"/>
              </w:rPr>
              <w:fldChar w:fldCharType="end"/>
            </w:r>
          </w:hyperlink>
        </w:p>
        <w:p w:rsidR="000B3A0A" w:rsidRPr="000B3A0A" w:rsidRDefault="00A709FA" w:rsidP="000B3A0A">
          <w:pPr>
            <w:pStyle w:val="TOC2"/>
            <w:tabs>
              <w:tab w:val="left" w:pos="960"/>
            </w:tabs>
            <w:jc w:val="left"/>
            <w:rPr>
              <w:rFonts w:ascii="Times New Roman" w:eastAsiaTheme="minorEastAsia" w:hAnsi="Times New Roman"/>
              <w:b/>
              <w:noProof/>
              <w:color w:val="0070C0"/>
              <w:szCs w:val="22"/>
            </w:rPr>
          </w:pPr>
          <w:hyperlink w:anchor="_Toc481441217" w:history="1">
            <w:r w:rsidR="000B3A0A" w:rsidRPr="000B3A0A">
              <w:rPr>
                <w:rStyle w:val="Hyperlink"/>
                <w:rFonts w:ascii="Times New Roman" w:hAnsi="Times New Roman"/>
                <w:b/>
                <w:noProof/>
                <w:color w:val="0070C0"/>
              </w:rPr>
              <w:t>5.2</w:t>
            </w:r>
            <w:r w:rsidR="000B3A0A" w:rsidRPr="000B3A0A">
              <w:rPr>
                <w:rFonts w:ascii="Times New Roman" w:eastAsiaTheme="minorEastAsia" w:hAnsi="Times New Roman"/>
                <w:b/>
                <w:noProof/>
                <w:color w:val="0070C0"/>
                <w:szCs w:val="22"/>
              </w:rPr>
              <w:tab/>
            </w:r>
            <w:r w:rsidR="000B3A0A" w:rsidRPr="000B3A0A">
              <w:rPr>
                <w:rStyle w:val="Hyperlink"/>
                <w:rFonts w:ascii="Times New Roman" w:hAnsi="Times New Roman"/>
                <w:b/>
                <w:noProof/>
                <w:color w:val="0070C0"/>
              </w:rPr>
              <w:t>Exporting Requirements</w:t>
            </w:r>
            <w:r w:rsidR="000B3A0A" w:rsidRPr="000B3A0A">
              <w:rPr>
                <w:rFonts w:ascii="Times New Roman" w:hAnsi="Times New Roman"/>
                <w:b/>
                <w:noProof/>
                <w:webHidden/>
                <w:color w:val="0070C0"/>
              </w:rPr>
              <w:tab/>
            </w:r>
            <w:r w:rsidR="000B3A0A" w:rsidRPr="000B3A0A">
              <w:rPr>
                <w:rFonts w:ascii="Times New Roman" w:hAnsi="Times New Roman"/>
                <w:b/>
                <w:noProof/>
                <w:webHidden/>
                <w:color w:val="0070C0"/>
              </w:rPr>
              <w:fldChar w:fldCharType="begin"/>
            </w:r>
            <w:r w:rsidR="000B3A0A" w:rsidRPr="000B3A0A">
              <w:rPr>
                <w:rFonts w:ascii="Times New Roman" w:hAnsi="Times New Roman"/>
                <w:b/>
                <w:noProof/>
                <w:webHidden/>
                <w:color w:val="0070C0"/>
              </w:rPr>
              <w:instrText xml:space="preserve"> PAGEREF _Toc481441217 \h </w:instrText>
            </w:r>
            <w:r w:rsidR="000B3A0A" w:rsidRPr="000B3A0A">
              <w:rPr>
                <w:rFonts w:ascii="Times New Roman" w:hAnsi="Times New Roman"/>
                <w:b/>
                <w:noProof/>
                <w:webHidden/>
                <w:color w:val="0070C0"/>
              </w:rPr>
            </w:r>
            <w:r w:rsidR="000B3A0A" w:rsidRPr="000B3A0A">
              <w:rPr>
                <w:rFonts w:ascii="Times New Roman" w:hAnsi="Times New Roman"/>
                <w:b/>
                <w:noProof/>
                <w:webHidden/>
                <w:color w:val="0070C0"/>
              </w:rPr>
              <w:fldChar w:fldCharType="separate"/>
            </w:r>
            <w:r w:rsidR="009461FA">
              <w:rPr>
                <w:rFonts w:ascii="Times New Roman" w:hAnsi="Times New Roman"/>
                <w:b/>
                <w:noProof/>
                <w:webHidden/>
                <w:color w:val="0070C0"/>
              </w:rPr>
              <w:t>21</w:t>
            </w:r>
            <w:r w:rsidR="000B3A0A" w:rsidRPr="000B3A0A">
              <w:rPr>
                <w:rFonts w:ascii="Times New Roman" w:hAnsi="Times New Roman"/>
                <w:b/>
                <w:noProof/>
                <w:webHidden/>
                <w:color w:val="0070C0"/>
              </w:rPr>
              <w:fldChar w:fldCharType="end"/>
            </w:r>
          </w:hyperlink>
        </w:p>
        <w:p w:rsidR="000B3A0A" w:rsidRPr="000B3A0A" w:rsidRDefault="00A709FA" w:rsidP="000B3A0A">
          <w:pPr>
            <w:pStyle w:val="TOC2"/>
            <w:tabs>
              <w:tab w:val="left" w:pos="960"/>
            </w:tabs>
            <w:jc w:val="left"/>
            <w:rPr>
              <w:rFonts w:ascii="Times New Roman" w:eastAsiaTheme="minorEastAsia" w:hAnsi="Times New Roman"/>
              <w:b/>
              <w:noProof/>
              <w:color w:val="0070C0"/>
              <w:szCs w:val="22"/>
            </w:rPr>
          </w:pPr>
          <w:hyperlink w:anchor="_Toc481441218" w:history="1">
            <w:r w:rsidR="000B3A0A" w:rsidRPr="000B3A0A">
              <w:rPr>
                <w:rStyle w:val="Hyperlink"/>
                <w:rFonts w:ascii="Times New Roman" w:hAnsi="Times New Roman"/>
                <w:b/>
                <w:noProof/>
                <w:color w:val="0070C0"/>
              </w:rPr>
              <w:t>5.3</w:t>
            </w:r>
            <w:r w:rsidR="000B3A0A" w:rsidRPr="000B3A0A">
              <w:rPr>
                <w:rFonts w:ascii="Times New Roman" w:eastAsiaTheme="minorEastAsia" w:hAnsi="Times New Roman"/>
                <w:b/>
                <w:noProof/>
                <w:color w:val="0070C0"/>
                <w:szCs w:val="22"/>
              </w:rPr>
              <w:tab/>
            </w:r>
            <w:r w:rsidR="000B3A0A" w:rsidRPr="000B3A0A">
              <w:rPr>
                <w:rStyle w:val="Hyperlink"/>
                <w:rFonts w:ascii="Times New Roman" w:hAnsi="Times New Roman"/>
                <w:b/>
                <w:noProof/>
                <w:color w:val="0070C0"/>
              </w:rPr>
              <w:t>Security Requirements</w:t>
            </w:r>
            <w:r w:rsidR="000B3A0A" w:rsidRPr="000B3A0A">
              <w:rPr>
                <w:rFonts w:ascii="Times New Roman" w:hAnsi="Times New Roman"/>
                <w:b/>
                <w:noProof/>
                <w:webHidden/>
                <w:color w:val="0070C0"/>
              </w:rPr>
              <w:tab/>
            </w:r>
            <w:r w:rsidR="000B3A0A" w:rsidRPr="000B3A0A">
              <w:rPr>
                <w:rFonts w:ascii="Times New Roman" w:hAnsi="Times New Roman"/>
                <w:b/>
                <w:noProof/>
                <w:webHidden/>
                <w:color w:val="0070C0"/>
              </w:rPr>
              <w:fldChar w:fldCharType="begin"/>
            </w:r>
            <w:r w:rsidR="000B3A0A" w:rsidRPr="000B3A0A">
              <w:rPr>
                <w:rFonts w:ascii="Times New Roman" w:hAnsi="Times New Roman"/>
                <w:b/>
                <w:noProof/>
                <w:webHidden/>
                <w:color w:val="0070C0"/>
              </w:rPr>
              <w:instrText xml:space="preserve"> PAGEREF _Toc481441218 \h </w:instrText>
            </w:r>
            <w:r w:rsidR="000B3A0A" w:rsidRPr="000B3A0A">
              <w:rPr>
                <w:rFonts w:ascii="Times New Roman" w:hAnsi="Times New Roman"/>
                <w:b/>
                <w:noProof/>
                <w:webHidden/>
                <w:color w:val="0070C0"/>
              </w:rPr>
            </w:r>
            <w:r w:rsidR="000B3A0A" w:rsidRPr="000B3A0A">
              <w:rPr>
                <w:rFonts w:ascii="Times New Roman" w:hAnsi="Times New Roman"/>
                <w:b/>
                <w:noProof/>
                <w:webHidden/>
                <w:color w:val="0070C0"/>
              </w:rPr>
              <w:fldChar w:fldCharType="separate"/>
            </w:r>
            <w:r w:rsidR="009461FA">
              <w:rPr>
                <w:rFonts w:ascii="Times New Roman" w:hAnsi="Times New Roman"/>
                <w:b/>
                <w:noProof/>
                <w:webHidden/>
                <w:color w:val="0070C0"/>
              </w:rPr>
              <w:t>21</w:t>
            </w:r>
            <w:r w:rsidR="000B3A0A" w:rsidRPr="000B3A0A">
              <w:rPr>
                <w:rFonts w:ascii="Times New Roman" w:hAnsi="Times New Roman"/>
                <w:b/>
                <w:noProof/>
                <w:webHidden/>
                <w:color w:val="0070C0"/>
              </w:rPr>
              <w:fldChar w:fldCharType="end"/>
            </w:r>
          </w:hyperlink>
        </w:p>
        <w:p w:rsidR="000B3A0A" w:rsidRPr="000B3A0A" w:rsidRDefault="00A709FA" w:rsidP="000B3A0A">
          <w:pPr>
            <w:pStyle w:val="TOC2"/>
            <w:tabs>
              <w:tab w:val="left" w:pos="960"/>
            </w:tabs>
            <w:jc w:val="left"/>
            <w:rPr>
              <w:rFonts w:ascii="Times New Roman" w:eastAsiaTheme="minorEastAsia" w:hAnsi="Times New Roman"/>
              <w:b/>
              <w:noProof/>
              <w:color w:val="0070C0"/>
              <w:szCs w:val="22"/>
            </w:rPr>
          </w:pPr>
          <w:hyperlink w:anchor="_Toc481441219" w:history="1">
            <w:r w:rsidR="000B3A0A" w:rsidRPr="000B3A0A">
              <w:rPr>
                <w:rStyle w:val="Hyperlink"/>
                <w:rFonts w:ascii="Times New Roman" w:hAnsi="Times New Roman"/>
                <w:b/>
                <w:noProof/>
                <w:color w:val="0070C0"/>
              </w:rPr>
              <w:t>5.4</w:t>
            </w:r>
            <w:r w:rsidR="000B3A0A" w:rsidRPr="000B3A0A">
              <w:rPr>
                <w:rFonts w:ascii="Times New Roman" w:eastAsiaTheme="minorEastAsia" w:hAnsi="Times New Roman"/>
                <w:b/>
                <w:noProof/>
                <w:color w:val="0070C0"/>
                <w:szCs w:val="22"/>
              </w:rPr>
              <w:tab/>
            </w:r>
            <w:r w:rsidR="000B3A0A" w:rsidRPr="000B3A0A">
              <w:rPr>
                <w:rStyle w:val="Hyperlink"/>
                <w:rFonts w:ascii="Times New Roman" w:hAnsi="Times New Roman"/>
                <w:b/>
                <w:noProof/>
                <w:color w:val="0070C0"/>
              </w:rPr>
              <w:t>Software Quality Attributes</w:t>
            </w:r>
            <w:r w:rsidR="000B3A0A" w:rsidRPr="000B3A0A">
              <w:rPr>
                <w:rFonts w:ascii="Times New Roman" w:hAnsi="Times New Roman"/>
                <w:b/>
                <w:noProof/>
                <w:webHidden/>
                <w:color w:val="0070C0"/>
              </w:rPr>
              <w:tab/>
            </w:r>
            <w:r w:rsidR="000B3A0A" w:rsidRPr="000B3A0A">
              <w:rPr>
                <w:rFonts w:ascii="Times New Roman" w:hAnsi="Times New Roman"/>
                <w:b/>
                <w:noProof/>
                <w:webHidden/>
                <w:color w:val="0070C0"/>
              </w:rPr>
              <w:fldChar w:fldCharType="begin"/>
            </w:r>
            <w:r w:rsidR="000B3A0A" w:rsidRPr="000B3A0A">
              <w:rPr>
                <w:rFonts w:ascii="Times New Roman" w:hAnsi="Times New Roman"/>
                <w:b/>
                <w:noProof/>
                <w:webHidden/>
                <w:color w:val="0070C0"/>
              </w:rPr>
              <w:instrText xml:space="preserve"> PAGEREF _Toc481441219 \h </w:instrText>
            </w:r>
            <w:r w:rsidR="000B3A0A" w:rsidRPr="000B3A0A">
              <w:rPr>
                <w:rFonts w:ascii="Times New Roman" w:hAnsi="Times New Roman"/>
                <w:b/>
                <w:noProof/>
                <w:webHidden/>
                <w:color w:val="0070C0"/>
              </w:rPr>
            </w:r>
            <w:r w:rsidR="000B3A0A" w:rsidRPr="000B3A0A">
              <w:rPr>
                <w:rFonts w:ascii="Times New Roman" w:hAnsi="Times New Roman"/>
                <w:b/>
                <w:noProof/>
                <w:webHidden/>
                <w:color w:val="0070C0"/>
              </w:rPr>
              <w:fldChar w:fldCharType="separate"/>
            </w:r>
            <w:r w:rsidR="009461FA">
              <w:rPr>
                <w:rFonts w:ascii="Times New Roman" w:hAnsi="Times New Roman"/>
                <w:b/>
                <w:noProof/>
                <w:webHidden/>
                <w:color w:val="0070C0"/>
              </w:rPr>
              <w:t>22</w:t>
            </w:r>
            <w:r w:rsidR="000B3A0A" w:rsidRPr="000B3A0A">
              <w:rPr>
                <w:rFonts w:ascii="Times New Roman" w:hAnsi="Times New Roman"/>
                <w:b/>
                <w:noProof/>
                <w:webHidden/>
                <w:color w:val="0070C0"/>
              </w:rPr>
              <w:fldChar w:fldCharType="end"/>
            </w:r>
          </w:hyperlink>
        </w:p>
        <w:p w:rsidR="000B3A0A" w:rsidRPr="000B3A0A" w:rsidRDefault="00A709FA" w:rsidP="000B3A0A">
          <w:pPr>
            <w:pStyle w:val="TOC2"/>
            <w:tabs>
              <w:tab w:val="left" w:pos="960"/>
            </w:tabs>
            <w:jc w:val="left"/>
            <w:rPr>
              <w:rFonts w:ascii="Times New Roman" w:eastAsiaTheme="minorEastAsia" w:hAnsi="Times New Roman"/>
              <w:b/>
              <w:noProof/>
              <w:color w:val="0070C0"/>
              <w:szCs w:val="22"/>
            </w:rPr>
          </w:pPr>
          <w:hyperlink w:anchor="_Toc481441220" w:history="1">
            <w:r w:rsidR="000B3A0A" w:rsidRPr="000B3A0A">
              <w:rPr>
                <w:rStyle w:val="Hyperlink"/>
                <w:rFonts w:ascii="Times New Roman" w:hAnsi="Times New Roman"/>
                <w:b/>
                <w:noProof/>
                <w:color w:val="0070C0"/>
              </w:rPr>
              <w:t>5.5</w:t>
            </w:r>
            <w:r w:rsidR="000B3A0A" w:rsidRPr="000B3A0A">
              <w:rPr>
                <w:rFonts w:ascii="Times New Roman" w:eastAsiaTheme="minorEastAsia" w:hAnsi="Times New Roman"/>
                <w:b/>
                <w:noProof/>
                <w:color w:val="0070C0"/>
                <w:szCs w:val="22"/>
              </w:rPr>
              <w:tab/>
            </w:r>
            <w:r w:rsidR="000B3A0A" w:rsidRPr="000B3A0A">
              <w:rPr>
                <w:rStyle w:val="Hyperlink"/>
                <w:rFonts w:ascii="Times New Roman" w:hAnsi="Times New Roman"/>
                <w:b/>
                <w:noProof/>
                <w:color w:val="0070C0"/>
              </w:rPr>
              <w:t>Software Quality Attributes</w:t>
            </w:r>
            <w:r w:rsidR="000B3A0A" w:rsidRPr="000B3A0A">
              <w:rPr>
                <w:rFonts w:ascii="Times New Roman" w:hAnsi="Times New Roman"/>
                <w:b/>
                <w:noProof/>
                <w:webHidden/>
                <w:color w:val="0070C0"/>
              </w:rPr>
              <w:tab/>
            </w:r>
            <w:r w:rsidR="000B3A0A" w:rsidRPr="000B3A0A">
              <w:rPr>
                <w:rFonts w:ascii="Times New Roman" w:hAnsi="Times New Roman"/>
                <w:b/>
                <w:noProof/>
                <w:webHidden/>
                <w:color w:val="0070C0"/>
              </w:rPr>
              <w:fldChar w:fldCharType="begin"/>
            </w:r>
            <w:r w:rsidR="000B3A0A" w:rsidRPr="000B3A0A">
              <w:rPr>
                <w:rFonts w:ascii="Times New Roman" w:hAnsi="Times New Roman"/>
                <w:b/>
                <w:noProof/>
                <w:webHidden/>
                <w:color w:val="0070C0"/>
              </w:rPr>
              <w:instrText xml:space="preserve"> PAGEREF _Toc481441220 \h </w:instrText>
            </w:r>
            <w:r w:rsidR="000B3A0A" w:rsidRPr="000B3A0A">
              <w:rPr>
                <w:rFonts w:ascii="Times New Roman" w:hAnsi="Times New Roman"/>
                <w:b/>
                <w:noProof/>
                <w:webHidden/>
                <w:color w:val="0070C0"/>
              </w:rPr>
            </w:r>
            <w:r w:rsidR="000B3A0A" w:rsidRPr="000B3A0A">
              <w:rPr>
                <w:rFonts w:ascii="Times New Roman" w:hAnsi="Times New Roman"/>
                <w:b/>
                <w:noProof/>
                <w:webHidden/>
                <w:color w:val="0070C0"/>
              </w:rPr>
              <w:fldChar w:fldCharType="separate"/>
            </w:r>
            <w:r w:rsidR="009461FA">
              <w:rPr>
                <w:rFonts w:ascii="Times New Roman" w:hAnsi="Times New Roman"/>
                <w:b/>
                <w:noProof/>
                <w:webHidden/>
                <w:color w:val="0070C0"/>
              </w:rPr>
              <w:t>24</w:t>
            </w:r>
            <w:r w:rsidR="000B3A0A" w:rsidRPr="000B3A0A">
              <w:rPr>
                <w:rFonts w:ascii="Times New Roman" w:hAnsi="Times New Roman"/>
                <w:b/>
                <w:noProof/>
                <w:webHidden/>
                <w:color w:val="0070C0"/>
              </w:rPr>
              <w:fldChar w:fldCharType="end"/>
            </w:r>
          </w:hyperlink>
        </w:p>
        <w:p w:rsidR="000B3A0A" w:rsidRPr="000B3A0A" w:rsidRDefault="00A709FA" w:rsidP="000B3A0A">
          <w:pPr>
            <w:pStyle w:val="TOC1"/>
            <w:jc w:val="left"/>
            <w:rPr>
              <w:rFonts w:ascii="Times New Roman" w:eastAsiaTheme="minorEastAsia" w:hAnsi="Times New Roman"/>
              <w:color w:val="0070C0"/>
              <w:sz w:val="22"/>
              <w:szCs w:val="22"/>
            </w:rPr>
          </w:pPr>
          <w:hyperlink w:anchor="_Toc481441221" w:history="1">
            <w:r w:rsidR="000B3A0A" w:rsidRPr="000B3A0A">
              <w:rPr>
                <w:rStyle w:val="Hyperlink"/>
                <w:rFonts w:ascii="Times New Roman" w:hAnsi="Times New Roman"/>
                <w:color w:val="0070C0"/>
              </w:rPr>
              <w:t>6.</w:t>
            </w:r>
            <w:r w:rsidR="000B3A0A" w:rsidRPr="000B3A0A">
              <w:rPr>
                <w:rFonts w:ascii="Times New Roman" w:eastAsiaTheme="minorEastAsia" w:hAnsi="Times New Roman"/>
                <w:color w:val="0070C0"/>
                <w:sz w:val="22"/>
                <w:szCs w:val="22"/>
              </w:rPr>
              <w:tab/>
            </w:r>
            <w:r w:rsidR="000B3A0A" w:rsidRPr="000B3A0A">
              <w:rPr>
                <w:rStyle w:val="Hyperlink"/>
                <w:rFonts w:ascii="Times New Roman" w:hAnsi="Times New Roman"/>
                <w:color w:val="0070C0"/>
              </w:rPr>
              <w:t>Other Requirements</w:t>
            </w:r>
            <w:r w:rsidR="000B3A0A" w:rsidRPr="000B3A0A">
              <w:rPr>
                <w:rFonts w:ascii="Times New Roman" w:hAnsi="Times New Roman"/>
                <w:webHidden/>
                <w:color w:val="0070C0"/>
              </w:rPr>
              <w:tab/>
            </w:r>
            <w:r w:rsidR="000B3A0A" w:rsidRPr="000B3A0A">
              <w:rPr>
                <w:rFonts w:ascii="Times New Roman" w:hAnsi="Times New Roman"/>
                <w:webHidden/>
                <w:color w:val="0070C0"/>
              </w:rPr>
              <w:fldChar w:fldCharType="begin"/>
            </w:r>
            <w:r w:rsidR="000B3A0A" w:rsidRPr="000B3A0A">
              <w:rPr>
                <w:rFonts w:ascii="Times New Roman" w:hAnsi="Times New Roman"/>
                <w:webHidden/>
                <w:color w:val="0070C0"/>
              </w:rPr>
              <w:instrText xml:space="preserve"> PAGEREF _Toc481441221 \h </w:instrText>
            </w:r>
            <w:r w:rsidR="000B3A0A" w:rsidRPr="000B3A0A">
              <w:rPr>
                <w:rFonts w:ascii="Times New Roman" w:hAnsi="Times New Roman"/>
                <w:webHidden/>
                <w:color w:val="0070C0"/>
              </w:rPr>
            </w:r>
            <w:r w:rsidR="000B3A0A" w:rsidRPr="000B3A0A">
              <w:rPr>
                <w:rFonts w:ascii="Times New Roman" w:hAnsi="Times New Roman"/>
                <w:webHidden/>
                <w:color w:val="0070C0"/>
              </w:rPr>
              <w:fldChar w:fldCharType="separate"/>
            </w:r>
            <w:r w:rsidR="009461FA">
              <w:rPr>
                <w:rFonts w:ascii="Times New Roman" w:hAnsi="Times New Roman"/>
                <w:webHidden/>
                <w:color w:val="0070C0"/>
              </w:rPr>
              <w:t>24</w:t>
            </w:r>
            <w:r w:rsidR="000B3A0A" w:rsidRPr="000B3A0A">
              <w:rPr>
                <w:rFonts w:ascii="Times New Roman" w:hAnsi="Times New Roman"/>
                <w:webHidden/>
                <w:color w:val="0070C0"/>
              </w:rPr>
              <w:fldChar w:fldCharType="end"/>
            </w:r>
          </w:hyperlink>
        </w:p>
        <w:p w:rsidR="000B3A0A" w:rsidRPr="000B3A0A" w:rsidRDefault="00A709FA" w:rsidP="000B3A0A">
          <w:pPr>
            <w:pStyle w:val="TOC1"/>
            <w:jc w:val="left"/>
            <w:rPr>
              <w:rFonts w:ascii="Times New Roman" w:eastAsiaTheme="minorEastAsia" w:hAnsi="Times New Roman"/>
              <w:color w:val="0070C0"/>
              <w:sz w:val="22"/>
              <w:szCs w:val="22"/>
            </w:rPr>
          </w:pPr>
          <w:hyperlink w:anchor="_Toc481441222" w:history="1">
            <w:r w:rsidR="000B3A0A" w:rsidRPr="000B3A0A">
              <w:rPr>
                <w:rStyle w:val="Hyperlink"/>
                <w:rFonts w:ascii="Times New Roman" w:hAnsi="Times New Roman"/>
                <w:color w:val="0070C0"/>
              </w:rPr>
              <w:t>Appendix A: Glossary table</w:t>
            </w:r>
            <w:r w:rsidR="000B3A0A" w:rsidRPr="000B3A0A">
              <w:rPr>
                <w:rFonts w:ascii="Times New Roman" w:hAnsi="Times New Roman"/>
                <w:webHidden/>
                <w:color w:val="0070C0"/>
              </w:rPr>
              <w:tab/>
            </w:r>
            <w:r w:rsidR="000B3A0A" w:rsidRPr="000B3A0A">
              <w:rPr>
                <w:rFonts w:ascii="Times New Roman" w:hAnsi="Times New Roman"/>
                <w:webHidden/>
                <w:color w:val="0070C0"/>
              </w:rPr>
              <w:fldChar w:fldCharType="begin"/>
            </w:r>
            <w:r w:rsidR="000B3A0A" w:rsidRPr="000B3A0A">
              <w:rPr>
                <w:rFonts w:ascii="Times New Roman" w:hAnsi="Times New Roman"/>
                <w:webHidden/>
                <w:color w:val="0070C0"/>
              </w:rPr>
              <w:instrText xml:space="preserve"> PAGEREF _Toc481441222 \h </w:instrText>
            </w:r>
            <w:r w:rsidR="000B3A0A" w:rsidRPr="000B3A0A">
              <w:rPr>
                <w:rFonts w:ascii="Times New Roman" w:hAnsi="Times New Roman"/>
                <w:webHidden/>
                <w:color w:val="0070C0"/>
              </w:rPr>
            </w:r>
            <w:r w:rsidR="000B3A0A" w:rsidRPr="000B3A0A">
              <w:rPr>
                <w:rFonts w:ascii="Times New Roman" w:hAnsi="Times New Roman"/>
                <w:webHidden/>
                <w:color w:val="0070C0"/>
              </w:rPr>
              <w:fldChar w:fldCharType="separate"/>
            </w:r>
            <w:r w:rsidR="009461FA">
              <w:rPr>
                <w:rFonts w:ascii="Times New Roman" w:hAnsi="Times New Roman"/>
                <w:webHidden/>
                <w:color w:val="0070C0"/>
              </w:rPr>
              <w:t>24</w:t>
            </w:r>
            <w:r w:rsidR="000B3A0A" w:rsidRPr="000B3A0A">
              <w:rPr>
                <w:rFonts w:ascii="Times New Roman" w:hAnsi="Times New Roman"/>
                <w:webHidden/>
                <w:color w:val="0070C0"/>
              </w:rPr>
              <w:fldChar w:fldCharType="end"/>
            </w:r>
          </w:hyperlink>
        </w:p>
        <w:p w:rsidR="000B3A0A" w:rsidRPr="000B3A0A" w:rsidRDefault="00A709FA" w:rsidP="000B3A0A">
          <w:pPr>
            <w:pStyle w:val="TOC1"/>
            <w:jc w:val="left"/>
            <w:rPr>
              <w:rFonts w:ascii="Times New Roman" w:eastAsiaTheme="minorEastAsia" w:hAnsi="Times New Roman"/>
              <w:color w:val="0070C0"/>
              <w:sz w:val="22"/>
              <w:szCs w:val="22"/>
            </w:rPr>
          </w:pPr>
          <w:hyperlink w:anchor="_Toc481441223" w:history="1">
            <w:r w:rsidR="000B3A0A" w:rsidRPr="000B3A0A">
              <w:rPr>
                <w:rStyle w:val="Hyperlink"/>
                <w:rFonts w:ascii="Times New Roman" w:hAnsi="Times New Roman"/>
                <w:color w:val="0070C0"/>
              </w:rPr>
              <w:t>Appendix B: Analysis Models</w:t>
            </w:r>
            <w:r w:rsidR="000B3A0A" w:rsidRPr="000B3A0A">
              <w:rPr>
                <w:rFonts w:ascii="Times New Roman" w:hAnsi="Times New Roman"/>
                <w:webHidden/>
                <w:color w:val="0070C0"/>
              </w:rPr>
              <w:tab/>
            </w:r>
            <w:r w:rsidR="000B3A0A" w:rsidRPr="000B3A0A">
              <w:rPr>
                <w:rFonts w:ascii="Times New Roman" w:hAnsi="Times New Roman"/>
                <w:webHidden/>
                <w:color w:val="0070C0"/>
              </w:rPr>
              <w:fldChar w:fldCharType="begin"/>
            </w:r>
            <w:r w:rsidR="000B3A0A" w:rsidRPr="000B3A0A">
              <w:rPr>
                <w:rFonts w:ascii="Times New Roman" w:hAnsi="Times New Roman"/>
                <w:webHidden/>
                <w:color w:val="0070C0"/>
              </w:rPr>
              <w:instrText xml:space="preserve"> PAGEREF _Toc481441223 \h </w:instrText>
            </w:r>
            <w:r w:rsidR="000B3A0A" w:rsidRPr="000B3A0A">
              <w:rPr>
                <w:rFonts w:ascii="Times New Roman" w:hAnsi="Times New Roman"/>
                <w:webHidden/>
                <w:color w:val="0070C0"/>
              </w:rPr>
            </w:r>
            <w:r w:rsidR="000B3A0A" w:rsidRPr="000B3A0A">
              <w:rPr>
                <w:rFonts w:ascii="Times New Roman" w:hAnsi="Times New Roman"/>
                <w:webHidden/>
                <w:color w:val="0070C0"/>
              </w:rPr>
              <w:fldChar w:fldCharType="separate"/>
            </w:r>
            <w:r w:rsidR="009461FA">
              <w:rPr>
                <w:rFonts w:ascii="Times New Roman" w:hAnsi="Times New Roman"/>
                <w:webHidden/>
                <w:color w:val="0070C0"/>
              </w:rPr>
              <w:t>24</w:t>
            </w:r>
            <w:r w:rsidR="000B3A0A" w:rsidRPr="000B3A0A">
              <w:rPr>
                <w:rFonts w:ascii="Times New Roman" w:hAnsi="Times New Roman"/>
                <w:webHidden/>
                <w:color w:val="0070C0"/>
              </w:rPr>
              <w:fldChar w:fldCharType="end"/>
            </w:r>
          </w:hyperlink>
        </w:p>
        <w:p w:rsidR="000B3A0A" w:rsidRPr="000B3A0A" w:rsidRDefault="00A709FA" w:rsidP="000B3A0A">
          <w:pPr>
            <w:pStyle w:val="TOC2"/>
            <w:tabs>
              <w:tab w:val="left" w:pos="720"/>
            </w:tabs>
            <w:jc w:val="left"/>
            <w:rPr>
              <w:rFonts w:ascii="Times New Roman" w:eastAsiaTheme="minorEastAsia" w:hAnsi="Times New Roman"/>
              <w:b/>
              <w:noProof/>
              <w:color w:val="0070C0"/>
              <w:szCs w:val="22"/>
            </w:rPr>
          </w:pPr>
          <w:hyperlink w:anchor="_Toc481441224" w:history="1">
            <w:r w:rsidR="000B3A0A" w:rsidRPr="000B3A0A">
              <w:rPr>
                <w:rStyle w:val="Hyperlink"/>
                <w:rFonts w:ascii="Times New Roman" w:hAnsi="Times New Roman"/>
                <w:b/>
                <w:noProof/>
                <w:color w:val="0070C0"/>
              </w:rPr>
              <w:t>1.</w:t>
            </w:r>
            <w:r w:rsidR="000B3A0A" w:rsidRPr="000B3A0A">
              <w:rPr>
                <w:rFonts w:ascii="Times New Roman" w:eastAsiaTheme="minorEastAsia" w:hAnsi="Times New Roman"/>
                <w:b/>
                <w:noProof/>
                <w:color w:val="0070C0"/>
                <w:szCs w:val="22"/>
              </w:rPr>
              <w:tab/>
            </w:r>
            <w:r w:rsidR="000B3A0A" w:rsidRPr="000B3A0A">
              <w:rPr>
                <w:rStyle w:val="Hyperlink"/>
                <w:rFonts w:ascii="Times New Roman" w:hAnsi="Times New Roman"/>
                <w:b/>
                <w:noProof/>
                <w:color w:val="0070C0"/>
              </w:rPr>
              <w:t>UC_Login</w:t>
            </w:r>
            <w:r w:rsidR="000B3A0A" w:rsidRPr="000B3A0A">
              <w:rPr>
                <w:rFonts w:ascii="Times New Roman" w:hAnsi="Times New Roman"/>
                <w:b/>
                <w:noProof/>
                <w:webHidden/>
                <w:color w:val="0070C0"/>
              </w:rPr>
              <w:tab/>
            </w:r>
            <w:r w:rsidR="000B3A0A" w:rsidRPr="000B3A0A">
              <w:rPr>
                <w:rFonts w:ascii="Times New Roman" w:hAnsi="Times New Roman"/>
                <w:b/>
                <w:noProof/>
                <w:webHidden/>
                <w:color w:val="0070C0"/>
              </w:rPr>
              <w:fldChar w:fldCharType="begin"/>
            </w:r>
            <w:r w:rsidR="000B3A0A" w:rsidRPr="000B3A0A">
              <w:rPr>
                <w:rFonts w:ascii="Times New Roman" w:hAnsi="Times New Roman"/>
                <w:b/>
                <w:noProof/>
                <w:webHidden/>
                <w:color w:val="0070C0"/>
              </w:rPr>
              <w:instrText xml:space="preserve"> PAGEREF _Toc481441224 \h </w:instrText>
            </w:r>
            <w:r w:rsidR="000B3A0A" w:rsidRPr="000B3A0A">
              <w:rPr>
                <w:rFonts w:ascii="Times New Roman" w:hAnsi="Times New Roman"/>
                <w:b/>
                <w:noProof/>
                <w:webHidden/>
                <w:color w:val="0070C0"/>
              </w:rPr>
            </w:r>
            <w:r w:rsidR="000B3A0A" w:rsidRPr="000B3A0A">
              <w:rPr>
                <w:rFonts w:ascii="Times New Roman" w:hAnsi="Times New Roman"/>
                <w:b/>
                <w:noProof/>
                <w:webHidden/>
                <w:color w:val="0070C0"/>
              </w:rPr>
              <w:fldChar w:fldCharType="separate"/>
            </w:r>
            <w:r w:rsidR="009461FA">
              <w:rPr>
                <w:rFonts w:ascii="Times New Roman" w:hAnsi="Times New Roman"/>
                <w:b/>
                <w:noProof/>
                <w:webHidden/>
                <w:color w:val="0070C0"/>
              </w:rPr>
              <w:t>24</w:t>
            </w:r>
            <w:r w:rsidR="000B3A0A" w:rsidRPr="000B3A0A">
              <w:rPr>
                <w:rFonts w:ascii="Times New Roman" w:hAnsi="Times New Roman"/>
                <w:b/>
                <w:noProof/>
                <w:webHidden/>
                <w:color w:val="0070C0"/>
              </w:rPr>
              <w:fldChar w:fldCharType="end"/>
            </w:r>
          </w:hyperlink>
        </w:p>
        <w:p w:rsidR="000B3A0A" w:rsidRPr="000B3A0A" w:rsidRDefault="00A709FA" w:rsidP="000B3A0A">
          <w:pPr>
            <w:pStyle w:val="TOC2"/>
            <w:tabs>
              <w:tab w:val="left" w:pos="720"/>
            </w:tabs>
            <w:jc w:val="left"/>
            <w:rPr>
              <w:rFonts w:ascii="Times New Roman" w:eastAsiaTheme="minorEastAsia" w:hAnsi="Times New Roman"/>
              <w:b/>
              <w:noProof/>
              <w:color w:val="0070C0"/>
              <w:szCs w:val="22"/>
            </w:rPr>
          </w:pPr>
          <w:hyperlink w:anchor="_Toc481441225" w:history="1">
            <w:r w:rsidR="000B3A0A" w:rsidRPr="000B3A0A">
              <w:rPr>
                <w:rStyle w:val="Hyperlink"/>
                <w:rFonts w:ascii="Times New Roman" w:hAnsi="Times New Roman"/>
                <w:b/>
                <w:noProof/>
                <w:color w:val="0070C0"/>
              </w:rPr>
              <w:t>2.</w:t>
            </w:r>
            <w:r w:rsidR="000B3A0A" w:rsidRPr="000B3A0A">
              <w:rPr>
                <w:rFonts w:ascii="Times New Roman" w:eastAsiaTheme="minorEastAsia" w:hAnsi="Times New Roman"/>
                <w:b/>
                <w:noProof/>
                <w:color w:val="0070C0"/>
                <w:szCs w:val="22"/>
              </w:rPr>
              <w:tab/>
            </w:r>
            <w:r w:rsidR="000B3A0A" w:rsidRPr="000B3A0A">
              <w:rPr>
                <w:rStyle w:val="Hyperlink"/>
                <w:rFonts w:ascii="Times New Roman" w:hAnsi="Times New Roman"/>
                <w:b/>
                <w:noProof/>
                <w:color w:val="0070C0"/>
              </w:rPr>
              <w:t>Use Case Diagram: Full size: drive.google.com/drive/folders/0BwvTggymLfLOampveGZPOVUyU2M?usp=sharing</w:t>
            </w:r>
            <w:r w:rsidR="000B3A0A" w:rsidRPr="000B3A0A">
              <w:rPr>
                <w:rFonts w:ascii="Times New Roman" w:hAnsi="Times New Roman"/>
                <w:b/>
                <w:noProof/>
                <w:webHidden/>
                <w:color w:val="0070C0"/>
              </w:rPr>
              <w:tab/>
            </w:r>
            <w:r w:rsidR="000B3A0A" w:rsidRPr="000B3A0A">
              <w:rPr>
                <w:rFonts w:ascii="Times New Roman" w:hAnsi="Times New Roman"/>
                <w:b/>
                <w:noProof/>
                <w:webHidden/>
                <w:color w:val="0070C0"/>
              </w:rPr>
              <w:fldChar w:fldCharType="begin"/>
            </w:r>
            <w:r w:rsidR="000B3A0A" w:rsidRPr="000B3A0A">
              <w:rPr>
                <w:rFonts w:ascii="Times New Roman" w:hAnsi="Times New Roman"/>
                <w:b/>
                <w:noProof/>
                <w:webHidden/>
                <w:color w:val="0070C0"/>
              </w:rPr>
              <w:instrText xml:space="preserve"> PAGEREF _Toc481441225 \h </w:instrText>
            </w:r>
            <w:r w:rsidR="000B3A0A" w:rsidRPr="000B3A0A">
              <w:rPr>
                <w:rFonts w:ascii="Times New Roman" w:hAnsi="Times New Roman"/>
                <w:b/>
                <w:noProof/>
                <w:webHidden/>
                <w:color w:val="0070C0"/>
              </w:rPr>
            </w:r>
            <w:r w:rsidR="000B3A0A" w:rsidRPr="000B3A0A">
              <w:rPr>
                <w:rFonts w:ascii="Times New Roman" w:hAnsi="Times New Roman"/>
                <w:b/>
                <w:noProof/>
                <w:webHidden/>
                <w:color w:val="0070C0"/>
              </w:rPr>
              <w:fldChar w:fldCharType="separate"/>
            </w:r>
            <w:r w:rsidR="009461FA">
              <w:rPr>
                <w:rFonts w:ascii="Times New Roman" w:hAnsi="Times New Roman"/>
                <w:b/>
                <w:noProof/>
                <w:webHidden/>
                <w:color w:val="0070C0"/>
              </w:rPr>
              <w:t>26</w:t>
            </w:r>
            <w:r w:rsidR="000B3A0A" w:rsidRPr="000B3A0A">
              <w:rPr>
                <w:rFonts w:ascii="Times New Roman" w:hAnsi="Times New Roman"/>
                <w:b/>
                <w:noProof/>
                <w:webHidden/>
                <w:color w:val="0070C0"/>
              </w:rPr>
              <w:fldChar w:fldCharType="end"/>
            </w:r>
          </w:hyperlink>
        </w:p>
        <w:p w:rsidR="000B3A0A" w:rsidRPr="000B3A0A" w:rsidRDefault="00A709FA" w:rsidP="000B3A0A">
          <w:pPr>
            <w:pStyle w:val="TOC2"/>
            <w:tabs>
              <w:tab w:val="left" w:pos="720"/>
            </w:tabs>
            <w:jc w:val="left"/>
            <w:rPr>
              <w:rFonts w:ascii="Times New Roman" w:eastAsiaTheme="minorEastAsia" w:hAnsi="Times New Roman"/>
              <w:b/>
              <w:noProof/>
              <w:color w:val="0070C0"/>
              <w:szCs w:val="22"/>
            </w:rPr>
          </w:pPr>
          <w:hyperlink w:anchor="_Toc481441226" w:history="1">
            <w:r w:rsidR="000B3A0A" w:rsidRPr="000B3A0A">
              <w:rPr>
                <w:rStyle w:val="Hyperlink"/>
                <w:rFonts w:ascii="Times New Roman" w:hAnsi="Times New Roman"/>
                <w:b/>
                <w:noProof/>
                <w:color w:val="0070C0"/>
              </w:rPr>
              <w:t>3.</w:t>
            </w:r>
            <w:r w:rsidR="000B3A0A" w:rsidRPr="000B3A0A">
              <w:rPr>
                <w:rFonts w:ascii="Times New Roman" w:eastAsiaTheme="minorEastAsia" w:hAnsi="Times New Roman"/>
                <w:b/>
                <w:noProof/>
                <w:color w:val="0070C0"/>
                <w:szCs w:val="22"/>
              </w:rPr>
              <w:tab/>
            </w:r>
            <w:r w:rsidR="000B3A0A" w:rsidRPr="000B3A0A">
              <w:rPr>
                <w:rStyle w:val="Hyperlink"/>
                <w:rFonts w:ascii="Times New Roman" w:hAnsi="Times New Roman"/>
                <w:b/>
                <w:noProof/>
                <w:color w:val="0070C0"/>
              </w:rPr>
              <w:t>Class Diagram: full size: drive.google.com/drive/folders/0BwvTggymLfLOampveGZPOVUyU2M?usp=sharing</w:t>
            </w:r>
            <w:r w:rsidR="000B3A0A" w:rsidRPr="000B3A0A">
              <w:rPr>
                <w:rFonts w:ascii="Times New Roman" w:hAnsi="Times New Roman"/>
                <w:b/>
                <w:noProof/>
                <w:webHidden/>
                <w:color w:val="0070C0"/>
              </w:rPr>
              <w:tab/>
            </w:r>
            <w:r w:rsidR="000B3A0A" w:rsidRPr="000B3A0A">
              <w:rPr>
                <w:rFonts w:ascii="Times New Roman" w:hAnsi="Times New Roman"/>
                <w:b/>
                <w:noProof/>
                <w:webHidden/>
                <w:color w:val="0070C0"/>
              </w:rPr>
              <w:fldChar w:fldCharType="begin"/>
            </w:r>
            <w:r w:rsidR="000B3A0A" w:rsidRPr="000B3A0A">
              <w:rPr>
                <w:rFonts w:ascii="Times New Roman" w:hAnsi="Times New Roman"/>
                <w:b/>
                <w:noProof/>
                <w:webHidden/>
                <w:color w:val="0070C0"/>
              </w:rPr>
              <w:instrText xml:space="preserve"> PAGEREF _Toc481441226 \h </w:instrText>
            </w:r>
            <w:r w:rsidR="000B3A0A" w:rsidRPr="000B3A0A">
              <w:rPr>
                <w:rFonts w:ascii="Times New Roman" w:hAnsi="Times New Roman"/>
                <w:b/>
                <w:noProof/>
                <w:webHidden/>
                <w:color w:val="0070C0"/>
              </w:rPr>
            </w:r>
            <w:r w:rsidR="000B3A0A" w:rsidRPr="000B3A0A">
              <w:rPr>
                <w:rFonts w:ascii="Times New Roman" w:hAnsi="Times New Roman"/>
                <w:b/>
                <w:noProof/>
                <w:webHidden/>
                <w:color w:val="0070C0"/>
              </w:rPr>
              <w:fldChar w:fldCharType="separate"/>
            </w:r>
            <w:r w:rsidR="009461FA">
              <w:rPr>
                <w:rFonts w:ascii="Times New Roman" w:hAnsi="Times New Roman"/>
                <w:b/>
                <w:noProof/>
                <w:webHidden/>
                <w:color w:val="0070C0"/>
              </w:rPr>
              <w:t>26</w:t>
            </w:r>
            <w:r w:rsidR="000B3A0A" w:rsidRPr="000B3A0A">
              <w:rPr>
                <w:rFonts w:ascii="Times New Roman" w:hAnsi="Times New Roman"/>
                <w:b/>
                <w:noProof/>
                <w:webHidden/>
                <w:color w:val="0070C0"/>
              </w:rPr>
              <w:fldChar w:fldCharType="end"/>
            </w:r>
          </w:hyperlink>
        </w:p>
        <w:p w:rsidR="000B3A0A" w:rsidRPr="000B3A0A" w:rsidRDefault="00A709FA" w:rsidP="000B3A0A">
          <w:pPr>
            <w:pStyle w:val="TOC2"/>
            <w:tabs>
              <w:tab w:val="left" w:pos="720"/>
            </w:tabs>
            <w:jc w:val="left"/>
            <w:rPr>
              <w:rFonts w:ascii="Times New Roman" w:eastAsiaTheme="minorEastAsia" w:hAnsi="Times New Roman"/>
              <w:b/>
              <w:noProof/>
              <w:color w:val="0070C0"/>
              <w:szCs w:val="22"/>
            </w:rPr>
          </w:pPr>
          <w:hyperlink w:anchor="_Toc481441227" w:history="1">
            <w:r w:rsidR="000B3A0A" w:rsidRPr="000B3A0A">
              <w:rPr>
                <w:rStyle w:val="Hyperlink"/>
                <w:rFonts w:ascii="Times New Roman" w:hAnsi="Times New Roman"/>
                <w:b/>
                <w:noProof/>
                <w:color w:val="0070C0"/>
              </w:rPr>
              <w:t>4.</w:t>
            </w:r>
            <w:r w:rsidR="000B3A0A" w:rsidRPr="000B3A0A">
              <w:rPr>
                <w:rFonts w:ascii="Times New Roman" w:eastAsiaTheme="minorEastAsia" w:hAnsi="Times New Roman"/>
                <w:b/>
                <w:noProof/>
                <w:color w:val="0070C0"/>
                <w:szCs w:val="22"/>
              </w:rPr>
              <w:tab/>
            </w:r>
            <w:r w:rsidR="000B3A0A" w:rsidRPr="000B3A0A">
              <w:rPr>
                <w:rStyle w:val="Hyperlink"/>
                <w:rFonts w:ascii="Times New Roman" w:hAnsi="Times New Roman"/>
                <w:b/>
                <w:noProof/>
                <w:color w:val="0070C0"/>
              </w:rPr>
              <w:t>Entity-Relationship Model: full size: drive.google.com/drive/folders/0BwvTggymLfLOampveGZPOVUyU2M?usp=sharing</w:t>
            </w:r>
            <w:r w:rsidR="000B3A0A" w:rsidRPr="000B3A0A">
              <w:rPr>
                <w:rFonts w:ascii="Times New Roman" w:hAnsi="Times New Roman"/>
                <w:b/>
                <w:noProof/>
                <w:webHidden/>
                <w:color w:val="0070C0"/>
              </w:rPr>
              <w:tab/>
            </w:r>
            <w:r w:rsidR="000B3A0A" w:rsidRPr="000B3A0A">
              <w:rPr>
                <w:rFonts w:ascii="Times New Roman" w:hAnsi="Times New Roman"/>
                <w:b/>
                <w:noProof/>
                <w:webHidden/>
                <w:color w:val="0070C0"/>
              </w:rPr>
              <w:fldChar w:fldCharType="begin"/>
            </w:r>
            <w:r w:rsidR="000B3A0A" w:rsidRPr="000B3A0A">
              <w:rPr>
                <w:rFonts w:ascii="Times New Roman" w:hAnsi="Times New Roman"/>
                <w:b/>
                <w:noProof/>
                <w:webHidden/>
                <w:color w:val="0070C0"/>
              </w:rPr>
              <w:instrText xml:space="preserve"> PAGEREF _Toc481441227 \h </w:instrText>
            </w:r>
            <w:r w:rsidR="000B3A0A" w:rsidRPr="000B3A0A">
              <w:rPr>
                <w:rFonts w:ascii="Times New Roman" w:hAnsi="Times New Roman"/>
                <w:b/>
                <w:noProof/>
                <w:webHidden/>
                <w:color w:val="0070C0"/>
              </w:rPr>
            </w:r>
            <w:r w:rsidR="000B3A0A" w:rsidRPr="000B3A0A">
              <w:rPr>
                <w:rFonts w:ascii="Times New Roman" w:hAnsi="Times New Roman"/>
                <w:b/>
                <w:noProof/>
                <w:webHidden/>
                <w:color w:val="0070C0"/>
              </w:rPr>
              <w:fldChar w:fldCharType="separate"/>
            </w:r>
            <w:r w:rsidR="009461FA">
              <w:rPr>
                <w:rFonts w:ascii="Times New Roman" w:hAnsi="Times New Roman"/>
                <w:b/>
                <w:noProof/>
                <w:webHidden/>
                <w:color w:val="0070C0"/>
              </w:rPr>
              <w:t>27</w:t>
            </w:r>
            <w:r w:rsidR="000B3A0A" w:rsidRPr="000B3A0A">
              <w:rPr>
                <w:rFonts w:ascii="Times New Roman" w:hAnsi="Times New Roman"/>
                <w:b/>
                <w:noProof/>
                <w:webHidden/>
                <w:color w:val="0070C0"/>
              </w:rPr>
              <w:fldChar w:fldCharType="end"/>
            </w:r>
          </w:hyperlink>
        </w:p>
        <w:p w:rsidR="000B3A0A" w:rsidRPr="000B3A0A" w:rsidRDefault="00A709FA" w:rsidP="000B3A0A">
          <w:pPr>
            <w:pStyle w:val="TOC2"/>
            <w:tabs>
              <w:tab w:val="left" w:pos="720"/>
            </w:tabs>
            <w:jc w:val="left"/>
            <w:rPr>
              <w:rFonts w:ascii="Times New Roman" w:eastAsiaTheme="minorEastAsia" w:hAnsi="Times New Roman"/>
              <w:b/>
              <w:noProof/>
              <w:color w:val="0070C0"/>
              <w:szCs w:val="22"/>
            </w:rPr>
          </w:pPr>
          <w:hyperlink w:anchor="_Toc481441228" w:history="1">
            <w:r w:rsidR="000B3A0A" w:rsidRPr="000B3A0A">
              <w:rPr>
                <w:rStyle w:val="Hyperlink"/>
                <w:rFonts w:ascii="Times New Roman" w:hAnsi="Times New Roman"/>
                <w:b/>
                <w:noProof/>
                <w:color w:val="0070C0"/>
              </w:rPr>
              <w:t>5.</w:t>
            </w:r>
            <w:r w:rsidR="000B3A0A" w:rsidRPr="000B3A0A">
              <w:rPr>
                <w:rFonts w:ascii="Times New Roman" w:eastAsiaTheme="minorEastAsia" w:hAnsi="Times New Roman"/>
                <w:b/>
                <w:noProof/>
                <w:color w:val="0070C0"/>
                <w:szCs w:val="22"/>
              </w:rPr>
              <w:tab/>
            </w:r>
            <w:r w:rsidR="000B3A0A" w:rsidRPr="000B3A0A">
              <w:rPr>
                <w:rStyle w:val="Hyperlink"/>
                <w:rFonts w:ascii="Times New Roman" w:hAnsi="Times New Roman"/>
                <w:b/>
                <w:noProof/>
                <w:color w:val="0070C0"/>
              </w:rPr>
              <w:t>Sequence diagram</w:t>
            </w:r>
            <w:r w:rsidR="000B3A0A" w:rsidRPr="000B3A0A">
              <w:rPr>
                <w:rFonts w:ascii="Times New Roman" w:hAnsi="Times New Roman"/>
                <w:b/>
                <w:noProof/>
                <w:webHidden/>
                <w:color w:val="0070C0"/>
              </w:rPr>
              <w:tab/>
            </w:r>
            <w:r w:rsidR="000B3A0A" w:rsidRPr="000B3A0A">
              <w:rPr>
                <w:rFonts w:ascii="Times New Roman" w:hAnsi="Times New Roman"/>
                <w:b/>
                <w:noProof/>
                <w:webHidden/>
                <w:color w:val="0070C0"/>
              </w:rPr>
              <w:fldChar w:fldCharType="begin"/>
            </w:r>
            <w:r w:rsidR="000B3A0A" w:rsidRPr="000B3A0A">
              <w:rPr>
                <w:rFonts w:ascii="Times New Roman" w:hAnsi="Times New Roman"/>
                <w:b/>
                <w:noProof/>
                <w:webHidden/>
                <w:color w:val="0070C0"/>
              </w:rPr>
              <w:instrText xml:space="preserve"> PAGEREF _Toc481441228 \h </w:instrText>
            </w:r>
            <w:r w:rsidR="000B3A0A" w:rsidRPr="000B3A0A">
              <w:rPr>
                <w:rFonts w:ascii="Times New Roman" w:hAnsi="Times New Roman"/>
                <w:b/>
                <w:noProof/>
                <w:webHidden/>
                <w:color w:val="0070C0"/>
              </w:rPr>
            </w:r>
            <w:r w:rsidR="000B3A0A" w:rsidRPr="000B3A0A">
              <w:rPr>
                <w:rFonts w:ascii="Times New Roman" w:hAnsi="Times New Roman"/>
                <w:b/>
                <w:noProof/>
                <w:webHidden/>
                <w:color w:val="0070C0"/>
              </w:rPr>
              <w:fldChar w:fldCharType="separate"/>
            </w:r>
            <w:r w:rsidR="009461FA">
              <w:rPr>
                <w:rFonts w:ascii="Times New Roman" w:hAnsi="Times New Roman"/>
                <w:b/>
                <w:noProof/>
                <w:webHidden/>
                <w:color w:val="0070C0"/>
              </w:rPr>
              <w:t>27</w:t>
            </w:r>
            <w:r w:rsidR="000B3A0A" w:rsidRPr="000B3A0A">
              <w:rPr>
                <w:rFonts w:ascii="Times New Roman" w:hAnsi="Times New Roman"/>
                <w:b/>
                <w:noProof/>
                <w:webHidden/>
                <w:color w:val="0070C0"/>
              </w:rPr>
              <w:fldChar w:fldCharType="end"/>
            </w:r>
          </w:hyperlink>
        </w:p>
        <w:p w:rsidR="000B3A0A" w:rsidRPr="000B3A0A" w:rsidRDefault="00A709FA" w:rsidP="000B3A0A">
          <w:pPr>
            <w:pStyle w:val="TOC2"/>
            <w:tabs>
              <w:tab w:val="left" w:pos="720"/>
            </w:tabs>
            <w:jc w:val="left"/>
            <w:rPr>
              <w:rFonts w:ascii="Times New Roman" w:eastAsiaTheme="minorEastAsia" w:hAnsi="Times New Roman"/>
              <w:b/>
              <w:noProof/>
              <w:color w:val="0070C0"/>
              <w:szCs w:val="22"/>
            </w:rPr>
          </w:pPr>
          <w:hyperlink w:anchor="_Toc481441229" w:history="1">
            <w:r w:rsidR="000B3A0A" w:rsidRPr="000B3A0A">
              <w:rPr>
                <w:rStyle w:val="Hyperlink"/>
                <w:rFonts w:ascii="Times New Roman" w:hAnsi="Times New Roman"/>
                <w:b/>
                <w:noProof/>
                <w:color w:val="0070C0"/>
              </w:rPr>
              <w:t>6.</w:t>
            </w:r>
            <w:r w:rsidR="000B3A0A" w:rsidRPr="000B3A0A">
              <w:rPr>
                <w:rFonts w:ascii="Times New Roman" w:eastAsiaTheme="minorEastAsia" w:hAnsi="Times New Roman"/>
                <w:b/>
                <w:noProof/>
                <w:color w:val="0070C0"/>
                <w:szCs w:val="22"/>
              </w:rPr>
              <w:tab/>
            </w:r>
            <w:r w:rsidR="000B3A0A" w:rsidRPr="000B3A0A">
              <w:rPr>
                <w:rStyle w:val="Hyperlink"/>
                <w:rFonts w:ascii="Times New Roman" w:hAnsi="Times New Roman"/>
                <w:b/>
                <w:noProof/>
                <w:color w:val="0070C0"/>
              </w:rPr>
              <w:t>Goal tree: full size: drive.google.com/drive/folders/0BwvTggymLfLOampveGZPOVUyU2M?usp=sharing</w:t>
            </w:r>
            <w:r w:rsidR="000B3A0A" w:rsidRPr="000B3A0A">
              <w:rPr>
                <w:rFonts w:ascii="Times New Roman" w:hAnsi="Times New Roman"/>
                <w:b/>
                <w:noProof/>
                <w:webHidden/>
                <w:color w:val="0070C0"/>
              </w:rPr>
              <w:tab/>
            </w:r>
            <w:r w:rsidR="000B3A0A" w:rsidRPr="000B3A0A">
              <w:rPr>
                <w:rFonts w:ascii="Times New Roman" w:hAnsi="Times New Roman"/>
                <w:b/>
                <w:noProof/>
                <w:webHidden/>
                <w:color w:val="0070C0"/>
              </w:rPr>
              <w:fldChar w:fldCharType="begin"/>
            </w:r>
            <w:r w:rsidR="000B3A0A" w:rsidRPr="000B3A0A">
              <w:rPr>
                <w:rFonts w:ascii="Times New Roman" w:hAnsi="Times New Roman"/>
                <w:b/>
                <w:noProof/>
                <w:webHidden/>
                <w:color w:val="0070C0"/>
              </w:rPr>
              <w:instrText xml:space="preserve"> PAGEREF _Toc481441229 \h </w:instrText>
            </w:r>
            <w:r w:rsidR="000B3A0A" w:rsidRPr="000B3A0A">
              <w:rPr>
                <w:rFonts w:ascii="Times New Roman" w:hAnsi="Times New Roman"/>
                <w:b/>
                <w:noProof/>
                <w:webHidden/>
                <w:color w:val="0070C0"/>
              </w:rPr>
            </w:r>
            <w:r w:rsidR="000B3A0A" w:rsidRPr="000B3A0A">
              <w:rPr>
                <w:rFonts w:ascii="Times New Roman" w:hAnsi="Times New Roman"/>
                <w:b/>
                <w:noProof/>
                <w:webHidden/>
                <w:color w:val="0070C0"/>
              </w:rPr>
              <w:fldChar w:fldCharType="separate"/>
            </w:r>
            <w:r w:rsidR="009461FA">
              <w:rPr>
                <w:rFonts w:ascii="Times New Roman" w:hAnsi="Times New Roman"/>
                <w:b/>
                <w:noProof/>
                <w:webHidden/>
                <w:color w:val="0070C0"/>
              </w:rPr>
              <w:t>28</w:t>
            </w:r>
            <w:r w:rsidR="000B3A0A" w:rsidRPr="000B3A0A">
              <w:rPr>
                <w:rFonts w:ascii="Times New Roman" w:hAnsi="Times New Roman"/>
                <w:b/>
                <w:noProof/>
                <w:webHidden/>
                <w:color w:val="0070C0"/>
              </w:rPr>
              <w:fldChar w:fldCharType="end"/>
            </w:r>
          </w:hyperlink>
        </w:p>
        <w:p w:rsidR="000B3A0A" w:rsidRPr="000B3A0A" w:rsidRDefault="00A709FA" w:rsidP="000B3A0A">
          <w:pPr>
            <w:pStyle w:val="TOC2"/>
            <w:tabs>
              <w:tab w:val="left" w:pos="720"/>
            </w:tabs>
            <w:jc w:val="left"/>
            <w:rPr>
              <w:rFonts w:ascii="Times New Roman" w:eastAsiaTheme="minorEastAsia" w:hAnsi="Times New Roman"/>
              <w:b/>
              <w:noProof/>
              <w:color w:val="0070C0"/>
              <w:szCs w:val="22"/>
            </w:rPr>
          </w:pPr>
          <w:hyperlink w:anchor="_Toc481441230" w:history="1">
            <w:r w:rsidR="000B3A0A" w:rsidRPr="000B3A0A">
              <w:rPr>
                <w:rStyle w:val="Hyperlink"/>
                <w:rFonts w:ascii="Times New Roman" w:hAnsi="Times New Roman"/>
                <w:b/>
                <w:noProof/>
                <w:color w:val="0070C0"/>
              </w:rPr>
              <w:t>7.</w:t>
            </w:r>
            <w:r w:rsidR="000B3A0A" w:rsidRPr="000B3A0A">
              <w:rPr>
                <w:rFonts w:ascii="Times New Roman" w:eastAsiaTheme="minorEastAsia" w:hAnsi="Times New Roman"/>
                <w:b/>
                <w:noProof/>
                <w:color w:val="0070C0"/>
                <w:szCs w:val="22"/>
              </w:rPr>
              <w:tab/>
            </w:r>
            <w:r w:rsidR="000B3A0A" w:rsidRPr="000B3A0A">
              <w:rPr>
                <w:rStyle w:val="Hyperlink"/>
                <w:rFonts w:ascii="Times New Roman" w:hAnsi="Times New Roman"/>
                <w:b/>
                <w:noProof/>
                <w:color w:val="0070C0"/>
              </w:rPr>
              <w:t>Goal analysis diagram: Full size: drive.google.com/drive/folders/0BwvTggymLfLOampveGZPOVUyU2M?usp=sharing</w:t>
            </w:r>
            <w:r w:rsidR="000B3A0A" w:rsidRPr="000B3A0A">
              <w:rPr>
                <w:rFonts w:ascii="Times New Roman" w:hAnsi="Times New Roman"/>
                <w:b/>
                <w:noProof/>
                <w:webHidden/>
                <w:color w:val="0070C0"/>
              </w:rPr>
              <w:tab/>
            </w:r>
            <w:r w:rsidR="000B3A0A" w:rsidRPr="000B3A0A">
              <w:rPr>
                <w:rFonts w:ascii="Times New Roman" w:hAnsi="Times New Roman"/>
                <w:b/>
                <w:noProof/>
                <w:webHidden/>
                <w:color w:val="0070C0"/>
              </w:rPr>
              <w:fldChar w:fldCharType="begin"/>
            </w:r>
            <w:r w:rsidR="000B3A0A" w:rsidRPr="000B3A0A">
              <w:rPr>
                <w:rFonts w:ascii="Times New Roman" w:hAnsi="Times New Roman"/>
                <w:b/>
                <w:noProof/>
                <w:webHidden/>
                <w:color w:val="0070C0"/>
              </w:rPr>
              <w:instrText xml:space="preserve"> PAGEREF _Toc481441230 \h </w:instrText>
            </w:r>
            <w:r w:rsidR="000B3A0A" w:rsidRPr="000B3A0A">
              <w:rPr>
                <w:rFonts w:ascii="Times New Roman" w:hAnsi="Times New Roman"/>
                <w:b/>
                <w:noProof/>
                <w:webHidden/>
                <w:color w:val="0070C0"/>
              </w:rPr>
            </w:r>
            <w:r w:rsidR="000B3A0A" w:rsidRPr="000B3A0A">
              <w:rPr>
                <w:rFonts w:ascii="Times New Roman" w:hAnsi="Times New Roman"/>
                <w:b/>
                <w:noProof/>
                <w:webHidden/>
                <w:color w:val="0070C0"/>
              </w:rPr>
              <w:fldChar w:fldCharType="separate"/>
            </w:r>
            <w:r w:rsidR="009461FA">
              <w:rPr>
                <w:rFonts w:ascii="Times New Roman" w:hAnsi="Times New Roman"/>
                <w:b/>
                <w:noProof/>
                <w:webHidden/>
                <w:color w:val="0070C0"/>
              </w:rPr>
              <w:t>29</w:t>
            </w:r>
            <w:r w:rsidR="000B3A0A" w:rsidRPr="000B3A0A">
              <w:rPr>
                <w:rFonts w:ascii="Times New Roman" w:hAnsi="Times New Roman"/>
                <w:b/>
                <w:noProof/>
                <w:webHidden/>
                <w:color w:val="0070C0"/>
              </w:rPr>
              <w:fldChar w:fldCharType="end"/>
            </w:r>
          </w:hyperlink>
        </w:p>
        <w:p w:rsidR="000B3A0A" w:rsidRPr="000B3A0A" w:rsidRDefault="00A709FA" w:rsidP="000B3A0A">
          <w:pPr>
            <w:pStyle w:val="TOC2"/>
            <w:tabs>
              <w:tab w:val="left" w:pos="720"/>
            </w:tabs>
            <w:jc w:val="left"/>
            <w:rPr>
              <w:rFonts w:ascii="Times New Roman" w:eastAsiaTheme="minorEastAsia" w:hAnsi="Times New Roman"/>
              <w:b/>
              <w:noProof/>
              <w:color w:val="0070C0"/>
              <w:szCs w:val="22"/>
            </w:rPr>
          </w:pPr>
          <w:hyperlink w:anchor="_Toc481441231" w:history="1">
            <w:r w:rsidR="000B3A0A" w:rsidRPr="000B3A0A">
              <w:rPr>
                <w:rStyle w:val="Hyperlink"/>
                <w:rFonts w:ascii="Times New Roman" w:hAnsi="Times New Roman"/>
                <w:b/>
                <w:noProof/>
                <w:color w:val="0070C0"/>
              </w:rPr>
              <w:t>8.</w:t>
            </w:r>
            <w:r w:rsidR="000B3A0A" w:rsidRPr="000B3A0A">
              <w:rPr>
                <w:rFonts w:ascii="Times New Roman" w:eastAsiaTheme="minorEastAsia" w:hAnsi="Times New Roman"/>
                <w:b/>
                <w:noProof/>
                <w:color w:val="0070C0"/>
                <w:szCs w:val="22"/>
              </w:rPr>
              <w:tab/>
            </w:r>
            <w:r w:rsidR="000B3A0A" w:rsidRPr="000B3A0A">
              <w:rPr>
                <w:rStyle w:val="Hyperlink"/>
                <w:rFonts w:ascii="Times New Roman" w:hAnsi="Times New Roman"/>
                <w:b/>
                <w:noProof/>
                <w:color w:val="0070C0"/>
              </w:rPr>
              <w:t>Analyzing costs - Penefits : This file in: drive.google.com/drive/folders/0BwvTggymLfLOampveGZPOVUyU2M?usp=sharing</w:t>
            </w:r>
            <w:r w:rsidR="000B3A0A" w:rsidRPr="000B3A0A">
              <w:rPr>
                <w:rFonts w:ascii="Times New Roman" w:hAnsi="Times New Roman"/>
                <w:b/>
                <w:noProof/>
                <w:webHidden/>
                <w:color w:val="0070C0"/>
              </w:rPr>
              <w:tab/>
            </w:r>
            <w:r w:rsidR="000B3A0A" w:rsidRPr="000B3A0A">
              <w:rPr>
                <w:rFonts w:ascii="Times New Roman" w:hAnsi="Times New Roman"/>
                <w:b/>
                <w:noProof/>
                <w:webHidden/>
                <w:color w:val="0070C0"/>
              </w:rPr>
              <w:fldChar w:fldCharType="begin"/>
            </w:r>
            <w:r w:rsidR="000B3A0A" w:rsidRPr="000B3A0A">
              <w:rPr>
                <w:rFonts w:ascii="Times New Roman" w:hAnsi="Times New Roman"/>
                <w:b/>
                <w:noProof/>
                <w:webHidden/>
                <w:color w:val="0070C0"/>
              </w:rPr>
              <w:instrText xml:space="preserve"> PAGEREF _Toc481441231 \h </w:instrText>
            </w:r>
            <w:r w:rsidR="000B3A0A" w:rsidRPr="000B3A0A">
              <w:rPr>
                <w:rFonts w:ascii="Times New Roman" w:hAnsi="Times New Roman"/>
                <w:b/>
                <w:noProof/>
                <w:webHidden/>
                <w:color w:val="0070C0"/>
              </w:rPr>
            </w:r>
            <w:r w:rsidR="000B3A0A" w:rsidRPr="000B3A0A">
              <w:rPr>
                <w:rFonts w:ascii="Times New Roman" w:hAnsi="Times New Roman"/>
                <w:b/>
                <w:noProof/>
                <w:webHidden/>
                <w:color w:val="0070C0"/>
              </w:rPr>
              <w:fldChar w:fldCharType="separate"/>
            </w:r>
            <w:r w:rsidR="009461FA">
              <w:rPr>
                <w:rFonts w:ascii="Times New Roman" w:hAnsi="Times New Roman"/>
                <w:b/>
                <w:noProof/>
                <w:webHidden/>
                <w:color w:val="0070C0"/>
              </w:rPr>
              <w:t>29</w:t>
            </w:r>
            <w:r w:rsidR="000B3A0A" w:rsidRPr="000B3A0A">
              <w:rPr>
                <w:rFonts w:ascii="Times New Roman" w:hAnsi="Times New Roman"/>
                <w:b/>
                <w:noProof/>
                <w:webHidden/>
                <w:color w:val="0070C0"/>
              </w:rPr>
              <w:fldChar w:fldCharType="end"/>
            </w:r>
          </w:hyperlink>
        </w:p>
        <w:p w:rsidR="000B3A0A" w:rsidRPr="000B3A0A" w:rsidRDefault="00A709FA" w:rsidP="000B3A0A">
          <w:pPr>
            <w:pStyle w:val="TOC2"/>
            <w:tabs>
              <w:tab w:val="left" w:pos="720"/>
            </w:tabs>
            <w:jc w:val="left"/>
            <w:rPr>
              <w:rFonts w:ascii="Times New Roman" w:eastAsiaTheme="minorEastAsia" w:hAnsi="Times New Roman"/>
              <w:b/>
              <w:noProof/>
              <w:color w:val="0070C0"/>
              <w:szCs w:val="22"/>
            </w:rPr>
          </w:pPr>
          <w:hyperlink w:anchor="_Toc481441232" w:history="1">
            <w:r w:rsidR="000B3A0A" w:rsidRPr="000B3A0A">
              <w:rPr>
                <w:rStyle w:val="Hyperlink"/>
                <w:rFonts w:ascii="Times New Roman" w:hAnsi="Times New Roman"/>
                <w:b/>
                <w:noProof/>
                <w:color w:val="0070C0"/>
              </w:rPr>
              <w:t>9.</w:t>
            </w:r>
            <w:r w:rsidR="000B3A0A" w:rsidRPr="000B3A0A">
              <w:rPr>
                <w:rFonts w:ascii="Times New Roman" w:eastAsiaTheme="minorEastAsia" w:hAnsi="Times New Roman"/>
                <w:b/>
                <w:noProof/>
                <w:color w:val="0070C0"/>
                <w:szCs w:val="22"/>
              </w:rPr>
              <w:tab/>
            </w:r>
            <w:r w:rsidR="000B3A0A" w:rsidRPr="000B3A0A">
              <w:rPr>
                <w:rStyle w:val="Hyperlink"/>
                <w:rFonts w:ascii="Times New Roman" w:hAnsi="Times New Roman"/>
                <w:b/>
                <w:noProof/>
                <w:color w:val="0070C0"/>
              </w:rPr>
              <w:t>Q &amp; A:</w:t>
            </w:r>
            <w:r w:rsidR="000B3A0A" w:rsidRPr="000B3A0A">
              <w:rPr>
                <w:rFonts w:ascii="Times New Roman" w:hAnsi="Times New Roman"/>
                <w:b/>
                <w:noProof/>
                <w:webHidden/>
                <w:color w:val="0070C0"/>
              </w:rPr>
              <w:tab/>
            </w:r>
            <w:r w:rsidR="000B3A0A" w:rsidRPr="000B3A0A">
              <w:rPr>
                <w:rFonts w:ascii="Times New Roman" w:hAnsi="Times New Roman"/>
                <w:b/>
                <w:noProof/>
                <w:webHidden/>
                <w:color w:val="0070C0"/>
              </w:rPr>
              <w:fldChar w:fldCharType="begin"/>
            </w:r>
            <w:r w:rsidR="000B3A0A" w:rsidRPr="000B3A0A">
              <w:rPr>
                <w:rFonts w:ascii="Times New Roman" w:hAnsi="Times New Roman"/>
                <w:b/>
                <w:noProof/>
                <w:webHidden/>
                <w:color w:val="0070C0"/>
              </w:rPr>
              <w:instrText xml:space="preserve"> PAGEREF _Toc481441232 \h </w:instrText>
            </w:r>
            <w:r w:rsidR="000B3A0A" w:rsidRPr="000B3A0A">
              <w:rPr>
                <w:rFonts w:ascii="Times New Roman" w:hAnsi="Times New Roman"/>
                <w:b/>
                <w:noProof/>
                <w:webHidden/>
                <w:color w:val="0070C0"/>
              </w:rPr>
            </w:r>
            <w:r w:rsidR="000B3A0A" w:rsidRPr="000B3A0A">
              <w:rPr>
                <w:rFonts w:ascii="Times New Roman" w:hAnsi="Times New Roman"/>
                <w:b/>
                <w:noProof/>
                <w:webHidden/>
                <w:color w:val="0070C0"/>
              </w:rPr>
              <w:fldChar w:fldCharType="separate"/>
            </w:r>
            <w:r w:rsidR="009461FA">
              <w:rPr>
                <w:rFonts w:ascii="Times New Roman" w:hAnsi="Times New Roman"/>
                <w:b/>
                <w:noProof/>
                <w:webHidden/>
                <w:color w:val="0070C0"/>
              </w:rPr>
              <w:t>32</w:t>
            </w:r>
            <w:r w:rsidR="000B3A0A" w:rsidRPr="000B3A0A">
              <w:rPr>
                <w:rFonts w:ascii="Times New Roman" w:hAnsi="Times New Roman"/>
                <w:b/>
                <w:noProof/>
                <w:webHidden/>
                <w:color w:val="0070C0"/>
              </w:rPr>
              <w:fldChar w:fldCharType="end"/>
            </w:r>
          </w:hyperlink>
        </w:p>
        <w:p w:rsidR="000B3A0A" w:rsidRPr="000B3A0A" w:rsidRDefault="00A709FA" w:rsidP="000B3A0A">
          <w:pPr>
            <w:pStyle w:val="TOC2"/>
            <w:tabs>
              <w:tab w:val="left" w:pos="960"/>
            </w:tabs>
            <w:jc w:val="left"/>
            <w:rPr>
              <w:rFonts w:ascii="Times New Roman" w:eastAsiaTheme="minorEastAsia" w:hAnsi="Times New Roman"/>
              <w:b/>
              <w:noProof/>
              <w:color w:val="0070C0"/>
              <w:szCs w:val="22"/>
            </w:rPr>
          </w:pPr>
          <w:hyperlink w:anchor="_Toc481441233" w:history="1">
            <w:r w:rsidR="000B3A0A" w:rsidRPr="000B3A0A">
              <w:rPr>
                <w:rStyle w:val="Hyperlink"/>
                <w:rFonts w:ascii="Times New Roman" w:hAnsi="Times New Roman"/>
                <w:b/>
                <w:noProof/>
                <w:color w:val="0070C0"/>
              </w:rPr>
              <w:t>10.</w:t>
            </w:r>
            <w:r w:rsidR="000B3A0A" w:rsidRPr="000B3A0A">
              <w:rPr>
                <w:rFonts w:ascii="Times New Roman" w:eastAsiaTheme="minorEastAsia" w:hAnsi="Times New Roman"/>
                <w:b/>
                <w:noProof/>
                <w:color w:val="0070C0"/>
                <w:szCs w:val="22"/>
              </w:rPr>
              <w:tab/>
            </w:r>
            <w:r w:rsidR="000B3A0A" w:rsidRPr="000B3A0A">
              <w:rPr>
                <w:rStyle w:val="Hyperlink"/>
                <w:rFonts w:ascii="Times New Roman" w:hAnsi="Times New Roman"/>
                <w:b/>
                <w:noProof/>
                <w:color w:val="0070C0"/>
              </w:rPr>
              <w:t>Matrix requirements: This file in: drive.google.com/drive/folders/0BwvTggymLfLOampveGZPOVUyU2M?usp=sharing</w:t>
            </w:r>
            <w:r w:rsidR="000B3A0A" w:rsidRPr="000B3A0A">
              <w:rPr>
                <w:rFonts w:ascii="Times New Roman" w:hAnsi="Times New Roman"/>
                <w:b/>
                <w:noProof/>
                <w:webHidden/>
                <w:color w:val="0070C0"/>
              </w:rPr>
              <w:tab/>
            </w:r>
            <w:r w:rsidR="000B3A0A" w:rsidRPr="000B3A0A">
              <w:rPr>
                <w:rFonts w:ascii="Times New Roman" w:hAnsi="Times New Roman"/>
                <w:b/>
                <w:noProof/>
                <w:webHidden/>
                <w:color w:val="0070C0"/>
              </w:rPr>
              <w:fldChar w:fldCharType="begin"/>
            </w:r>
            <w:r w:rsidR="000B3A0A" w:rsidRPr="000B3A0A">
              <w:rPr>
                <w:rFonts w:ascii="Times New Roman" w:hAnsi="Times New Roman"/>
                <w:b/>
                <w:noProof/>
                <w:webHidden/>
                <w:color w:val="0070C0"/>
              </w:rPr>
              <w:instrText xml:space="preserve"> PAGEREF _Toc481441233 \h </w:instrText>
            </w:r>
            <w:r w:rsidR="000B3A0A" w:rsidRPr="000B3A0A">
              <w:rPr>
                <w:rFonts w:ascii="Times New Roman" w:hAnsi="Times New Roman"/>
                <w:b/>
                <w:noProof/>
                <w:webHidden/>
                <w:color w:val="0070C0"/>
              </w:rPr>
            </w:r>
            <w:r w:rsidR="000B3A0A" w:rsidRPr="000B3A0A">
              <w:rPr>
                <w:rFonts w:ascii="Times New Roman" w:hAnsi="Times New Roman"/>
                <w:b/>
                <w:noProof/>
                <w:webHidden/>
                <w:color w:val="0070C0"/>
              </w:rPr>
              <w:fldChar w:fldCharType="separate"/>
            </w:r>
            <w:r w:rsidR="009461FA">
              <w:rPr>
                <w:rFonts w:ascii="Times New Roman" w:hAnsi="Times New Roman"/>
                <w:b/>
                <w:noProof/>
                <w:webHidden/>
                <w:color w:val="0070C0"/>
              </w:rPr>
              <w:t>36</w:t>
            </w:r>
            <w:r w:rsidR="000B3A0A" w:rsidRPr="000B3A0A">
              <w:rPr>
                <w:rFonts w:ascii="Times New Roman" w:hAnsi="Times New Roman"/>
                <w:b/>
                <w:noProof/>
                <w:webHidden/>
                <w:color w:val="0070C0"/>
              </w:rPr>
              <w:fldChar w:fldCharType="end"/>
            </w:r>
          </w:hyperlink>
        </w:p>
        <w:p w:rsidR="000B3A0A" w:rsidRPr="000B3A0A" w:rsidRDefault="00A709FA" w:rsidP="000B3A0A">
          <w:pPr>
            <w:pStyle w:val="TOC1"/>
            <w:jc w:val="left"/>
            <w:rPr>
              <w:rFonts w:ascii="Times New Roman" w:eastAsiaTheme="minorEastAsia" w:hAnsi="Times New Roman"/>
              <w:color w:val="0070C0"/>
              <w:sz w:val="22"/>
              <w:szCs w:val="22"/>
            </w:rPr>
          </w:pPr>
          <w:hyperlink w:anchor="_Toc481441234" w:history="1">
            <w:r w:rsidR="000B3A0A" w:rsidRPr="000B3A0A">
              <w:rPr>
                <w:rStyle w:val="Hyperlink"/>
                <w:rFonts w:ascii="Times New Roman" w:hAnsi="Times New Roman"/>
                <w:color w:val="0070C0"/>
              </w:rPr>
              <w:t>Appendix C: To Be Determined List (Null)</w:t>
            </w:r>
            <w:r w:rsidR="000B3A0A" w:rsidRPr="000B3A0A">
              <w:rPr>
                <w:rFonts w:ascii="Times New Roman" w:hAnsi="Times New Roman"/>
                <w:webHidden/>
                <w:color w:val="0070C0"/>
              </w:rPr>
              <w:tab/>
            </w:r>
            <w:r w:rsidR="000B3A0A" w:rsidRPr="000B3A0A">
              <w:rPr>
                <w:rFonts w:ascii="Times New Roman" w:hAnsi="Times New Roman"/>
                <w:webHidden/>
                <w:color w:val="0070C0"/>
              </w:rPr>
              <w:fldChar w:fldCharType="begin"/>
            </w:r>
            <w:r w:rsidR="000B3A0A" w:rsidRPr="000B3A0A">
              <w:rPr>
                <w:rFonts w:ascii="Times New Roman" w:hAnsi="Times New Roman"/>
                <w:webHidden/>
                <w:color w:val="0070C0"/>
              </w:rPr>
              <w:instrText xml:space="preserve"> PAGEREF _Toc481441234 \h </w:instrText>
            </w:r>
            <w:r w:rsidR="000B3A0A" w:rsidRPr="000B3A0A">
              <w:rPr>
                <w:rFonts w:ascii="Times New Roman" w:hAnsi="Times New Roman"/>
                <w:webHidden/>
                <w:color w:val="0070C0"/>
              </w:rPr>
            </w:r>
            <w:r w:rsidR="000B3A0A" w:rsidRPr="000B3A0A">
              <w:rPr>
                <w:rFonts w:ascii="Times New Roman" w:hAnsi="Times New Roman"/>
                <w:webHidden/>
                <w:color w:val="0070C0"/>
              </w:rPr>
              <w:fldChar w:fldCharType="separate"/>
            </w:r>
            <w:r w:rsidR="009461FA">
              <w:rPr>
                <w:rFonts w:ascii="Times New Roman" w:hAnsi="Times New Roman"/>
                <w:webHidden/>
                <w:color w:val="0070C0"/>
              </w:rPr>
              <w:t>38</w:t>
            </w:r>
            <w:r w:rsidR="000B3A0A" w:rsidRPr="000B3A0A">
              <w:rPr>
                <w:rFonts w:ascii="Times New Roman" w:hAnsi="Times New Roman"/>
                <w:webHidden/>
                <w:color w:val="0070C0"/>
              </w:rPr>
              <w:fldChar w:fldCharType="end"/>
            </w:r>
          </w:hyperlink>
        </w:p>
        <w:p w:rsidR="000B3A0A" w:rsidRDefault="000B3A0A" w:rsidP="000B3A0A">
          <w:r w:rsidRPr="000B3A0A">
            <w:rPr>
              <w:rFonts w:ascii="Times New Roman" w:hAnsi="Times New Roman"/>
              <w:b/>
              <w:bCs/>
              <w:noProof/>
              <w:color w:val="0070C0"/>
            </w:rPr>
            <w:fldChar w:fldCharType="end"/>
          </w:r>
        </w:p>
      </w:sdtContent>
    </w:sdt>
    <w:p w:rsidR="009027D0" w:rsidRPr="00C24726" w:rsidRDefault="009027D0" w:rsidP="009027D0">
      <w:pPr>
        <w:spacing w:before="60"/>
        <w:rPr>
          <w:rFonts w:ascii="Times New Roman" w:hAnsi="Times New Roman"/>
          <w:b/>
          <w:noProof/>
          <w:color w:val="0070C0"/>
        </w:rPr>
      </w:pPr>
    </w:p>
    <w:p w:rsidR="009027D0" w:rsidRPr="00C24726" w:rsidRDefault="009027D0" w:rsidP="009027D0">
      <w:pPr>
        <w:rPr>
          <w:rFonts w:ascii="Times New Roman" w:hAnsi="Times New Roman"/>
          <w:b/>
          <w:noProof/>
          <w:color w:val="0070C0"/>
        </w:rPr>
      </w:pPr>
    </w:p>
    <w:p w:rsidR="00F925F0" w:rsidRDefault="00F925F0" w:rsidP="00F925F0">
      <w:pPr>
        <w:pStyle w:val="Heading1"/>
        <w:numPr>
          <w:ilvl w:val="0"/>
          <w:numId w:val="0"/>
        </w:numPr>
        <w:tabs>
          <w:tab w:val="left" w:pos="3555"/>
        </w:tabs>
        <w:rPr>
          <w:rFonts w:ascii="Times New Roman" w:hAnsi="Times New Roman"/>
          <w:color w:val="0070C0"/>
        </w:rPr>
      </w:pPr>
      <w:r>
        <w:rPr>
          <w:rFonts w:ascii="Times New Roman" w:hAnsi="Times New Roman"/>
          <w:color w:val="0070C0"/>
        </w:rPr>
        <w:tab/>
      </w:r>
    </w:p>
    <w:p w:rsidR="009027D0" w:rsidRPr="001A10DD" w:rsidRDefault="009027D0" w:rsidP="009027D0">
      <w:pPr>
        <w:pStyle w:val="Heading1"/>
        <w:numPr>
          <w:ilvl w:val="0"/>
          <w:numId w:val="0"/>
        </w:numPr>
        <w:rPr>
          <w:rFonts w:ascii="Times New Roman" w:hAnsi="Times New Roman"/>
          <w:color w:val="0070C0"/>
        </w:rPr>
      </w:pPr>
      <w:r w:rsidRPr="00F925F0">
        <w:br w:type="page"/>
      </w:r>
      <w:bookmarkStart w:id="6" w:name="_Toc481441176"/>
      <w:r>
        <w:rPr>
          <w:rFonts w:ascii="Times New Roman" w:hAnsi="Times New Roman"/>
          <w:color w:val="0070C0"/>
        </w:rPr>
        <w:lastRenderedPageBreak/>
        <w:t>Information Document and Author</w:t>
      </w:r>
      <w:bookmarkEnd w:id="6"/>
    </w:p>
    <w:p w:rsidR="009027D0" w:rsidRPr="001A10DD" w:rsidRDefault="009027D0" w:rsidP="009027D0">
      <w:pPr>
        <w:pStyle w:val="TOCEntry"/>
        <w:rPr>
          <w:rFonts w:ascii="Times New Roman" w:hAnsi="Times New Roman"/>
          <w:color w:val="0070C0"/>
          <w:sz w:val="26"/>
          <w:szCs w:val="26"/>
        </w:rPr>
      </w:pPr>
      <w:r>
        <w:rPr>
          <w:rFonts w:ascii="Times New Roman" w:hAnsi="Times New Roman"/>
          <w:color w:val="0070C0"/>
          <w:sz w:val="26"/>
          <w:szCs w:val="26"/>
        </w:rPr>
        <w:t>Group</w:t>
      </w:r>
      <w:r w:rsidRPr="001A10DD">
        <w:rPr>
          <w:rFonts w:ascii="Times New Roman" w:hAnsi="Times New Roman"/>
          <w:color w:val="0070C0"/>
          <w:sz w:val="26"/>
          <w:szCs w:val="26"/>
        </w:rPr>
        <w:t xml:space="preserve"> 5:</w:t>
      </w:r>
    </w:p>
    <w:p w:rsidR="009027D0" w:rsidRPr="001A10DD" w:rsidRDefault="009027D0" w:rsidP="009027D0">
      <w:pPr>
        <w:pStyle w:val="TOCEntry"/>
        <w:rPr>
          <w:rFonts w:ascii="Times New Roman" w:hAnsi="Times New Roman"/>
          <w:b w:val="0"/>
          <w:color w:val="0070C0"/>
          <w:sz w:val="26"/>
          <w:szCs w:val="26"/>
        </w:rPr>
      </w:pPr>
      <w:r w:rsidRPr="00722689">
        <w:rPr>
          <w:rFonts w:ascii="Times New Roman" w:hAnsi="Times New Roman"/>
          <w:color w:val="0070C0"/>
          <w:sz w:val="26"/>
          <w:szCs w:val="26"/>
        </w:rPr>
        <w:t>Project's Name on RRC Package:</w:t>
      </w:r>
      <w:r w:rsidRPr="001A10DD">
        <w:rPr>
          <w:rFonts w:ascii="Times New Roman" w:hAnsi="Times New Roman"/>
          <w:b w:val="0"/>
          <w:color w:val="0070C0"/>
          <w:sz w:val="26"/>
          <w:szCs w:val="26"/>
        </w:rPr>
        <w:t xml:space="preserve"> quanlynhung_nhom5</w:t>
      </w:r>
    </w:p>
    <w:p w:rsidR="009027D0" w:rsidRDefault="009027D0" w:rsidP="009027D0">
      <w:pPr>
        <w:pStyle w:val="TOCEntry"/>
        <w:rPr>
          <w:rStyle w:val="Hyperlink"/>
          <w:rFonts w:ascii="Times New Roman" w:hAnsi="Times New Roman"/>
          <w:sz w:val="26"/>
          <w:szCs w:val="26"/>
        </w:rPr>
      </w:pPr>
      <w:r w:rsidRPr="00722689">
        <w:rPr>
          <w:rFonts w:ascii="Times New Roman" w:hAnsi="Times New Roman"/>
          <w:color w:val="0070C0"/>
          <w:sz w:val="26"/>
          <w:szCs w:val="26"/>
        </w:rPr>
        <w:t xml:space="preserve">Github soure code link: </w:t>
      </w:r>
      <w:hyperlink r:id="rId8" w:history="1">
        <w:r w:rsidR="007B698D" w:rsidRPr="005B1EA6">
          <w:rPr>
            <w:rStyle w:val="Hyperlink"/>
            <w:rFonts w:ascii="Times New Roman" w:hAnsi="Times New Roman"/>
            <w:sz w:val="26"/>
            <w:szCs w:val="26"/>
          </w:rPr>
          <w:t>https://github.com/ngthuc/ptycpm_htql_thietbinhung</w:t>
        </w:r>
      </w:hyperlink>
      <w:bookmarkStart w:id="7" w:name="_GoBack"/>
      <w:bookmarkEnd w:id="7"/>
    </w:p>
    <w:p w:rsidR="00CA6219" w:rsidRDefault="00CA6219" w:rsidP="009027D0">
      <w:pPr>
        <w:pStyle w:val="TOCEntry"/>
        <w:rPr>
          <w:rStyle w:val="Hyperlink"/>
          <w:rFonts w:ascii="Times New Roman" w:hAnsi="Times New Roman"/>
          <w:sz w:val="26"/>
          <w:szCs w:val="26"/>
        </w:rPr>
      </w:pPr>
      <w:r w:rsidRPr="00CA6219">
        <w:rPr>
          <w:rStyle w:val="Hyperlink"/>
          <w:rFonts w:ascii="Times New Roman" w:hAnsi="Times New Roman"/>
          <w:sz w:val="26"/>
          <w:szCs w:val="26"/>
          <w:u w:val="none"/>
        </w:rPr>
        <w:t>Website link:</w:t>
      </w:r>
      <w:r>
        <w:rPr>
          <w:rStyle w:val="Hyperlink"/>
          <w:rFonts w:ascii="Times New Roman" w:hAnsi="Times New Roman"/>
          <w:sz w:val="26"/>
          <w:szCs w:val="26"/>
          <w:u w:val="none"/>
        </w:rPr>
        <w:t xml:space="preserve"> </w:t>
      </w:r>
      <w:hyperlink r:id="rId9" w:history="1">
        <w:r w:rsidRPr="00640863">
          <w:rPr>
            <w:rStyle w:val="Hyperlink"/>
            <w:rFonts w:ascii="Times New Roman" w:hAnsi="Times New Roman"/>
            <w:sz w:val="26"/>
            <w:szCs w:val="26"/>
          </w:rPr>
          <w:t>https://demo.ngthuc.com/project/ptycpm/login</w:t>
        </w:r>
      </w:hyperlink>
    </w:p>
    <w:p w:rsidR="00CA6219" w:rsidRPr="00CA6219" w:rsidRDefault="00CA6219" w:rsidP="009027D0">
      <w:pPr>
        <w:pStyle w:val="TOCEntry"/>
        <w:rPr>
          <w:rFonts w:ascii="Times New Roman" w:hAnsi="Times New Roman"/>
          <w:color w:val="0000FF"/>
          <w:sz w:val="26"/>
          <w:szCs w:val="26"/>
        </w:rPr>
      </w:pPr>
      <w:r w:rsidRPr="00CA6219">
        <w:rPr>
          <w:rStyle w:val="Hyperlink"/>
          <w:rFonts w:ascii="Times New Roman" w:hAnsi="Times New Roman"/>
          <w:sz w:val="26"/>
          <w:szCs w:val="26"/>
          <w:u w:val="none"/>
        </w:rPr>
        <w:t xml:space="preserve">Default Account: 2709      Pass : </w:t>
      </w:r>
      <w:r>
        <w:rPr>
          <w:rStyle w:val="Hyperlink"/>
          <w:rFonts w:ascii="Times New Roman" w:hAnsi="Times New Roman"/>
          <w:sz w:val="26"/>
          <w:szCs w:val="26"/>
          <w:u w:val="none"/>
        </w:rPr>
        <w:t>123123</w:t>
      </w:r>
    </w:p>
    <w:p w:rsidR="007B698D" w:rsidRDefault="007B698D" w:rsidP="009027D0">
      <w:pPr>
        <w:pStyle w:val="TOCEntry"/>
        <w:rPr>
          <w:rFonts w:ascii="Times New Roman" w:hAnsi="Times New Roman"/>
          <w:color w:val="0070C0"/>
          <w:sz w:val="26"/>
          <w:szCs w:val="26"/>
        </w:rPr>
      </w:pPr>
      <w:r w:rsidRPr="007B698D">
        <w:rPr>
          <w:rFonts w:ascii="Times New Roman" w:hAnsi="Times New Roman"/>
          <w:color w:val="0070C0"/>
          <w:sz w:val="26"/>
          <w:szCs w:val="26"/>
        </w:rPr>
        <w:t>Additional documentation</w:t>
      </w:r>
      <w:r>
        <w:rPr>
          <w:rFonts w:ascii="Times New Roman" w:hAnsi="Times New Roman"/>
          <w:color w:val="0070C0"/>
          <w:sz w:val="26"/>
          <w:szCs w:val="26"/>
        </w:rPr>
        <w:t xml:space="preserve">: </w:t>
      </w:r>
      <w:hyperlink r:id="rId10" w:history="1">
        <w:r w:rsidRPr="005B1EA6">
          <w:rPr>
            <w:rStyle w:val="Hyperlink"/>
            <w:rFonts w:ascii="Times New Roman" w:hAnsi="Times New Roman"/>
            <w:sz w:val="26"/>
            <w:szCs w:val="26"/>
          </w:rPr>
          <w:t>https://drive.google.com/drive/folders/0BwvTggymLfLOampveGZPOVUyU2M</w:t>
        </w:r>
      </w:hyperlink>
    </w:p>
    <w:p w:rsidR="009027D0" w:rsidRPr="001A10DD" w:rsidRDefault="009027D0" w:rsidP="009027D0">
      <w:pPr>
        <w:pStyle w:val="TOCEntry"/>
        <w:rPr>
          <w:rFonts w:ascii="Times New Roman" w:hAnsi="Times New Roman"/>
          <w:color w:val="0070C0"/>
          <w:sz w:val="26"/>
          <w:szCs w:val="26"/>
        </w:rPr>
      </w:pPr>
      <w:r w:rsidRPr="005D22E8">
        <w:rPr>
          <w:rFonts w:ascii="Times New Roman" w:hAnsi="Times New Roman"/>
          <w:color w:val="0070C0"/>
          <w:sz w:val="26"/>
          <w:szCs w:val="26"/>
        </w:rPr>
        <w:t>List of Members</w:t>
      </w:r>
      <w:r w:rsidRPr="001A10DD">
        <w:rPr>
          <w:rFonts w:ascii="Times New Roman" w:hAnsi="Times New Roman"/>
          <w:color w:val="0070C0"/>
          <w:sz w:val="26"/>
          <w:szCs w:val="26"/>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3"/>
        <w:gridCol w:w="3133"/>
        <w:gridCol w:w="3344"/>
      </w:tblGrid>
      <w:tr w:rsidR="009027D0" w:rsidRPr="001A10DD" w:rsidTr="00131FB8">
        <w:trPr>
          <w:jc w:val="center"/>
        </w:trPr>
        <w:tc>
          <w:tcPr>
            <w:tcW w:w="2947" w:type="dxa"/>
            <w:shd w:val="clear" w:color="auto" w:fill="D9D9D9"/>
          </w:tcPr>
          <w:p w:rsidR="009027D0" w:rsidRPr="001A10DD" w:rsidRDefault="009027D0" w:rsidP="00131FB8">
            <w:pPr>
              <w:pStyle w:val="TOCEntry"/>
              <w:jc w:val="center"/>
              <w:rPr>
                <w:rFonts w:ascii="Times New Roman" w:hAnsi="Times New Roman"/>
                <w:sz w:val="26"/>
                <w:szCs w:val="26"/>
              </w:rPr>
            </w:pPr>
            <w:bookmarkStart w:id="8" w:name="_Toc481260786"/>
            <w:r w:rsidRPr="001A10DD">
              <w:rPr>
                <w:rFonts w:ascii="Times New Roman" w:hAnsi="Times New Roman"/>
                <w:sz w:val="26"/>
                <w:szCs w:val="26"/>
              </w:rPr>
              <w:t>Serial</w:t>
            </w:r>
            <w:bookmarkEnd w:id="8"/>
          </w:p>
        </w:tc>
        <w:tc>
          <w:tcPr>
            <w:tcW w:w="3209" w:type="dxa"/>
            <w:shd w:val="clear" w:color="auto" w:fill="D9D9D9"/>
          </w:tcPr>
          <w:p w:rsidR="009027D0" w:rsidRPr="001A10DD" w:rsidRDefault="009027D0" w:rsidP="00131FB8">
            <w:pPr>
              <w:pStyle w:val="TOCEntry"/>
              <w:jc w:val="center"/>
              <w:rPr>
                <w:rFonts w:ascii="Times New Roman" w:hAnsi="Times New Roman"/>
                <w:sz w:val="26"/>
                <w:szCs w:val="26"/>
              </w:rPr>
            </w:pPr>
            <w:bookmarkStart w:id="9" w:name="_Toc481260787"/>
            <w:r w:rsidRPr="001A10DD">
              <w:rPr>
                <w:rFonts w:ascii="Times New Roman" w:hAnsi="Times New Roman"/>
                <w:sz w:val="26"/>
                <w:szCs w:val="26"/>
              </w:rPr>
              <w:t>Full name</w:t>
            </w:r>
            <w:bookmarkEnd w:id="9"/>
          </w:p>
        </w:tc>
        <w:tc>
          <w:tcPr>
            <w:tcW w:w="3420" w:type="dxa"/>
            <w:shd w:val="clear" w:color="auto" w:fill="D9D9D9"/>
          </w:tcPr>
          <w:p w:rsidR="009027D0" w:rsidRPr="001A10DD" w:rsidRDefault="009027D0" w:rsidP="00131FB8">
            <w:pPr>
              <w:pStyle w:val="TOCEntry"/>
              <w:jc w:val="center"/>
              <w:rPr>
                <w:rFonts w:ascii="Times New Roman" w:hAnsi="Times New Roman"/>
                <w:sz w:val="26"/>
                <w:szCs w:val="26"/>
              </w:rPr>
            </w:pPr>
            <w:bookmarkStart w:id="10" w:name="_Toc481260788"/>
            <w:r w:rsidRPr="001A10DD">
              <w:rPr>
                <w:rFonts w:ascii="Times New Roman" w:hAnsi="Times New Roman"/>
                <w:sz w:val="26"/>
                <w:szCs w:val="26"/>
              </w:rPr>
              <w:t>Student code</w:t>
            </w:r>
            <w:bookmarkEnd w:id="10"/>
          </w:p>
        </w:tc>
      </w:tr>
      <w:tr w:rsidR="009027D0" w:rsidRPr="001A10DD" w:rsidTr="00131FB8">
        <w:trPr>
          <w:jc w:val="center"/>
        </w:trPr>
        <w:tc>
          <w:tcPr>
            <w:tcW w:w="2947" w:type="dxa"/>
            <w:shd w:val="clear" w:color="auto" w:fill="auto"/>
          </w:tcPr>
          <w:p w:rsidR="009027D0" w:rsidRPr="001A10DD" w:rsidRDefault="009027D0" w:rsidP="00131FB8">
            <w:pPr>
              <w:pStyle w:val="TOCEntry"/>
              <w:spacing w:line="240" w:lineRule="auto"/>
              <w:jc w:val="center"/>
              <w:rPr>
                <w:rFonts w:ascii="Times New Roman" w:hAnsi="Times New Roman"/>
                <w:color w:val="0070C0"/>
                <w:sz w:val="26"/>
                <w:szCs w:val="26"/>
              </w:rPr>
            </w:pPr>
            <w:bookmarkStart w:id="11" w:name="_Toc481260789"/>
            <w:r w:rsidRPr="001A10DD">
              <w:rPr>
                <w:rFonts w:ascii="Times New Roman" w:hAnsi="Times New Roman"/>
                <w:color w:val="0070C0"/>
                <w:sz w:val="26"/>
                <w:szCs w:val="26"/>
              </w:rPr>
              <w:t>1</w:t>
            </w:r>
            <w:bookmarkEnd w:id="11"/>
          </w:p>
        </w:tc>
        <w:tc>
          <w:tcPr>
            <w:tcW w:w="3209" w:type="dxa"/>
            <w:shd w:val="clear" w:color="auto" w:fill="auto"/>
          </w:tcPr>
          <w:p w:rsidR="009027D0" w:rsidRPr="001A10DD" w:rsidRDefault="009027D0" w:rsidP="00131FB8">
            <w:pPr>
              <w:pStyle w:val="TOCEntry"/>
              <w:jc w:val="center"/>
              <w:rPr>
                <w:rFonts w:ascii="Times New Roman" w:hAnsi="Times New Roman"/>
                <w:color w:val="0070C0"/>
                <w:sz w:val="26"/>
                <w:szCs w:val="26"/>
              </w:rPr>
            </w:pPr>
            <w:r w:rsidRPr="001A10DD">
              <w:rPr>
                <w:rFonts w:ascii="Times New Roman" w:hAnsi="Times New Roman"/>
                <w:color w:val="0070C0"/>
                <w:sz w:val="26"/>
                <w:szCs w:val="26"/>
              </w:rPr>
              <w:t>Nguyen Quoc Khanh</w:t>
            </w:r>
          </w:p>
        </w:tc>
        <w:tc>
          <w:tcPr>
            <w:tcW w:w="3420" w:type="dxa"/>
            <w:shd w:val="clear" w:color="auto" w:fill="auto"/>
          </w:tcPr>
          <w:p w:rsidR="009027D0" w:rsidRPr="001A10DD" w:rsidRDefault="009027D0" w:rsidP="00131FB8">
            <w:pPr>
              <w:pStyle w:val="TOCEntry"/>
              <w:jc w:val="center"/>
              <w:rPr>
                <w:rFonts w:ascii="Times New Roman" w:hAnsi="Times New Roman"/>
                <w:color w:val="0070C0"/>
                <w:sz w:val="26"/>
                <w:szCs w:val="26"/>
              </w:rPr>
            </w:pPr>
            <w:bookmarkStart w:id="12" w:name="_Toc481260791"/>
            <w:r w:rsidRPr="001A10DD">
              <w:rPr>
                <w:rFonts w:ascii="Times New Roman" w:hAnsi="Times New Roman"/>
                <w:color w:val="0070C0"/>
                <w:sz w:val="26"/>
                <w:szCs w:val="26"/>
              </w:rPr>
              <w:t>B1400</w:t>
            </w:r>
            <w:bookmarkEnd w:id="12"/>
            <w:r w:rsidRPr="001A10DD">
              <w:rPr>
                <w:rFonts w:ascii="Times New Roman" w:hAnsi="Times New Roman"/>
                <w:color w:val="0070C0"/>
                <w:sz w:val="26"/>
                <w:szCs w:val="26"/>
              </w:rPr>
              <w:t>696</w:t>
            </w:r>
          </w:p>
        </w:tc>
      </w:tr>
      <w:tr w:rsidR="009027D0" w:rsidRPr="001A10DD" w:rsidTr="00131FB8">
        <w:trPr>
          <w:jc w:val="center"/>
        </w:trPr>
        <w:tc>
          <w:tcPr>
            <w:tcW w:w="2947" w:type="dxa"/>
            <w:shd w:val="clear" w:color="auto" w:fill="auto"/>
          </w:tcPr>
          <w:p w:rsidR="009027D0" w:rsidRPr="001A10DD" w:rsidRDefault="009027D0" w:rsidP="00131FB8">
            <w:pPr>
              <w:pStyle w:val="TOCEntry"/>
              <w:jc w:val="center"/>
              <w:rPr>
                <w:rFonts w:ascii="Times New Roman" w:hAnsi="Times New Roman"/>
                <w:color w:val="0070C0"/>
                <w:sz w:val="26"/>
                <w:szCs w:val="26"/>
              </w:rPr>
            </w:pPr>
            <w:r w:rsidRPr="001A10DD">
              <w:rPr>
                <w:rFonts w:ascii="Times New Roman" w:hAnsi="Times New Roman"/>
                <w:color w:val="0070C0"/>
                <w:sz w:val="26"/>
                <w:szCs w:val="26"/>
              </w:rPr>
              <w:t>2</w:t>
            </w:r>
          </w:p>
        </w:tc>
        <w:tc>
          <w:tcPr>
            <w:tcW w:w="3209" w:type="dxa"/>
            <w:shd w:val="clear" w:color="auto" w:fill="auto"/>
          </w:tcPr>
          <w:p w:rsidR="009027D0" w:rsidRPr="001A10DD" w:rsidRDefault="009027D0" w:rsidP="00131FB8">
            <w:pPr>
              <w:pStyle w:val="TOCEntry"/>
              <w:jc w:val="center"/>
              <w:rPr>
                <w:rFonts w:ascii="Times New Roman" w:hAnsi="Times New Roman"/>
                <w:color w:val="0070C0"/>
                <w:sz w:val="26"/>
                <w:szCs w:val="26"/>
              </w:rPr>
            </w:pPr>
            <w:r w:rsidRPr="001A10DD">
              <w:rPr>
                <w:rFonts w:ascii="Times New Roman" w:hAnsi="Times New Roman"/>
                <w:color w:val="0070C0"/>
                <w:sz w:val="26"/>
                <w:szCs w:val="26"/>
              </w:rPr>
              <w:t>Duong Van Lang</w:t>
            </w:r>
          </w:p>
        </w:tc>
        <w:tc>
          <w:tcPr>
            <w:tcW w:w="3420" w:type="dxa"/>
            <w:shd w:val="clear" w:color="auto" w:fill="auto"/>
          </w:tcPr>
          <w:p w:rsidR="009027D0" w:rsidRPr="001A10DD" w:rsidRDefault="009027D0" w:rsidP="00131FB8">
            <w:pPr>
              <w:pStyle w:val="TOCEntry"/>
              <w:jc w:val="center"/>
              <w:rPr>
                <w:rFonts w:ascii="Times New Roman" w:hAnsi="Times New Roman"/>
                <w:color w:val="0070C0"/>
                <w:sz w:val="26"/>
                <w:szCs w:val="26"/>
              </w:rPr>
            </w:pPr>
            <w:r w:rsidRPr="001A10DD">
              <w:rPr>
                <w:rFonts w:ascii="Times New Roman" w:hAnsi="Times New Roman"/>
                <w:color w:val="0070C0"/>
                <w:sz w:val="26"/>
                <w:szCs w:val="26"/>
              </w:rPr>
              <w:t>B1400700</w:t>
            </w:r>
          </w:p>
        </w:tc>
      </w:tr>
      <w:tr w:rsidR="009027D0" w:rsidRPr="001A10DD" w:rsidTr="00131FB8">
        <w:trPr>
          <w:jc w:val="center"/>
        </w:trPr>
        <w:tc>
          <w:tcPr>
            <w:tcW w:w="2947" w:type="dxa"/>
            <w:shd w:val="clear" w:color="auto" w:fill="auto"/>
          </w:tcPr>
          <w:p w:rsidR="009027D0" w:rsidRPr="001A10DD" w:rsidRDefault="009027D0" w:rsidP="00131FB8">
            <w:pPr>
              <w:pStyle w:val="TOCEntry"/>
              <w:jc w:val="center"/>
              <w:rPr>
                <w:rFonts w:ascii="Times New Roman" w:hAnsi="Times New Roman"/>
                <w:color w:val="0070C0"/>
                <w:sz w:val="26"/>
                <w:szCs w:val="26"/>
              </w:rPr>
            </w:pPr>
            <w:r w:rsidRPr="001A10DD">
              <w:rPr>
                <w:rFonts w:ascii="Times New Roman" w:hAnsi="Times New Roman"/>
                <w:color w:val="0070C0"/>
                <w:sz w:val="26"/>
                <w:szCs w:val="26"/>
              </w:rPr>
              <w:t>3</w:t>
            </w:r>
          </w:p>
        </w:tc>
        <w:tc>
          <w:tcPr>
            <w:tcW w:w="3209" w:type="dxa"/>
            <w:shd w:val="clear" w:color="auto" w:fill="auto"/>
          </w:tcPr>
          <w:p w:rsidR="009027D0" w:rsidRPr="001A10DD" w:rsidRDefault="009027D0" w:rsidP="00131FB8">
            <w:pPr>
              <w:pStyle w:val="TOCEntry"/>
              <w:jc w:val="center"/>
              <w:rPr>
                <w:rFonts w:ascii="Times New Roman" w:hAnsi="Times New Roman"/>
                <w:color w:val="0070C0"/>
                <w:sz w:val="26"/>
                <w:szCs w:val="26"/>
              </w:rPr>
            </w:pPr>
            <w:r w:rsidRPr="001A10DD">
              <w:rPr>
                <w:rFonts w:ascii="Times New Roman" w:hAnsi="Times New Roman"/>
                <w:color w:val="0070C0"/>
                <w:sz w:val="26"/>
                <w:szCs w:val="26"/>
              </w:rPr>
              <w:t>Le Minh Luan</w:t>
            </w:r>
          </w:p>
        </w:tc>
        <w:tc>
          <w:tcPr>
            <w:tcW w:w="3420" w:type="dxa"/>
            <w:shd w:val="clear" w:color="auto" w:fill="auto"/>
          </w:tcPr>
          <w:p w:rsidR="009027D0" w:rsidRPr="001A10DD" w:rsidRDefault="009027D0" w:rsidP="00131FB8">
            <w:pPr>
              <w:pStyle w:val="TOCEntry"/>
              <w:jc w:val="center"/>
              <w:rPr>
                <w:rFonts w:ascii="Times New Roman" w:hAnsi="Times New Roman"/>
                <w:color w:val="0070C0"/>
                <w:sz w:val="26"/>
                <w:szCs w:val="26"/>
              </w:rPr>
            </w:pPr>
            <w:r w:rsidRPr="001A10DD">
              <w:rPr>
                <w:rFonts w:ascii="Times New Roman" w:hAnsi="Times New Roman"/>
                <w:color w:val="0070C0"/>
                <w:sz w:val="26"/>
                <w:szCs w:val="26"/>
              </w:rPr>
              <w:t>B1400704</w:t>
            </w:r>
          </w:p>
        </w:tc>
      </w:tr>
      <w:tr w:rsidR="009027D0" w:rsidRPr="001A10DD" w:rsidTr="00131FB8">
        <w:trPr>
          <w:jc w:val="center"/>
        </w:trPr>
        <w:tc>
          <w:tcPr>
            <w:tcW w:w="2947" w:type="dxa"/>
            <w:shd w:val="clear" w:color="auto" w:fill="auto"/>
          </w:tcPr>
          <w:p w:rsidR="009027D0" w:rsidRPr="001A10DD" w:rsidRDefault="009027D0" w:rsidP="00131FB8">
            <w:pPr>
              <w:pStyle w:val="TOCEntry"/>
              <w:jc w:val="center"/>
              <w:rPr>
                <w:rFonts w:ascii="Times New Roman" w:hAnsi="Times New Roman"/>
                <w:color w:val="0070C0"/>
                <w:sz w:val="26"/>
                <w:szCs w:val="26"/>
              </w:rPr>
            </w:pPr>
            <w:r w:rsidRPr="001A10DD">
              <w:rPr>
                <w:rFonts w:ascii="Times New Roman" w:hAnsi="Times New Roman"/>
                <w:color w:val="0070C0"/>
                <w:sz w:val="26"/>
                <w:szCs w:val="26"/>
              </w:rPr>
              <w:t>4</w:t>
            </w:r>
          </w:p>
        </w:tc>
        <w:tc>
          <w:tcPr>
            <w:tcW w:w="3209" w:type="dxa"/>
            <w:shd w:val="clear" w:color="auto" w:fill="auto"/>
          </w:tcPr>
          <w:p w:rsidR="009027D0" w:rsidRPr="001A10DD" w:rsidRDefault="009027D0" w:rsidP="00131FB8">
            <w:pPr>
              <w:pStyle w:val="TOCEntry"/>
              <w:jc w:val="center"/>
              <w:rPr>
                <w:rFonts w:ascii="Times New Roman" w:hAnsi="Times New Roman"/>
                <w:color w:val="0070C0"/>
                <w:sz w:val="26"/>
                <w:szCs w:val="26"/>
              </w:rPr>
            </w:pPr>
            <w:r w:rsidRPr="001A10DD">
              <w:rPr>
                <w:rFonts w:ascii="Times New Roman" w:hAnsi="Times New Roman"/>
                <w:color w:val="0070C0"/>
                <w:sz w:val="26"/>
                <w:szCs w:val="26"/>
              </w:rPr>
              <w:t>Nguyen Thien Minh</w:t>
            </w:r>
          </w:p>
        </w:tc>
        <w:tc>
          <w:tcPr>
            <w:tcW w:w="3420" w:type="dxa"/>
            <w:shd w:val="clear" w:color="auto" w:fill="auto"/>
          </w:tcPr>
          <w:p w:rsidR="009027D0" w:rsidRPr="001A10DD" w:rsidRDefault="009027D0" w:rsidP="00131FB8">
            <w:pPr>
              <w:pStyle w:val="TOCEntry"/>
              <w:jc w:val="center"/>
              <w:rPr>
                <w:rFonts w:ascii="Times New Roman" w:hAnsi="Times New Roman"/>
                <w:color w:val="0070C0"/>
                <w:sz w:val="26"/>
                <w:szCs w:val="26"/>
              </w:rPr>
            </w:pPr>
            <w:r w:rsidRPr="001A10DD">
              <w:rPr>
                <w:rFonts w:ascii="Times New Roman" w:hAnsi="Times New Roman"/>
                <w:color w:val="0070C0"/>
                <w:sz w:val="26"/>
                <w:szCs w:val="26"/>
              </w:rPr>
              <w:t>B1400706</w:t>
            </w:r>
          </w:p>
        </w:tc>
      </w:tr>
      <w:tr w:rsidR="009027D0" w:rsidRPr="001A10DD" w:rsidTr="00131FB8">
        <w:trPr>
          <w:jc w:val="center"/>
        </w:trPr>
        <w:tc>
          <w:tcPr>
            <w:tcW w:w="2947" w:type="dxa"/>
            <w:shd w:val="clear" w:color="auto" w:fill="auto"/>
          </w:tcPr>
          <w:p w:rsidR="009027D0" w:rsidRPr="001A10DD" w:rsidRDefault="009027D0" w:rsidP="00131FB8">
            <w:pPr>
              <w:pStyle w:val="TOCEntry"/>
              <w:jc w:val="center"/>
              <w:rPr>
                <w:rFonts w:ascii="Times New Roman" w:hAnsi="Times New Roman"/>
                <w:color w:val="0070C0"/>
                <w:sz w:val="26"/>
                <w:szCs w:val="26"/>
              </w:rPr>
            </w:pPr>
            <w:r w:rsidRPr="001A10DD">
              <w:rPr>
                <w:rFonts w:ascii="Times New Roman" w:hAnsi="Times New Roman"/>
                <w:color w:val="0070C0"/>
                <w:sz w:val="26"/>
                <w:szCs w:val="26"/>
              </w:rPr>
              <w:t>5</w:t>
            </w:r>
          </w:p>
        </w:tc>
        <w:tc>
          <w:tcPr>
            <w:tcW w:w="3209" w:type="dxa"/>
            <w:shd w:val="clear" w:color="auto" w:fill="auto"/>
          </w:tcPr>
          <w:p w:rsidR="009027D0" w:rsidRPr="001A10DD" w:rsidRDefault="009027D0" w:rsidP="00131FB8">
            <w:pPr>
              <w:pStyle w:val="TOCEntry"/>
              <w:jc w:val="center"/>
              <w:rPr>
                <w:rFonts w:ascii="Times New Roman" w:hAnsi="Times New Roman"/>
                <w:color w:val="0070C0"/>
                <w:sz w:val="26"/>
                <w:szCs w:val="26"/>
              </w:rPr>
            </w:pPr>
            <w:r w:rsidRPr="001A10DD">
              <w:rPr>
                <w:rFonts w:ascii="Times New Roman" w:hAnsi="Times New Roman"/>
                <w:color w:val="0070C0"/>
                <w:sz w:val="26"/>
                <w:szCs w:val="26"/>
              </w:rPr>
              <w:t>Doan Minh Nhut</w:t>
            </w:r>
          </w:p>
        </w:tc>
        <w:tc>
          <w:tcPr>
            <w:tcW w:w="3420" w:type="dxa"/>
            <w:shd w:val="clear" w:color="auto" w:fill="auto"/>
          </w:tcPr>
          <w:p w:rsidR="009027D0" w:rsidRPr="001A10DD" w:rsidRDefault="009027D0" w:rsidP="00131FB8">
            <w:pPr>
              <w:pStyle w:val="TOCEntry"/>
              <w:jc w:val="center"/>
              <w:rPr>
                <w:rFonts w:ascii="Times New Roman" w:hAnsi="Times New Roman"/>
                <w:color w:val="0070C0"/>
                <w:sz w:val="26"/>
                <w:szCs w:val="26"/>
              </w:rPr>
            </w:pPr>
            <w:r w:rsidRPr="001A10DD">
              <w:rPr>
                <w:rFonts w:ascii="Times New Roman" w:hAnsi="Times New Roman"/>
                <w:color w:val="0070C0"/>
                <w:sz w:val="26"/>
                <w:szCs w:val="26"/>
              </w:rPr>
              <w:t>B1400713</w:t>
            </w:r>
          </w:p>
        </w:tc>
      </w:tr>
      <w:tr w:rsidR="009027D0" w:rsidRPr="001A10DD" w:rsidTr="00131FB8">
        <w:trPr>
          <w:jc w:val="center"/>
        </w:trPr>
        <w:tc>
          <w:tcPr>
            <w:tcW w:w="2947" w:type="dxa"/>
            <w:shd w:val="clear" w:color="auto" w:fill="auto"/>
          </w:tcPr>
          <w:p w:rsidR="009027D0" w:rsidRPr="001A10DD" w:rsidRDefault="009027D0" w:rsidP="00131FB8">
            <w:pPr>
              <w:pStyle w:val="TOCEntry"/>
              <w:jc w:val="center"/>
              <w:rPr>
                <w:rFonts w:ascii="Times New Roman" w:hAnsi="Times New Roman"/>
                <w:color w:val="0070C0"/>
                <w:sz w:val="26"/>
                <w:szCs w:val="26"/>
              </w:rPr>
            </w:pPr>
            <w:r w:rsidRPr="001A10DD">
              <w:rPr>
                <w:rFonts w:ascii="Times New Roman" w:hAnsi="Times New Roman"/>
                <w:color w:val="0070C0"/>
                <w:sz w:val="26"/>
                <w:szCs w:val="26"/>
              </w:rPr>
              <w:t>6</w:t>
            </w:r>
          </w:p>
        </w:tc>
        <w:tc>
          <w:tcPr>
            <w:tcW w:w="3209" w:type="dxa"/>
            <w:shd w:val="clear" w:color="auto" w:fill="auto"/>
          </w:tcPr>
          <w:p w:rsidR="009027D0" w:rsidRPr="001A10DD" w:rsidRDefault="009027D0" w:rsidP="00131FB8">
            <w:pPr>
              <w:pStyle w:val="TOCEntry"/>
              <w:jc w:val="center"/>
              <w:rPr>
                <w:rFonts w:ascii="Times New Roman" w:hAnsi="Times New Roman"/>
                <w:color w:val="0070C0"/>
                <w:sz w:val="26"/>
                <w:szCs w:val="26"/>
              </w:rPr>
            </w:pPr>
            <w:r w:rsidRPr="001A10DD">
              <w:rPr>
                <w:rFonts w:ascii="Times New Roman" w:hAnsi="Times New Roman"/>
                <w:color w:val="0070C0"/>
                <w:sz w:val="26"/>
                <w:szCs w:val="26"/>
              </w:rPr>
              <w:t>Huynh Hoang Tho</w:t>
            </w:r>
          </w:p>
        </w:tc>
        <w:tc>
          <w:tcPr>
            <w:tcW w:w="3420" w:type="dxa"/>
            <w:shd w:val="clear" w:color="auto" w:fill="auto"/>
          </w:tcPr>
          <w:p w:rsidR="009027D0" w:rsidRPr="001A10DD" w:rsidRDefault="009027D0" w:rsidP="00131FB8">
            <w:pPr>
              <w:pStyle w:val="TOCEntry"/>
              <w:jc w:val="center"/>
              <w:rPr>
                <w:rFonts w:ascii="Times New Roman" w:hAnsi="Times New Roman"/>
                <w:color w:val="0070C0"/>
                <w:sz w:val="26"/>
                <w:szCs w:val="26"/>
              </w:rPr>
            </w:pPr>
            <w:r w:rsidRPr="001A10DD">
              <w:rPr>
                <w:rFonts w:ascii="Times New Roman" w:hAnsi="Times New Roman"/>
                <w:color w:val="0070C0"/>
                <w:sz w:val="26"/>
                <w:szCs w:val="26"/>
              </w:rPr>
              <w:t>B1400729</w:t>
            </w:r>
          </w:p>
        </w:tc>
      </w:tr>
      <w:tr w:rsidR="009027D0" w:rsidRPr="001A10DD" w:rsidTr="00131FB8">
        <w:trPr>
          <w:jc w:val="center"/>
        </w:trPr>
        <w:tc>
          <w:tcPr>
            <w:tcW w:w="2947" w:type="dxa"/>
            <w:shd w:val="clear" w:color="auto" w:fill="auto"/>
          </w:tcPr>
          <w:p w:rsidR="009027D0" w:rsidRPr="001A10DD" w:rsidRDefault="009027D0" w:rsidP="00131FB8">
            <w:pPr>
              <w:pStyle w:val="TOCEntry"/>
              <w:jc w:val="center"/>
              <w:rPr>
                <w:rFonts w:ascii="Times New Roman" w:hAnsi="Times New Roman"/>
                <w:color w:val="0070C0"/>
                <w:sz w:val="26"/>
                <w:szCs w:val="26"/>
              </w:rPr>
            </w:pPr>
            <w:r w:rsidRPr="001A10DD">
              <w:rPr>
                <w:rFonts w:ascii="Times New Roman" w:hAnsi="Times New Roman"/>
                <w:color w:val="0070C0"/>
                <w:sz w:val="26"/>
                <w:szCs w:val="26"/>
              </w:rPr>
              <w:t>7</w:t>
            </w:r>
          </w:p>
        </w:tc>
        <w:tc>
          <w:tcPr>
            <w:tcW w:w="3209" w:type="dxa"/>
            <w:shd w:val="clear" w:color="auto" w:fill="auto"/>
          </w:tcPr>
          <w:p w:rsidR="009027D0" w:rsidRPr="001A10DD" w:rsidRDefault="009027D0" w:rsidP="00131FB8">
            <w:pPr>
              <w:pStyle w:val="TOCEntry"/>
              <w:jc w:val="center"/>
              <w:rPr>
                <w:rFonts w:ascii="Times New Roman" w:hAnsi="Times New Roman"/>
                <w:color w:val="0070C0"/>
                <w:sz w:val="26"/>
                <w:szCs w:val="26"/>
              </w:rPr>
            </w:pPr>
            <w:r w:rsidRPr="001A10DD">
              <w:rPr>
                <w:rFonts w:ascii="Times New Roman" w:hAnsi="Times New Roman"/>
                <w:color w:val="0070C0"/>
                <w:sz w:val="26"/>
                <w:szCs w:val="26"/>
              </w:rPr>
              <w:t>Le Nguyen Thuc</w:t>
            </w:r>
          </w:p>
        </w:tc>
        <w:tc>
          <w:tcPr>
            <w:tcW w:w="3420" w:type="dxa"/>
            <w:shd w:val="clear" w:color="auto" w:fill="auto"/>
          </w:tcPr>
          <w:p w:rsidR="009027D0" w:rsidRPr="001A10DD" w:rsidRDefault="009027D0" w:rsidP="00131FB8">
            <w:pPr>
              <w:pStyle w:val="TOCEntry"/>
              <w:jc w:val="center"/>
              <w:rPr>
                <w:rFonts w:ascii="Times New Roman" w:hAnsi="Times New Roman"/>
                <w:color w:val="0070C0"/>
                <w:sz w:val="26"/>
                <w:szCs w:val="26"/>
              </w:rPr>
            </w:pPr>
            <w:r w:rsidRPr="001A10DD">
              <w:rPr>
                <w:rFonts w:ascii="Times New Roman" w:hAnsi="Times New Roman"/>
                <w:color w:val="0070C0"/>
                <w:sz w:val="26"/>
                <w:szCs w:val="26"/>
              </w:rPr>
              <w:t>B1400731</w:t>
            </w:r>
          </w:p>
        </w:tc>
      </w:tr>
      <w:tr w:rsidR="009027D0" w:rsidRPr="001A10DD" w:rsidTr="00131FB8">
        <w:trPr>
          <w:jc w:val="center"/>
        </w:trPr>
        <w:tc>
          <w:tcPr>
            <w:tcW w:w="2947" w:type="dxa"/>
            <w:shd w:val="clear" w:color="auto" w:fill="auto"/>
          </w:tcPr>
          <w:p w:rsidR="009027D0" w:rsidRPr="001A10DD" w:rsidRDefault="009027D0" w:rsidP="00131FB8">
            <w:pPr>
              <w:pStyle w:val="TOCEntry"/>
              <w:jc w:val="center"/>
              <w:rPr>
                <w:rFonts w:ascii="Times New Roman" w:hAnsi="Times New Roman"/>
                <w:color w:val="0070C0"/>
                <w:sz w:val="26"/>
                <w:szCs w:val="26"/>
              </w:rPr>
            </w:pPr>
            <w:r w:rsidRPr="001A10DD">
              <w:rPr>
                <w:rFonts w:ascii="Times New Roman" w:hAnsi="Times New Roman"/>
                <w:color w:val="0070C0"/>
                <w:sz w:val="26"/>
                <w:szCs w:val="26"/>
              </w:rPr>
              <w:t>8</w:t>
            </w:r>
          </w:p>
        </w:tc>
        <w:tc>
          <w:tcPr>
            <w:tcW w:w="3209" w:type="dxa"/>
            <w:shd w:val="clear" w:color="auto" w:fill="auto"/>
          </w:tcPr>
          <w:p w:rsidR="009027D0" w:rsidRPr="001A10DD" w:rsidRDefault="009027D0" w:rsidP="00131FB8">
            <w:pPr>
              <w:pStyle w:val="TOCEntry"/>
              <w:jc w:val="center"/>
              <w:rPr>
                <w:rFonts w:ascii="Times New Roman" w:hAnsi="Times New Roman"/>
                <w:color w:val="0070C0"/>
                <w:sz w:val="26"/>
                <w:szCs w:val="26"/>
              </w:rPr>
            </w:pPr>
            <w:r w:rsidRPr="001A10DD">
              <w:rPr>
                <w:rFonts w:ascii="Times New Roman" w:hAnsi="Times New Roman"/>
                <w:color w:val="0070C0"/>
                <w:sz w:val="26"/>
                <w:szCs w:val="26"/>
              </w:rPr>
              <w:t>Huynh Bao Toan</w:t>
            </w:r>
          </w:p>
        </w:tc>
        <w:tc>
          <w:tcPr>
            <w:tcW w:w="3420" w:type="dxa"/>
            <w:shd w:val="clear" w:color="auto" w:fill="auto"/>
          </w:tcPr>
          <w:p w:rsidR="009027D0" w:rsidRPr="001A10DD" w:rsidRDefault="009027D0" w:rsidP="00131FB8">
            <w:pPr>
              <w:pStyle w:val="TOCEntry"/>
              <w:jc w:val="center"/>
              <w:rPr>
                <w:rFonts w:ascii="Times New Roman" w:hAnsi="Times New Roman"/>
                <w:color w:val="0070C0"/>
                <w:sz w:val="26"/>
                <w:szCs w:val="26"/>
              </w:rPr>
            </w:pPr>
            <w:r w:rsidRPr="001A10DD">
              <w:rPr>
                <w:rFonts w:ascii="Times New Roman" w:hAnsi="Times New Roman"/>
                <w:color w:val="0070C0"/>
                <w:sz w:val="26"/>
                <w:szCs w:val="26"/>
              </w:rPr>
              <w:t>B1400734</w:t>
            </w:r>
          </w:p>
        </w:tc>
      </w:tr>
      <w:tr w:rsidR="009027D0" w:rsidRPr="001A10DD" w:rsidTr="00131FB8">
        <w:trPr>
          <w:jc w:val="center"/>
        </w:trPr>
        <w:tc>
          <w:tcPr>
            <w:tcW w:w="2947" w:type="dxa"/>
            <w:shd w:val="clear" w:color="auto" w:fill="auto"/>
          </w:tcPr>
          <w:p w:rsidR="009027D0" w:rsidRPr="001A10DD" w:rsidRDefault="009027D0" w:rsidP="00131FB8">
            <w:pPr>
              <w:pStyle w:val="TOCEntry"/>
              <w:jc w:val="center"/>
              <w:rPr>
                <w:rFonts w:ascii="Times New Roman" w:hAnsi="Times New Roman"/>
                <w:color w:val="0070C0"/>
                <w:sz w:val="26"/>
                <w:szCs w:val="26"/>
              </w:rPr>
            </w:pPr>
            <w:r w:rsidRPr="001A10DD">
              <w:rPr>
                <w:rFonts w:ascii="Times New Roman" w:hAnsi="Times New Roman"/>
                <w:color w:val="0070C0"/>
                <w:sz w:val="26"/>
                <w:szCs w:val="26"/>
              </w:rPr>
              <w:t>9</w:t>
            </w:r>
          </w:p>
        </w:tc>
        <w:tc>
          <w:tcPr>
            <w:tcW w:w="3209" w:type="dxa"/>
            <w:shd w:val="clear" w:color="auto" w:fill="auto"/>
          </w:tcPr>
          <w:p w:rsidR="009027D0" w:rsidRPr="001A10DD" w:rsidRDefault="009027D0" w:rsidP="00131FB8">
            <w:pPr>
              <w:pStyle w:val="TOCEntry"/>
              <w:jc w:val="center"/>
              <w:rPr>
                <w:rFonts w:ascii="Times New Roman" w:hAnsi="Times New Roman"/>
                <w:color w:val="0070C0"/>
                <w:sz w:val="26"/>
                <w:szCs w:val="26"/>
              </w:rPr>
            </w:pPr>
            <w:r w:rsidRPr="001A10DD">
              <w:rPr>
                <w:rFonts w:ascii="Times New Roman" w:hAnsi="Times New Roman"/>
                <w:color w:val="0070C0"/>
                <w:sz w:val="26"/>
                <w:szCs w:val="26"/>
              </w:rPr>
              <w:t>Trac Man Tiep</w:t>
            </w:r>
          </w:p>
        </w:tc>
        <w:tc>
          <w:tcPr>
            <w:tcW w:w="3420" w:type="dxa"/>
            <w:shd w:val="clear" w:color="auto" w:fill="auto"/>
          </w:tcPr>
          <w:p w:rsidR="009027D0" w:rsidRPr="001A10DD" w:rsidRDefault="009027D0" w:rsidP="00131FB8">
            <w:pPr>
              <w:pStyle w:val="TOCEntry"/>
              <w:jc w:val="center"/>
              <w:rPr>
                <w:rFonts w:ascii="Times New Roman" w:hAnsi="Times New Roman"/>
                <w:color w:val="0070C0"/>
                <w:sz w:val="26"/>
                <w:szCs w:val="26"/>
              </w:rPr>
            </w:pPr>
            <w:r w:rsidRPr="001A10DD">
              <w:rPr>
                <w:rFonts w:ascii="Times New Roman" w:hAnsi="Times New Roman"/>
                <w:color w:val="0070C0"/>
                <w:sz w:val="26"/>
                <w:szCs w:val="26"/>
              </w:rPr>
              <w:t>B1400797</w:t>
            </w:r>
          </w:p>
        </w:tc>
      </w:tr>
      <w:tr w:rsidR="009027D0" w:rsidRPr="001A10DD" w:rsidTr="00131FB8">
        <w:trPr>
          <w:trHeight w:val="305"/>
          <w:jc w:val="center"/>
        </w:trPr>
        <w:tc>
          <w:tcPr>
            <w:tcW w:w="2947" w:type="dxa"/>
            <w:shd w:val="clear" w:color="auto" w:fill="D9D9D9"/>
          </w:tcPr>
          <w:p w:rsidR="009027D0" w:rsidRPr="001A10DD" w:rsidRDefault="009027D0" w:rsidP="00131FB8">
            <w:pPr>
              <w:pStyle w:val="TOCEntry"/>
              <w:jc w:val="center"/>
              <w:rPr>
                <w:rFonts w:ascii="Times New Roman" w:hAnsi="Times New Roman"/>
                <w:color w:val="0070C0"/>
                <w:sz w:val="26"/>
                <w:szCs w:val="26"/>
              </w:rPr>
            </w:pPr>
          </w:p>
        </w:tc>
        <w:tc>
          <w:tcPr>
            <w:tcW w:w="3209" w:type="dxa"/>
            <w:shd w:val="clear" w:color="auto" w:fill="D9D9D9"/>
          </w:tcPr>
          <w:p w:rsidR="009027D0" w:rsidRPr="001A10DD" w:rsidRDefault="009027D0" w:rsidP="00131FB8">
            <w:pPr>
              <w:pStyle w:val="TOCEntry"/>
              <w:jc w:val="center"/>
              <w:rPr>
                <w:rFonts w:ascii="Times New Roman" w:hAnsi="Times New Roman"/>
                <w:color w:val="0070C0"/>
                <w:sz w:val="26"/>
                <w:szCs w:val="26"/>
              </w:rPr>
            </w:pPr>
          </w:p>
        </w:tc>
        <w:tc>
          <w:tcPr>
            <w:tcW w:w="3420" w:type="dxa"/>
            <w:shd w:val="clear" w:color="auto" w:fill="D9D9D9"/>
          </w:tcPr>
          <w:p w:rsidR="009027D0" w:rsidRPr="001A10DD" w:rsidRDefault="009027D0" w:rsidP="00131FB8">
            <w:pPr>
              <w:pStyle w:val="TOCEntry"/>
              <w:jc w:val="center"/>
              <w:rPr>
                <w:rFonts w:ascii="Times New Roman" w:hAnsi="Times New Roman"/>
                <w:color w:val="0070C0"/>
                <w:sz w:val="26"/>
                <w:szCs w:val="26"/>
              </w:rPr>
            </w:pPr>
          </w:p>
        </w:tc>
      </w:tr>
    </w:tbl>
    <w:p w:rsidR="009027D0" w:rsidRPr="001A10DD" w:rsidRDefault="009027D0" w:rsidP="009027D0">
      <w:pPr>
        <w:pStyle w:val="TOCEntry"/>
        <w:rPr>
          <w:rFonts w:ascii="Times New Roman" w:hAnsi="Times New Roman"/>
          <w:b w:val="0"/>
          <w:color w:val="0070C0"/>
          <w:sz w:val="26"/>
          <w:szCs w:val="26"/>
        </w:rPr>
      </w:pPr>
    </w:p>
    <w:p w:rsidR="009027D0" w:rsidRDefault="009027D0" w:rsidP="009027D0">
      <w:pPr>
        <w:pStyle w:val="Heading1"/>
        <w:numPr>
          <w:ilvl w:val="0"/>
          <w:numId w:val="0"/>
        </w:numPr>
        <w:rPr>
          <w:color w:val="0070C0"/>
        </w:rPr>
      </w:pPr>
      <w:bookmarkStart w:id="13" w:name="_Toc481441177"/>
      <w:r>
        <w:rPr>
          <w:color w:val="0070C0"/>
        </w:rPr>
        <w:lastRenderedPageBreak/>
        <w:t>Tracking of Document Version</w:t>
      </w:r>
      <w:bookmarkEnd w:id="13"/>
    </w:p>
    <w:p w:rsidR="009027D0" w:rsidRDefault="009027D0" w:rsidP="009027D0"/>
    <w:p w:rsidR="005C692D" w:rsidRDefault="005C692D" w:rsidP="009027D0"/>
    <w:p w:rsidR="005C692D" w:rsidRDefault="005C692D" w:rsidP="009027D0"/>
    <w:p w:rsidR="009027D0" w:rsidRPr="00AB3E65" w:rsidRDefault="009027D0" w:rsidP="009027D0"/>
    <w:tbl>
      <w:tblPr>
        <w:tblW w:w="986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2268"/>
        <w:gridCol w:w="3856"/>
        <w:gridCol w:w="1584"/>
      </w:tblGrid>
      <w:tr w:rsidR="009027D0" w:rsidRPr="001A10DD" w:rsidTr="00131FB8">
        <w:trPr>
          <w:jc w:val="center"/>
        </w:trPr>
        <w:tc>
          <w:tcPr>
            <w:tcW w:w="2160" w:type="dxa"/>
            <w:tcBorders>
              <w:top w:val="single" w:sz="12" w:space="0" w:color="auto"/>
              <w:bottom w:val="double" w:sz="12" w:space="0" w:color="auto"/>
            </w:tcBorders>
            <w:shd w:val="clear" w:color="auto" w:fill="E0E0E0"/>
          </w:tcPr>
          <w:p w:rsidR="009027D0" w:rsidRPr="001A10DD" w:rsidRDefault="009027D0" w:rsidP="00131FB8">
            <w:pPr>
              <w:spacing w:before="40" w:after="40"/>
              <w:jc w:val="center"/>
              <w:rPr>
                <w:rFonts w:ascii="Times New Roman" w:hAnsi="Times New Roman"/>
                <w:b/>
              </w:rPr>
            </w:pPr>
            <w:r>
              <w:rPr>
                <w:rFonts w:ascii="Times New Roman" w:hAnsi="Times New Roman"/>
                <w:b/>
              </w:rPr>
              <w:t>Name</w:t>
            </w:r>
          </w:p>
        </w:tc>
        <w:tc>
          <w:tcPr>
            <w:tcW w:w="2268" w:type="dxa"/>
            <w:tcBorders>
              <w:top w:val="single" w:sz="12" w:space="0" w:color="auto"/>
              <w:bottom w:val="double" w:sz="12" w:space="0" w:color="auto"/>
            </w:tcBorders>
            <w:shd w:val="clear" w:color="auto" w:fill="E0E0E0"/>
          </w:tcPr>
          <w:p w:rsidR="009027D0" w:rsidRPr="001A10DD" w:rsidRDefault="009027D0" w:rsidP="00131FB8">
            <w:pPr>
              <w:spacing w:before="40" w:after="40"/>
              <w:jc w:val="center"/>
              <w:rPr>
                <w:rFonts w:ascii="Times New Roman" w:hAnsi="Times New Roman"/>
                <w:b/>
              </w:rPr>
            </w:pPr>
            <w:r>
              <w:rPr>
                <w:rFonts w:ascii="Times New Roman" w:hAnsi="Times New Roman"/>
                <w:b/>
              </w:rPr>
              <w:t>Date</w:t>
            </w:r>
          </w:p>
        </w:tc>
        <w:tc>
          <w:tcPr>
            <w:tcW w:w="3856" w:type="dxa"/>
            <w:tcBorders>
              <w:top w:val="single" w:sz="12" w:space="0" w:color="auto"/>
              <w:bottom w:val="double" w:sz="12" w:space="0" w:color="auto"/>
            </w:tcBorders>
            <w:shd w:val="clear" w:color="auto" w:fill="E0E0E0"/>
          </w:tcPr>
          <w:p w:rsidR="009027D0" w:rsidRPr="001A10DD" w:rsidRDefault="009027D0" w:rsidP="00131FB8">
            <w:pPr>
              <w:spacing w:before="40" w:after="40"/>
              <w:jc w:val="center"/>
              <w:rPr>
                <w:rFonts w:ascii="Times New Roman" w:hAnsi="Times New Roman"/>
                <w:b/>
              </w:rPr>
            </w:pPr>
            <w:r>
              <w:rPr>
                <w:rFonts w:ascii="Times New Roman" w:hAnsi="Times New Roman"/>
                <w:b/>
              </w:rPr>
              <w:t>Change Reason</w:t>
            </w:r>
          </w:p>
        </w:tc>
        <w:tc>
          <w:tcPr>
            <w:tcW w:w="1584" w:type="dxa"/>
            <w:tcBorders>
              <w:top w:val="single" w:sz="12" w:space="0" w:color="auto"/>
              <w:bottom w:val="double" w:sz="12" w:space="0" w:color="auto"/>
            </w:tcBorders>
            <w:shd w:val="clear" w:color="auto" w:fill="E0E0E0"/>
          </w:tcPr>
          <w:p w:rsidR="009027D0" w:rsidRPr="001A10DD" w:rsidRDefault="009027D0" w:rsidP="00131FB8">
            <w:pPr>
              <w:spacing w:before="40" w:after="40"/>
              <w:rPr>
                <w:rFonts w:ascii="Times New Roman" w:hAnsi="Times New Roman"/>
                <w:b/>
              </w:rPr>
            </w:pPr>
            <w:r>
              <w:rPr>
                <w:rFonts w:ascii="Times New Roman" w:hAnsi="Times New Roman"/>
                <w:b/>
              </w:rPr>
              <w:t>Version</w:t>
            </w:r>
          </w:p>
        </w:tc>
      </w:tr>
      <w:tr w:rsidR="009027D0" w:rsidRPr="001A10DD" w:rsidTr="00131FB8">
        <w:trPr>
          <w:jc w:val="center"/>
        </w:trPr>
        <w:tc>
          <w:tcPr>
            <w:tcW w:w="2160" w:type="dxa"/>
            <w:tcBorders>
              <w:top w:val="nil"/>
            </w:tcBorders>
          </w:tcPr>
          <w:p w:rsidR="009027D0" w:rsidRPr="001A10DD" w:rsidRDefault="009027D0" w:rsidP="00131FB8">
            <w:pPr>
              <w:spacing w:before="40" w:after="40"/>
              <w:jc w:val="center"/>
              <w:rPr>
                <w:rFonts w:ascii="Times New Roman" w:hAnsi="Times New Roman"/>
              </w:rPr>
            </w:pPr>
            <w:r w:rsidRPr="001A10DD">
              <w:rPr>
                <w:rFonts w:ascii="Times New Roman" w:hAnsi="Times New Roman"/>
                <w:szCs w:val="64"/>
              </w:rPr>
              <w:t>Software Requirements 1501</w:t>
            </w:r>
          </w:p>
        </w:tc>
        <w:tc>
          <w:tcPr>
            <w:tcW w:w="2268" w:type="dxa"/>
            <w:tcBorders>
              <w:top w:val="nil"/>
            </w:tcBorders>
          </w:tcPr>
          <w:p w:rsidR="009027D0" w:rsidRPr="001A10DD" w:rsidRDefault="009027D0" w:rsidP="00131FB8">
            <w:pPr>
              <w:spacing w:before="40" w:after="40"/>
              <w:jc w:val="center"/>
              <w:rPr>
                <w:rFonts w:ascii="Times New Roman" w:hAnsi="Times New Roman"/>
              </w:rPr>
            </w:pPr>
            <w:r w:rsidRPr="001A10DD">
              <w:rPr>
                <w:rFonts w:ascii="Times New Roman" w:hAnsi="Times New Roman"/>
              </w:rPr>
              <w:t>15/01/2017</w:t>
            </w:r>
          </w:p>
        </w:tc>
        <w:tc>
          <w:tcPr>
            <w:tcW w:w="3856" w:type="dxa"/>
            <w:tcBorders>
              <w:top w:val="nil"/>
            </w:tcBorders>
          </w:tcPr>
          <w:p w:rsidR="009027D0" w:rsidRPr="001A10DD" w:rsidRDefault="009027D0" w:rsidP="00131FB8">
            <w:pPr>
              <w:spacing w:before="40" w:after="40"/>
              <w:jc w:val="center"/>
              <w:rPr>
                <w:rFonts w:ascii="Times New Roman" w:hAnsi="Times New Roman"/>
              </w:rPr>
            </w:pPr>
            <w:r>
              <w:rPr>
                <w:rFonts w:ascii="Times New Roman" w:hAnsi="Times New Roman"/>
              </w:rPr>
              <w:t>First Document</w:t>
            </w:r>
          </w:p>
        </w:tc>
        <w:tc>
          <w:tcPr>
            <w:tcW w:w="1584" w:type="dxa"/>
            <w:tcBorders>
              <w:top w:val="nil"/>
            </w:tcBorders>
          </w:tcPr>
          <w:p w:rsidR="009027D0" w:rsidRPr="001A10DD" w:rsidRDefault="009027D0" w:rsidP="00131FB8">
            <w:pPr>
              <w:spacing w:before="40" w:after="40"/>
              <w:jc w:val="center"/>
              <w:rPr>
                <w:rFonts w:ascii="Times New Roman" w:hAnsi="Times New Roman"/>
              </w:rPr>
            </w:pPr>
            <w:r w:rsidRPr="001A10DD">
              <w:rPr>
                <w:rFonts w:ascii="Times New Roman" w:hAnsi="Times New Roman"/>
              </w:rPr>
              <w:t>1.15</w:t>
            </w:r>
          </w:p>
        </w:tc>
      </w:tr>
      <w:tr w:rsidR="009027D0" w:rsidRPr="001A10DD" w:rsidTr="00131FB8">
        <w:trPr>
          <w:jc w:val="center"/>
        </w:trPr>
        <w:tc>
          <w:tcPr>
            <w:tcW w:w="2160" w:type="dxa"/>
          </w:tcPr>
          <w:p w:rsidR="009027D0" w:rsidRPr="001A10DD" w:rsidRDefault="009027D0" w:rsidP="00131FB8">
            <w:pPr>
              <w:spacing w:before="40" w:after="40"/>
              <w:jc w:val="center"/>
              <w:rPr>
                <w:rFonts w:ascii="Times New Roman" w:hAnsi="Times New Roman"/>
              </w:rPr>
            </w:pPr>
            <w:r w:rsidRPr="001A10DD">
              <w:rPr>
                <w:rFonts w:ascii="Times New Roman" w:hAnsi="Times New Roman"/>
                <w:szCs w:val="64"/>
              </w:rPr>
              <w:t>Software Requirements 2002</w:t>
            </w:r>
          </w:p>
        </w:tc>
        <w:tc>
          <w:tcPr>
            <w:tcW w:w="2268" w:type="dxa"/>
          </w:tcPr>
          <w:p w:rsidR="009027D0" w:rsidRPr="001A10DD" w:rsidRDefault="009027D0" w:rsidP="00131FB8">
            <w:pPr>
              <w:spacing w:before="40" w:after="40"/>
              <w:jc w:val="center"/>
              <w:rPr>
                <w:rFonts w:ascii="Times New Roman" w:hAnsi="Times New Roman"/>
              </w:rPr>
            </w:pPr>
            <w:r w:rsidRPr="001A10DD">
              <w:rPr>
                <w:rFonts w:ascii="Times New Roman" w:hAnsi="Times New Roman"/>
              </w:rPr>
              <w:t>20/02/2017</w:t>
            </w:r>
          </w:p>
        </w:tc>
        <w:tc>
          <w:tcPr>
            <w:tcW w:w="3856" w:type="dxa"/>
          </w:tcPr>
          <w:p w:rsidR="009027D0" w:rsidRPr="001A10DD" w:rsidRDefault="009027D0" w:rsidP="00131FB8">
            <w:pPr>
              <w:spacing w:before="40" w:after="40"/>
              <w:jc w:val="center"/>
              <w:rPr>
                <w:rFonts w:ascii="Times New Roman" w:hAnsi="Times New Roman"/>
              </w:rPr>
            </w:pPr>
            <w:r>
              <w:rPr>
                <w:rFonts w:ascii="Times New Roman" w:hAnsi="Times New Roman"/>
              </w:rPr>
              <w:t>Update Function &amp; D</w:t>
            </w:r>
            <w:r w:rsidRPr="001B616A">
              <w:rPr>
                <w:rFonts w:ascii="Times New Roman" w:hAnsi="Times New Roman"/>
              </w:rPr>
              <w:t>escription</w:t>
            </w:r>
            <w:r>
              <w:rPr>
                <w:rFonts w:ascii="Times New Roman" w:hAnsi="Times New Roman"/>
              </w:rPr>
              <w:t xml:space="preserve"> First</w:t>
            </w:r>
          </w:p>
        </w:tc>
        <w:tc>
          <w:tcPr>
            <w:tcW w:w="1584" w:type="dxa"/>
          </w:tcPr>
          <w:p w:rsidR="009027D0" w:rsidRPr="001A10DD" w:rsidRDefault="009027D0" w:rsidP="00131FB8">
            <w:pPr>
              <w:spacing w:before="40" w:after="40"/>
              <w:jc w:val="center"/>
              <w:rPr>
                <w:rFonts w:ascii="Times New Roman" w:hAnsi="Times New Roman"/>
              </w:rPr>
            </w:pPr>
            <w:r w:rsidRPr="001A10DD">
              <w:rPr>
                <w:rFonts w:ascii="Times New Roman" w:hAnsi="Times New Roman"/>
              </w:rPr>
              <w:t>2.20</w:t>
            </w:r>
          </w:p>
        </w:tc>
      </w:tr>
      <w:tr w:rsidR="009027D0" w:rsidRPr="001A10DD" w:rsidTr="00131FB8">
        <w:trPr>
          <w:jc w:val="center"/>
        </w:trPr>
        <w:tc>
          <w:tcPr>
            <w:tcW w:w="2160" w:type="dxa"/>
          </w:tcPr>
          <w:p w:rsidR="009027D0" w:rsidRPr="001A10DD" w:rsidRDefault="009027D0" w:rsidP="00131FB8">
            <w:pPr>
              <w:spacing w:before="40" w:after="40"/>
              <w:jc w:val="center"/>
              <w:rPr>
                <w:rFonts w:ascii="Times New Roman" w:hAnsi="Times New Roman"/>
                <w:szCs w:val="64"/>
              </w:rPr>
            </w:pPr>
            <w:r w:rsidRPr="001A10DD">
              <w:rPr>
                <w:rFonts w:ascii="Times New Roman" w:hAnsi="Times New Roman"/>
                <w:szCs w:val="64"/>
              </w:rPr>
              <w:t>Software Requirements 1604</w:t>
            </w:r>
          </w:p>
        </w:tc>
        <w:tc>
          <w:tcPr>
            <w:tcW w:w="2268" w:type="dxa"/>
          </w:tcPr>
          <w:p w:rsidR="009027D0" w:rsidRPr="001A10DD" w:rsidRDefault="009027D0" w:rsidP="00131FB8">
            <w:pPr>
              <w:spacing w:before="40" w:after="40"/>
              <w:jc w:val="center"/>
              <w:rPr>
                <w:rFonts w:ascii="Times New Roman" w:hAnsi="Times New Roman"/>
              </w:rPr>
            </w:pPr>
            <w:r w:rsidRPr="001A10DD">
              <w:rPr>
                <w:rFonts w:ascii="Times New Roman" w:hAnsi="Times New Roman"/>
              </w:rPr>
              <w:t>16/04/2017</w:t>
            </w:r>
          </w:p>
        </w:tc>
        <w:tc>
          <w:tcPr>
            <w:tcW w:w="3856" w:type="dxa"/>
          </w:tcPr>
          <w:p w:rsidR="009027D0" w:rsidRPr="001A10DD" w:rsidRDefault="009027D0" w:rsidP="00131FB8">
            <w:pPr>
              <w:spacing w:before="40" w:after="40"/>
              <w:jc w:val="center"/>
              <w:rPr>
                <w:rFonts w:ascii="Times New Roman" w:hAnsi="Times New Roman"/>
              </w:rPr>
            </w:pPr>
            <w:r>
              <w:rPr>
                <w:rFonts w:ascii="Times New Roman" w:hAnsi="Times New Roman"/>
              </w:rPr>
              <w:t>Update Function &amp; D</w:t>
            </w:r>
            <w:r w:rsidRPr="001B616A">
              <w:rPr>
                <w:rFonts w:ascii="Times New Roman" w:hAnsi="Times New Roman"/>
              </w:rPr>
              <w:t>escription</w:t>
            </w:r>
            <w:r>
              <w:rPr>
                <w:rFonts w:ascii="Times New Roman" w:hAnsi="Times New Roman"/>
              </w:rPr>
              <w:t xml:space="preserve"> Second</w:t>
            </w:r>
          </w:p>
        </w:tc>
        <w:tc>
          <w:tcPr>
            <w:tcW w:w="1584" w:type="dxa"/>
          </w:tcPr>
          <w:p w:rsidR="009027D0" w:rsidRPr="001A10DD" w:rsidRDefault="009027D0" w:rsidP="00131FB8">
            <w:pPr>
              <w:spacing w:before="40" w:after="40"/>
              <w:jc w:val="center"/>
              <w:rPr>
                <w:rFonts w:ascii="Times New Roman" w:hAnsi="Times New Roman"/>
              </w:rPr>
            </w:pPr>
            <w:r w:rsidRPr="001A10DD">
              <w:rPr>
                <w:rFonts w:ascii="Times New Roman" w:hAnsi="Times New Roman"/>
              </w:rPr>
              <w:t>4.16</w:t>
            </w:r>
          </w:p>
        </w:tc>
      </w:tr>
      <w:tr w:rsidR="009027D0" w:rsidRPr="001A10DD" w:rsidTr="00131FB8">
        <w:trPr>
          <w:jc w:val="center"/>
        </w:trPr>
        <w:tc>
          <w:tcPr>
            <w:tcW w:w="2160" w:type="dxa"/>
            <w:tcBorders>
              <w:bottom w:val="single" w:sz="12" w:space="0" w:color="auto"/>
            </w:tcBorders>
          </w:tcPr>
          <w:p w:rsidR="009027D0" w:rsidRPr="001A10DD" w:rsidRDefault="009027D0" w:rsidP="00131FB8">
            <w:pPr>
              <w:spacing w:before="40" w:after="40"/>
              <w:jc w:val="center"/>
              <w:rPr>
                <w:rFonts w:ascii="Times New Roman" w:hAnsi="Times New Roman"/>
                <w:szCs w:val="64"/>
              </w:rPr>
            </w:pPr>
            <w:r w:rsidRPr="001A10DD">
              <w:rPr>
                <w:rFonts w:ascii="Times New Roman" w:hAnsi="Times New Roman"/>
                <w:szCs w:val="64"/>
              </w:rPr>
              <w:t>Software Requirements 2804</w:t>
            </w:r>
          </w:p>
        </w:tc>
        <w:tc>
          <w:tcPr>
            <w:tcW w:w="2268" w:type="dxa"/>
            <w:tcBorders>
              <w:bottom w:val="single" w:sz="12" w:space="0" w:color="auto"/>
            </w:tcBorders>
          </w:tcPr>
          <w:p w:rsidR="009027D0" w:rsidRPr="001A10DD" w:rsidRDefault="009027D0" w:rsidP="00131FB8">
            <w:pPr>
              <w:spacing w:before="40" w:after="40"/>
              <w:jc w:val="center"/>
              <w:rPr>
                <w:rFonts w:ascii="Times New Roman" w:hAnsi="Times New Roman"/>
              </w:rPr>
            </w:pPr>
            <w:r w:rsidRPr="001A10DD">
              <w:rPr>
                <w:rFonts w:ascii="Times New Roman" w:hAnsi="Times New Roman"/>
              </w:rPr>
              <w:t>28/04/2017</w:t>
            </w:r>
          </w:p>
        </w:tc>
        <w:tc>
          <w:tcPr>
            <w:tcW w:w="3856" w:type="dxa"/>
            <w:tcBorders>
              <w:bottom w:val="single" w:sz="12" w:space="0" w:color="auto"/>
            </w:tcBorders>
          </w:tcPr>
          <w:p w:rsidR="009027D0" w:rsidRPr="001A10DD" w:rsidRDefault="009027D0" w:rsidP="00131FB8">
            <w:pPr>
              <w:spacing w:before="40" w:after="40"/>
              <w:jc w:val="center"/>
              <w:rPr>
                <w:rFonts w:ascii="Times New Roman" w:hAnsi="Times New Roman"/>
              </w:rPr>
            </w:pPr>
            <w:r>
              <w:rPr>
                <w:rFonts w:ascii="Times New Roman" w:hAnsi="Times New Roman"/>
              </w:rPr>
              <w:t>Update Function &amp; D</w:t>
            </w:r>
            <w:r w:rsidRPr="001B616A">
              <w:rPr>
                <w:rFonts w:ascii="Times New Roman" w:hAnsi="Times New Roman"/>
              </w:rPr>
              <w:t>escription</w:t>
            </w:r>
            <w:r>
              <w:rPr>
                <w:rFonts w:ascii="Times New Roman" w:hAnsi="Times New Roman"/>
              </w:rPr>
              <w:t xml:space="preserve"> the Last Time, Project A</w:t>
            </w:r>
            <w:r w:rsidRPr="009D3441">
              <w:rPr>
                <w:rFonts w:ascii="Times New Roman" w:hAnsi="Times New Roman"/>
              </w:rPr>
              <w:t>ccomplish</w:t>
            </w:r>
          </w:p>
        </w:tc>
        <w:tc>
          <w:tcPr>
            <w:tcW w:w="1584" w:type="dxa"/>
            <w:tcBorders>
              <w:bottom w:val="single" w:sz="12" w:space="0" w:color="auto"/>
            </w:tcBorders>
          </w:tcPr>
          <w:p w:rsidR="009027D0" w:rsidRPr="001A10DD" w:rsidRDefault="009027D0" w:rsidP="00131FB8">
            <w:pPr>
              <w:spacing w:before="40" w:after="40"/>
              <w:jc w:val="center"/>
              <w:rPr>
                <w:rFonts w:ascii="Times New Roman" w:hAnsi="Times New Roman"/>
              </w:rPr>
            </w:pPr>
            <w:r w:rsidRPr="001A10DD">
              <w:rPr>
                <w:rFonts w:ascii="Times New Roman" w:hAnsi="Times New Roman"/>
              </w:rPr>
              <w:t>4.28</w:t>
            </w:r>
          </w:p>
        </w:tc>
      </w:tr>
    </w:tbl>
    <w:p w:rsidR="009027D0" w:rsidRPr="001A10DD" w:rsidRDefault="009027D0" w:rsidP="009027D0">
      <w:pPr>
        <w:rPr>
          <w:rFonts w:ascii="Times New Roman" w:hAnsi="Times New Roman"/>
          <w:b/>
        </w:rPr>
      </w:pPr>
    </w:p>
    <w:p w:rsidR="009027D0" w:rsidRPr="001A10DD" w:rsidRDefault="009027D0" w:rsidP="009027D0">
      <w:pPr>
        <w:rPr>
          <w:rFonts w:ascii="Times New Roman" w:hAnsi="Times New Roman"/>
        </w:rPr>
      </w:pPr>
    </w:p>
    <w:p w:rsidR="009027D0" w:rsidRPr="001A10DD" w:rsidRDefault="009027D0" w:rsidP="009027D0">
      <w:pPr>
        <w:rPr>
          <w:rFonts w:ascii="Times New Roman" w:hAnsi="Times New Roman"/>
        </w:rPr>
        <w:sectPr w:rsidR="009027D0" w:rsidRPr="001A10DD" w:rsidSect="00131FB8">
          <w:headerReference w:type="default" r:id="rId11"/>
          <w:footerReference w:type="default" r:id="rId12"/>
          <w:pgSz w:w="12240" w:h="15840" w:code="1"/>
          <w:pgMar w:top="1440" w:right="1440" w:bottom="1440" w:left="1440" w:header="720" w:footer="720" w:gutter="0"/>
          <w:pgNumType w:fmt="lowerRoman"/>
          <w:cols w:space="720"/>
        </w:sectPr>
      </w:pPr>
    </w:p>
    <w:p w:rsidR="009027D0" w:rsidRPr="001A10DD" w:rsidRDefault="009027D0" w:rsidP="009027D0">
      <w:pPr>
        <w:pStyle w:val="Heading1"/>
        <w:spacing w:line="288" w:lineRule="auto"/>
        <w:rPr>
          <w:rFonts w:ascii="Times New Roman" w:hAnsi="Times New Roman"/>
          <w:color w:val="0070C0"/>
          <w:szCs w:val="26"/>
        </w:rPr>
      </w:pPr>
      <w:bookmarkStart w:id="14" w:name="_Toc481441178"/>
      <w:r w:rsidRPr="001F272C">
        <w:rPr>
          <w:rFonts w:ascii="Times New Roman" w:hAnsi="Times New Roman"/>
          <w:color w:val="0070C0"/>
          <w:szCs w:val="26"/>
        </w:rPr>
        <w:lastRenderedPageBreak/>
        <w:t>Introduction</w:t>
      </w:r>
      <w:bookmarkEnd w:id="14"/>
    </w:p>
    <w:p w:rsidR="009027D0" w:rsidRPr="001A10DD" w:rsidRDefault="009027D0" w:rsidP="009027D0">
      <w:pPr>
        <w:pStyle w:val="Heading2"/>
        <w:spacing w:line="288" w:lineRule="auto"/>
        <w:rPr>
          <w:rFonts w:ascii="Times New Roman" w:hAnsi="Times New Roman"/>
          <w:color w:val="0070C0"/>
          <w:sz w:val="32"/>
          <w:szCs w:val="26"/>
        </w:rPr>
      </w:pPr>
      <w:bookmarkStart w:id="15" w:name="_Toc481441179"/>
      <w:r w:rsidRPr="001F272C">
        <w:rPr>
          <w:rFonts w:ascii="Times New Roman" w:hAnsi="Times New Roman"/>
          <w:color w:val="0070C0"/>
          <w:sz w:val="32"/>
          <w:szCs w:val="26"/>
        </w:rPr>
        <w:t>Purpose</w:t>
      </w:r>
      <w:bookmarkEnd w:id="15"/>
    </w:p>
    <w:p w:rsidR="009027D0" w:rsidRPr="001A10DD" w:rsidRDefault="009027D0" w:rsidP="009027D0">
      <w:pPr>
        <w:pStyle w:val="template"/>
        <w:spacing w:line="288" w:lineRule="auto"/>
        <w:ind w:left="1080"/>
        <w:rPr>
          <w:rFonts w:ascii="Times New Roman" w:hAnsi="Times New Roman"/>
          <w:i w:val="0"/>
          <w:sz w:val="26"/>
        </w:rPr>
      </w:pPr>
      <w:bookmarkStart w:id="16" w:name="_Toc439994668"/>
      <w:r w:rsidRPr="006842DE">
        <w:rPr>
          <w:rFonts w:ascii="Times New Roman" w:hAnsi="Times New Roman"/>
          <w:i w:val="0"/>
          <w:sz w:val="26"/>
        </w:rPr>
        <w:t>Successfully built the payment system for embedded devices worked on Web-based. The new system responsed demand</w:t>
      </w:r>
      <w:r w:rsidRPr="001A10DD">
        <w:rPr>
          <w:rFonts w:ascii="Times New Roman" w:hAnsi="Times New Roman"/>
          <w:i w:val="0"/>
          <w:sz w:val="26"/>
        </w:rPr>
        <w:t>:</w:t>
      </w:r>
    </w:p>
    <w:p w:rsidR="009027D0" w:rsidRPr="006842DE" w:rsidRDefault="009027D0" w:rsidP="009027D0">
      <w:pPr>
        <w:pStyle w:val="template"/>
        <w:numPr>
          <w:ilvl w:val="0"/>
          <w:numId w:val="22"/>
        </w:numPr>
        <w:spacing w:line="288" w:lineRule="auto"/>
        <w:rPr>
          <w:rFonts w:ascii="Times New Roman" w:hAnsi="Times New Roman"/>
          <w:i w:val="0"/>
          <w:sz w:val="26"/>
        </w:rPr>
      </w:pPr>
      <w:r w:rsidRPr="006842DE">
        <w:rPr>
          <w:rFonts w:ascii="Times New Roman" w:hAnsi="Times New Roman"/>
          <w:i w:val="0"/>
          <w:sz w:val="26"/>
        </w:rPr>
        <w:t>Manage for the payment for embedded devices, members, projects, labs, information partners provice used devices work on resreach, study have used embedded devices. Make sure to provide functionality same as the previous crafting management process.</w:t>
      </w:r>
    </w:p>
    <w:p w:rsidR="009027D0" w:rsidRPr="00050CD4" w:rsidRDefault="009027D0" w:rsidP="009027D0">
      <w:pPr>
        <w:pStyle w:val="template"/>
        <w:numPr>
          <w:ilvl w:val="0"/>
          <w:numId w:val="22"/>
        </w:numPr>
        <w:spacing w:line="288" w:lineRule="auto"/>
        <w:rPr>
          <w:rFonts w:ascii="Times New Roman" w:hAnsi="Times New Roman"/>
          <w:i w:val="0"/>
          <w:sz w:val="26"/>
        </w:rPr>
      </w:pPr>
      <w:r w:rsidRPr="00050CD4">
        <w:rPr>
          <w:rFonts w:ascii="Times New Roman" w:hAnsi="Times New Roman"/>
          <w:i w:val="0"/>
          <w:sz w:val="26"/>
        </w:rPr>
        <w:t>Contribute to increased convenience, cost savings with the help of technology, overcoming disadvantages of the old process, ensure strict management through decentralization of membership.</w:t>
      </w:r>
    </w:p>
    <w:p w:rsidR="009027D0" w:rsidRPr="00050CD4" w:rsidRDefault="009027D0" w:rsidP="009027D0">
      <w:pPr>
        <w:pStyle w:val="template"/>
        <w:numPr>
          <w:ilvl w:val="0"/>
          <w:numId w:val="22"/>
        </w:numPr>
        <w:spacing w:line="288" w:lineRule="auto"/>
        <w:rPr>
          <w:rFonts w:ascii="Times New Roman" w:hAnsi="Times New Roman"/>
          <w:i w:val="0"/>
          <w:sz w:val="26"/>
        </w:rPr>
      </w:pPr>
      <w:r w:rsidRPr="00050CD4">
        <w:rPr>
          <w:rFonts w:ascii="Times New Roman" w:hAnsi="Times New Roman"/>
          <w:i w:val="0"/>
          <w:sz w:val="26"/>
        </w:rPr>
        <w:t>Ensure information consistency, storage work and query by storing it on a database</w:t>
      </w:r>
    </w:p>
    <w:p w:rsidR="009027D0" w:rsidRPr="002A5093" w:rsidRDefault="009027D0" w:rsidP="009027D0">
      <w:pPr>
        <w:pStyle w:val="Heading2"/>
        <w:rPr>
          <w:rFonts w:ascii="Times New Roman" w:hAnsi="Times New Roman"/>
          <w:color w:val="0070C0"/>
          <w:sz w:val="32"/>
        </w:rPr>
      </w:pPr>
      <w:bookmarkStart w:id="17" w:name="_Toc481441180"/>
      <w:bookmarkStart w:id="18" w:name="_Toc468218088"/>
      <w:bookmarkEnd w:id="16"/>
      <w:r w:rsidRPr="002A5093">
        <w:rPr>
          <w:rFonts w:ascii="Times New Roman" w:hAnsi="Times New Roman"/>
          <w:color w:val="0070C0"/>
          <w:sz w:val="32"/>
        </w:rPr>
        <w:t>Document Conventions</w:t>
      </w:r>
      <w:bookmarkEnd w:id="17"/>
    </w:p>
    <w:p w:rsidR="009027D0" w:rsidRPr="001A10DD" w:rsidRDefault="009027D0" w:rsidP="009027D0">
      <w:pPr>
        <w:pStyle w:val="template"/>
        <w:spacing w:line="288" w:lineRule="auto"/>
        <w:ind w:left="720"/>
        <w:rPr>
          <w:rFonts w:ascii="Times New Roman" w:hAnsi="Times New Roman"/>
          <w:i w:val="0"/>
          <w:sz w:val="26"/>
          <w:szCs w:val="26"/>
        </w:rPr>
      </w:pPr>
      <w:r>
        <w:rPr>
          <w:rFonts w:ascii="Times New Roman" w:hAnsi="Times New Roman"/>
          <w:i w:val="0"/>
          <w:sz w:val="26"/>
          <w:szCs w:val="26"/>
        </w:rPr>
        <w:t xml:space="preserve">Document Structure: Titles are marked </w:t>
      </w:r>
      <w:r w:rsidRPr="004C24EE">
        <w:rPr>
          <w:rFonts w:ascii="Times New Roman" w:hAnsi="Times New Roman"/>
          <w:i w:val="0"/>
          <w:sz w:val="26"/>
          <w:szCs w:val="26"/>
        </w:rPr>
        <w:t>according to numbered list</w:t>
      </w:r>
      <w:r w:rsidRPr="00507AE3">
        <w:rPr>
          <w:rFonts w:ascii="Times New Roman" w:hAnsi="Times New Roman"/>
          <w:i w:val="0"/>
          <w:sz w:val="26"/>
          <w:szCs w:val="26"/>
        </w:rPr>
        <w:t>(</w:t>
      </w:r>
      <w:r>
        <w:rPr>
          <w:rFonts w:ascii="Times New Roman" w:hAnsi="Times New Roman"/>
          <w:i w:val="0"/>
          <w:sz w:val="26"/>
          <w:szCs w:val="26"/>
        </w:rPr>
        <w:t>example</w:t>
      </w:r>
      <w:r w:rsidRPr="00507AE3">
        <w:rPr>
          <w:rFonts w:ascii="Times New Roman" w:hAnsi="Times New Roman"/>
          <w:i w:val="0"/>
          <w:sz w:val="26"/>
          <w:szCs w:val="26"/>
        </w:rPr>
        <w:t xml:space="preserve">, 1, 2, </w:t>
      </w:r>
      <w:r>
        <w:rPr>
          <w:rFonts w:ascii="Times New Roman" w:hAnsi="Times New Roman"/>
          <w:i w:val="0"/>
          <w:sz w:val="26"/>
          <w:szCs w:val="26"/>
        </w:rPr>
        <w:t>d</w:t>
      </w:r>
      <w:r w:rsidRPr="00507AE3">
        <w:rPr>
          <w:rFonts w:ascii="Times New Roman" w:hAnsi="Times New Roman"/>
          <w:i w:val="0"/>
          <w:sz w:val="26"/>
          <w:szCs w:val="26"/>
        </w:rPr>
        <w:t>3, v.v ...),</w:t>
      </w:r>
      <w:r>
        <w:rPr>
          <w:rFonts w:ascii="Times New Roman" w:hAnsi="Times New Roman"/>
          <w:i w:val="0"/>
          <w:sz w:val="26"/>
          <w:szCs w:val="26"/>
        </w:rPr>
        <w:t xml:space="preserve"> sm</w:t>
      </w:r>
      <w:r w:rsidRPr="004C24EE">
        <w:rPr>
          <w:rFonts w:ascii="Times New Roman" w:hAnsi="Times New Roman"/>
          <w:i w:val="0"/>
          <w:sz w:val="26"/>
          <w:szCs w:val="26"/>
        </w:rPr>
        <w:t xml:space="preserve">aller </w:t>
      </w:r>
      <w:r>
        <w:rPr>
          <w:rFonts w:ascii="Times New Roman" w:hAnsi="Times New Roman"/>
          <w:i w:val="0"/>
          <w:sz w:val="26"/>
          <w:szCs w:val="26"/>
        </w:rPr>
        <w:t>titles</w:t>
      </w:r>
      <w:r w:rsidRPr="004C24EE">
        <w:rPr>
          <w:rFonts w:ascii="Times New Roman" w:hAnsi="Times New Roman"/>
          <w:i w:val="0"/>
          <w:sz w:val="26"/>
          <w:szCs w:val="26"/>
        </w:rPr>
        <w:t xml:space="preserve"> are marked according to numbered subsections</w:t>
      </w:r>
      <w:r w:rsidRPr="00507AE3">
        <w:rPr>
          <w:rFonts w:ascii="Times New Roman" w:hAnsi="Times New Roman"/>
          <w:i w:val="0"/>
          <w:sz w:val="26"/>
          <w:szCs w:val="26"/>
        </w:rPr>
        <w:t>(</w:t>
      </w:r>
      <w:r>
        <w:rPr>
          <w:rFonts w:ascii="Times New Roman" w:hAnsi="Times New Roman"/>
          <w:i w:val="0"/>
          <w:sz w:val="26"/>
          <w:szCs w:val="26"/>
        </w:rPr>
        <w:t>example</w:t>
      </w:r>
      <w:r w:rsidRPr="00507AE3">
        <w:rPr>
          <w:rFonts w:ascii="Times New Roman" w:hAnsi="Times New Roman"/>
          <w:i w:val="0"/>
          <w:sz w:val="26"/>
          <w:szCs w:val="26"/>
        </w:rPr>
        <w:t>: 1.1, 1.2, 1.3, v.v ...).</w:t>
      </w:r>
      <w:r>
        <w:rPr>
          <w:rFonts w:ascii="Times New Roman" w:hAnsi="Times New Roman"/>
          <w:i w:val="0"/>
          <w:sz w:val="26"/>
          <w:szCs w:val="26"/>
        </w:rPr>
        <w:t>)</w:t>
      </w:r>
    </w:p>
    <w:p w:rsidR="009027D0" w:rsidRPr="001A10DD" w:rsidRDefault="009027D0" w:rsidP="009027D0">
      <w:pPr>
        <w:pStyle w:val="template"/>
        <w:spacing w:line="288" w:lineRule="auto"/>
        <w:ind w:left="720"/>
        <w:rPr>
          <w:rFonts w:ascii="Times New Roman" w:hAnsi="Times New Roman"/>
          <w:i w:val="0"/>
          <w:sz w:val="26"/>
          <w:szCs w:val="26"/>
        </w:rPr>
      </w:pPr>
      <w:r>
        <w:rPr>
          <w:rFonts w:ascii="Times New Roman" w:hAnsi="Times New Roman"/>
          <w:i w:val="0"/>
          <w:sz w:val="26"/>
          <w:szCs w:val="26"/>
        </w:rPr>
        <w:t>Document Convention:</w:t>
      </w:r>
    </w:p>
    <w:p w:rsidR="009027D0" w:rsidRPr="001A10DD" w:rsidRDefault="009027D0" w:rsidP="009027D0">
      <w:pPr>
        <w:pStyle w:val="template"/>
        <w:numPr>
          <w:ilvl w:val="0"/>
          <w:numId w:val="23"/>
        </w:numPr>
        <w:spacing w:line="288" w:lineRule="auto"/>
        <w:rPr>
          <w:rFonts w:ascii="Times New Roman" w:hAnsi="Times New Roman"/>
          <w:i w:val="0"/>
          <w:sz w:val="26"/>
          <w:szCs w:val="26"/>
        </w:rPr>
      </w:pPr>
      <w:r w:rsidRPr="001A10DD">
        <w:rPr>
          <w:rFonts w:ascii="Times New Roman" w:hAnsi="Times New Roman"/>
          <w:i w:val="0"/>
          <w:sz w:val="26"/>
          <w:szCs w:val="26"/>
        </w:rPr>
        <w:t>Font: Time New Roman.</w:t>
      </w:r>
    </w:p>
    <w:p w:rsidR="009027D0" w:rsidRPr="00091DF1" w:rsidRDefault="009027D0" w:rsidP="009027D0">
      <w:pPr>
        <w:pStyle w:val="template"/>
        <w:numPr>
          <w:ilvl w:val="0"/>
          <w:numId w:val="23"/>
        </w:numPr>
        <w:spacing w:line="288" w:lineRule="auto"/>
        <w:rPr>
          <w:rFonts w:ascii="Times New Roman" w:hAnsi="Times New Roman"/>
          <w:i w:val="0"/>
          <w:sz w:val="26"/>
          <w:szCs w:val="26"/>
        </w:rPr>
      </w:pPr>
      <w:r w:rsidRPr="001A10DD">
        <w:rPr>
          <w:rFonts w:ascii="Times New Roman" w:hAnsi="Times New Roman"/>
          <w:i w:val="0"/>
          <w:sz w:val="26"/>
          <w:szCs w:val="26"/>
        </w:rPr>
        <w:t>Font size: 13</w:t>
      </w:r>
      <w:r>
        <w:rPr>
          <w:rFonts w:ascii="Times New Roman" w:hAnsi="Times New Roman"/>
          <w:i w:val="0"/>
          <w:sz w:val="26"/>
          <w:szCs w:val="26"/>
        </w:rPr>
        <w:t xml:space="preserve"> </w:t>
      </w:r>
      <w:r w:rsidRPr="00507AE3">
        <w:rPr>
          <w:rFonts w:ascii="Times New Roman" w:hAnsi="Times New Roman"/>
          <w:i w:val="0"/>
          <w:sz w:val="26"/>
          <w:szCs w:val="26"/>
        </w:rPr>
        <w:t>.</w:t>
      </w:r>
      <w:r>
        <w:rPr>
          <w:rFonts w:ascii="Times New Roman" w:hAnsi="Times New Roman"/>
          <w:i w:val="0"/>
          <w:sz w:val="26"/>
          <w:szCs w:val="26"/>
        </w:rPr>
        <w:t>(except content and data table in Appendix B</w:t>
      </w:r>
      <w:r w:rsidRPr="00091DF1">
        <w:rPr>
          <w:rFonts w:ascii="Times New Roman" w:hAnsi="Times New Roman"/>
          <w:i w:val="0"/>
          <w:sz w:val="26"/>
          <w:szCs w:val="26"/>
        </w:rPr>
        <w:t>).</w:t>
      </w:r>
    </w:p>
    <w:p w:rsidR="009027D0" w:rsidRPr="001A10DD" w:rsidRDefault="009027D0" w:rsidP="009027D0">
      <w:pPr>
        <w:pStyle w:val="template"/>
        <w:numPr>
          <w:ilvl w:val="0"/>
          <w:numId w:val="23"/>
        </w:numPr>
        <w:spacing w:line="288" w:lineRule="auto"/>
        <w:rPr>
          <w:rFonts w:ascii="Times New Roman" w:hAnsi="Times New Roman"/>
          <w:i w:val="0"/>
          <w:sz w:val="26"/>
          <w:szCs w:val="26"/>
        </w:rPr>
      </w:pPr>
      <w:r w:rsidRPr="001A10DD">
        <w:rPr>
          <w:rFonts w:ascii="Times New Roman" w:hAnsi="Times New Roman"/>
          <w:i w:val="0"/>
          <w:sz w:val="26"/>
          <w:szCs w:val="26"/>
        </w:rPr>
        <w:t>Font color text: Black.</w:t>
      </w:r>
    </w:p>
    <w:p w:rsidR="009027D0" w:rsidRPr="001A10DD" w:rsidRDefault="009027D0" w:rsidP="009027D0">
      <w:pPr>
        <w:pStyle w:val="template"/>
        <w:numPr>
          <w:ilvl w:val="0"/>
          <w:numId w:val="23"/>
        </w:numPr>
        <w:spacing w:line="288" w:lineRule="auto"/>
        <w:rPr>
          <w:rFonts w:ascii="Times New Roman" w:hAnsi="Times New Roman"/>
          <w:i w:val="0"/>
          <w:sz w:val="26"/>
          <w:szCs w:val="26"/>
        </w:rPr>
      </w:pPr>
      <w:r w:rsidRPr="001A10DD">
        <w:rPr>
          <w:rFonts w:ascii="Times New Roman" w:hAnsi="Times New Roman"/>
          <w:i w:val="0"/>
          <w:sz w:val="26"/>
          <w:szCs w:val="26"/>
        </w:rPr>
        <w:t>Font color title: Blue.</w:t>
      </w:r>
    </w:p>
    <w:p w:rsidR="009027D0" w:rsidRPr="001A10DD" w:rsidRDefault="009027D0" w:rsidP="009027D0">
      <w:pPr>
        <w:pStyle w:val="template"/>
        <w:numPr>
          <w:ilvl w:val="0"/>
          <w:numId w:val="23"/>
        </w:numPr>
        <w:spacing w:line="288" w:lineRule="auto"/>
        <w:rPr>
          <w:rFonts w:ascii="Times New Roman" w:hAnsi="Times New Roman"/>
          <w:i w:val="0"/>
          <w:sz w:val="26"/>
          <w:szCs w:val="26"/>
        </w:rPr>
      </w:pPr>
      <w:r w:rsidRPr="001A10DD">
        <w:rPr>
          <w:rFonts w:ascii="Times New Roman" w:hAnsi="Times New Roman"/>
          <w:i w:val="0"/>
          <w:sz w:val="26"/>
          <w:szCs w:val="26"/>
        </w:rPr>
        <w:t>Margin-left: 3.5 cm.</w:t>
      </w:r>
    </w:p>
    <w:p w:rsidR="009027D0" w:rsidRPr="001A10DD" w:rsidRDefault="009027D0" w:rsidP="009027D0">
      <w:pPr>
        <w:pStyle w:val="template"/>
        <w:numPr>
          <w:ilvl w:val="0"/>
          <w:numId w:val="23"/>
        </w:numPr>
        <w:spacing w:line="288" w:lineRule="auto"/>
        <w:rPr>
          <w:rFonts w:ascii="Times New Roman" w:hAnsi="Times New Roman"/>
          <w:i w:val="0"/>
          <w:sz w:val="26"/>
          <w:szCs w:val="26"/>
        </w:rPr>
      </w:pPr>
      <w:r w:rsidRPr="001A10DD">
        <w:rPr>
          <w:rFonts w:ascii="Times New Roman" w:hAnsi="Times New Roman"/>
          <w:i w:val="0"/>
          <w:sz w:val="26"/>
          <w:szCs w:val="26"/>
        </w:rPr>
        <w:t>Margin-right: 2 cm.</w:t>
      </w:r>
    </w:p>
    <w:p w:rsidR="009027D0" w:rsidRPr="001A10DD" w:rsidRDefault="009027D0" w:rsidP="009027D0">
      <w:pPr>
        <w:pStyle w:val="template"/>
        <w:numPr>
          <w:ilvl w:val="0"/>
          <w:numId w:val="23"/>
        </w:numPr>
        <w:spacing w:line="288" w:lineRule="auto"/>
        <w:rPr>
          <w:rFonts w:ascii="Times New Roman" w:hAnsi="Times New Roman"/>
          <w:i w:val="0"/>
          <w:sz w:val="26"/>
          <w:szCs w:val="26"/>
        </w:rPr>
      </w:pPr>
      <w:r w:rsidRPr="001A10DD">
        <w:rPr>
          <w:rFonts w:ascii="Times New Roman" w:hAnsi="Times New Roman"/>
          <w:i w:val="0"/>
          <w:sz w:val="26"/>
          <w:szCs w:val="26"/>
        </w:rPr>
        <w:t>Margin-top: 3 cm.</w:t>
      </w:r>
    </w:p>
    <w:p w:rsidR="009027D0" w:rsidRPr="001A10DD" w:rsidRDefault="009027D0" w:rsidP="009027D0">
      <w:pPr>
        <w:pStyle w:val="template"/>
        <w:numPr>
          <w:ilvl w:val="0"/>
          <w:numId w:val="23"/>
        </w:numPr>
        <w:spacing w:line="288" w:lineRule="auto"/>
        <w:rPr>
          <w:rFonts w:ascii="Times New Roman" w:hAnsi="Times New Roman"/>
          <w:i w:val="0"/>
          <w:sz w:val="26"/>
          <w:szCs w:val="26"/>
        </w:rPr>
      </w:pPr>
      <w:r w:rsidRPr="001A10DD">
        <w:rPr>
          <w:rFonts w:ascii="Times New Roman" w:hAnsi="Times New Roman"/>
          <w:i w:val="0"/>
          <w:sz w:val="26"/>
          <w:szCs w:val="26"/>
        </w:rPr>
        <w:t>Margin-bottom: 3 cm.</w:t>
      </w:r>
    </w:p>
    <w:p w:rsidR="009027D0" w:rsidRPr="001A10DD" w:rsidRDefault="009027D0" w:rsidP="009027D0">
      <w:pPr>
        <w:pStyle w:val="template"/>
        <w:numPr>
          <w:ilvl w:val="0"/>
          <w:numId w:val="23"/>
        </w:numPr>
        <w:spacing w:line="288" w:lineRule="auto"/>
        <w:rPr>
          <w:rFonts w:ascii="Times New Roman" w:hAnsi="Times New Roman"/>
          <w:i w:val="0"/>
          <w:sz w:val="26"/>
          <w:szCs w:val="26"/>
        </w:rPr>
      </w:pPr>
      <w:r w:rsidRPr="001A10DD">
        <w:rPr>
          <w:rFonts w:ascii="Times New Roman" w:hAnsi="Times New Roman"/>
          <w:i w:val="0"/>
          <w:sz w:val="26"/>
          <w:szCs w:val="26"/>
        </w:rPr>
        <w:t>Line spacing: 1.2 pt.</w:t>
      </w:r>
    </w:p>
    <w:p w:rsidR="009027D0" w:rsidRPr="001A10DD" w:rsidRDefault="009027D0" w:rsidP="009027D0">
      <w:pPr>
        <w:pStyle w:val="template"/>
        <w:numPr>
          <w:ilvl w:val="0"/>
          <w:numId w:val="23"/>
        </w:numPr>
        <w:spacing w:line="288" w:lineRule="auto"/>
        <w:rPr>
          <w:rFonts w:ascii="Times New Roman" w:hAnsi="Times New Roman"/>
          <w:i w:val="0"/>
          <w:sz w:val="26"/>
          <w:szCs w:val="26"/>
        </w:rPr>
      </w:pPr>
      <w:r w:rsidRPr="008E65E2">
        <w:rPr>
          <w:rFonts w:ascii="Times New Roman" w:hAnsi="Times New Roman"/>
          <w:i w:val="0"/>
          <w:sz w:val="26"/>
          <w:szCs w:val="26"/>
        </w:rPr>
        <w:t>The title is bold and larger than the content</w:t>
      </w:r>
      <w:r>
        <w:rPr>
          <w:rFonts w:ascii="Times New Roman" w:hAnsi="Times New Roman"/>
          <w:i w:val="0"/>
          <w:sz w:val="26"/>
          <w:szCs w:val="26"/>
        </w:rPr>
        <w:t xml:space="preserve"> 2pt.</w:t>
      </w:r>
      <w:r w:rsidRPr="008E65E2">
        <w:t xml:space="preserve"> </w:t>
      </w:r>
      <w:r w:rsidRPr="008E65E2">
        <w:rPr>
          <w:rFonts w:ascii="Times New Roman" w:hAnsi="Times New Roman"/>
          <w:i w:val="0"/>
          <w:sz w:val="26"/>
          <w:szCs w:val="26"/>
        </w:rPr>
        <w:t>Each title will increase 2pt if the title is larger than the previous title</w:t>
      </w:r>
      <w:r w:rsidRPr="001A10DD">
        <w:rPr>
          <w:rFonts w:ascii="Times New Roman" w:hAnsi="Times New Roman"/>
          <w:i w:val="0"/>
          <w:sz w:val="26"/>
          <w:szCs w:val="26"/>
        </w:rPr>
        <w:t>.</w:t>
      </w:r>
    </w:p>
    <w:p w:rsidR="009027D0" w:rsidRPr="001A10DD" w:rsidRDefault="009027D0" w:rsidP="009027D0">
      <w:pPr>
        <w:pStyle w:val="template"/>
        <w:numPr>
          <w:ilvl w:val="0"/>
          <w:numId w:val="23"/>
        </w:numPr>
        <w:spacing w:line="288" w:lineRule="auto"/>
        <w:rPr>
          <w:rFonts w:ascii="Times New Roman" w:hAnsi="Times New Roman"/>
          <w:i w:val="0"/>
          <w:sz w:val="26"/>
          <w:szCs w:val="26"/>
        </w:rPr>
      </w:pPr>
      <w:r>
        <w:rPr>
          <w:rFonts w:ascii="Times New Roman" w:hAnsi="Times New Roman"/>
          <w:i w:val="0"/>
          <w:sz w:val="26"/>
          <w:szCs w:val="26"/>
        </w:rPr>
        <w:lastRenderedPageBreak/>
        <w:t>Color Text</w:t>
      </w:r>
      <w:r w:rsidRPr="001A10DD">
        <w:rPr>
          <w:rFonts w:ascii="Times New Roman" w:hAnsi="Times New Roman"/>
          <w:i w:val="0"/>
          <w:sz w:val="26"/>
          <w:szCs w:val="26"/>
        </w:rPr>
        <w:t xml:space="preserve">: </w:t>
      </w:r>
      <w:r>
        <w:rPr>
          <w:rFonts w:ascii="Times New Roman" w:hAnsi="Times New Roman"/>
          <w:i w:val="0"/>
          <w:sz w:val="26"/>
          <w:szCs w:val="26"/>
        </w:rPr>
        <w:t xml:space="preserve">Black </w:t>
      </w:r>
      <w:r w:rsidRPr="001A10DD">
        <w:rPr>
          <w:rFonts w:ascii="Times New Roman" w:hAnsi="Times New Roman"/>
          <w:i w:val="0"/>
          <w:sz w:val="26"/>
          <w:szCs w:val="26"/>
        </w:rPr>
        <w:t>(</w:t>
      </w:r>
      <w:r>
        <w:rPr>
          <w:rFonts w:ascii="Times New Roman" w:hAnsi="Times New Roman"/>
          <w:i w:val="0"/>
          <w:sz w:val="26"/>
          <w:szCs w:val="26"/>
        </w:rPr>
        <w:t>Topic</w:t>
      </w:r>
      <w:r w:rsidRPr="001A10DD">
        <w:rPr>
          <w:rFonts w:ascii="Times New Roman" w:hAnsi="Times New Roman"/>
          <w:i w:val="0"/>
          <w:sz w:val="26"/>
          <w:szCs w:val="26"/>
        </w:rPr>
        <w:t xml:space="preserve"> </w:t>
      </w:r>
      <w:r>
        <w:rPr>
          <w:rFonts w:ascii="Times New Roman" w:hAnsi="Times New Roman"/>
          <w:i w:val="0"/>
          <w:sz w:val="26"/>
          <w:szCs w:val="26"/>
        </w:rPr>
        <w:t>and someone  Table on Appendix B</w:t>
      </w:r>
      <w:r w:rsidRPr="001A10DD">
        <w:rPr>
          <w:rFonts w:ascii="Times New Roman" w:hAnsi="Times New Roman"/>
          <w:i w:val="0"/>
          <w:sz w:val="26"/>
          <w:szCs w:val="26"/>
        </w:rPr>
        <w:t xml:space="preserve">: </w:t>
      </w:r>
      <w:r>
        <w:rPr>
          <w:rFonts w:ascii="Times New Roman" w:hAnsi="Times New Roman"/>
          <w:i w:val="0"/>
          <w:sz w:val="26"/>
          <w:szCs w:val="26"/>
        </w:rPr>
        <w:t>Blue or Orgrane</w:t>
      </w:r>
      <w:r w:rsidRPr="001A10DD">
        <w:rPr>
          <w:rFonts w:ascii="Times New Roman" w:hAnsi="Times New Roman"/>
          <w:i w:val="0"/>
          <w:sz w:val="26"/>
          <w:szCs w:val="26"/>
        </w:rPr>
        <w:t>).</w:t>
      </w:r>
    </w:p>
    <w:p w:rsidR="009027D0" w:rsidRPr="00247872" w:rsidRDefault="009027D0" w:rsidP="009027D0">
      <w:pPr>
        <w:pStyle w:val="Heading2"/>
        <w:rPr>
          <w:color w:val="0070C0"/>
          <w:sz w:val="32"/>
          <w:szCs w:val="32"/>
        </w:rPr>
      </w:pPr>
      <w:bookmarkStart w:id="19" w:name="_Toc441230975"/>
      <w:bookmarkStart w:id="20" w:name="_Toc439994669"/>
      <w:bookmarkStart w:id="21" w:name="_Toc481441181"/>
      <w:bookmarkEnd w:id="18"/>
      <w:r w:rsidRPr="00247872">
        <w:rPr>
          <w:color w:val="0070C0"/>
          <w:sz w:val="32"/>
          <w:szCs w:val="32"/>
        </w:rPr>
        <w:t>Intended Audience and Reading Suggestions</w:t>
      </w:r>
      <w:bookmarkEnd w:id="19"/>
      <w:bookmarkEnd w:id="20"/>
      <w:bookmarkEnd w:id="21"/>
    </w:p>
    <w:p w:rsidR="009027D0" w:rsidRPr="00D82443" w:rsidRDefault="009027D0" w:rsidP="009027D0">
      <w:pPr>
        <w:pStyle w:val="template"/>
        <w:spacing w:line="24" w:lineRule="atLeast"/>
        <w:ind w:left="720"/>
        <w:rPr>
          <w:rFonts w:ascii="Times New Roman" w:hAnsi="Times New Roman"/>
          <w:i w:val="0"/>
          <w:sz w:val="26"/>
        </w:rPr>
      </w:pPr>
      <w:bookmarkStart w:id="22" w:name="_Toc439994670"/>
      <w:bookmarkStart w:id="23" w:name="_Toc468218090"/>
      <w:r w:rsidRPr="00D82443">
        <w:rPr>
          <w:rFonts w:ascii="Times New Roman" w:hAnsi="Times New Roman"/>
          <w:i w:val="0"/>
          <w:sz w:val="26"/>
        </w:rPr>
        <w:t>Read Object included: Members, group belong to Software Developer manage embedded devices</w:t>
      </w:r>
    </w:p>
    <w:p w:rsidR="009027D0" w:rsidRPr="00B37B0D" w:rsidRDefault="009027D0" w:rsidP="009027D0">
      <w:pPr>
        <w:pStyle w:val="template"/>
        <w:spacing w:line="24" w:lineRule="atLeast"/>
        <w:ind w:firstLine="720"/>
        <w:rPr>
          <w:rFonts w:ascii="Times New Roman" w:hAnsi="Times New Roman"/>
          <w:b/>
          <w:i w:val="0"/>
          <w:sz w:val="26"/>
        </w:rPr>
      </w:pPr>
      <w:r w:rsidRPr="00B37B0D">
        <w:rPr>
          <w:rFonts w:ascii="Times New Roman" w:hAnsi="Times New Roman"/>
          <w:b/>
          <w:i w:val="0"/>
          <w:sz w:val="26"/>
        </w:rPr>
        <w:t>Document included</w:t>
      </w:r>
    </w:p>
    <w:p w:rsidR="009027D0" w:rsidRPr="001A10DD" w:rsidRDefault="009027D0" w:rsidP="009027D0">
      <w:pPr>
        <w:pStyle w:val="template"/>
        <w:numPr>
          <w:ilvl w:val="0"/>
          <w:numId w:val="21"/>
        </w:numPr>
        <w:spacing w:line="24" w:lineRule="atLeast"/>
        <w:rPr>
          <w:rFonts w:ascii="Times New Roman" w:hAnsi="Times New Roman"/>
          <w:i w:val="0"/>
          <w:sz w:val="26"/>
        </w:rPr>
      </w:pPr>
      <w:r w:rsidRPr="00D82443">
        <w:rPr>
          <w:rFonts w:ascii="Times New Roman" w:hAnsi="Times New Roman"/>
          <w:i w:val="0"/>
          <w:sz w:val="26"/>
        </w:rPr>
        <w:t>Introduce included: Purpose, The intended audience and suggested reading, Product range, referance documents.</w:t>
      </w:r>
    </w:p>
    <w:p w:rsidR="009027D0" w:rsidRPr="001A10DD" w:rsidRDefault="009027D0" w:rsidP="009027D0">
      <w:pPr>
        <w:pStyle w:val="template"/>
        <w:numPr>
          <w:ilvl w:val="0"/>
          <w:numId w:val="21"/>
        </w:numPr>
        <w:spacing w:line="24" w:lineRule="atLeast"/>
        <w:rPr>
          <w:rFonts w:ascii="Times New Roman" w:hAnsi="Times New Roman"/>
          <w:i w:val="0"/>
          <w:sz w:val="26"/>
        </w:rPr>
      </w:pPr>
      <w:r w:rsidRPr="00D82443">
        <w:rPr>
          <w:rFonts w:ascii="Times New Roman" w:hAnsi="Times New Roman"/>
          <w:i w:val="0"/>
          <w:sz w:val="26"/>
        </w:rPr>
        <w:t>Overall description included: viewpoint product; product function; user layer &amp; feature, Operating environment;product function; User Guide; assumption &amp; dependent</w:t>
      </w:r>
    </w:p>
    <w:p w:rsidR="009027D0" w:rsidRPr="00A54901" w:rsidRDefault="009027D0" w:rsidP="009027D0">
      <w:pPr>
        <w:pStyle w:val="template"/>
        <w:numPr>
          <w:ilvl w:val="0"/>
          <w:numId w:val="21"/>
        </w:numPr>
        <w:spacing w:line="24" w:lineRule="atLeast"/>
        <w:rPr>
          <w:rFonts w:ascii="Times New Roman" w:hAnsi="Times New Roman"/>
          <w:i w:val="0"/>
          <w:sz w:val="26"/>
        </w:rPr>
      </w:pPr>
      <w:r w:rsidRPr="00A54901">
        <w:rPr>
          <w:rFonts w:ascii="Times New Roman" w:hAnsi="Times New Roman"/>
          <w:i w:val="0"/>
          <w:sz w:val="26"/>
        </w:rPr>
        <w:t>Requires an external interface included: user interface;hardware interface software interface,communication interface</w:t>
      </w:r>
    </w:p>
    <w:p w:rsidR="009027D0" w:rsidRPr="00B37B0D" w:rsidRDefault="009027D0" w:rsidP="009027D0">
      <w:pPr>
        <w:pStyle w:val="template"/>
        <w:spacing w:line="24" w:lineRule="atLeast"/>
        <w:ind w:firstLine="720"/>
        <w:rPr>
          <w:rFonts w:ascii="Times New Roman" w:hAnsi="Times New Roman"/>
          <w:b/>
          <w:i w:val="0"/>
          <w:sz w:val="26"/>
        </w:rPr>
      </w:pPr>
      <w:r w:rsidRPr="00B37B0D">
        <w:rPr>
          <w:rFonts w:ascii="Times New Roman" w:hAnsi="Times New Roman"/>
          <w:b/>
          <w:i w:val="0"/>
          <w:sz w:val="26"/>
        </w:rPr>
        <w:t>System punction.</w:t>
      </w:r>
    </w:p>
    <w:p w:rsidR="009027D0" w:rsidRPr="001A10DD" w:rsidRDefault="009027D0" w:rsidP="009027D0">
      <w:pPr>
        <w:pStyle w:val="template"/>
        <w:numPr>
          <w:ilvl w:val="0"/>
          <w:numId w:val="21"/>
        </w:numPr>
        <w:spacing w:line="24" w:lineRule="atLeast"/>
        <w:rPr>
          <w:rFonts w:ascii="Times New Roman" w:hAnsi="Times New Roman"/>
          <w:i w:val="0"/>
          <w:sz w:val="26"/>
        </w:rPr>
      </w:pPr>
      <w:r w:rsidRPr="00004066">
        <w:rPr>
          <w:rFonts w:ascii="Times New Roman" w:hAnsi="Times New Roman"/>
          <w:i w:val="0"/>
          <w:sz w:val="26"/>
        </w:rPr>
        <w:t>Other non-functional requirements include</w:t>
      </w:r>
      <w:r>
        <w:rPr>
          <w:rFonts w:ascii="Times New Roman" w:hAnsi="Times New Roman"/>
          <w:i w:val="0"/>
          <w:sz w:val="26"/>
        </w:rPr>
        <w:t>:</w:t>
      </w:r>
      <w:r w:rsidRPr="00B37B0D">
        <w:rPr>
          <w:rFonts w:ascii="Times New Roman" w:hAnsi="Times New Roman"/>
          <w:i w:val="0"/>
          <w:sz w:val="26"/>
        </w:rPr>
        <w:t xml:space="preserve"> </w:t>
      </w:r>
      <w:r w:rsidRPr="00004066">
        <w:rPr>
          <w:rFonts w:ascii="Times New Roman" w:hAnsi="Times New Roman"/>
          <w:i w:val="0"/>
          <w:sz w:val="26"/>
        </w:rPr>
        <w:t>performance</w:t>
      </w:r>
      <w:r>
        <w:rPr>
          <w:rFonts w:ascii="Times New Roman" w:hAnsi="Times New Roman"/>
          <w:i w:val="0"/>
          <w:sz w:val="26"/>
        </w:rPr>
        <w:t>,safety;</w:t>
      </w:r>
      <w:r w:rsidRPr="00B37B0D">
        <w:rPr>
          <w:rFonts w:ascii="Times New Roman" w:hAnsi="Times New Roman"/>
          <w:i w:val="0"/>
          <w:sz w:val="26"/>
        </w:rPr>
        <w:t xml:space="preserve"> </w:t>
      </w:r>
      <w:r w:rsidRPr="00004066">
        <w:rPr>
          <w:rFonts w:ascii="Times New Roman" w:hAnsi="Times New Roman"/>
          <w:i w:val="0"/>
          <w:sz w:val="26"/>
        </w:rPr>
        <w:t>security requirements</w:t>
      </w:r>
      <w:r>
        <w:rPr>
          <w:rFonts w:ascii="Times New Roman" w:hAnsi="Times New Roman"/>
          <w:i w:val="0"/>
          <w:sz w:val="26"/>
        </w:rPr>
        <w:t xml:space="preserve">; </w:t>
      </w:r>
      <w:r w:rsidRPr="00B37B0D">
        <w:rPr>
          <w:rFonts w:ascii="Times New Roman" w:hAnsi="Times New Roman"/>
          <w:i w:val="0"/>
          <w:sz w:val="26"/>
        </w:rPr>
        <w:t>Software Quality Attributes; Business rules</w:t>
      </w:r>
    </w:p>
    <w:p w:rsidR="009027D0" w:rsidRPr="001A10DD" w:rsidRDefault="009027D0" w:rsidP="009027D0">
      <w:pPr>
        <w:pStyle w:val="template"/>
        <w:numPr>
          <w:ilvl w:val="0"/>
          <w:numId w:val="21"/>
        </w:numPr>
        <w:spacing w:line="24" w:lineRule="atLeast"/>
        <w:rPr>
          <w:rFonts w:ascii="Times New Roman" w:hAnsi="Times New Roman"/>
          <w:i w:val="0"/>
          <w:sz w:val="26"/>
        </w:rPr>
      </w:pPr>
      <w:r w:rsidRPr="00004066">
        <w:rPr>
          <w:rFonts w:ascii="Times New Roman" w:hAnsi="Times New Roman"/>
          <w:i w:val="0"/>
          <w:sz w:val="26"/>
        </w:rPr>
        <w:t>Other requirements</w:t>
      </w:r>
      <w:r w:rsidRPr="001A10DD">
        <w:rPr>
          <w:rFonts w:ascii="Times New Roman" w:hAnsi="Times New Roman"/>
          <w:i w:val="0"/>
          <w:sz w:val="26"/>
        </w:rPr>
        <w:t>.</w:t>
      </w:r>
    </w:p>
    <w:p w:rsidR="009027D0" w:rsidRPr="001A10DD" w:rsidRDefault="009027D0" w:rsidP="009027D0">
      <w:pPr>
        <w:pStyle w:val="template"/>
        <w:numPr>
          <w:ilvl w:val="0"/>
          <w:numId w:val="21"/>
        </w:numPr>
        <w:spacing w:line="24" w:lineRule="atLeast"/>
        <w:rPr>
          <w:rFonts w:ascii="Times New Roman" w:hAnsi="Times New Roman"/>
          <w:i w:val="0"/>
          <w:sz w:val="26"/>
        </w:rPr>
      </w:pPr>
      <w:r w:rsidRPr="00004066">
        <w:rPr>
          <w:rFonts w:ascii="Times New Roman" w:hAnsi="Times New Roman"/>
          <w:i w:val="0"/>
          <w:sz w:val="26"/>
        </w:rPr>
        <w:t>Appendix A: Glossary</w:t>
      </w:r>
      <w:r w:rsidRPr="001A10DD">
        <w:rPr>
          <w:rFonts w:ascii="Times New Roman" w:hAnsi="Times New Roman"/>
          <w:i w:val="0"/>
          <w:sz w:val="26"/>
        </w:rPr>
        <w:t>.</w:t>
      </w:r>
    </w:p>
    <w:p w:rsidR="009027D0" w:rsidRDefault="009027D0" w:rsidP="009027D0">
      <w:pPr>
        <w:pStyle w:val="template"/>
        <w:numPr>
          <w:ilvl w:val="0"/>
          <w:numId w:val="21"/>
        </w:numPr>
        <w:spacing w:line="24" w:lineRule="atLeast"/>
        <w:rPr>
          <w:rFonts w:ascii="Times New Roman" w:hAnsi="Times New Roman"/>
          <w:i w:val="0"/>
          <w:sz w:val="26"/>
        </w:rPr>
      </w:pPr>
      <w:r w:rsidRPr="00004066">
        <w:rPr>
          <w:rFonts w:ascii="Times New Roman" w:hAnsi="Times New Roman"/>
          <w:i w:val="0"/>
          <w:sz w:val="26"/>
        </w:rPr>
        <w:t>Appendix B: Analytical Models</w:t>
      </w:r>
      <w:r>
        <w:rPr>
          <w:rFonts w:ascii="Times New Roman" w:hAnsi="Times New Roman"/>
          <w:i w:val="0"/>
          <w:sz w:val="26"/>
        </w:rPr>
        <w:t>.</w:t>
      </w:r>
    </w:p>
    <w:p w:rsidR="009027D0" w:rsidRPr="00B37B0D" w:rsidRDefault="009027D0" w:rsidP="009027D0">
      <w:pPr>
        <w:pStyle w:val="template"/>
        <w:numPr>
          <w:ilvl w:val="0"/>
          <w:numId w:val="21"/>
        </w:numPr>
        <w:spacing w:line="24" w:lineRule="atLeast"/>
        <w:rPr>
          <w:rFonts w:ascii="Times New Roman" w:hAnsi="Times New Roman"/>
          <w:i w:val="0"/>
          <w:sz w:val="26"/>
        </w:rPr>
      </w:pPr>
      <w:r w:rsidRPr="00B37B0D">
        <w:rPr>
          <w:rFonts w:ascii="Times New Roman" w:hAnsi="Times New Roman"/>
          <w:i w:val="0"/>
          <w:sz w:val="26"/>
        </w:rPr>
        <w:t>To Be Determined List.</w:t>
      </w:r>
      <w:bookmarkEnd w:id="22"/>
      <w:bookmarkEnd w:id="23"/>
    </w:p>
    <w:p w:rsidR="009027D0" w:rsidRPr="001A10DD" w:rsidRDefault="009027D0" w:rsidP="009027D0">
      <w:pPr>
        <w:pStyle w:val="Heading2"/>
        <w:spacing w:line="288" w:lineRule="auto"/>
        <w:rPr>
          <w:rFonts w:ascii="Times New Roman" w:hAnsi="Times New Roman"/>
          <w:color w:val="0070C0"/>
          <w:sz w:val="32"/>
          <w:szCs w:val="26"/>
        </w:rPr>
      </w:pPr>
      <w:bookmarkStart w:id="24" w:name="_Toc481441182"/>
      <w:r w:rsidRPr="00CA3C65">
        <w:rPr>
          <w:rFonts w:ascii="Times New Roman" w:hAnsi="Times New Roman"/>
          <w:color w:val="0070C0"/>
          <w:sz w:val="32"/>
          <w:szCs w:val="26"/>
        </w:rPr>
        <w:t>Product Scope</w:t>
      </w:r>
      <w:bookmarkEnd w:id="24"/>
    </w:p>
    <w:p w:rsidR="009027D0" w:rsidRPr="001A10DD" w:rsidRDefault="009027D0" w:rsidP="009027D0">
      <w:pPr>
        <w:pStyle w:val="template"/>
        <w:numPr>
          <w:ilvl w:val="0"/>
          <w:numId w:val="25"/>
        </w:numPr>
        <w:spacing w:line="288" w:lineRule="auto"/>
        <w:rPr>
          <w:rFonts w:ascii="Times New Roman" w:hAnsi="Times New Roman"/>
          <w:i w:val="0"/>
          <w:sz w:val="26"/>
        </w:rPr>
      </w:pPr>
      <w:r>
        <w:rPr>
          <w:rFonts w:ascii="Times New Roman" w:hAnsi="Times New Roman"/>
          <w:i w:val="0"/>
          <w:sz w:val="26"/>
        </w:rPr>
        <w:t>Product area</w:t>
      </w:r>
      <w:r w:rsidRPr="001A10DD">
        <w:rPr>
          <w:rFonts w:ascii="Times New Roman" w:hAnsi="Times New Roman"/>
          <w:i w:val="0"/>
          <w:sz w:val="26"/>
        </w:rPr>
        <w:t xml:space="preserve">: </w:t>
      </w:r>
    </w:p>
    <w:p w:rsidR="009027D0" w:rsidRPr="001A10DD" w:rsidRDefault="009027D0" w:rsidP="009027D0">
      <w:pPr>
        <w:pStyle w:val="template"/>
        <w:spacing w:line="288" w:lineRule="auto"/>
        <w:ind w:left="1440" w:hanging="731"/>
        <w:rPr>
          <w:rFonts w:ascii="Times New Roman" w:hAnsi="Times New Roman"/>
          <w:i w:val="0"/>
          <w:sz w:val="26"/>
        </w:rPr>
      </w:pPr>
      <w:r w:rsidRPr="001A10DD">
        <w:rPr>
          <w:rFonts w:ascii="Times New Roman" w:hAnsi="Times New Roman"/>
          <w:i w:val="0"/>
          <w:sz w:val="26"/>
        </w:rPr>
        <w:t xml:space="preserve">- </w:t>
      </w:r>
      <w:r>
        <w:rPr>
          <w:rFonts w:ascii="Times New Roman" w:hAnsi="Times New Roman"/>
          <w:i w:val="0"/>
          <w:sz w:val="26"/>
        </w:rPr>
        <w:t xml:space="preserve">Application of information </w:t>
      </w:r>
      <w:r w:rsidRPr="00E62EE0">
        <w:rPr>
          <w:rFonts w:ascii="Times New Roman" w:hAnsi="Times New Roman"/>
          <w:i w:val="0"/>
          <w:sz w:val="26"/>
        </w:rPr>
        <w:t>technology in management</w:t>
      </w:r>
      <w:r w:rsidRPr="001A10DD">
        <w:rPr>
          <w:rFonts w:ascii="Times New Roman" w:hAnsi="Times New Roman"/>
          <w:i w:val="0"/>
          <w:sz w:val="26"/>
        </w:rPr>
        <w:t>.</w:t>
      </w:r>
    </w:p>
    <w:p w:rsidR="009027D0" w:rsidRPr="001A10DD" w:rsidRDefault="009027D0" w:rsidP="009027D0">
      <w:pPr>
        <w:pStyle w:val="template"/>
        <w:spacing w:line="288" w:lineRule="auto"/>
        <w:ind w:left="1440" w:hanging="731"/>
        <w:rPr>
          <w:rFonts w:ascii="Times New Roman" w:hAnsi="Times New Roman"/>
          <w:i w:val="0"/>
          <w:sz w:val="26"/>
        </w:rPr>
      </w:pPr>
      <w:r w:rsidRPr="001A10DD">
        <w:rPr>
          <w:rFonts w:ascii="Times New Roman" w:hAnsi="Times New Roman"/>
          <w:i w:val="0"/>
          <w:sz w:val="26"/>
        </w:rPr>
        <w:t xml:space="preserve">- </w:t>
      </w:r>
      <w:r w:rsidRPr="00CA3C65">
        <w:rPr>
          <w:rFonts w:ascii="Times New Roman" w:hAnsi="Times New Roman"/>
          <w:i w:val="0"/>
          <w:sz w:val="26"/>
        </w:rPr>
        <w:t>Strict application of products in the field of information technology</w:t>
      </w:r>
      <w:r w:rsidRPr="001A10DD">
        <w:rPr>
          <w:rFonts w:ascii="Times New Roman" w:hAnsi="Times New Roman"/>
          <w:i w:val="0"/>
          <w:sz w:val="26"/>
        </w:rPr>
        <w:t>.</w:t>
      </w:r>
    </w:p>
    <w:p w:rsidR="009027D0" w:rsidRPr="001A10DD" w:rsidRDefault="009027D0" w:rsidP="009027D0">
      <w:pPr>
        <w:pStyle w:val="template"/>
        <w:numPr>
          <w:ilvl w:val="0"/>
          <w:numId w:val="24"/>
        </w:numPr>
        <w:spacing w:line="288" w:lineRule="auto"/>
        <w:rPr>
          <w:rFonts w:ascii="Times New Roman" w:hAnsi="Times New Roman"/>
          <w:i w:val="0"/>
          <w:sz w:val="26"/>
        </w:rPr>
      </w:pPr>
      <w:r>
        <w:rPr>
          <w:rFonts w:ascii="Times New Roman" w:hAnsi="Times New Roman"/>
          <w:i w:val="0"/>
          <w:sz w:val="26"/>
        </w:rPr>
        <w:t xml:space="preserve">Time work </w:t>
      </w:r>
      <w:r w:rsidRPr="001A10DD">
        <w:rPr>
          <w:rFonts w:ascii="Times New Roman" w:hAnsi="Times New Roman"/>
          <w:i w:val="0"/>
          <w:sz w:val="26"/>
        </w:rPr>
        <w:t>: 4</w:t>
      </w:r>
      <w:r>
        <w:rPr>
          <w:rFonts w:ascii="Times New Roman" w:hAnsi="Times New Roman"/>
          <w:i w:val="0"/>
          <w:sz w:val="26"/>
        </w:rPr>
        <w:t xml:space="preserve"> moth</w:t>
      </w:r>
      <w:r w:rsidRPr="001A10DD">
        <w:rPr>
          <w:rFonts w:ascii="Times New Roman" w:hAnsi="Times New Roman"/>
          <w:i w:val="0"/>
          <w:sz w:val="26"/>
        </w:rPr>
        <w:t xml:space="preserve"> (</w:t>
      </w:r>
      <w:r>
        <w:rPr>
          <w:rFonts w:ascii="Times New Roman" w:hAnsi="Times New Roman"/>
          <w:i w:val="0"/>
          <w:sz w:val="26"/>
        </w:rPr>
        <w:t>After begin day project</w:t>
      </w:r>
      <w:r w:rsidRPr="001A10DD">
        <w:rPr>
          <w:rFonts w:ascii="Times New Roman" w:hAnsi="Times New Roman"/>
          <w:i w:val="0"/>
          <w:sz w:val="26"/>
        </w:rPr>
        <w:t>: 09/01)</w:t>
      </w:r>
      <w:r>
        <w:rPr>
          <w:rFonts w:ascii="Times New Roman" w:hAnsi="Times New Roman"/>
          <w:i w:val="0"/>
          <w:sz w:val="26"/>
        </w:rPr>
        <w:t>.</w:t>
      </w:r>
    </w:p>
    <w:p w:rsidR="009027D0" w:rsidRPr="006509E9" w:rsidRDefault="009027D0" w:rsidP="009027D0">
      <w:pPr>
        <w:pStyle w:val="ListParagraph"/>
        <w:numPr>
          <w:ilvl w:val="0"/>
          <w:numId w:val="24"/>
        </w:numPr>
        <w:spacing w:line="240" w:lineRule="auto"/>
        <w:rPr>
          <w:rFonts w:ascii="Times New Roman" w:hAnsi="Times New Roman"/>
          <w:sz w:val="26"/>
        </w:rPr>
      </w:pPr>
      <w:r w:rsidRPr="006509E9">
        <w:rPr>
          <w:rFonts w:ascii="Times New Roman" w:hAnsi="Times New Roman"/>
          <w:sz w:val="26"/>
        </w:rPr>
        <w:t>The scope:  Deployed on company, organi in the whole territory of Vietnam is want Embedded Devices Management  a online  with network Internet.</w:t>
      </w:r>
    </w:p>
    <w:p w:rsidR="009027D0" w:rsidRPr="001A10DD" w:rsidRDefault="009027D0" w:rsidP="009027D0">
      <w:pPr>
        <w:pStyle w:val="template"/>
        <w:numPr>
          <w:ilvl w:val="0"/>
          <w:numId w:val="24"/>
        </w:numPr>
        <w:spacing w:line="288" w:lineRule="auto"/>
        <w:rPr>
          <w:rFonts w:ascii="Times New Roman" w:hAnsi="Times New Roman"/>
          <w:i w:val="0"/>
          <w:sz w:val="26"/>
        </w:rPr>
      </w:pPr>
      <w:r>
        <w:rPr>
          <w:rFonts w:ascii="Times New Roman" w:hAnsi="Times New Roman"/>
          <w:i w:val="0"/>
          <w:sz w:val="26"/>
        </w:rPr>
        <w:t>Object</w:t>
      </w:r>
      <w:r w:rsidRPr="001A10DD">
        <w:rPr>
          <w:rFonts w:ascii="Times New Roman" w:hAnsi="Times New Roman"/>
          <w:i w:val="0"/>
          <w:sz w:val="26"/>
        </w:rPr>
        <w:t xml:space="preserve"> </w:t>
      </w:r>
      <w:r w:rsidRPr="006509E9">
        <w:rPr>
          <w:rFonts w:ascii="Times New Roman" w:hAnsi="Times New Roman"/>
          <w:i w:val="0"/>
          <w:sz w:val="26"/>
        </w:rPr>
        <w:t>serving</w:t>
      </w:r>
      <w:r>
        <w:rPr>
          <w:rFonts w:ascii="Times New Roman" w:hAnsi="Times New Roman"/>
          <w:i w:val="0"/>
          <w:sz w:val="26"/>
        </w:rPr>
        <w:t xml:space="preserve"> of</w:t>
      </w:r>
      <w:r w:rsidRPr="001A10DD">
        <w:rPr>
          <w:rFonts w:ascii="Times New Roman" w:hAnsi="Times New Roman"/>
          <w:i w:val="0"/>
          <w:sz w:val="26"/>
        </w:rPr>
        <w:t xml:space="preserve"> </w:t>
      </w:r>
      <w:r>
        <w:rPr>
          <w:rFonts w:ascii="Times New Roman" w:hAnsi="Times New Roman"/>
          <w:i w:val="0"/>
          <w:sz w:val="26"/>
        </w:rPr>
        <w:t>this software</w:t>
      </w:r>
      <w:r w:rsidRPr="001A10DD">
        <w:rPr>
          <w:rFonts w:ascii="Times New Roman" w:hAnsi="Times New Roman"/>
          <w:i w:val="0"/>
          <w:sz w:val="26"/>
        </w:rPr>
        <w:t>:</w:t>
      </w:r>
      <w:r>
        <w:rPr>
          <w:rFonts w:ascii="Times New Roman" w:hAnsi="Times New Roman"/>
          <w:i w:val="0"/>
          <w:sz w:val="26"/>
        </w:rPr>
        <w:t>Manager embedded device</w:t>
      </w:r>
      <w:r w:rsidRPr="001A10DD">
        <w:rPr>
          <w:rFonts w:ascii="Times New Roman" w:hAnsi="Times New Roman"/>
          <w:i w:val="0"/>
          <w:sz w:val="26"/>
        </w:rPr>
        <w:t>,</w:t>
      </w:r>
      <w:r>
        <w:rPr>
          <w:rFonts w:ascii="Times New Roman" w:hAnsi="Times New Roman"/>
          <w:i w:val="0"/>
          <w:sz w:val="26"/>
        </w:rPr>
        <w:t xml:space="preserve"> all member want to borrow device </w:t>
      </w:r>
      <w:r w:rsidRPr="001A10DD">
        <w:rPr>
          <w:rFonts w:ascii="Times New Roman" w:hAnsi="Times New Roman"/>
          <w:i w:val="0"/>
          <w:sz w:val="26"/>
        </w:rPr>
        <w:t>.</w:t>
      </w:r>
    </w:p>
    <w:p w:rsidR="009027D0" w:rsidRPr="0087018B" w:rsidRDefault="009027D0" w:rsidP="009027D0">
      <w:pPr>
        <w:pStyle w:val="ListParagraph"/>
        <w:numPr>
          <w:ilvl w:val="0"/>
          <w:numId w:val="24"/>
        </w:numPr>
        <w:spacing w:line="240" w:lineRule="auto"/>
        <w:rPr>
          <w:rFonts w:ascii="Times New Roman" w:hAnsi="Times New Roman"/>
          <w:szCs w:val="24"/>
        </w:rPr>
      </w:pPr>
      <w:r w:rsidRPr="0087018B">
        <w:rPr>
          <w:rFonts w:ascii="Times New Roman" w:hAnsi="Times New Roman"/>
          <w:sz w:val="26"/>
        </w:rPr>
        <w:t xml:space="preserve">Object using document: Group building  and pronounciation </w:t>
      </w:r>
      <w:r>
        <w:rPr>
          <w:rFonts w:ascii="Times New Roman" w:hAnsi="Times New Roman"/>
          <w:sz w:val="26"/>
        </w:rPr>
        <w:t>software K40, Analysis document for</w:t>
      </w:r>
      <w:r w:rsidRPr="0087018B">
        <w:rPr>
          <w:rFonts w:ascii="Times New Roman" w:hAnsi="Times New Roman"/>
          <w:sz w:val="26"/>
        </w:rPr>
        <w:t xml:space="preserve"> </w:t>
      </w:r>
      <w:r w:rsidRPr="006509E9">
        <w:rPr>
          <w:rFonts w:ascii="Times New Roman" w:hAnsi="Times New Roman"/>
          <w:sz w:val="26"/>
        </w:rPr>
        <w:t>Embedded Devices Management</w:t>
      </w:r>
      <w:r w:rsidRPr="0087018B">
        <w:rPr>
          <w:rFonts w:ascii="Times New Roman" w:hAnsi="Times New Roman"/>
          <w:sz w:val="26"/>
        </w:rPr>
        <w:t xml:space="preserve"> CT241, </w:t>
      </w:r>
      <w:r>
        <w:rPr>
          <w:rFonts w:ascii="Times New Roman" w:hAnsi="Times New Roman"/>
          <w:sz w:val="26"/>
        </w:rPr>
        <w:t>person is manager and</w:t>
      </w:r>
      <w:r w:rsidRPr="0087018B">
        <w:rPr>
          <w:rFonts w:ascii="Times New Roman" w:hAnsi="Times New Roman"/>
          <w:sz w:val="26"/>
        </w:rPr>
        <w:t xml:space="preserve"> </w:t>
      </w:r>
      <w:r>
        <w:rPr>
          <w:rFonts w:ascii="Times New Roman" w:hAnsi="Times New Roman"/>
          <w:sz w:val="26"/>
        </w:rPr>
        <w:t xml:space="preserve">testing this software </w:t>
      </w:r>
      <w:r w:rsidRPr="0087018B">
        <w:rPr>
          <w:rFonts w:ascii="Times New Roman" w:hAnsi="Times New Roman"/>
          <w:sz w:val="26"/>
        </w:rPr>
        <w:t>(</w:t>
      </w:r>
      <w:r>
        <w:rPr>
          <w:rFonts w:ascii="Times New Roman" w:hAnsi="Times New Roman"/>
          <w:sz w:val="26"/>
        </w:rPr>
        <w:t xml:space="preserve"> Teacher </w:t>
      </w:r>
      <w:r w:rsidRPr="0087018B">
        <w:rPr>
          <w:rFonts w:ascii="Times New Roman" w:hAnsi="Times New Roman"/>
          <w:sz w:val="26"/>
        </w:rPr>
        <w:t>).</w:t>
      </w:r>
    </w:p>
    <w:p w:rsidR="009027D0" w:rsidRPr="001A10DD" w:rsidRDefault="009027D0" w:rsidP="009027D0">
      <w:pPr>
        <w:pStyle w:val="template"/>
        <w:numPr>
          <w:ilvl w:val="0"/>
          <w:numId w:val="24"/>
        </w:numPr>
        <w:spacing w:line="288" w:lineRule="auto"/>
        <w:rPr>
          <w:rFonts w:ascii="Times New Roman" w:hAnsi="Times New Roman"/>
          <w:i w:val="0"/>
          <w:sz w:val="26"/>
        </w:rPr>
      </w:pPr>
      <w:r>
        <w:rPr>
          <w:rFonts w:ascii="Times New Roman" w:hAnsi="Times New Roman"/>
          <w:i w:val="0"/>
          <w:sz w:val="26"/>
        </w:rPr>
        <w:t>Basic Content</w:t>
      </w:r>
      <w:r w:rsidRPr="001A10DD">
        <w:rPr>
          <w:rFonts w:ascii="Times New Roman" w:hAnsi="Times New Roman"/>
          <w:i w:val="0"/>
          <w:sz w:val="26"/>
        </w:rPr>
        <w:t xml:space="preserve">: </w:t>
      </w:r>
      <w:r>
        <w:rPr>
          <w:rFonts w:ascii="Times New Roman" w:hAnsi="Times New Roman"/>
          <w:i w:val="0"/>
          <w:sz w:val="26"/>
        </w:rPr>
        <w:t xml:space="preserve">Analysis </w:t>
      </w:r>
      <w:r>
        <w:rPr>
          <w:rFonts w:ascii="Times New Roman" w:hAnsi="Times New Roman"/>
          <w:bCs/>
          <w:i w:val="0"/>
          <w:sz w:val="26"/>
        </w:rPr>
        <w:t>apply for archivers</w:t>
      </w:r>
      <w:r w:rsidRPr="001A10DD">
        <w:rPr>
          <w:rFonts w:ascii="Times New Roman" w:hAnsi="Times New Roman"/>
          <w:i w:val="0"/>
          <w:sz w:val="26"/>
        </w:rPr>
        <w:t xml:space="preserve"> - </w:t>
      </w:r>
      <w:r>
        <w:rPr>
          <w:rFonts w:ascii="Times New Roman" w:hAnsi="Times New Roman"/>
          <w:i w:val="0"/>
          <w:sz w:val="26"/>
        </w:rPr>
        <w:t xml:space="preserve">Analysis </w:t>
      </w:r>
      <w:r>
        <w:rPr>
          <w:rFonts w:ascii="Times New Roman" w:hAnsi="Times New Roman"/>
          <w:bCs/>
          <w:i w:val="0"/>
          <w:sz w:val="26"/>
        </w:rPr>
        <w:t>apply for management</w:t>
      </w:r>
      <w:r w:rsidRPr="001A10DD">
        <w:rPr>
          <w:rFonts w:ascii="Times New Roman" w:hAnsi="Times New Roman"/>
          <w:bCs/>
          <w:i w:val="0"/>
          <w:sz w:val="26"/>
        </w:rPr>
        <w:t>.</w:t>
      </w:r>
    </w:p>
    <w:p w:rsidR="009027D0" w:rsidRPr="001A10DD" w:rsidRDefault="009027D0" w:rsidP="009027D0">
      <w:pPr>
        <w:pStyle w:val="Heading2"/>
      </w:pPr>
      <w:bookmarkStart w:id="25" w:name="_Toc481441183"/>
      <w:r>
        <w:rPr>
          <w:rFonts w:ascii="Times New Roman" w:hAnsi="Times New Roman"/>
          <w:color w:val="0070C0"/>
          <w:sz w:val="32"/>
        </w:rPr>
        <w:lastRenderedPageBreak/>
        <w:t>T</w:t>
      </w:r>
      <w:r w:rsidRPr="00C35674">
        <w:rPr>
          <w:rFonts w:ascii="Times New Roman" w:hAnsi="Times New Roman"/>
          <w:color w:val="0070C0"/>
          <w:sz w:val="32"/>
        </w:rPr>
        <w:t>erms</w:t>
      </w:r>
      <w:r>
        <w:rPr>
          <w:rFonts w:ascii="Times New Roman" w:hAnsi="Times New Roman"/>
          <w:color w:val="0070C0"/>
          <w:sz w:val="32"/>
        </w:rPr>
        <w:t xml:space="preserve"> and Abbreviate</w:t>
      </w:r>
      <w:bookmarkEnd w:id="25"/>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
        <w:gridCol w:w="2835"/>
        <w:gridCol w:w="4678"/>
      </w:tblGrid>
      <w:tr w:rsidR="009027D0" w:rsidRPr="00357230" w:rsidTr="00131FB8">
        <w:tc>
          <w:tcPr>
            <w:tcW w:w="850" w:type="dxa"/>
            <w:shd w:val="clear" w:color="auto" w:fill="737373"/>
          </w:tcPr>
          <w:p w:rsidR="009027D0" w:rsidRPr="00357230" w:rsidRDefault="009027D0" w:rsidP="00131FB8">
            <w:pPr>
              <w:pStyle w:val="template"/>
              <w:tabs>
                <w:tab w:val="center" w:pos="317"/>
              </w:tabs>
              <w:spacing w:line="24" w:lineRule="atLeast"/>
              <w:rPr>
                <w:rFonts w:ascii="Times New Roman" w:hAnsi="Times New Roman"/>
                <w:i w:val="0"/>
                <w:sz w:val="26"/>
                <w:szCs w:val="26"/>
              </w:rPr>
            </w:pPr>
            <w:r>
              <w:rPr>
                <w:rFonts w:ascii="Times New Roman" w:hAnsi="Times New Roman"/>
                <w:i w:val="0"/>
                <w:sz w:val="26"/>
                <w:szCs w:val="26"/>
              </w:rPr>
              <w:t>Serial</w:t>
            </w:r>
          </w:p>
        </w:tc>
        <w:tc>
          <w:tcPr>
            <w:tcW w:w="2835" w:type="dxa"/>
            <w:shd w:val="clear" w:color="auto" w:fill="737373"/>
          </w:tcPr>
          <w:p w:rsidR="009027D0" w:rsidRPr="00357230" w:rsidRDefault="009027D0" w:rsidP="00131FB8">
            <w:pPr>
              <w:pStyle w:val="template"/>
              <w:spacing w:line="24" w:lineRule="atLeast"/>
              <w:jc w:val="center"/>
              <w:rPr>
                <w:rFonts w:ascii="Times New Roman" w:hAnsi="Times New Roman"/>
                <w:i w:val="0"/>
                <w:sz w:val="26"/>
                <w:szCs w:val="26"/>
              </w:rPr>
            </w:pPr>
            <w:r>
              <w:rPr>
                <w:rFonts w:ascii="Times New Roman" w:hAnsi="Times New Roman"/>
                <w:i w:val="0"/>
                <w:sz w:val="26"/>
                <w:szCs w:val="26"/>
              </w:rPr>
              <w:t>Terms/abbreviate</w:t>
            </w:r>
          </w:p>
        </w:tc>
        <w:tc>
          <w:tcPr>
            <w:tcW w:w="4678" w:type="dxa"/>
            <w:shd w:val="clear" w:color="auto" w:fill="737373"/>
          </w:tcPr>
          <w:p w:rsidR="009027D0" w:rsidRPr="00357230" w:rsidRDefault="009027D0" w:rsidP="00131FB8">
            <w:pPr>
              <w:pStyle w:val="template"/>
              <w:spacing w:line="24" w:lineRule="atLeast"/>
              <w:jc w:val="center"/>
              <w:rPr>
                <w:rFonts w:ascii="Times New Roman" w:hAnsi="Times New Roman"/>
                <w:i w:val="0"/>
                <w:sz w:val="26"/>
                <w:szCs w:val="26"/>
              </w:rPr>
            </w:pPr>
            <w:r>
              <w:rPr>
                <w:rFonts w:ascii="Times New Roman" w:hAnsi="Times New Roman"/>
                <w:i w:val="0"/>
                <w:sz w:val="26"/>
                <w:szCs w:val="26"/>
              </w:rPr>
              <w:t>Define/ Explain</w:t>
            </w:r>
          </w:p>
        </w:tc>
      </w:tr>
      <w:tr w:rsidR="009027D0" w:rsidRPr="00357230" w:rsidTr="00131FB8">
        <w:tc>
          <w:tcPr>
            <w:tcW w:w="850" w:type="dxa"/>
            <w:shd w:val="clear" w:color="auto" w:fill="auto"/>
          </w:tcPr>
          <w:p w:rsidR="009027D0" w:rsidRPr="00357230" w:rsidRDefault="009027D0" w:rsidP="00131FB8">
            <w:pPr>
              <w:pStyle w:val="template"/>
              <w:spacing w:line="24" w:lineRule="atLeast"/>
              <w:rPr>
                <w:rFonts w:ascii="Times New Roman" w:hAnsi="Times New Roman"/>
                <w:i w:val="0"/>
                <w:sz w:val="26"/>
                <w:szCs w:val="26"/>
              </w:rPr>
            </w:pPr>
            <w:r w:rsidRPr="00357230">
              <w:rPr>
                <w:rFonts w:ascii="Times New Roman" w:hAnsi="Times New Roman"/>
                <w:i w:val="0"/>
                <w:sz w:val="26"/>
                <w:szCs w:val="26"/>
              </w:rPr>
              <w:t>1</w:t>
            </w:r>
          </w:p>
        </w:tc>
        <w:tc>
          <w:tcPr>
            <w:tcW w:w="2835" w:type="dxa"/>
            <w:shd w:val="clear" w:color="auto" w:fill="auto"/>
          </w:tcPr>
          <w:p w:rsidR="009027D0" w:rsidRPr="00357230" w:rsidRDefault="009027D0" w:rsidP="00131FB8">
            <w:pPr>
              <w:pStyle w:val="template"/>
              <w:spacing w:line="24" w:lineRule="atLeast"/>
              <w:rPr>
                <w:rFonts w:ascii="Times New Roman" w:hAnsi="Times New Roman"/>
                <w:i w:val="0"/>
                <w:sz w:val="26"/>
                <w:szCs w:val="26"/>
              </w:rPr>
            </w:pPr>
            <w:r w:rsidRPr="00357230">
              <w:rPr>
                <w:rFonts w:ascii="Times New Roman" w:hAnsi="Times New Roman"/>
                <w:i w:val="0"/>
                <w:sz w:val="26"/>
                <w:szCs w:val="26"/>
              </w:rPr>
              <w:t>IDE</w:t>
            </w:r>
          </w:p>
        </w:tc>
        <w:tc>
          <w:tcPr>
            <w:tcW w:w="4678" w:type="dxa"/>
            <w:shd w:val="clear" w:color="auto" w:fill="auto"/>
          </w:tcPr>
          <w:p w:rsidR="009027D0" w:rsidRPr="00357230" w:rsidRDefault="009027D0" w:rsidP="00131FB8">
            <w:pPr>
              <w:pStyle w:val="template"/>
              <w:spacing w:line="24" w:lineRule="atLeast"/>
              <w:rPr>
                <w:rFonts w:ascii="Times New Roman" w:hAnsi="Times New Roman"/>
                <w:i w:val="0"/>
                <w:sz w:val="26"/>
                <w:szCs w:val="26"/>
              </w:rPr>
            </w:pPr>
            <w:r w:rsidRPr="003F02D4">
              <w:rPr>
                <w:rFonts w:ascii="Times New Roman" w:hAnsi="Times New Roman"/>
                <w:i w:val="0"/>
                <w:sz w:val="26"/>
                <w:szCs w:val="26"/>
              </w:rPr>
              <w:t>Integrated Development Environment</w:t>
            </w:r>
          </w:p>
        </w:tc>
      </w:tr>
      <w:tr w:rsidR="009027D0" w:rsidRPr="00BA121A" w:rsidTr="00131FB8">
        <w:tc>
          <w:tcPr>
            <w:tcW w:w="850" w:type="dxa"/>
            <w:shd w:val="clear" w:color="auto" w:fill="auto"/>
          </w:tcPr>
          <w:p w:rsidR="009027D0" w:rsidRPr="00357230" w:rsidRDefault="009027D0" w:rsidP="00131FB8">
            <w:pPr>
              <w:pStyle w:val="template"/>
              <w:spacing w:line="24" w:lineRule="atLeast"/>
              <w:rPr>
                <w:rFonts w:ascii="Times New Roman" w:hAnsi="Times New Roman"/>
                <w:i w:val="0"/>
                <w:sz w:val="26"/>
                <w:szCs w:val="26"/>
              </w:rPr>
            </w:pPr>
            <w:r w:rsidRPr="00357230">
              <w:rPr>
                <w:rFonts w:ascii="Times New Roman" w:hAnsi="Times New Roman"/>
                <w:i w:val="0"/>
                <w:sz w:val="26"/>
                <w:szCs w:val="26"/>
              </w:rPr>
              <w:t>2</w:t>
            </w:r>
          </w:p>
        </w:tc>
        <w:tc>
          <w:tcPr>
            <w:tcW w:w="2835" w:type="dxa"/>
            <w:shd w:val="clear" w:color="auto" w:fill="auto"/>
          </w:tcPr>
          <w:p w:rsidR="009027D0" w:rsidRPr="00357230" w:rsidRDefault="009027D0" w:rsidP="00131FB8">
            <w:pPr>
              <w:pStyle w:val="template"/>
              <w:spacing w:line="24" w:lineRule="atLeast"/>
              <w:rPr>
                <w:rFonts w:ascii="Times New Roman" w:hAnsi="Times New Roman"/>
                <w:i w:val="0"/>
                <w:sz w:val="26"/>
                <w:szCs w:val="26"/>
              </w:rPr>
            </w:pPr>
            <w:r w:rsidRPr="00357230">
              <w:rPr>
                <w:rFonts w:ascii="Times New Roman" w:hAnsi="Times New Roman"/>
                <w:i w:val="0"/>
                <w:sz w:val="26"/>
                <w:szCs w:val="26"/>
              </w:rPr>
              <w:t>JS</w:t>
            </w:r>
          </w:p>
        </w:tc>
        <w:tc>
          <w:tcPr>
            <w:tcW w:w="4678" w:type="dxa"/>
            <w:shd w:val="clear" w:color="auto" w:fill="auto"/>
          </w:tcPr>
          <w:p w:rsidR="009027D0" w:rsidRPr="00357230" w:rsidRDefault="009027D0" w:rsidP="00131FB8">
            <w:pPr>
              <w:pStyle w:val="template"/>
              <w:spacing w:line="24" w:lineRule="atLeast"/>
              <w:rPr>
                <w:rFonts w:ascii="Times New Roman" w:hAnsi="Times New Roman"/>
                <w:i w:val="0"/>
                <w:sz w:val="26"/>
                <w:szCs w:val="26"/>
              </w:rPr>
            </w:pPr>
            <w:r w:rsidRPr="00357230">
              <w:rPr>
                <w:rFonts w:ascii="Times New Roman" w:hAnsi="Times New Roman"/>
                <w:i w:val="0"/>
                <w:sz w:val="26"/>
                <w:szCs w:val="26"/>
              </w:rPr>
              <w:t>JavaScript</w:t>
            </w:r>
          </w:p>
        </w:tc>
      </w:tr>
      <w:tr w:rsidR="009027D0" w:rsidRPr="00357230" w:rsidTr="00131FB8">
        <w:tc>
          <w:tcPr>
            <w:tcW w:w="850" w:type="dxa"/>
            <w:shd w:val="clear" w:color="auto" w:fill="auto"/>
          </w:tcPr>
          <w:p w:rsidR="009027D0" w:rsidRPr="00357230" w:rsidRDefault="009027D0" w:rsidP="00131FB8">
            <w:pPr>
              <w:pStyle w:val="template"/>
              <w:spacing w:line="24" w:lineRule="atLeast"/>
              <w:rPr>
                <w:rFonts w:ascii="Times New Roman" w:hAnsi="Times New Roman"/>
                <w:i w:val="0"/>
                <w:sz w:val="26"/>
                <w:szCs w:val="26"/>
              </w:rPr>
            </w:pPr>
            <w:r w:rsidRPr="00357230">
              <w:rPr>
                <w:rFonts w:ascii="Times New Roman" w:hAnsi="Times New Roman"/>
                <w:i w:val="0"/>
                <w:sz w:val="26"/>
                <w:szCs w:val="26"/>
              </w:rPr>
              <w:t>3</w:t>
            </w:r>
          </w:p>
        </w:tc>
        <w:tc>
          <w:tcPr>
            <w:tcW w:w="2835" w:type="dxa"/>
            <w:shd w:val="clear" w:color="auto" w:fill="auto"/>
          </w:tcPr>
          <w:p w:rsidR="009027D0" w:rsidRPr="00357230" w:rsidRDefault="009027D0" w:rsidP="00131FB8">
            <w:pPr>
              <w:pStyle w:val="template"/>
              <w:spacing w:line="24" w:lineRule="atLeast"/>
              <w:rPr>
                <w:rFonts w:ascii="Times New Roman" w:hAnsi="Times New Roman"/>
                <w:i w:val="0"/>
                <w:sz w:val="26"/>
                <w:szCs w:val="26"/>
              </w:rPr>
            </w:pPr>
            <w:r>
              <w:rPr>
                <w:rFonts w:ascii="Times New Roman" w:hAnsi="Times New Roman"/>
                <w:i w:val="0"/>
                <w:sz w:val="26"/>
                <w:szCs w:val="26"/>
              </w:rPr>
              <w:t>Manager</w:t>
            </w:r>
          </w:p>
        </w:tc>
        <w:tc>
          <w:tcPr>
            <w:tcW w:w="4678" w:type="dxa"/>
            <w:vMerge w:val="restart"/>
            <w:shd w:val="clear" w:color="auto" w:fill="auto"/>
          </w:tcPr>
          <w:p w:rsidR="009027D0" w:rsidRPr="00357230" w:rsidRDefault="009027D0" w:rsidP="00131FB8">
            <w:pPr>
              <w:pStyle w:val="template"/>
              <w:spacing w:line="24" w:lineRule="atLeast"/>
              <w:rPr>
                <w:rFonts w:ascii="Times New Roman" w:hAnsi="Times New Roman"/>
                <w:i w:val="0"/>
                <w:sz w:val="26"/>
                <w:szCs w:val="26"/>
              </w:rPr>
            </w:pPr>
          </w:p>
          <w:p w:rsidR="009027D0" w:rsidRPr="00357230" w:rsidRDefault="009027D0" w:rsidP="00131FB8">
            <w:pPr>
              <w:pStyle w:val="template"/>
              <w:spacing w:line="24" w:lineRule="atLeast"/>
              <w:rPr>
                <w:rFonts w:ascii="Times New Roman" w:hAnsi="Times New Roman"/>
                <w:i w:val="0"/>
                <w:sz w:val="26"/>
                <w:szCs w:val="26"/>
              </w:rPr>
            </w:pPr>
            <w:r>
              <w:rPr>
                <w:rFonts w:ascii="Times New Roman" w:hAnsi="Times New Roman"/>
                <w:i w:val="0"/>
                <w:sz w:val="26"/>
                <w:szCs w:val="26"/>
              </w:rPr>
              <w:t>Orther speaking</w:t>
            </w:r>
            <w:r w:rsidRPr="00357230">
              <w:rPr>
                <w:rFonts w:ascii="Times New Roman" w:hAnsi="Times New Roman"/>
                <w:i w:val="0"/>
                <w:sz w:val="26"/>
                <w:szCs w:val="26"/>
              </w:rPr>
              <w:t xml:space="preserve"> </w:t>
            </w:r>
            <w:r>
              <w:rPr>
                <w:rFonts w:ascii="Times New Roman" w:hAnsi="Times New Roman"/>
                <w:i w:val="0"/>
                <w:sz w:val="26"/>
                <w:szCs w:val="26"/>
              </w:rPr>
              <w:t xml:space="preserve">of </w:t>
            </w:r>
            <w:r w:rsidRPr="003644B0">
              <w:rPr>
                <w:rFonts w:ascii="Times New Roman" w:hAnsi="Times New Roman"/>
                <w:i w:val="0"/>
                <w:sz w:val="26"/>
              </w:rPr>
              <w:t>Embedded Devices</w:t>
            </w:r>
            <w:r>
              <w:rPr>
                <w:rFonts w:ascii="Times New Roman" w:hAnsi="Times New Roman"/>
                <w:i w:val="0"/>
                <w:sz w:val="26"/>
              </w:rPr>
              <w:t xml:space="preserve"> System</w:t>
            </w:r>
            <w:r w:rsidRPr="003644B0">
              <w:rPr>
                <w:rFonts w:ascii="Times New Roman" w:hAnsi="Times New Roman"/>
                <w:i w:val="0"/>
                <w:sz w:val="26"/>
              </w:rPr>
              <w:t xml:space="preserve"> Manager</w:t>
            </w:r>
            <w:r w:rsidRPr="00357230">
              <w:rPr>
                <w:rFonts w:ascii="Times New Roman" w:hAnsi="Times New Roman"/>
                <w:i w:val="0"/>
                <w:sz w:val="26"/>
                <w:szCs w:val="26"/>
              </w:rPr>
              <w:t>.</w:t>
            </w:r>
          </w:p>
        </w:tc>
      </w:tr>
      <w:tr w:rsidR="009027D0" w:rsidRPr="00357230" w:rsidTr="00131FB8">
        <w:tc>
          <w:tcPr>
            <w:tcW w:w="850" w:type="dxa"/>
            <w:shd w:val="clear" w:color="auto" w:fill="auto"/>
          </w:tcPr>
          <w:p w:rsidR="009027D0" w:rsidRPr="00357230" w:rsidRDefault="009027D0" w:rsidP="00131FB8">
            <w:pPr>
              <w:pStyle w:val="template"/>
              <w:spacing w:line="24" w:lineRule="atLeast"/>
              <w:rPr>
                <w:rFonts w:ascii="Times New Roman" w:hAnsi="Times New Roman"/>
                <w:i w:val="0"/>
                <w:sz w:val="26"/>
                <w:szCs w:val="26"/>
              </w:rPr>
            </w:pPr>
            <w:r w:rsidRPr="00357230">
              <w:rPr>
                <w:rFonts w:ascii="Times New Roman" w:hAnsi="Times New Roman"/>
                <w:i w:val="0"/>
                <w:sz w:val="26"/>
                <w:szCs w:val="26"/>
              </w:rPr>
              <w:t>4</w:t>
            </w:r>
          </w:p>
        </w:tc>
        <w:tc>
          <w:tcPr>
            <w:tcW w:w="2835" w:type="dxa"/>
            <w:shd w:val="clear" w:color="auto" w:fill="auto"/>
          </w:tcPr>
          <w:p w:rsidR="009027D0" w:rsidRPr="00357230" w:rsidRDefault="009027D0" w:rsidP="00131FB8">
            <w:pPr>
              <w:pStyle w:val="template"/>
              <w:spacing w:line="24" w:lineRule="atLeast"/>
              <w:rPr>
                <w:rFonts w:ascii="Times New Roman" w:hAnsi="Times New Roman"/>
                <w:i w:val="0"/>
                <w:sz w:val="26"/>
                <w:szCs w:val="26"/>
              </w:rPr>
            </w:pPr>
            <w:r>
              <w:rPr>
                <w:rFonts w:ascii="Times New Roman" w:hAnsi="Times New Roman"/>
                <w:i w:val="0"/>
                <w:sz w:val="26"/>
                <w:szCs w:val="26"/>
              </w:rPr>
              <w:t>System manager</w:t>
            </w:r>
          </w:p>
        </w:tc>
        <w:tc>
          <w:tcPr>
            <w:tcW w:w="4678" w:type="dxa"/>
            <w:vMerge/>
            <w:shd w:val="clear" w:color="auto" w:fill="auto"/>
          </w:tcPr>
          <w:p w:rsidR="009027D0" w:rsidRPr="00357230" w:rsidRDefault="009027D0" w:rsidP="00131FB8">
            <w:pPr>
              <w:pStyle w:val="template"/>
              <w:spacing w:line="24" w:lineRule="atLeast"/>
              <w:rPr>
                <w:rFonts w:ascii="Times New Roman" w:hAnsi="Times New Roman"/>
                <w:i w:val="0"/>
                <w:sz w:val="26"/>
                <w:szCs w:val="26"/>
              </w:rPr>
            </w:pPr>
          </w:p>
        </w:tc>
      </w:tr>
      <w:tr w:rsidR="009027D0" w:rsidRPr="00357230" w:rsidTr="00131FB8">
        <w:tc>
          <w:tcPr>
            <w:tcW w:w="850" w:type="dxa"/>
            <w:shd w:val="clear" w:color="auto" w:fill="auto"/>
          </w:tcPr>
          <w:p w:rsidR="009027D0" w:rsidRPr="00357230" w:rsidRDefault="009027D0" w:rsidP="00131FB8">
            <w:pPr>
              <w:pStyle w:val="template"/>
              <w:spacing w:line="24" w:lineRule="atLeast"/>
              <w:rPr>
                <w:rFonts w:ascii="Times New Roman" w:hAnsi="Times New Roman"/>
                <w:i w:val="0"/>
                <w:sz w:val="26"/>
                <w:szCs w:val="26"/>
              </w:rPr>
            </w:pPr>
            <w:r w:rsidRPr="00357230">
              <w:rPr>
                <w:rFonts w:ascii="Times New Roman" w:hAnsi="Times New Roman"/>
                <w:i w:val="0"/>
                <w:sz w:val="26"/>
                <w:szCs w:val="26"/>
              </w:rPr>
              <w:t>5</w:t>
            </w:r>
          </w:p>
        </w:tc>
        <w:tc>
          <w:tcPr>
            <w:tcW w:w="2835" w:type="dxa"/>
            <w:shd w:val="clear" w:color="auto" w:fill="auto"/>
          </w:tcPr>
          <w:p w:rsidR="009027D0" w:rsidRPr="003644B0" w:rsidRDefault="009027D0" w:rsidP="00131FB8">
            <w:pPr>
              <w:pStyle w:val="template"/>
              <w:spacing w:line="24" w:lineRule="atLeast"/>
              <w:rPr>
                <w:rFonts w:ascii="Times New Roman" w:hAnsi="Times New Roman"/>
                <w:i w:val="0"/>
                <w:sz w:val="26"/>
                <w:szCs w:val="26"/>
              </w:rPr>
            </w:pPr>
            <w:r w:rsidRPr="003644B0">
              <w:rPr>
                <w:rFonts w:ascii="Times New Roman" w:hAnsi="Times New Roman"/>
                <w:i w:val="0"/>
                <w:sz w:val="26"/>
              </w:rPr>
              <w:t>Embedded Devices Manager</w:t>
            </w:r>
          </w:p>
        </w:tc>
        <w:tc>
          <w:tcPr>
            <w:tcW w:w="4678" w:type="dxa"/>
            <w:vMerge/>
            <w:shd w:val="clear" w:color="auto" w:fill="auto"/>
          </w:tcPr>
          <w:p w:rsidR="009027D0" w:rsidRPr="00357230" w:rsidRDefault="009027D0" w:rsidP="00131FB8">
            <w:pPr>
              <w:pStyle w:val="template"/>
              <w:spacing w:line="24" w:lineRule="atLeast"/>
              <w:rPr>
                <w:rFonts w:ascii="Times New Roman" w:hAnsi="Times New Roman"/>
                <w:i w:val="0"/>
                <w:sz w:val="26"/>
                <w:szCs w:val="26"/>
              </w:rPr>
            </w:pPr>
          </w:p>
        </w:tc>
      </w:tr>
      <w:tr w:rsidR="009027D0" w:rsidRPr="00357230" w:rsidTr="00131FB8">
        <w:tc>
          <w:tcPr>
            <w:tcW w:w="850" w:type="dxa"/>
            <w:shd w:val="clear" w:color="auto" w:fill="auto"/>
          </w:tcPr>
          <w:p w:rsidR="009027D0" w:rsidRPr="00357230" w:rsidRDefault="009027D0" w:rsidP="00131FB8">
            <w:pPr>
              <w:pStyle w:val="template"/>
              <w:spacing w:line="24" w:lineRule="atLeast"/>
              <w:rPr>
                <w:rFonts w:ascii="Times New Roman" w:hAnsi="Times New Roman"/>
                <w:i w:val="0"/>
                <w:sz w:val="26"/>
                <w:szCs w:val="26"/>
              </w:rPr>
            </w:pPr>
            <w:r w:rsidRPr="00357230">
              <w:rPr>
                <w:rFonts w:ascii="Times New Roman" w:hAnsi="Times New Roman"/>
                <w:i w:val="0"/>
                <w:sz w:val="26"/>
                <w:szCs w:val="26"/>
              </w:rPr>
              <w:t>6</w:t>
            </w:r>
          </w:p>
        </w:tc>
        <w:tc>
          <w:tcPr>
            <w:tcW w:w="2835" w:type="dxa"/>
            <w:shd w:val="clear" w:color="auto" w:fill="auto"/>
          </w:tcPr>
          <w:p w:rsidR="009027D0" w:rsidRPr="00357230" w:rsidRDefault="009027D0" w:rsidP="00131FB8">
            <w:pPr>
              <w:rPr>
                <w:rFonts w:ascii="Times New Roman" w:hAnsi="Times New Roman"/>
                <w:sz w:val="26"/>
                <w:szCs w:val="26"/>
              </w:rPr>
            </w:pPr>
            <w:r>
              <w:rPr>
                <w:rFonts w:ascii="Times New Roman" w:hAnsi="Times New Roman"/>
                <w:sz w:val="26"/>
                <w:szCs w:val="26"/>
              </w:rPr>
              <w:t>Basic User</w:t>
            </w:r>
          </w:p>
        </w:tc>
        <w:tc>
          <w:tcPr>
            <w:tcW w:w="4678" w:type="dxa"/>
            <w:shd w:val="clear" w:color="auto" w:fill="auto"/>
          </w:tcPr>
          <w:p w:rsidR="009027D0" w:rsidRPr="00357230" w:rsidRDefault="009027D0" w:rsidP="00131FB8">
            <w:pPr>
              <w:pStyle w:val="template"/>
              <w:spacing w:line="24" w:lineRule="atLeast"/>
              <w:rPr>
                <w:rFonts w:ascii="Times New Roman" w:hAnsi="Times New Roman"/>
                <w:i w:val="0"/>
                <w:sz w:val="26"/>
                <w:szCs w:val="26"/>
              </w:rPr>
            </w:pPr>
            <w:r>
              <w:rPr>
                <w:rFonts w:ascii="Times New Roman" w:hAnsi="Times New Roman"/>
                <w:i w:val="0"/>
                <w:sz w:val="26"/>
                <w:szCs w:val="26"/>
              </w:rPr>
              <w:t>Accounts decentralization default</w:t>
            </w:r>
          </w:p>
        </w:tc>
      </w:tr>
      <w:tr w:rsidR="009027D0" w:rsidRPr="00357230" w:rsidTr="00131FB8">
        <w:tc>
          <w:tcPr>
            <w:tcW w:w="850" w:type="dxa"/>
            <w:shd w:val="clear" w:color="auto" w:fill="auto"/>
          </w:tcPr>
          <w:p w:rsidR="009027D0" w:rsidRPr="00357230" w:rsidRDefault="009027D0" w:rsidP="00131FB8">
            <w:pPr>
              <w:pStyle w:val="template"/>
              <w:spacing w:line="24" w:lineRule="atLeast"/>
              <w:rPr>
                <w:rFonts w:ascii="Times New Roman" w:hAnsi="Times New Roman"/>
                <w:i w:val="0"/>
                <w:sz w:val="26"/>
                <w:szCs w:val="26"/>
              </w:rPr>
            </w:pPr>
            <w:r>
              <w:rPr>
                <w:rFonts w:ascii="Times New Roman" w:hAnsi="Times New Roman"/>
                <w:i w:val="0"/>
                <w:sz w:val="26"/>
                <w:szCs w:val="26"/>
              </w:rPr>
              <w:t>7</w:t>
            </w:r>
          </w:p>
        </w:tc>
        <w:tc>
          <w:tcPr>
            <w:tcW w:w="2835" w:type="dxa"/>
            <w:shd w:val="clear" w:color="auto" w:fill="auto"/>
          </w:tcPr>
          <w:p w:rsidR="009027D0" w:rsidRDefault="009027D0" w:rsidP="00131FB8">
            <w:pPr>
              <w:rPr>
                <w:rFonts w:ascii="Times New Roman" w:hAnsi="Times New Roman"/>
                <w:sz w:val="26"/>
                <w:szCs w:val="26"/>
              </w:rPr>
            </w:pPr>
            <w:r>
              <w:rPr>
                <w:rFonts w:ascii="Times New Roman" w:hAnsi="Times New Roman"/>
                <w:sz w:val="26"/>
                <w:szCs w:val="26"/>
              </w:rPr>
              <w:t>IT</w:t>
            </w:r>
          </w:p>
        </w:tc>
        <w:tc>
          <w:tcPr>
            <w:tcW w:w="4678" w:type="dxa"/>
            <w:shd w:val="clear" w:color="auto" w:fill="auto"/>
          </w:tcPr>
          <w:p w:rsidR="009027D0" w:rsidRDefault="009027D0" w:rsidP="00131FB8">
            <w:pPr>
              <w:pStyle w:val="template"/>
              <w:spacing w:line="24" w:lineRule="atLeast"/>
              <w:rPr>
                <w:rFonts w:ascii="Times New Roman" w:hAnsi="Times New Roman"/>
                <w:i w:val="0"/>
                <w:sz w:val="26"/>
                <w:szCs w:val="26"/>
              </w:rPr>
            </w:pPr>
            <w:r w:rsidRPr="00BA121A">
              <w:rPr>
                <w:rFonts w:ascii="Times New Roman" w:hAnsi="Times New Roman"/>
                <w:i w:val="0"/>
                <w:sz w:val="26"/>
                <w:szCs w:val="26"/>
              </w:rPr>
              <w:t>Information Technology</w:t>
            </w:r>
          </w:p>
        </w:tc>
      </w:tr>
      <w:tr w:rsidR="009027D0" w:rsidRPr="00357230" w:rsidTr="00131FB8">
        <w:tc>
          <w:tcPr>
            <w:tcW w:w="850" w:type="dxa"/>
            <w:shd w:val="clear" w:color="auto" w:fill="auto"/>
          </w:tcPr>
          <w:p w:rsidR="009027D0" w:rsidRDefault="009027D0" w:rsidP="00131FB8">
            <w:pPr>
              <w:pStyle w:val="template"/>
              <w:spacing w:line="24" w:lineRule="atLeast"/>
              <w:rPr>
                <w:rFonts w:ascii="Times New Roman" w:hAnsi="Times New Roman"/>
                <w:i w:val="0"/>
                <w:sz w:val="26"/>
                <w:szCs w:val="26"/>
              </w:rPr>
            </w:pPr>
            <w:r>
              <w:rPr>
                <w:rFonts w:ascii="Times New Roman" w:hAnsi="Times New Roman"/>
                <w:i w:val="0"/>
                <w:sz w:val="26"/>
                <w:szCs w:val="26"/>
              </w:rPr>
              <w:t>8</w:t>
            </w:r>
          </w:p>
        </w:tc>
        <w:tc>
          <w:tcPr>
            <w:tcW w:w="2835" w:type="dxa"/>
            <w:shd w:val="clear" w:color="auto" w:fill="auto"/>
          </w:tcPr>
          <w:p w:rsidR="009027D0" w:rsidRDefault="009027D0" w:rsidP="00131FB8">
            <w:pPr>
              <w:rPr>
                <w:rFonts w:ascii="Times New Roman" w:hAnsi="Times New Roman"/>
                <w:sz w:val="26"/>
                <w:szCs w:val="26"/>
              </w:rPr>
            </w:pPr>
            <w:r>
              <w:rPr>
                <w:rFonts w:ascii="Times New Roman" w:hAnsi="Times New Roman"/>
                <w:sz w:val="26"/>
                <w:szCs w:val="26"/>
              </w:rPr>
              <w:t xml:space="preserve">Basic </w:t>
            </w:r>
          </w:p>
        </w:tc>
        <w:tc>
          <w:tcPr>
            <w:tcW w:w="4678" w:type="dxa"/>
            <w:shd w:val="clear" w:color="auto" w:fill="auto"/>
          </w:tcPr>
          <w:p w:rsidR="009027D0" w:rsidRPr="00BA121A" w:rsidRDefault="009027D0" w:rsidP="00131FB8">
            <w:pPr>
              <w:pStyle w:val="template"/>
              <w:spacing w:line="24" w:lineRule="atLeast"/>
              <w:rPr>
                <w:rFonts w:ascii="Times New Roman" w:hAnsi="Times New Roman"/>
                <w:i w:val="0"/>
                <w:sz w:val="26"/>
                <w:szCs w:val="26"/>
              </w:rPr>
            </w:pPr>
            <w:r>
              <w:rPr>
                <w:rFonts w:ascii="Times New Roman" w:hAnsi="Times New Roman"/>
                <w:i w:val="0"/>
                <w:sz w:val="26"/>
                <w:szCs w:val="26"/>
              </w:rPr>
              <w:t>All account isn’t  manager account.</w:t>
            </w:r>
          </w:p>
        </w:tc>
      </w:tr>
    </w:tbl>
    <w:p w:rsidR="009027D0" w:rsidRPr="001A10DD" w:rsidRDefault="009027D0" w:rsidP="009027D0">
      <w:pPr>
        <w:pStyle w:val="template"/>
        <w:spacing w:line="24" w:lineRule="atLeast"/>
        <w:rPr>
          <w:rFonts w:ascii="Times New Roman" w:hAnsi="Times New Roman"/>
          <w:i w:val="0"/>
          <w:sz w:val="26"/>
          <w:szCs w:val="26"/>
        </w:rPr>
      </w:pPr>
    </w:p>
    <w:p w:rsidR="009027D0" w:rsidRPr="006A6D5D" w:rsidRDefault="009027D0" w:rsidP="009027D0">
      <w:pPr>
        <w:pStyle w:val="Heading2"/>
        <w:rPr>
          <w:rFonts w:ascii="Times New Roman" w:hAnsi="Times New Roman"/>
          <w:color w:val="0070C0"/>
          <w:sz w:val="32"/>
        </w:rPr>
      </w:pPr>
      <w:bookmarkStart w:id="26" w:name="_Toc468218091"/>
      <w:bookmarkStart w:id="27" w:name="_Toc439994672"/>
      <w:bookmarkStart w:id="28" w:name="_Toc481441184"/>
      <w:r w:rsidRPr="006A6D5D">
        <w:rPr>
          <w:rFonts w:ascii="Times New Roman" w:hAnsi="Times New Roman"/>
          <w:color w:val="0070C0"/>
          <w:sz w:val="32"/>
          <w:szCs w:val="26"/>
        </w:rPr>
        <w:t>References</w:t>
      </w:r>
      <w:bookmarkEnd w:id="26"/>
      <w:bookmarkEnd w:id="27"/>
      <w:bookmarkEnd w:id="28"/>
    </w:p>
    <w:p w:rsidR="009027D0" w:rsidRPr="001A10DD" w:rsidRDefault="009027D0" w:rsidP="009027D0">
      <w:pPr>
        <w:spacing w:line="24" w:lineRule="atLeast"/>
        <w:rPr>
          <w:rFonts w:ascii="Times New Roman" w:hAnsi="Times New Roman"/>
          <w:sz w:val="26"/>
          <w:szCs w:val="26"/>
        </w:rPr>
      </w:pPr>
      <w:r w:rsidRPr="001A10DD">
        <w:rPr>
          <w:rFonts w:ascii="Times New Roman" w:hAnsi="Times New Roman"/>
          <w:sz w:val="26"/>
          <w:szCs w:val="26"/>
        </w:rPr>
        <w:t>[1] Requirement analysis in software engineering – Can Tho University.</w:t>
      </w:r>
    </w:p>
    <w:p w:rsidR="009027D0" w:rsidRPr="001A10DD" w:rsidRDefault="009027D0" w:rsidP="009027D0">
      <w:pPr>
        <w:spacing w:line="24" w:lineRule="atLeast"/>
        <w:rPr>
          <w:rFonts w:ascii="Times New Roman" w:hAnsi="Times New Roman"/>
          <w:sz w:val="26"/>
          <w:szCs w:val="26"/>
        </w:rPr>
      </w:pPr>
      <w:r w:rsidRPr="001A10DD">
        <w:rPr>
          <w:rFonts w:ascii="Times New Roman" w:hAnsi="Times New Roman"/>
          <w:sz w:val="26"/>
          <w:szCs w:val="26"/>
        </w:rPr>
        <w:t>[2] Software requirements specification by</w:t>
      </w:r>
    </w:p>
    <w:p w:rsidR="009027D0" w:rsidRPr="001A10DD" w:rsidRDefault="00A709FA" w:rsidP="009027D0">
      <w:pPr>
        <w:spacing w:line="24" w:lineRule="atLeast"/>
        <w:rPr>
          <w:rFonts w:ascii="Times New Roman" w:hAnsi="Times New Roman"/>
          <w:sz w:val="26"/>
          <w:szCs w:val="26"/>
        </w:rPr>
      </w:pPr>
      <w:hyperlink r:id="rId13" w:history="1">
        <w:r w:rsidR="009027D0" w:rsidRPr="001A10DD">
          <w:rPr>
            <w:rStyle w:val="Hyperlink"/>
            <w:rFonts w:ascii="Times New Roman" w:hAnsi="Times New Roman"/>
            <w:sz w:val="26"/>
            <w:szCs w:val="26"/>
          </w:rPr>
          <w:t>https://hienngong.files.wordpress.com/2012/09/mau-bm-qtpm-cnpm-dac-ta-yeu-cau-phan-memsrs-v2-0.doc</w:t>
        </w:r>
      </w:hyperlink>
    </w:p>
    <w:p w:rsidR="009027D0" w:rsidRPr="001A10DD" w:rsidRDefault="009027D0" w:rsidP="009027D0">
      <w:pPr>
        <w:spacing w:line="24" w:lineRule="atLeast"/>
        <w:rPr>
          <w:rFonts w:ascii="Times New Roman" w:hAnsi="Times New Roman"/>
          <w:sz w:val="26"/>
          <w:szCs w:val="26"/>
        </w:rPr>
      </w:pPr>
      <w:r w:rsidRPr="001A10DD">
        <w:rPr>
          <w:rFonts w:ascii="Times New Roman" w:hAnsi="Times New Roman"/>
          <w:sz w:val="26"/>
          <w:szCs w:val="26"/>
        </w:rPr>
        <w:t>[3] IEEE Recommended Practice for Software Requirements Specifications – Michigan State University</w:t>
      </w:r>
    </w:p>
    <w:p w:rsidR="009027D0" w:rsidRPr="001A10DD" w:rsidRDefault="009027D0" w:rsidP="009027D0">
      <w:pPr>
        <w:autoSpaceDE w:val="0"/>
        <w:autoSpaceDN w:val="0"/>
        <w:adjustRightInd w:val="0"/>
        <w:spacing w:line="24" w:lineRule="atLeast"/>
        <w:rPr>
          <w:rFonts w:ascii="Times New Roman" w:hAnsi="Times New Roman"/>
          <w:sz w:val="26"/>
          <w:szCs w:val="26"/>
        </w:rPr>
      </w:pPr>
      <w:r w:rsidRPr="001A10DD">
        <w:rPr>
          <w:rFonts w:ascii="Times New Roman" w:hAnsi="Times New Roman"/>
          <w:sz w:val="26"/>
          <w:szCs w:val="26"/>
        </w:rPr>
        <w:t xml:space="preserve">[4] Software Requirements Specification Amazing Lunch Indicator - </w:t>
      </w:r>
      <w:hyperlink r:id="rId14" w:tgtFrame="_blank" w:history="1">
        <w:r w:rsidRPr="001A10DD">
          <w:rPr>
            <w:rStyle w:val="Hyperlink"/>
            <w:rFonts w:ascii="Times New Roman" w:hAnsi="Times New Roman"/>
            <w:color w:val="008000"/>
            <w:sz w:val="26"/>
            <w:szCs w:val="26"/>
            <w:shd w:val="clear" w:color="auto" w:fill="FFFFFF"/>
          </w:rPr>
          <w:t>http://www.cse.chalmers.se/~feldt/courses/reqeng/examples/</w:t>
        </w:r>
        <w:r w:rsidRPr="001A10DD">
          <w:rPr>
            <w:rStyle w:val="Hyperlink"/>
            <w:rFonts w:ascii="Times New Roman" w:hAnsi="Times New Roman"/>
            <w:bCs/>
            <w:color w:val="008000"/>
            <w:sz w:val="26"/>
            <w:szCs w:val="26"/>
            <w:shd w:val="clear" w:color="auto" w:fill="FFFFFF"/>
          </w:rPr>
          <w:t>srs</w:t>
        </w:r>
        <w:r w:rsidRPr="001A10DD">
          <w:rPr>
            <w:rStyle w:val="Hyperlink"/>
            <w:rFonts w:ascii="Times New Roman" w:hAnsi="Times New Roman"/>
            <w:color w:val="008000"/>
            <w:sz w:val="26"/>
            <w:szCs w:val="26"/>
            <w:shd w:val="clear" w:color="auto" w:fill="FFFFFF"/>
          </w:rPr>
          <w:t>_example_2010_group2.pdf</w:t>
        </w:r>
      </w:hyperlink>
      <w:r w:rsidRPr="001A10DD">
        <w:rPr>
          <w:rFonts w:ascii="Times New Roman" w:hAnsi="Times New Roman"/>
          <w:sz w:val="26"/>
          <w:szCs w:val="26"/>
        </w:rPr>
        <w:t>.</w:t>
      </w:r>
    </w:p>
    <w:p w:rsidR="009027D0" w:rsidRPr="001A10DD" w:rsidRDefault="009027D0" w:rsidP="009027D0">
      <w:pPr>
        <w:autoSpaceDE w:val="0"/>
        <w:autoSpaceDN w:val="0"/>
        <w:adjustRightInd w:val="0"/>
        <w:spacing w:line="24" w:lineRule="atLeast"/>
        <w:rPr>
          <w:rFonts w:ascii="Times New Roman" w:hAnsi="Times New Roman"/>
          <w:sz w:val="26"/>
          <w:szCs w:val="26"/>
        </w:rPr>
      </w:pPr>
      <w:r w:rsidRPr="001A10DD">
        <w:rPr>
          <w:rFonts w:ascii="Times New Roman" w:hAnsi="Times New Roman"/>
          <w:sz w:val="26"/>
          <w:szCs w:val="26"/>
        </w:rPr>
        <w:t>[5] Software Requirements Specification for nTravel</w:t>
      </w:r>
    </w:p>
    <w:p w:rsidR="009027D0" w:rsidRPr="001A10DD" w:rsidRDefault="00A709FA" w:rsidP="009027D0">
      <w:pPr>
        <w:autoSpaceDE w:val="0"/>
        <w:autoSpaceDN w:val="0"/>
        <w:adjustRightInd w:val="0"/>
        <w:spacing w:line="24" w:lineRule="atLeast"/>
        <w:rPr>
          <w:rFonts w:ascii="Times New Roman" w:hAnsi="Times New Roman"/>
          <w:sz w:val="26"/>
          <w:szCs w:val="26"/>
        </w:rPr>
      </w:pPr>
      <w:hyperlink r:id="rId15" w:history="1">
        <w:r w:rsidR="009027D0" w:rsidRPr="001A10DD">
          <w:rPr>
            <w:rStyle w:val="Hyperlink"/>
            <w:rFonts w:ascii="Times New Roman" w:hAnsi="Times New Roman"/>
            <w:sz w:val="26"/>
            <w:szCs w:val="26"/>
          </w:rPr>
          <w:t>https://cs.gmu.edu/~dfleck/classes/cs421/spring08/SampleProject/FINAL%20SRS.pdf</w:t>
        </w:r>
      </w:hyperlink>
    </w:p>
    <w:p w:rsidR="009027D0" w:rsidRPr="001A10DD" w:rsidRDefault="009027D0" w:rsidP="009027D0">
      <w:pPr>
        <w:spacing w:line="24" w:lineRule="atLeast"/>
        <w:rPr>
          <w:rFonts w:ascii="Times New Roman" w:hAnsi="Times New Roman"/>
          <w:sz w:val="26"/>
          <w:szCs w:val="26"/>
        </w:rPr>
      </w:pPr>
      <w:r w:rsidRPr="001A10DD">
        <w:rPr>
          <w:rFonts w:ascii="Times New Roman" w:hAnsi="Times New Roman"/>
          <w:sz w:val="26"/>
          <w:szCs w:val="26"/>
        </w:rPr>
        <w:t>[6] Software requirements specification guide:</w:t>
      </w:r>
    </w:p>
    <w:p w:rsidR="009027D0" w:rsidRPr="001A10DD" w:rsidRDefault="009027D0" w:rsidP="009027D0">
      <w:pPr>
        <w:spacing w:line="24" w:lineRule="atLeast"/>
        <w:rPr>
          <w:rFonts w:ascii="Times New Roman" w:hAnsi="Times New Roman"/>
          <w:color w:val="2D2DE7"/>
          <w:sz w:val="26"/>
          <w:szCs w:val="26"/>
        </w:rPr>
      </w:pPr>
      <w:r w:rsidRPr="001A10DD">
        <w:rPr>
          <w:rFonts w:ascii="Times New Roman" w:hAnsi="Times New Roman"/>
          <w:color w:val="2D2DE7"/>
          <w:sz w:val="26"/>
          <w:szCs w:val="26"/>
        </w:rPr>
        <w:t>https://www.wattpad.com/4972601-3-1-phân-tích-</w:t>
      </w:r>
      <w:r>
        <w:rPr>
          <w:rFonts w:ascii="Times New Roman" w:hAnsi="Times New Roman"/>
          <w:color w:val="2D2DE7"/>
          <w:sz w:val="26"/>
          <w:szCs w:val="26"/>
        </w:rPr>
        <w:t>and</w:t>
      </w:r>
      <w:r w:rsidRPr="001A10DD">
        <w:rPr>
          <w:rFonts w:ascii="Times New Roman" w:hAnsi="Times New Roman"/>
          <w:color w:val="2D2DE7"/>
          <w:sz w:val="26"/>
          <w:szCs w:val="26"/>
        </w:rPr>
        <w:t>-đặc-tả-yêu-cầu-phần-mềm-đặc-tả</w:t>
      </w:r>
    </w:p>
    <w:p w:rsidR="009027D0" w:rsidRPr="001A10DD" w:rsidRDefault="009027D0" w:rsidP="009027D0">
      <w:pPr>
        <w:spacing w:line="24" w:lineRule="atLeast"/>
        <w:rPr>
          <w:rFonts w:ascii="Times New Roman" w:hAnsi="Times New Roman"/>
          <w:color w:val="0070C0"/>
          <w:sz w:val="26"/>
          <w:szCs w:val="26"/>
        </w:rPr>
      </w:pPr>
    </w:p>
    <w:p w:rsidR="009027D0" w:rsidRPr="00003867" w:rsidRDefault="009027D0" w:rsidP="009027D0">
      <w:pPr>
        <w:pStyle w:val="Heading1"/>
        <w:suppressAutoHyphens/>
        <w:spacing w:line="24" w:lineRule="atLeast"/>
        <w:rPr>
          <w:rFonts w:ascii="Times New Roman" w:hAnsi="Times New Roman"/>
          <w:color w:val="0070C0"/>
          <w:sz w:val="32"/>
          <w:szCs w:val="32"/>
        </w:rPr>
      </w:pPr>
      <w:bookmarkStart w:id="29" w:name="__RefHeading___Toc343415449"/>
      <w:bookmarkStart w:id="30" w:name="_Toc468218092"/>
      <w:bookmarkStart w:id="31" w:name="_Toc481441185"/>
      <w:bookmarkEnd w:id="29"/>
      <w:r w:rsidRPr="00003867">
        <w:rPr>
          <w:rFonts w:ascii="Times New Roman" w:hAnsi="Times New Roman"/>
          <w:color w:val="0070C0"/>
          <w:sz w:val="32"/>
          <w:szCs w:val="32"/>
        </w:rPr>
        <w:t>Overall Description</w:t>
      </w:r>
      <w:bookmarkEnd w:id="30"/>
      <w:bookmarkEnd w:id="31"/>
    </w:p>
    <w:p w:rsidR="009027D0" w:rsidRPr="001A10DD" w:rsidRDefault="009027D0" w:rsidP="009027D0">
      <w:pPr>
        <w:pStyle w:val="Heading2"/>
        <w:rPr>
          <w:lang w:val="en"/>
        </w:rPr>
      </w:pPr>
      <w:bookmarkStart w:id="32" w:name="__RefHeading___Toc343415450"/>
      <w:bookmarkStart w:id="33" w:name="_Toc481441186"/>
      <w:bookmarkEnd w:id="32"/>
      <w:r w:rsidRPr="00463DD2">
        <w:rPr>
          <w:rFonts w:ascii="Times New Roman" w:hAnsi="Times New Roman"/>
          <w:color w:val="0070C0"/>
          <w:sz w:val="32"/>
          <w:szCs w:val="26"/>
        </w:rPr>
        <w:t>Product Perspective</w:t>
      </w:r>
      <w:bookmarkEnd w:id="33"/>
    </w:p>
    <w:p w:rsidR="009027D0" w:rsidRPr="008167A3" w:rsidRDefault="009027D0" w:rsidP="009027D0">
      <w:pPr>
        <w:rPr>
          <w:rFonts w:ascii="Times New Roman" w:hAnsi="Times New Roman"/>
          <w:sz w:val="26"/>
          <w:szCs w:val="26"/>
        </w:rPr>
      </w:pPr>
      <w:bookmarkStart w:id="34" w:name="tw-target-text-container"/>
      <w:bookmarkStart w:id="35" w:name="tw-target-text1"/>
      <w:bookmarkEnd w:id="34"/>
      <w:bookmarkEnd w:id="35"/>
      <w:r w:rsidRPr="008167A3">
        <w:t>I</w:t>
      </w:r>
      <w:r w:rsidRPr="008167A3">
        <w:rPr>
          <w:rFonts w:ascii="Times New Roman" w:hAnsi="Times New Roman"/>
          <w:sz w:val="26"/>
          <w:szCs w:val="26"/>
        </w:rPr>
        <w:t>n the period of industrialization and modernization of the country,</w:t>
      </w:r>
      <w:r w:rsidRPr="008167A3">
        <w:t xml:space="preserve"> </w:t>
      </w:r>
      <w:r w:rsidRPr="008167A3">
        <w:rPr>
          <w:rFonts w:ascii="Times New Roman" w:hAnsi="Times New Roman"/>
          <w:sz w:val="26"/>
          <w:szCs w:val="26"/>
        </w:rPr>
        <w:t>the application of science and technology to work and life is very necessary,</w:t>
      </w:r>
      <w:r w:rsidRPr="008167A3">
        <w:t xml:space="preserve"> </w:t>
      </w:r>
      <w:r w:rsidRPr="008167A3">
        <w:rPr>
          <w:rFonts w:ascii="Times New Roman" w:hAnsi="Times New Roman"/>
          <w:sz w:val="26"/>
          <w:szCs w:val="26"/>
        </w:rPr>
        <w:t>and information technology has become an effective tool for the work for us,</w:t>
      </w:r>
      <w:r w:rsidRPr="008167A3">
        <w:t xml:space="preserve"> </w:t>
      </w:r>
      <w:r w:rsidRPr="008167A3">
        <w:rPr>
          <w:rFonts w:ascii="Times New Roman" w:hAnsi="Times New Roman"/>
          <w:sz w:val="26"/>
          <w:szCs w:val="26"/>
        </w:rPr>
        <w:t>The management of general equipment and embedded devices in particular in the school</w:t>
      </w:r>
      <w:r w:rsidRPr="008167A3">
        <w:t>,</w:t>
      </w:r>
      <w:r>
        <w:t xml:space="preserve"> </w:t>
      </w:r>
      <w:r w:rsidRPr="008167A3">
        <w:rPr>
          <w:rFonts w:ascii="Times New Roman" w:hAnsi="Times New Roman"/>
          <w:sz w:val="26"/>
          <w:szCs w:val="26"/>
        </w:rPr>
        <w:t>it is a waste of time when managed on the papers.</w:t>
      </w:r>
      <w:r w:rsidRPr="008167A3">
        <w:t xml:space="preserve"> </w:t>
      </w:r>
      <w:r w:rsidRPr="008167A3">
        <w:rPr>
          <w:rFonts w:ascii="Times New Roman" w:hAnsi="Times New Roman"/>
          <w:sz w:val="26"/>
          <w:szCs w:val="26"/>
        </w:rPr>
        <w:t>With problem of embedded device management,</w:t>
      </w:r>
      <w:r w:rsidRPr="008167A3">
        <w:t xml:space="preserve"> </w:t>
      </w:r>
      <w:r w:rsidRPr="008167A3">
        <w:rPr>
          <w:rFonts w:ascii="Times New Roman" w:hAnsi="Times New Roman"/>
          <w:sz w:val="26"/>
          <w:szCs w:val="26"/>
        </w:rPr>
        <w:t>borrowers find it hard to have information about equipment that can be borrowed,</w:t>
      </w:r>
      <w:r w:rsidRPr="008167A3">
        <w:t xml:space="preserve"> </w:t>
      </w:r>
      <w:r w:rsidRPr="008167A3">
        <w:rPr>
          <w:rFonts w:ascii="Times New Roman" w:hAnsi="Times New Roman"/>
          <w:sz w:val="26"/>
          <w:szCs w:val="26"/>
        </w:rPr>
        <w:t>repayment period,</w:t>
      </w:r>
      <w:r w:rsidRPr="008167A3">
        <w:t xml:space="preserve"> </w:t>
      </w:r>
      <w:r w:rsidRPr="008167A3">
        <w:rPr>
          <w:rFonts w:ascii="Times New Roman" w:hAnsi="Times New Roman"/>
          <w:sz w:val="26"/>
          <w:szCs w:val="26"/>
        </w:rPr>
        <w:t>How to borrow,</w:t>
      </w:r>
      <w:r w:rsidRPr="008167A3">
        <w:t xml:space="preserve"> </w:t>
      </w:r>
      <w:r w:rsidRPr="008167A3">
        <w:rPr>
          <w:rFonts w:ascii="Times New Roman" w:hAnsi="Times New Roman"/>
          <w:sz w:val="26"/>
          <w:szCs w:val="26"/>
        </w:rPr>
        <w:t>How to make relevant documents,</w:t>
      </w:r>
      <w:r w:rsidRPr="008167A3">
        <w:t xml:space="preserve"> </w:t>
      </w:r>
      <w:r w:rsidRPr="008167A3">
        <w:rPr>
          <w:rFonts w:ascii="Times New Roman" w:hAnsi="Times New Roman"/>
          <w:sz w:val="26"/>
          <w:szCs w:val="26"/>
        </w:rPr>
        <w:t>Managers often have difficulty in updating information,</w:t>
      </w:r>
      <w:r w:rsidRPr="008167A3">
        <w:t xml:space="preserve"> </w:t>
      </w:r>
      <w:r w:rsidRPr="008167A3">
        <w:rPr>
          <w:rFonts w:ascii="Times New Roman" w:hAnsi="Times New Roman"/>
          <w:sz w:val="26"/>
          <w:szCs w:val="26"/>
        </w:rPr>
        <w:t xml:space="preserve">having problems </w:t>
      </w:r>
      <w:r>
        <w:rPr>
          <w:rFonts w:ascii="Times New Roman" w:hAnsi="Times New Roman"/>
          <w:sz w:val="26"/>
          <w:szCs w:val="26"/>
        </w:rPr>
        <w:t>with large amounts of documents</w:t>
      </w:r>
      <w:r w:rsidRPr="008167A3">
        <w:rPr>
          <w:rFonts w:ascii="Times New Roman" w:hAnsi="Times New Roman"/>
          <w:sz w:val="26"/>
          <w:szCs w:val="26"/>
        </w:rPr>
        <w:t>,</w:t>
      </w:r>
      <w:r>
        <w:rPr>
          <w:rFonts w:ascii="Times New Roman" w:hAnsi="Times New Roman"/>
          <w:sz w:val="26"/>
          <w:szCs w:val="26"/>
        </w:rPr>
        <w:t xml:space="preserve"> </w:t>
      </w:r>
      <w:r w:rsidRPr="008167A3">
        <w:rPr>
          <w:rFonts w:ascii="Times New Roman" w:hAnsi="Times New Roman"/>
          <w:sz w:val="26"/>
          <w:szCs w:val="26"/>
        </w:rPr>
        <w:t>documents can damage the loss during storage.</w:t>
      </w:r>
    </w:p>
    <w:p w:rsidR="009027D0" w:rsidRPr="001A10DD" w:rsidRDefault="009027D0" w:rsidP="009027D0">
      <w:pPr>
        <w:rPr>
          <w:rFonts w:ascii="Times New Roman" w:hAnsi="Times New Roman"/>
          <w:sz w:val="26"/>
          <w:szCs w:val="26"/>
        </w:rPr>
      </w:pPr>
      <w:r w:rsidRPr="008167A3">
        <w:rPr>
          <w:rFonts w:ascii="Times New Roman" w:hAnsi="Times New Roman"/>
          <w:sz w:val="26"/>
          <w:szCs w:val="26"/>
        </w:rPr>
        <w:lastRenderedPageBreak/>
        <w:t>Therefore, embedded device management system, to ensure data security, automatic and saving more time.</w:t>
      </w:r>
      <w:r w:rsidRPr="008167A3">
        <w:t xml:space="preserve"> </w:t>
      </w:r>
      <w:r w:rsidRPr="008167A3">
        <w:rPr>
          <w:rFonts w:ascii="Times New Roman" w:hAnsi="Times New Roman"/>
          <w:sz w:val="26"/>
          <w:szCs w:val="26"/>
        </w:rPr>
        <w:t>In this section we propose to build a "Embedded Device Management System"on web-base, that supports users and managers, who can access to  it anytime, anywhere.</w:t>
      </w:r>
      <w:r>
        <w:rPr>
          <w:rFonts w:ascii="Times New Roman" w:hAnsi="Times New Roman"/>
          <w:sz w:val="26"/>
          <w:szCs w:val="26"/>
        </w:rPr>
        <w:t xml:space="preserve"> </w:t>
      </w:r>
      <w:r w:rsidRPr="008167A3">
        <w:rPr>
          <w:rFonts w:ascii="Times New Roman" w:hAnsi="Times New Roman"/>
          <w:sz w:val="26"/>
          <w:szCs w:val="26"/>
        </w:rPr>
        <w:t>Base on web technology is storge database,</w:t>
      </w:r>
      <w:r>
        <w:rPr>
          <w:rFonts w:ascii="Times New Roman" w:hAnsi="Times New Roman"/>
          <w:sz w:val="26"/>
          <w:szCs w:val="26"/>
        </w:rPr>
        <w:t xml:space="preserve"> </w:t>
      </w:r>
      <w:r w:rsidRPr="008167A3">
        <w:rPr>
          <w:rFonts w:ascii="Times New Roman" w:hAnsi="Times New Roman"/>
          <w:sz w:val="26"/>
          <w:szCs w:val="26"/>
        </w:rPr>
        <w:t>that helps to solve process and borrows by  algorithms,</w:t>
      </w:r>
      <w:r w:rsidRPr="008167A3">
        <w:t xml:space="preserve"> </w:t>
      </w:r>
      <w:r w:rsidRPr="008167A3">
        <w:rPr>
          <w:rFonts w:ascii="Times New Roman" w:hAnsi="Times New Roman"/>
          <w:sz w:val="26"/>
          <w:szCs w:val="26"/>
        </w:rPr>
        <w:t>ensure storge using the database structure.</w:t>
      </w:r>
      <w:r w:rsidRPr="008167A3">
        <w:t xml:space="preserve"> </w:t>
      </w:r>
      <w:r w:rsidRPr="008167A3">
        <w:rPr>
          <w:rFonts w:ascii="Times New Roman" w:hAnsi="Times New Roman"/>
          <w:sz w:val="26"/>
          <w:szCs w:val="26"/>
        </w:rPr>
        <w:t>This solution helps  quick statistics,</w:t>
      </w:r>
      <w:r w:rsidRPr="008167A3">
        <w:t xml:space="preserve"> </w:t>
      </w:r>
      <w:r w:rsidRPr="008167A3">
        <w:rPr>
          <w:rFonts w:ascii="Times New Roman" w:hAnsi="Times New Roman"/>
          <w:sz w:val="26"/>
          <w:szCs w:val="26"/>
        </w:rPr>
        <w:t>high accuracy.</w:t>
      </w:r>
      <w:r w:rsidRPr="008167A3">
        <w:t xml:space="preserve"> </w:t>
      </w:r>
      <w:r w:rsidRPr="008167A3">
        <w:rPr>
          <w:rFonts w:ascii="Times New Roman" w:hAnsi="Times New Roman"/>
          <w:sz w:val="26"/>
          <w:szCs w:val="26"/>
        </w:rPr>
        <w:t>The comfortable geographical of access,cost saving,</w:t>
      </w:r>
      <w:r>
        <w:rPr>
          <w:rFonts w:ascii="Times New Roman" w:hAnsi="Times New Roman"/>
          <w:sz w:val="26"/>
          <w:szCs w:val="26"/>
        </w:rPr>
        <w:t xml:space="preserve"> </w:t>
      </w:r>
      <w:r w:rsidRPr="008167A3">
        <w:rPr>
          <w:rFonts w:ascii="Times New Roman" w:hAnsi="Times New Roman"/>
          <w:sz w:val="26"/>
          <w:szCs w:val="26"/>
        </w:rPr>
        <w:t>time,</w:t>
      </w:r>
      <w:r>
        <w:rPr>
          <w:rFonts w:ascii="Times New Roman" w:hAnsi="Times New Roman"/>
          <w:sz w:val="26"/>
          <w:szCs w:val="26"/>
        </w:rPr>
        <w:t xml:space="preserve"> </w:t>
      </w:r>
      <w:r w:rsidRPr="008167A3">
        <w:rPr>
          <w:rFonts w:ascii="Times New Roman" w:hAnsi="Times New Roman"/>
          <w:sz w:val="26"/>
          <w:szCs w:val="26"/>
        </w:rPr>
        <w:t>easy to manage in the future.</w:t>
      </w:r>
    </w:p>
    <w:p w:rsidR="009027D0" w:rsidRPr="001A10DD" w:rsidRDefault="009027D0" w:rsidP="009027D0">
      <w:pPr>
        <w:pStyle w:val="Heading2"/>
        <w:tabs>
          <w:tab w:val="num" w:pos="0"/>
        </w:tabs>
        <w:suppressAutoHyphens/>
        <w:spacing w:line="24" w:lineRule="atLeast"/>
        <w:rPr>
          <w:rFonts w:ascii="Times New Roman" w:hAnsi="Times New Roman"/>
          <w:color w:val="0070C0"/>
          <w:sz w:val="32"/>
          <w:szCs w:val="26"/>
        </w:rPr>
      </w:pPr>
      <w:bookmarkStart w:id="36" w:name="_Toc481441187"/>
      <w:r w:rsidRPr="00813DBB">
        <w:rPr>
          <w:rFonts w:ascii="Times New Roman" w:hAnsi="Times New Roman"/>
          <w:noProof/>
          <w:color w:val="0070C0"/>
          <w:sz w:val="32"/>
          <w:szCs w:val="32"/>
        </w:rPr>
        <w:t>Product Functions</w:t>
      </w:r>
      <w:bookmarkEnd w:id="36"/>
    </w:p>
    <w:p w:rsidR="009027D0" w:rsidRPr="001A10DD" w:rsidRDefault="009027D0" w:rsidP="009027D0">
      <w:pPr>
        <w:pStyle w:val="template"/>
        <w:spacing w:line="24" w:lineRule="atLeast"/>
        <w:rPr>
          <w:rFonts w:ascii="Times New Roman" w:hAnsi="Times New Roman"/>
          <w:i w:val="0"/>
          <w:sz w:val="26"/>
          <w:szCs w:val="26"/>
        </w:rPr>
      </w:pPr>
      <w:r>
        <w:rPr>
          <w:rFonts w:ascii="Times New Roman" w:hAnsi="Times New Roman"/>
          <w:i w:val="0"/>
          <w:sz w:val="26"/>
          <w:szCs w:val="26"/>
        </w:rPr>
        <w:t>This system has functions</w:t>
      </w:r>
      <w:r w:rsidRPr="001A10DD">
        <w:rPr>
          <w:rFonts w:ascii="Times New Roman" w:hAnsi="Times New Roman"/>
          <w:i w:val="0"/>
          <w:sz w:val="26"/>
          <w:szCs w:val="26"/>
        </w:rPr>
        <w:t>:</w:t>
      </w:r>
    </w:p>
    <w:p w:rsidR="009027D0" w:rsidRDefault="009027D0" w:rsidP="009027D0">
      <w:pPr>
        <w:numPr>
          <w:ilvl w:val="0"/>
          <w:numId w:val="2"/>
        </w:numPr>
        <w:suppressAutoHyphens/>
        <w:spacing w:line="24" w:lineRule="atLeast"/>
        <w:rPr>
          <w:rFonts w:ascii="Times New Roman" w:hAnsi="Times New Roman"/>
          <w:sz w:val="26"/>
          <w:szCs w:val="26"/>
        </w:rPr>
      </w:pPr>
      <w:r>
        <w:rPr>
          <w:rFonts w:ascii="Times New Roman" w:hAnsi="Times New Roman"/>
          <w:sz w:val="26"/>
          <w:szCs w:val="26"/>
        </w:rPr>
        <w:t>Manage members</w:t>
      </w:r>
      <w:r w:rsidRPr="001A10DD">
        <w:rPr>
          <w:rFonts w:ascii="Times New Roman" w:hAnsi="Times New Roman"/>
          <w:sz w:val="26"/>
          <w:szCs w:val="26"/>
        </w:rPr>
        <w:t>:</w:t>
      </w:r>
    </w:p>
    <w:p w:rsidR="009027D0" w:rsidRPr="001A721B" w:rsidRDefault="009027D0" w:rsidP="009027D0">
      <w:pPr>
        <w:numPr>
          <w:ilvl w:val="0"/>
          <w:numId w:val="45"/>
        </w:numPr>
        <w:suppressAutoHyphens/>
        <w:spacing w:line="24" w:lineRule="atLeast"/>
        <w:rPr>
          <w:rFonts w:ascii="Times New Roman" w:hAnsi="Times New Roman"/>
          <w:sz w:val="26"/>
          <w:szCs w:val="26"/>
        </w:rPr>
      </w:pPr>
      <w:r>
        <w:rPr>
          <w:rFonts w:ascii="Times New Roman" w:hAnsi="Times New Roman"/>
          <w:sz w:val="26"/>
          <w:szCs w:val="26"/>
        </w:rPr>
        <w:t>Add member</w:t>
      </w:r>
      <w:r w:rsidRPr="001A10DD">
        <w:rPr>
          <w:rFonts w:ascii="Times New Roman" w:hAnsi="Times New Roman"/>
          <w:sz w:val="26"/>
          <w:szCs w:val="26"/>
        </w:rPr>
        <w:t>.</w:t>
      </w:r>
    </w:p>
    <w:p w:rsidR="009027D0" w:rsidRPr="001A10DD" w:rsidRDefault="009027D0" w:rsidP="009027D0">
      <w:pPr>
        <w:numPr>
          <w:ilvl w:val="0"/>
          <w:numId w:val="3"/>
        </w:numPr>
        <w:suppressAutoHyphens/>
        <w:spacing w:line="24" w:lineRule="atLeast"/>
        <w:rPr>
          <w:rFonts w:ascii="Times New Roman" w:hAnsi="Times New Roman"/>
          <w:sz w:val="26"/>
          <w:szCs w:val="26"/>
        </w:rPr>
      </w:pPr>
      <w:r w:rsidRPr="00FE4DA4">
        <w:rPr>
          <w:rFonts w:ascii="Times New Roman" w:hAnsi="Times New Roman"/>
          <w:bCs/>
          <w:sz w:val="26"/>
          <w:szCs w:val="26"/>
        </w:rPr>
        <w:t>Chan</w:t>
      </w:r>
      <w:r>
        <w:rPr>
          <w:rFonts w:ascii="Times New Roman" w:hAnsi="Times New Roman"/>
          <w:bCs/>
          <w:sz w:val="26"/>
          <w:szCs w:val="26"/>
        </w:rPr>
        <w:t>ge personal</w:t>
      </w:r>
      <w:r w:rsidRPr="00FE4DA4">
        <w:rPr>
          <w:rFonts w:ascii="Times New Roman" w:hAnsi="Times New Roman"/>
          <w:bCs/>
          <w:sz w:val="26"/>
          <w:szCs w:val="26"/>
        </w:rPr>
        <w:t xml:space="preserve"> information</w:t>
      </w:r>
      <w:r w:rsidRPr="001A10DD">
        <w:rPr>
          <w:rFonts w:ascii="Times New Roman" w:hAnsi="Times New Roman"/>
          <w:sz w:val="26"/>
          <w:szCs w:val="26"/>
        </w:rPr>
        <w:t>.</w:t>
      </w:r>
    </w:p>
    <w:p w:rsidR="009027D0" w:rsidRPr="001A10DD" w:rsidRDefault="009027D0" w:rsidP="009027D0">
      <w:pPr>
        <w:numPr>
          <w:ilvl w:val="0"/>
          <w:numId w:val="3"/>
        </w:numPr>
        <w:suppressAutoHyphens/>
        <w:spacing w:line="24" w:lineRule="atLeast"/>
        <w:rPr>
          <w:rFonts w:ascii="Times New Roman" w:hAnsi="Times New Roman"/>
          <w:sz w:val="26"/>
          <w:szCs w:val="26"/>
        </w:rPr>
      </w:pPr>
      <w:r>
        <w:rPr>
          <w:rFonts w:ascii="Times New Roman" w:hAnsi="Times New Roman"/>
          <w:sz w:val="26"/>
          <w:szCs w:val="26"/>
        </w:rPr>
        <w:t>Delete member</w:t>
      </w:r>
      <w:r w:rsidRPr="001A10DD">
        <w:rPr>
          <w:rFonts w:ascii="Times New Roman" w:hAnsi="Times New Roman"/>
          <w:sz w:val="26"/>
          <w:szCs w:val="26"/>
        </w:rPr>
        <w:t>.</w:t>
      </w:r>
    </w:p>
    <w:p w:rsidR="009027D0" w:rsidRPr="001A10DD" w:rsidRDefault="009027D0" w:rsidP="009027D0">
      <w:pPr>
        <w:numPr>
          <w:ilvl w:val="0"/>
          <w:numId w:val="2"/>
        </w:numPr>
        <w:suppressAutoHyphens/>
        <w:spacing w:line="24" w:lineRule="atLeast"/>
        <w:rPr>
          <w:rFonts w:ascii="Times New Roman" w:hAnsi="Times New Roman"/>
          <w:sz w:val="26"/>
          <w:szCs w:val="26"/>
        </w:rPr>
      </w:pPr>
      <w:r>
        <w:rPr>
          <w:rFonts w:ascii="Times New Roman" w:hAnsi="Times New Roman"/>
          <w:sz w:val="26"/>
          <w:szCs w:val="26"/>
        </w:rPr>
        <w:t>Manage device</w:t>
      </w:r>
      <w:r w:rsidRPr="001A10DD">
        <w:rPr>
          <w:rFonts w:ascii="Times New Roman" w:hAnsi="Times New Roman"/>
          <w:sz w:val="26"/>
          <w:szCs w:val="26"/>
        </w:rPr>
        <w:t>:</w:t>
      </w:r>
    </w:p>
    <w:p w:rsidR="009027D0" w:rsidRPr="001A10DD" w:rsidRDefault="009027D0" w:rsidP="009027D0">
      <w:pPr>
        <w:numPr>
          <w:ilvl w:val="0"/>
          <w:numId w:val="4"/>
        </w:numPr>
        <w:tabs>
          <w:tab w:val="clear" w:pos="720"/>
          <w:tab w:val="num" w:pos="1080"/>
        </w:tabs>
        <w:suppressAutoHyphens/>
        <w:spacing w:line="24" w:lineRule="atLeast"/>
        <w:ind w:left="1080"/>
        <w:rPr>
          <w:rFonts w:ascii="Times New Roman" w:hAnsi="Times New Roman"/>
          <w:sz w:val="26"/>
          <w:szCs w:val="26"/>
        </w:rPr>
      </w:pPr>
      <w:r>
        <w:rPr>
          <w:rFonts w:ascii="Times New Roman" w:hAnsi="Times New Roman"/>
          <w:sz w:val="26"/>
          <w:szCs w:val="26"/>
        </w:rPr>
        <w:t>Update device information</w:t>
      </w:r>
      <w:r w:rsidRPr="001A10DD">
        <w:rPr>
          <w:rFonts w:ascii="Times New Roman" w:hAnsi="Times New Roman"/>
          <w:sz w:val="26"/>
          <w:szCs w:val="26"/>
        </w:rPr>
        <w:t>.</w:t>
      </w:r>
    </w:p>
    <w:p w:rsidR="009027D0" w:rsidRPr="001A10DD" w:rsidRDefault="009027D0" w:rsidP="009027D0">
      <w:pPr>
        <w:numPr>
          <w:ilvl w:val="0"/>
          <w:numId w:val="26"/>
        </w:numPr>
        <w:spacing w:line="24" w:lineRule="atLeast"/>
        <w:ind w:left="1440"/>
        <w:rPr>
          <w:rFonts w:ascii="Times New Roman" w:hAnsi="Times New Roman"/>
          <w:sz w:val="26"/>
          <w:szCs w:val="26"/>
        </w:rPr>
      </w:pPr>
      <w:r>
        <w:rPr>
          <w:rFonts w:ascii="Times New Roman" w:hAnsi="Times New Roman"/>
          <w:sz w:val="26"/>
          <w:szCs w:val="26"/>
        </w:rPr>
        <w:t>Add device</w:t>
      </w:r>
      <w:r w:rsidRPr="001A10DD">
        <w:rPr>
          <w:rFonts w:ascii="Times New Roman" w:hAnsi="Times New Roman"/>
          <w:sz w:val="26"/>
          <w:szCs w:val="26"/>
        </w:rPr>
        <w:t>.</w:t>
      </w:r>
    </w:p>
    <w:p w:rsidR="009027D0" w:rsidRPr="001A10DD" w:rsidRDefault="009027D0" w:rsidP="009027D0">
      <w:pPr>
        <w:numPr>
          <w:ilvl w:val="0"/>
          <w:numId w:val="26"/>
        </w:numPr>
        <w:spacing w:line="24" w:lineRule="atLeast"/>
        <w:ind w:left="1440"/>
        <w:rPr>
          <w:rFonts w:ascii="Times New Roman" w:hAnsi="Times New Roman"/>
          <w:sz w:val="26"/>
          <w:szCs w:val="26"/>
        </w:rPr>
      </w:pPr>
      <w:r>
        <w:rPr>
          <w:rFonts w:ascii="Times New Roman" w:hAnsi="Times New Roman"/>
          <w:sz w:val="26"/>
          <w:szCs w:val="26"/>
        </w:rPr>
        <w:t>Change device information</w:t>
      </w:r>
      <w:r w:rsidRPr="001A10DD">
        <w:rPr>
          <w:rFonts w:ascii="Times New Roman" w:hAnsi="Times New Roman"/>
          <w:sz w:val="26"/>
          <w:szCs w:val="26"/>
        </w:rPr>
        <w:t>.</w:t>
      </w:r>
    </w:p>
    <w:p w:rsidR="009027D0" w:rsidRPr="001A10DD" w:rsidRDefault="009027D0" w:rsidP="009027D0">
      <w:pPr>
        <w:numPr>
          <w:ilvl w:val="0"/>
          <w:numId w:val="26"/>
        </w:numPr>
        <w:spacing w:line="24" w:lineRule="atLeast"/>
        <w:ind w:left="1440"/>
        <w:rPr>
          <w:rFonts w:ascii="Times New Roman" w:hAnsi="Times New Roman"/>
          <w:sz w:val="26"/>
          <w:szCs w:val="26"/>
        </w:rPr>
      </w:pPr>
      <w:r>
        <w:rPr>
          <w:rFonts w:ascii="Times New Roman" w:hAnsi="Times New Roman"/>
          <w:sz w:val="26"/>
          <w:szCs w:val="26"/>
        </w:rPr>
        <w:t>Delete device</w:t>
      </w:r>
      <w:r w:rsidRPr="001A10DD">
        <w:rPr>
          <w:rFonts w:ascii="Times New Roman" w:hAnsi="Times New Roman"/>
          <w:sz w:val="26"/>
          <w:szCs w:val="26"/>
        </w:rPr>
        <w:t>.</w:t>
      </w:r>
    </w:p>
    <w:p w:rsidR="009027D0" w:rsidRPr="001A10DD" w:rsidRDefault="009027D0" w:rsidP="009027D0">
      <w:pPr>
        <w:numPr>
          <w:ilvl w:val="0"/>
          <w:numId w:val="4"/>
        </w:numPr>
        <w:tabs>
          <w:tab w:val="clear" w:pos="720"/>
          <w:tab w:val="num" w:pos="1080"/>
        </w:tabs>
        <w:suppressAutoHyphens/>
        <w:spacing w:line="24" w:lineRule="atLeast"/>
        <w:ind w:left="1080"/>
        <w:rPr>
          <w:rFonts w:ascii="Times New Roman" w:hAnsi="Times New Roman"/>
          <w:sz w:val="26"/>
          <w:szCs w:val="26"/>
        </w:rPr>
      </w:pPr>
      <w:r>
        <w:rPr>
          <w:rFonts w:ascii="Times New Roman" w:hAnsi="Times New Roman"/>
          <w:sz w:val="26"/>
          <w:szCs w:val="26"/>
        </w:rPr>
        <w:t>Allow borrow device</w:t>
      </w:r>
      <w:r w:rsidRPr="001A10DD">
        <w:rPr>
          <w:rFonts w:ascii="Times New Roman" w:hAnsi="Times New Roman"/>
          <w:sz w:val="26"/>
          <w:szCs w:val="26"/>
        </w:rPr>
        <w:t>.</w:t>
      </w:r>
    </w:p>
    <w:p w:rsidR="009027D0" w:rsidRPr="001A10DD" w:rsidRDefault="009027D0" w:rsidP="009027D0">
      <w:pPr>
        <w:numPr>
          <w:ilvl w:val="0"/>
          <w:numId w:val="4"/>
        </w:numPr>
        <w:tabs>
          <w:tab w:val="clear" w:pos="720"/>
          <w:tab w:val="num" w:pos="1080"/>
        </w:tabs>
        <w:suppressAutoHyphens/>
        <w:spacing w:line="24" w:lineRule="atLeast"/>
        <w:ind w:left="1080"/>
        <w:rPr>
          <w:rFonts w:ascii="Times New Roman" w:hAnsi="Times New Roman"/>
          <w:sz w:val="26"/>
          <w:szCs w:val="26"/>
        </w:rPr>
      </w:pPr>
      <w:r>
        <w:rPr>
          <w:rFonts w:ascii="Times New Roman" w:hAnsi="Times New Roman"/>
          <w:sz w:val="26"/>
          <w:szCs w:val="26"/>
        </w:rPr>
        <w:t>Confirmed extension of borrow</w:t>
      </w:r>
      <w:r w:rsidRPr="001A10DD">
        <w:rPr>
          <w:rFonts w:ascii="Times New Roman" w:hAnsi="Times New Roman"/>
          <w:sz w:val="26"/>
          <w:szCs w:val="26"/>
        </w:rPr>
        <w:t>.</w:t>
      </w:r>
    </w:p>
    <w:p w:rsidR="009027D0" w:rsidRPr="001A10DD" w:rsidRDefault="009027D0" w:rsidP="009027D0">
      <w:pPr>
        <w:numPr>
          <w:ilvl w:val="0"/>
          <w:numId w:val="2"/>
        </w:numPr>
        <w:suppressAutoHyphens/>
        <w:spacing w:line="24" w:lineRule="atLeast"/>
        <w:rPr>
          <w:rFonts w:ascii="Times New Roman" w:hAnsi="Times New Roman"/>
          <w:sz w:val="26"/>
          <w:szCs w:val="26"/>
        </w:rPr>
      </w:pPr>
      <w:r>
        <w:rPr>
          <w:rFonts w:ascii="Times New Roman" w:hAnsi="Times New Roman"/>
          <w:sz w:val="26"/>
          <w:szCs w:val="26"/>
        </w:rPr>
        <w:t>Display information</w:t>
      </w:r>
    </w:p>
    <w:p w:rsidR="009027D0" w:rsidRPr="001A10DD" w:rsidRDefault="009027D0" w:rsidP="009027D0">
      <w:pPr>
        <w:numPr>
          <w:ilvl w:val="0"/>
          <w:numId w:val="5"/>
        </w:numPr>
        <w:tabs>
          <w:tab w:val="clear" w:pos="720"/>
          <w:tab w:val="num" w:pos="1080"/>
        </w:tabs>
        <w:suppressAutoHyphens/>
        <w:spacing w:line="24" w:lineRule="atLeast"/>
        <w:ind w:left="1080"/>
        <w:rPr>
          <w:rFonts w:ascii="Times New Roman" w:hAnsi="Times New Roman"/>
          <w:sz w:val="26"/>
          <w:szCs w:val="26"/>
        </w:rPr>
      </w:pPr>
      <w:r>
        <w:rPr>
          <w:rFonts w:ascii="Times New Roman" w:hAnsi="Times New Roman"/>
          <w:sz w:val="26"/>
          <w:szCs w:val="26"/>
        </w:rPr>
        <w:t>Display device information</w:t>
      </w:r>
      <w:r w:rsidRPr="001A10DD">
        <w:rPr>
          <w:rFonts w:ascii="Times New Roman" w:hAnsi="Times New Roman"/>
          <w:sz w:val="26"/>
          <w:szCs w:val="26"/>
        </w:rPr>
        <w:t>.</w:t>
      </w:r>
    </w:p>
    <w:p w:rsidR="009027D0" w:rsidRPr="001A10DD" w:rsidRDefault="009027D0" w:rsidP="009027D0">
      <w:pPr>
        <w:numPr>
          <w:ilvl w:val="0"/>
          <w:numId w:val="5"/>
        </w:numPr>
        <w:tabs>
          <w:tab w:val="clear" w:pos="720"/>
          <w:tab w:val="num" w:pos="1080"/>
        </w:tabs>
        <w:suppressAutoHyphens/>
        <w:spacing w:line="24" w:lineRule="atLeast"/>
        <w:ind w:left="1080"/>
        <w:rPr>
          <w:rFonts w:ascii="Times New Roman" w:hAnsi="Times New Roman"/>
          <w:sz w:val="26"/>
          <w:szCs w:val="26"/>
        </w:rPr>
      </w:pPr>
      <w:r>
        <w:rPr>
          <w:rFonts w:ascii="Times New Roman" w:hAnsi="Times New Roman"/>
          <w:sz w:val="26"/>
          <w:szCs w:val="26"/>
        </w:rPr>
        <w:t>Display project information</w:t>
      </w:r>
      <w:r w:rsidRPr="001A10DD">
        <w:rPr>
          <w:rFonts w:ascii="Times New Roman" w:hAnsi="Times New Roman"/>
          <w:sz w:val="26"/>
          <w:szCs w:val="26"/>
        </w:rPr>
        <w:t>.</w:t>
      </w:r>
    </w:p>
    <w:p w:rsidR="009027D0" w:rsidRPr="001A10DD" w:rsidRDefault="009027D0" w:rsidP="009027D0">
      <w:pPr>
        <w:numPr>
          <w:ilvl w:val="0"/>
          <w:numId w:val="5"/>
        </w:numPr>
        <w:tabs>
          <w:tab w:val="clear" w:pos="720"/>
          <w:tab w:val="num" w:pos="1080"/>
        </w:tabs>
        <w:suppressAutoHyphens/>
        <w:spacing w:line="24" w:lineRule="atLeast"/>
        <w:ind w:left="1080"/>
        <w:rPr>
          <w:rFonts w:ascii="Times New Roman" w:hAnsi="Times New Roman"/>
          <w:sz w:val="26"/>
          <w:szCs w:val="26"/>
        </w:rPr>
      </w:pPr>
      <w:r>
        <w:rPr>
          <w:rFonts w:ascii="Times New Roman" w:hAnsi="Times New Roman"/>
          <w:sz w:val="26"/>
          <w:szCs w:val="26"/>
        </w:rPr>
        <w:t>Display lab room information.</w:t>
      </w:r>
      <w:r w:rsidRPr="001A10DD">
        <w:rPr>
          <w:rFonts w:ascii="Times New Roman" w:hAnsi="Times New Roman"/>
          <w:sz w:val="26"/>
          <w:szCs w:val="26"/>
        </w:rPr>
        <w:t>.</w:t>
      </w:r>
    </w:p>
    <w:p w:rsidR="009027D0" w:rsidRPr="001A10DD" w:rsidRDefault="009027D0" w:rsidP="009027D0">
      <w:pPr>
        <w:numPr>
          <w:ilvl w:val="0"/>
          <w:numId w:val="5"/>
        </w:numPr>
        <w:tabs>
          <w:tab w:val="clear" w:pos="720"/>
          <w:tab w:val="num" w:pos="1080"/>
        </w:tabs>
        <w:suppressAutoHyphens/>
        <w:spacing w:line="24" w:lineRule="atLeast"/>
        <w:ind w:left="1080"/>
        <w:rPr>
          <w:rFonts w:ascii="Times New Roman" w:hAnsi="Times New Roman"/>
          <w:sz w:val="26"/>
          <w:szCs w:val="26"/>
        </w:rPr>
      </w:pPr>
      <w:r>
        <w:rPr>
          <w:rFonts w:ascii="Times New Roman" w:hAnsi="Times New Roman"/>
          <w:sz w:val="26"/>
          <w:szCs w:val="26"/>
        </w:rPr>
        <w:t>Display member information</w:t>
      </w:r>
      <w:r w:rsidRPr="001A10DD">
        <w:rPr>
          <w:rFonts w:ascii="Times New Roman" w:hAnsi="Times New Roman"/>
          <w:sz w:val="26"/>
          <w:szCs w:val="26"/>
        </w:rPr>
        <w:t>.</w:t>
      </w:r>
    </w:p>
    <w:p w:rsidR="009027D0" w:rsidRPr="001A10DD" w:rsidRDefault="009027D0" w:rsidP="009027D0">
      <w:pPr>
        <w:numPr>
          <w:ilvl w:val="0"/>
          <w:numId w:val="27"/>
        </w:numPr>
        <w:spacing w:line="24" w:lineRule="atLeast"/>
        <w:ind w:left="1440"/>
        <w:rPr>
          <w:rFonts w:ascii="Times New Roman" w:hAnsi="Times New Roman"/>
          <w:sz w:val="26"/>
          <w:szCs w:val="26"/>
        </w:rPr>
      </w:pPr>
      <w:r>
        <w:rPr>
          <w:rFonts w:ascii="Times New Roman" w:hAnsi="Times New Roman"/>
          <w:sz w:val="26"/>
          <w:szCs w:val="26"/>
        </w:rPr>
        <w:t>Display personal information</w:t>
      </w:r>
      <w:r w:rsidRPr="001A10DD">
        <w:rPr>
          <w:rFonts w:ascii="Times New Roman" w:hAnsi="Times New Roman"/>
          <w:sz w:val="26"/>
          <w:szCs w:val="26"/>
        </w:rPr>
        <w:t>.</w:t>
      </w:r>
    </w:p>
    <w:p w:rsidR="009027D0" w:rsidRPr="001A10DD" w:rsidRDefault="009027D0" w:rsidP="009027D0">
      <w:pPr>
        <w:numPr>
          <w:ilvl w:val="0"/>
          <w:numId w:val="27"/>
        </w:numPr>
        <w:spacing w:line="24" w:lineRule="atLeast"/>
        <w:ind w:left="1440"/>
        <w:rPr>
          <w:rFonts w:ascii="Times New Roman" w:hAnsi="Times New Roman"/>
          <w:sz w:val="26"/>
          <w:szCs w:val="26"/>
        </w:rPr>
      </w:pPr>
      <w:r>
        <w:rPr>
          <w:rFonts w:ascii="Times New Roman" w:hAnsi="Times New Roman"/>
          <w:sz w:val="26"/>
          <w:szCs w:val="26"/>
        </w:rPr>
        <w:t>Display device borrow information</w:t>
      </w:r>
      <w:r w:rsidRPr="001A10DD">
        <w:rPr>
          <w:rFonts w:ascii="Times New Roman" w:hAnsi="Times New Roman"/>
          <w:sz w:val="26"/>
          <w:szCs w:val="26"/>
        </w:rPr>
        <w:t>.</w:t>
      </w:r>
    </w:p>
    <w:p w:rsidR="009027D0" w:rsidRPr="001A10DD" w:rsidRDefault="009027D0" w:rsidP="009027D0">
      <w:pPr>
        <w:numPr>
          <w:ilvl w:val="0"/>
          <w:numId w:val="2"/>
        </w:numPr>
        <w:suppressAutoHyphens/>
        <w:spacing w:line="24" w:lineRule="atLeast"/>
        <w:rPr>
          <w:rFonts w:ascii="Times New Roman" w:hAnsi="Times New Roman"/>
          <w:sz w:val="26"/>
          <w:szCs w:val="26"/>
        </w:rPr>
      </w:pPr>
      <w:r>
        <w:rPr>
          <w:rFonts w:ascii="Times New Roman" w:hAnsi="Times New Roman"/>
          <w:sz w:val="26"/>
          <w:szCs w:val="26"/>
        </w:rPr>
        <w:t>Login</w:t>
      </w:r>
      <w:r w:rsidRPr="001A10DD">
        <w:rPr>
          <w:rFonts w:ascii="Times New Roman" w:hAnsi="Times New Roman"/>
          <w:sz w:val="26"/>
          <w:szCs w:val="26"/>
        </w:rPr>
        <w:t>.</w:t>
      </w:r>
    </w:p>
    <w:p w:rsidR="009027D0" w:rsidRPr="001A10DD" w:rsidRDefault="009027D0" w:rsidP="009027D0">
      <w:pPr>
        <w:numPr>
          <w:ilvl w:val="0"/>
          <w:numId w:val="2"/>
        </w:numPr>
        <w:suppressAutoHyphens/>
        <w:spacing w:line="24" w:lineRule="atLeast"/>
        <w:rPr>
          <w:rFonts w:ascii="Times New Roman" w:hAnsi="Times New Roman"/>
          <w:sz w:val="26"/>
          <w:szCs w:val="26"/>
        </w:rPr>
      </w:pPr>
      <w:r>
        <w:rPr>
          <w:rFonts w:ascii="Times New Roman" w:hAnsi="Times New Roman"/>
          <w:sz w:val="26"/>
          <w:szCs w:val="26"/>
        </w:rPr>
        <w:t>Logout</w:t>
      </w:r>
      <w:r w:rsidRPr="001A10DD">
        <w:rPr>
          <w:rFonts w:ascii="Times New Roman" w:hAnsi="Times New Roman"/>
          <w:sz w:val="26"/>
          <w:szCs w:val="26"/>
        </w:rPr>
        <w:t>.</w:t>
      </w:r>
    </w:p>
    <w:p w:rsidR="009027D0" w:rsidRPr="001A10DD" w:rsidRDefault="009027D0" w:rsidP="009027D0">
      <w:pPr>
        <w:numPr>
          <w:ilvl w:val="0"/>
          <w:numId w:val="2"/>
        </w:numPr>
        <w:suppressAutoHyphens/>
        <w:spacing w:line="24" w:lineRule="atLeast"/>
        <w:rPr>
          <w:rFonts w:ascii="Times New Roman" w:hAnsi="Times New Roman"/>
          <w:sz w:val="26"/>
          <w:szCs w:val="26"/>
        </w:rPr>
      </w:pPr>
      <w:r>
        <w:rPr>
          <w:rFonts w:ascii="Times New Roman" w:hAnsi="Times New Roman"/>
          <w:sz w:val="26"/>
          <w:szCs w:val="26"/>
        </w:rPr>
        <w:t>Change password</w:t>
      </w:r>
      <w:r w:rsidRPr="001A10DD">
        <w:rPr>
          <w:rFonts w:ascii="Times New Roman" w:hAnsi="Times New Roman"/>
          <w:sz w:val="26"/>
          <w:szCs w:val="26"/>
        </w:rPr>
        <w:t>.</w:t>
      </w:r>
    </w:p>
    <w:p w:rsidR="009027D0" w:rsidRPr="001A10DD" w:rsidRDefault="009027D0" w:rsidP="009027D0">
      <w:pPr>
        <w:numPr>
          <w:ilvl w:val="0"/>
          <w:numId w:val="2"/>
        </w:numPr>
        <w:spacing w:line="24" w:lineRule="atLeast"/>
        <w:rPr>
          <w:rFonts w:ascii="Times New Roman" w:hAnsi="Times New Roman"/>
          <w:sz w:val="26"/>
          <w:szCs w:val="26"/>
        </w:rPr>
      </w:pPr>
      <w:r>
        <w:rPr>
          <w:rFonts w:ascii="Times New Roman" w:hAnsi="Times New Roman"/>
          <w:sz w:val="26"/>
          <w:szCs w:val="26"/>
        </w:rPr>
        <w:t>Decentralization member.</w:t>
      </w:r>
    </w:p>
    <w:p w:rsidR="009027D0" w:rsidRPr="001A10DD" w:rsidRDefault="009027D0" w:rsidP="009027D0">
      <w:pPr>
        <w:numPr>
          <w:ilvl w:val="0"/>
          <w:numId w:val="2"/>
        </w:numPr>
        <w:suppressAutoHyphens/>
        <w:spacing w:line="24" w:lineRule="atLeast"/>
        <w:rPr>
          <w:rFonts w:ascii="Times New Roman" w:hAnsi="Times New Roman"/>
          <w:sz w:val="26"/>
          <w:szCs w:val="26"/>
        </w:rPr>
      </w:pPr>
      <w:r>
        <w:rPr>
          <w:rFonts w:ascii="Times New Roman" w:hAnsi="Times New Roman"/>
          <w:sz w:val="26"/>
          <w:szCs w:val="26"/>
        </w:rPr>
        <w:t>Manage Project</w:t>
      </w:r>
      <w:r w:rsidRPr="001A10DD">
        <w:rPr>
          <w:rFonts w:ascii="Times New Roman" w:hAnsi="Times New Roman"/>
          <w:sz w:val="26"/>
          <w:szCs w:val="26"/>
        </w:rPr>
        <w:t>:</w:t>
      </w:r>
    </w:p>
    <w:p w:rsidR="009027D0" w:rsidRPr="001A10DD" w:rsidRDefault="009027D0" w:rsidP="009027D0">
      <w:pPr>
        <w:numPr>
          <w:ilvl w:val="0"/>
          <w:numId w:val="6"/>
        </w:numPr>
        <w:suppressAutoHyphens/>
        <w:spacing w:line="24" w:lineRule="atLeast"/>
        <w:rPr>
          <w:rFonts w:ascii="Times New Roman" w:hAnsi="Times New Roman"/>
          <w:sz w:val="26"/>
          <w:szCs w:val="26"/>
        </w:rPr>
      </w:pPr>
      <w:r>
        <w:rPr>
          <w:rFonts w:ascii="Times New Roman" w:hAnsi="Times New Roman"/>
          <w:sz w:val="26"/>
          <w:szCs w:val="26"/>
        </w:rPr>
        <w:t>Add Project.</w:t>
      </w:r>
    </w:p>
    <w:p w:rsidR="009027D0" w:rsidRPr="001A10DD" w:rsidRDefault="009027D0" w:rsidP="009027D0">
      <w:pPr>
        <w:numPr>
          <w:ilvl w:val="0"/>
          <w:numId w:val="6"/>
        </w:numPr>
        <w:suppressAutoHyphens/>
        <w:spacing w:line="24" w:lineRule="atLeast"/>
        <w:rPr>
          <w:rFonts w:ascii="Times New Roman" w:hAnsi="Times New Roman"/>
          <w:sz w:val="26"/>
          <w:szCs w:val="26"/>
        </w:rPr>
      </w:pPr>
      <w:r>
        <w:rPr>
          <w:rFonts w:ascii="Times New Roman" w:hAnsi="Times New Roman"/>
          <w:sz w:val="26"/>
          <w:szCs w:val="26"/>
        </w:rPr>
        <w:t>Change project information</w:t>
      </w:r>
      <w:r w:rsidRPr="001A10DD">
        <w:rPr>
          <w:rFonts w:ascii="Times New Roman" w:hAnsi="Times New Roman"/>
          <w:sz w:val="26"/>
          <w:szCs w:val="26"/>
        </w:rPr>
        <w:t>.</w:t>
      </w:r>
    </w:p>
    <w:p w:rsidR="009027D0" w:rsidRPr="001A10DD" w:rsidRDefault="009027D0" w:rsidP="009027D0">
      <w:pPr>
        <w:numPr>
          <w:ilvl w:val="0"/>
          <w:numId w:val="6"/>
        </w:numPr>
        <w:suppressAutoHyphens/>
        <w:spacing w:line="24" w:lineRule="atLeast"/>
        <w:rPr>
          <w:rFonts w:ascii="Times New Roman" w:hAnsi="Times New Roman"/>
          <w:sz w:val="26"/>
          <w:szCs w:val="26"/>
        </w:rPr>
      </w:pPr>
      <w:r>
        <w:rPr>
          <w:rFonts w:ascii="Times New Roman" w:hAnsi="Times New Roman"/>
          <w:sz w:val="26"/>
          <w:szCs w:val="26"/>
        </w:rPr>
        <w:t>Delete project</w:t>
      </w:r>
      <w:r w:rsidRPr="001A10DD">
        <w:rPr>
          <w:rFonts w:ascii="Times New Roman" w:hAnsi="Times New Roman"/>
          <w:sz w:val="26"/>
          <w:szCs w:val="26"/>
        </w:rPr>
        <w:t>.</w:t>
      </w:r>
    </w:p>
    <w:p w:rsidR="009027D0" w:rsidRPr="001A10DD" w:rsidRDefault="009027D0" w:rsidP="009027D0">
      <w:pPr>
        <w:numPr>
          <w:ilvl w:val="0"/>
          <w:numId w:val="2"/>
        </w:numPr>
        <w:suppressAutoHyphens/>
        <w:spacing w:line="24" w:lineRule="atLeast"/>
        <w:rPr>
          <w:rFonts w:ascii="Times New Roman" w:hAnsi="Times New Roman"/>
          <w:sz w:val="26"/>
          <w:szCs w:val="26"/>
        </w:rPr>
      </w:pPr>
      <w:r>
        <w:rPr>
          <w:rFonts w:ascii="Times New Roman" w:hAnsi="Times New Roman"/>
          <w:sz w:val="26"/>
          <w:szCs w:val="26"/>
        </w:rPr>
        <w:t>Manager producer (Partner supplies equipment</w:t>
      </w:r>
      <w:r w:rsidRPr="001A10DD">
        <w:rPr>
          <w:rFonts w:ascii="Times New Roman" w:hAnsi="Times New Roman"/>
          <w:sz w:val="26"/>
          <w:szCs w:val="26"/>
        </w:rPr>
        <w:t>).</w:t>
      </w:r>
    </w:p>
    <w:p w:rsidR="009027D0" w:rsidRPr="001A10DD" w:rsidRDefault="009027D0" w:rsidP="009027D0">
      <w:pPr>
        <w:numPr>
          <w:ilvl w:val="0"/>
          <w:numId w:val="7"/>
        </w:numPr>
        <w:suppressAutoHyphens/>
        <w:spacing w:line="24" w:lineRule="atLeast"/>
        <w:rPr>
          <w:rFonts w:ascii="Times New Roman" w:hAnsi="Times New Roman"/>
          <w:sz w:val="26"/>
          <w:szCs w:val="26"/>
        </w:rPr>
      </w:pPr>
      <w:r>
        <w:rPr>
          <w:rFonts w:ascii="Times New Roman" w:hAnsi="Times New Roman"/>
          <w:sz w:val="26"/>
          <w:szCs w:val="26"/>
        </w:rPr>
        <w:t>Add producer</w:t>
      </w:r>
      <w:r w:rsidRPr="001A10DD">
        <w:rPr>
          <w:rFonts w:ascii="Times New Roman" w:hAnsi="Times New Roman"/>
          <w:sz w:val="26"/>
          <w:szCs w:val="26"/>
        </w:rPr>
        <w:t>t.</w:t>
      </w:r>
    </w:p>
    <w:p w:rsidR="009027D0" w:rsidRPr="001A10DD" w:rsidRDefault="009027D0" w:rsidP="009027D0">
      <w:pPr>
        <w:numPr>
          <w:ilvl w:val="0"/>
          <w:numId w:val="7"/>
        </w:numPr>
        <w:suppressAutoHyphens/>
        <w:spacing w:line="24" w:lineRule="atLeast"/>
        <w:rPr>
          <w:rFonts w:ascii="Times New Roman" w:hAnsi="Times New Roman"/>
          <w:sz w:val="26"/>
          <w:szCs w:val="26"/>
        </w:rPr>
      </w:pPr>
      <w:r>
        <w:rPr>
          <w:rFonts w:ascii="Times New Roman" w:hAnsi="Times New Roman"/>
          <w:sz w:val="26"/>
          <w:szCs w:val="26"/>
          <w:lang w:val="vi-VN"/>
        </w:rPr>
        <w:t>Update producer information</w:t>
      </w:r>
      <w:r w:rsidRPr="001A10DD">
        <w:rPr>
          <w:rFonts w:ascii="Times New Roman" w:hAnsi="Times New Roman"/>
          <w:sz w:val="26"/>
          <w:szCs w:val="26"/>
        </w:rPr>
        <w:t>.</w:t>
      </w:r>
    </w:p>
    <w:p w:rsidR="009027D0" w:rsidRPr="001A10DD" w:rsidRDefault="009027D0" w:rsidP="009027D0">
      <w:pPr>
        <w:numPr>
          <w:ilvl w:val="0"/>
          <w:numId w:val="7"/>
        </w:numPr>
        <w:suppressAutoHyphens/>
        <w:spacing w:line="24" w:lineRule="atLeast"/>
        <w:rPr>
          <w:rFonts w:ascii="Times New Roman" w:hAnsi="Times New Roman"/>
          <w:sz w:val="26"/>
          <w:szCs w:val="26"/>
        </w:rPr>
      </w:pPr>
      <w:r>
        <w:rPr>
          <w:rFonts w:ascii="Times New Roman" w:hAnsi="Times New Roman"/>
          <w:sz w:val="26"/>
          <w:szCs w:val="26"/>
          <w:lang w:val="vi-VN"/>
        </w:rPr>
        <w:t>Delete producer</w:t>
      </w:r>
      <w:r w:rsidRPr="001A10DD">
        <w:rPr>
          <w:rFonts w:ascii="Times New Roman" w:hAnsi="Times New Roman"/>
          <w:sz w:val="26"/>
          <w:szCs w:val="26"/>
        </w:rPr>
        <w:t>.</w:t>
      </w:r>
    </w:p>
    <w:p w:rsidR="009027D0" w:rsidRPr="001A10DD" w:rsidRDefault="009027D0" w:rsidP="009027D0">
      <w:pPr>
        <w:numPr>
          <w:ilvl w:val="0"/>
          <w:numId w:val="2"/>
        </w:numPr>
        <w:suppressAutoHyphens/>
        <w:spacing w:line="24" w:lineRule="atLeast"/>
        <w:rPr>
          <w:rFonts w:ascii="Times New Roman" w:hAnsi="Times New Roman"/>
          <w:sz w:val="26"/>
          <w:szCs w:val="26"/>
        </w:rPr>
      </w:pPr>
      <w:r>
        <w:rPr>
          <w:rFonts w:ascii="Times New Roman" w:hAnsi="Times New Roman"/>
          <w:sz w:val="26"/>
          <w:szCs w:val="26"/>
        </w:rPr>
        <w:t>Manage lab room</w:t>
      </w:r>
      <w:r w:rsidRPr="001A10DD">
        <w:rPr>
          <w:rFonts w:ascii="Times New Roman" w:hAnsi="Times New Roman"/>
          <w:sz w:val="26"/>
          <w:szCs w:val="26"/>
        </w:rPr>
        <w:t>.</w:t>
      </w:r>
    </w:p>
    <w:p w:rsidR="009027D0" w:rsidRPr="001A10DD" w:rsidRDefault="009027D0" w:rsidP="009027D0">
      <w:pPr>
        <w:numPr>
          <w:ilvl w:val="0"/>
          <w:numId w:val="8"/>
        </w:numPr>
        <w:suppressAutoHyphens/>
        <w:spacing w:line="24" w:lineRule="atLeast"/>
        <w:rPr>
          <w:rFonts w:ascii="Times New Roman" w:hAnsi="Times New Roman"/>
          <w:sz w:val="26"/>
          <w:szCs w:val="26"/>
        </w:rPr>
      </w:pPr>
      <w:r>
        <w:rPr>
          <w:rFonts w:ascii="Times New Roman" w:hAnsi="Times New Roman"/>
          <w:sz w:val="26"/>
          <w:szCs w:val="26"/>
          <w:lang w:val="vi-VN"/>
        </w:rPr>
        <w:lastRenderedPageBreak/>
        <w:t>Add lab</w:t>
      </w:r>
      <w:r w:rsidRPr="001A10DD">
        <w:rPr>
          <w:rFonts w:ascii="Times New Roman" w:hAnsi="Times New Roman"/>
          <w:sz w:val="26"/>
          <w:szCs w:val="26"/>
        </w:rPr>
        <w:t>.</w:t>
      </w:r>
    </w:p>
    <w:p w:rsidR="009027D0" w:rsidRPr="008B1211" w:rsidRDefault="009027D0" w:rsidP="009027D0">
      <w:pPr>
        <w:numPr>
          <w:ilvl w:val="0"/>
          <w:numId w:val="8"/>
        </w:numPr>
        <w:suppressAutoHyphens/>
        <w:spacing w:line="24" w:lineRule="atLeast"/>
        <w:rPr>
          <w:rFonts w:ascii="Times New Roman" w:hAnsi="Times New Roman"/>
          <w:sz w:val="26"/>
          <w:szCs w:val="26"/>
        </w:rPr>
      </w:pPr>
      <w:r>
        <w:rPr>
          <w:rFonts w:ascii="Times New Roman" w:hAnsi="Times New Roman"/>
          <w:sz w:val="26"/>
          <w:szCs w:val="26"/>
          <w:lang w:val="vi-VN"/>
        </w:rPr>
        <w:t>Update lab.</w:t>
      </w:r>
    </w:p>
    <w:p w:rsidR="009027D0" w:rsidRPr="008B1211" w:rsidRDefault="009027D0" w:rsidP="009027D0">
      <w:pPr>
        <w:numPr>
          <w:ilvl w:val="0"/>
          <w:numId w:val="8"/>
        </w:numPr>
        <w:suppressAutoHyphens/>
        <w:spacing w:line="24" w:lineRule="atLeast"/>
        <w:rPr>
          <w:rFonts w:ascii="Times New Roman" w:hAnsi="Times New Roman"/>
          <w:sz w:val="26"/>
          <w:szCs w:val="26"/>
        </w:rPr>
      </w:pPr>
      <w:r>
        <w:rPr>
          <w:rFonts w:ascii="Times New Roman" w:hAnsi="Times New Roman"/>
          <w:sz w:val="26"/>
          <w:szCs w:val="26"/>
          <w:lang w:val="vi-VN"/>
        </w:rPr>
        <w:t>Delete lab.</w:t>
      </w:r>
    </w:p>
    <w:p w:rsidR="009027D0" w:rsidRPr="001A10DD" w:rsidRDefault="009027D0" w:rsidP="009027D0">
      <w:pPr>
        <w:numPr>
          <w:ilvl w:val="0"/>
          <w:numId w:val="2"/>
        </w:numPr>
        <w:suppressAutoHyphens/>
        <w:spacing w:line="24" w:lineRule="atLeast"/>
        <w:rPr>
          <w:rFonts w:ascii="Times New Roman" w:hAnsi="Times New Roman"/>
          <w:sz w:val="26"/>
          <w:szCs w:val="26"/>
        </w:rPr>
      </w:pPr>
      <w:r>
        <w:rPr>
          <w:rFonts w:ascii="Times New Roman" w:hAnsi="Times New Roman"/>
          <w:sz w:val="26"/>
          <w:szCs w:val="26"/>
          <w:lang w:val="vi-VN"/>
        </w:rPr>
        <w:t>Find</w:t>
      </w:r>
    </w:p>
    <w:p w:rsidR="009027D0" w:rsidRPr="001A10DD" w:rsidRDefault="009027D0" w:rsidP="009027D0">
      <w:pPr>
        <w:numPr>
          <w:ilvl w:val="0"/>
          <w:numId w:val="9"/>
        </w:numPr>
        <w:suppressAutoHyphens/>
        <w:spacing w:line="24" w:lineRule="atLeast"/>
        <w:rPr>
          <w:rFonts w:ascii="Times New Roman" w:hAnsi="Times New Roman"/>
          <w:sz w:val="26"/>
          <w:szCs w:val="26"/>
        </w:rPr>
      </w:pPr>
      <w:r>
        <w:rPr>
          <w:rFonts w:ascii="Times New Roman" w:hAnsi="Times New Roman"/>
          <w:sz w:val="26"/>
          <w:szCs w:val="26"/>
          <w:lang w:val="vi-VN"/>
        </w:rPr>
        <w:t>Find device</w:t>
      </w:r>
      <w:r w:rsidRPr="001A10DD">
        <w:rPr>
          <w:rFonts w:ascii="Times New Roman" w:hAnsi="Times New Roman"/>
          <w:sz w:val="26"/>
          <w:szCs w:val="26"/>
        </w:rPr>
        <w:t>.</w:t>
      </w:r>
    </w:p>
    <w:p w:rsidR="009027D0" w:rsidRPr="001A10DD" w:rsidRDefault="009027D0" w:rsidP="009027D0">
      <w:pPr>
        <w:numPr>
          <w:ilvl w:val="0"/>
          <w:numId w:val="9"/>
        </w:numPr>
        <w:suppressAutoHyphens/>
        <w:spacing w:line="24" w:lineRule="atLeast"/>
        <w:rPr>
          <w:rFonts w:ascii="Times New Roman" w:hAnsi="Times New Roman"/>
          <w:sz w:val="26"/>
          <w:szCs w:val="26"/>
        </w:rPr>
      </w:pPr>
      <w:r>
        <w:rPr>
          <w:rFonts w:ascii="Times New Roman" w:hAnsi="Times New Roman"/>
          <w:sz w:val="26"/>
          <w:szCs w:val="26"/>
          <w:lang w:val="vi-VN"/>
        </w:rPr>
        <w:t>Find member</w:t>
      </w:r>
      <w:r w:rsidRPr="001A10DD">
        <w:rPr>
          <w:rFonts w:ascii="Times New Roman" w:hAnsi="Times New Roman"/>
          <w:sz w:val="26"/>
          <w:szCs w:val="26"/>
        </w:rPr>
        <w:t>.</w:t>
      </w:r>
    </w:p>
    <w:p w:rsidR="009027D0" w:rsidRPr="001A10DD" w:rsidRDefault="009027D0" w:rsidP="009027D0">
      <w:pPr>
        <w:numPr>
          <w:ilvl w:val="0"/>
          <w:numId w:val="9"/>
        </w:numPr>
        <w:suppressAutoHyphens/>
        <w:spacing w:line="24" w:lineRule="atLeast"/>
        <w:rPr>
          <w:rFonts w:ascii="Times New Roman" w:hAnsi="Times New Roman"/>
          <w:sz w:val="26"/>
          <w:szCs w:val="26"/>
        </w:rPr>
      </w:pPr>
      <w:r>
        <w:rPr>
          <w:rFonts w:ascii="Times New Roman" w:hAnsi="Times New Roman"/>
          <w:sz w:val="26"/>
          <w:szCs w:val="26"/>
          <w:lang w:val="vi-VN"/>
        </w:rPr>
        <w:t>Find device.</w:t>
      </w:r>
    </w:p>
    <w:p w:rsidR="009027D0" w:rsidRPr="001A10DD" w:rsidRDefault="009027D0" w:rsidP="009027D0">
      <w:pPr>
        <w:numPr>
          <w:ilvl w:val="0"/>
          <w:numId w:val="9"/>
        </w:numPr>
        <w:suppressAutoHyphens/>
        <w:spacing w:line="24" w:lineRule="atLeast"/>
        <w:rPr>
          <w:rFonts w:ascii="Times New Roman" w:hAnsi="Times New Roman"/>
          <w:sz w:val="26"/>
          <w:szCs w:val="26"/>
        </w:rPr>
      </w:pPr>
      <w:r>
        <w:rPr>
          <w:rFonts w:ascii="Times New Roman" w:hAnsi="Times New Roman"/>
          <w:sz w:val="26"/>
          <w:szCs w:val="26"/>
          <w:lang w:val="vi-VN"/>
        </w:rPr>
        <w:t>Find project.</w:t>
      </w:r>
    </w:p>
    <w:p w:rsidR="009027D0" w:rsidRPr="001A10DD" w:rsidRDefault="009027D0" w:rsidP="009027D0">
      <w:pPr>
        <w:numPr>
          <w:ilvl w:val="0"/>
          <w:numId w:val="2"/>
        </w:numPr>
        <w:suppressAutoHyphens/>
        <w:spacing w:line="24" w:lineRule="atLeast"/>
        <w:rPr>
          <w:rFonts w:ascii="Times New Roman" w:hAnsi="Times New Roman"/>
          <w:sz w:val="26"/>
          <w:szCs w:val="26"/>
        </w:rPr>
      </w:pPr>
      <w:r>
        <w:rPr>
          <w:rFonts w:ascii="Times New Roman" w:hAnsi="Times New Roman"/>
          <w:sz w:val="26"/>
          <w:szCs w:val="26"/>
          <w:lang w:val="vi-VN"/>
        </w:rPr>
        <w:t>Borrow device</w:t>
      </w:r>
      <w:r w:rsidRPr="001A10DD">
        <w:rPr>
          <w:rFonts w:ascii="Times New Roman" w:hAnsi="Times New Roman"/>
          <w:sz w:val="26"/>
          <w:szCs w:val="26"/>
        </w:rPr>
        <w:t>.</w:t>
      </w:r>
    </w:p>
    <w:p w:rsidR="009027D0" w:rsidRPr="001A10DD" w:rsidRDefault="009027D0" w:rsidP="009027D0">
      <w:pPr>
        <w:numPr>
          <w:ilvl w:val="0"/>
          <w:numId w:val="10"/>
        </w:numPr>
        <w:tabs>
          <w:tab w:val="clear" w:pos="720"/>
          <w:tab w:val="num" w:pos="1080"/>
        </w:tabs>
        <w:suppressAutoHyphens/>
        <w:spacing w:line="24" w:lineRule="atLeast"/>
        <w:ind w:left="1080"/>
        <w:rPr>
          <w:rFonts w:ascii="Times New Roman" w:hAnsi="Times New Roman"/>
          <w:sz w:val="26"/>
          <w:szCs w:val="26"/>
        </w:rPr>
      </w:pPr>
      <w:r>
        <w:rPr>
          <w:rFonts w:ascii="Times New Roman" w:hAnsi="Times New Roman"/>
          <w:sz w:val="26"/>
          <w:szCs w:val="26"/>
          <w:lang w:val="vi-VN"/>
        </w:rPr>
        <w:t>Adjourn borrow return time.</w:t>
      </w:r>
    </w:p>
    <w:p w:rsidR="009027D0" w:rsidRPr="001A10DD" w:rsidRDefault="009027D0" w:rsidP="009027D0">
      <w:pPr>
        <w:numPr>
          <w:ilvl w:val="0"/>
          <w:numId w:val="10"/>
        </w:numPr>
        <w:tabs>
          <w:tab w:val="clear" w:pos="720"/>
          <w:tab w:val="num" w:pos="1080"/>
        </w:tabs>
        <w:suppressAutoHyphens/>
        <w:spacing w:line="24" w:lineRule="atLeast"/>
        <w:ind w:left="1080"/>
        <w:rPr>
          <w:rFonts w:ascii="Times New Roman" w:hAnsi="Times New Roman"/>
          <w:sz w:val="26"/>
          <w:szCs w:val="26"/>
        </w:rPr>
      </w:pPr>
      <w:r>
        <w:rPr>
          <w:rFonts w:ascii="Times New Roman" w:hAnsi="Times New Roman"/>
          <w:sz w:val="26"/>
          <w:szCs w:val="26"/>
          <w:lang w:val="vi-VN"/>
        </w:rPr>
        <w:t>Register</w:t>
      </w:r>
      <w:r w:rsidRPr="002A71FA">
        <w:rPr>
          <w:rFonts w:ascii="Times New Roman" w:hAnsi="Times New Roman"/>
          <w:sz w:val="26"/>
          <w:szCs w:val="26"/>
          <w:lang w:val="vi-VN"/>
        </w:rPr>
        <w:t xml:space="preserve"> </w:t>
      </w:r>
      <w:r>
        <w:rPr>
          <w:rFonts w:ascii="Times New Roman" w:hAnsi="Times New Roman"/>
          <w:sz w:val="26"/>
          <w:szCs w:val="26"/>
          <w:lang w:val="vi-VN"/>
        </w:rPr>
        <w:t>borrow device</w:t>
      </w:r>
      <w:r w:rsidRPr="001A10DD">
        <w:rPr>
          <w:rFonts w:ascii="Times New Roman" w:hAnsi="Times New Roman"/>
          <w:sz w:val="26"/>
          <w:szCs w:val="26"/>
        </w:rPr>
        <w:t>:</w:t>
      </w:r>
    </w:p>
    <w:p w:rsidR="009027D0" w:rsidRPr="001A10DD" w:rsidRDefault="009027D0" w:rsidP="009027D0">
      <w:pPr>
        <w:numPr>
          <w:ilvl w:val="0"/>
          <w:numId w:val="28"/>
        </w:numPr>
        <w:spacing w:line="24" w:lineRule="atLeast"/>
        <w:ind w:left="1440"/>
        <w:rPr>
          <w:rFonts w:ascii="Times New Roman" w:hAnsi="Times New Roman"/>
          <w:sz w:val="26"/>
          <w:szCs w:val="26"/>
        </w:rPr>
      </w:pPr>
      <w:r>
        <w:rPr>
          <w:rFonts w:ascii="Times New Roman" w:hAnsi="Times New Roman"/>
          <w:sz w:val="26"/>
          <w:szCs w:val="26"/>
          <w:lang w:val="vi-VN"/>
        </w:rPr>
        <w:t>Register borrow of project</w:t>
      </w:r>
      <w:r w:rsidRPr="001A10DD">
        <w:rPr>
          <w:rFonts w:ascii="Times New Roman" w:hAnsi="Times New Roman"/>
          <w:sz w:val="26"/>
          <w:szCs w:val="26"/>
        </w:rPr>
        <w:t>.</w:t>
      </w:r>
    </w:p>
    <w:p w:rsidR="009027D0" w:rsidRPr="001A10DD" w:rsidRDefault="009027D0" w:rsidP="009027D0">
      <w:pPr>
        <w:numPr>
          <w:ilvl w:val="0"/>
          <w:numId w:val="28"/>
        </w:numPr>
        <w:spacing w:line="24" w:lineRule="atLeast"/>
        <w:ind w:left="1440"/>
        <w:rPr>
          <w:rFonts w:ascii="Times New Roman" w:hAnsi="Times New Roman"/>
          <w:sz w:val="26"/>
          <w:szCs w:val="26"/>
        </w:rPr>
      </w:pPr>
      <w:r>
        <w:rPr>
          <w:rFonts w:ascii="Times New Roman" w:hAnsi="Times New Roman"/>
          <w:sz w:val="26"/>
          <w:szCs w:val="26"/>
          <w:lang w:val="vi-VN"/>
        </w:rPr>
        <w:t>Register borrow of personal</w:t>
      </w:r>
      <w:r w:rsidRPr="001A10DD">
        <w:rPr>
          <w:rFonts w:ascii="Times New Roman" w:hAnsi="Times New Roman"/>
          <w:sz w:val="26"/>
          <w:szCs w:val="26"/>
        </w:rPr>
        <w:t>.</w:t>
      </w:r>
    </w:p>
    <w:p w:rsidR="009027D0" w:rsidRPr="00951E49" w:rsidRDefault="009027D0" w:rsidP="009027D0">
      <w:pPr>
        <w:pStyle w:val="Heading2"/>
        <w:rPr>
          <w:rFonts w:ascii="Times New Roman" w:hAnsi="Times New Roman"/>
          <w:color w:val="0070C0"/>
          <w:sz w:val="36"/>
          <w:szCs w:val="26"/>
          <w:lang w:val="en"/>
        </w:rPr>
      </w:pPr>
      <w:bookmarkStart w:id="37" w:name="__RefHeading___Toc343415452"/>
      <w:bookmarkStart w:id="38" w:name="_Toc481441188"/>
      <w:bookmarkEnd w:id="37"/>
      <w:r w:rsidRPr="00BA121A">
        <w:rPr>
          <w:rFonts w:ascii="Times New Roman" w:hAnsi="Times New Roman"/>
          <w:noProof/>
          <w:color w:val="0070C0"/>
          <w:sz w:val="32"/>
        </w:rPr>
        <w:t>User Classes and Characteristics</w:t>
      </w:r>
      <w:bookmarkEnd w:id="38"/>
    </w:p>
    <w:p w:rsidR="009027D0" w:rsidRPr="001A10DD" w:rsidRDefault="009027D0" w:rsidP="009027D0">
      <w:pPr>
        <w:pStyle w:val="Vnbnnhdngsn"/>
        <w:rPr>
          <w:rFonts w:ascii="Times New Roman" w:hAnsi="Times New Roman" w:cs="Times New Roman"/>
          <w:sz w:val="26"/>
          <w:szCs w:val="26"/>
        </w:rPr>
      </w:pPr>
      <w:bookmarkStart w:id="39" w:name="tw-target-text"/>
      <w:bookmarkEnd w:id="39"/>
      <w:r w:rsidRPr="001A10DD">
        <w:rPr>
          <w:rFonts w:ascii="Times New Roman" w:hAnsi="Times New Roman" w:cs="Times New Roman"/>
          <w:color w:val="212121"/>
          <w:sz w:val="26"/>
          <w:szCs w:val="26"/>
          <w:lang w:val="en"/>
        </w:rPr>
        <w:tab/>
      </w:r>
      <w:bookmarkStart w:id="40" w:name="__RefHeading___Toc343415453"/>
      <w:bookmarkStart w:id="41" w:name="__RefHeading___Toc343415454"/>
      <w:bookmarkEnd w:id="40"/>
      <w:bookmarkEnd w:id="41"/>
    </w:p>
    <w:tbl>
      <w:tblPr>
        <w:tblW w:w="10093" w:type="dxa"/>
        <w:tblInd w:w="-21" w:type="dxa"/>
        <w:tblLayout w:type="fixed"/>
        <w:tblLook w:val="0000" w:firstRow="0" w:lastRow="0" w:firstColumn="0" w:lastColumn="0" w:noHBand="0" w:noVBand="0"/>
      </w:tblPr>
      <w:tblGrid>
        <w:gridCol w:w="823"/>
        <w:gridCol w:w="1350"/>
        <w:gridCol w:w="1605"/>
        <w:gridCol w:w="2789"/>
        <w:gridCol w:w="1636"/>
        <w:gridCol w:w="1890"/>
      </w:tblGrid>
      <w:tr w:rsidR="009027D0" w:rsidRPr="000C56B6" w:rsidTr="00131FB8">
        <w:tc>
          <w:tcPr>
            <w:tcW w:w="823" w:type="dxa"/>
            <w:tcBorders>
              <w:top w:val="single" w:sz="6" w:space="0" w:color="000000"/>
              <w:left w:val="single" w:sz="6" w:space="0" w:color="000000"/>
              <w:bottom w:val="single" w:sz="6" w:space="0" w:color="000000"/>
            </w:tcBorders>
            <w:shd w:val="clear" w:color="auto" w:fill="E0E0E0"/>
            <w:vAlign w:val="center"/>
          </w:tcPr>
          <w:p w:rsidR="009027D0" w:rsidRPr="000C56B6" w:rsidRDefault="009027D0" w:rsidP="00131FB8">
            <w:pPr>
              <w:pStyle w:val="StyleTabletextBoldCentered"/>
              <w:rPr>
                <w:rFonts w:ascii="Times New Roman" w:hAnsi="Times New Roman" w:cs="Times New Roman"/>
                <w:szCs w:val="24"/>
              </w:rPr>
            </w:pPr>
            <w:r w:rsidRPr="000C56B6">
              <w:rPr>
                <w:rFonts w:ascii="Times New Roman" w:hAnsi="Times New Roman" w:cs="Times New Roman"/>
                <w:szCs w:val="24"/>
              </w:rPr>
              <w:t xml:space="preserve">Serial </w:t>
            </w:r>
          </w:p>
        </w:tc>
        <w:tc>
          <w:tcPr>
            <w:tcW w:w="1350" w:type="dxa"/>
            <w:tcBorders>
              <w:top w:val="single" w:sz="6" w:space="0" w:color="000000"/>
              <w:left w:val="single" w:sz="6" w:space="0" w:color="000000"/>
              <w:bottom w:val="single" w:sz="6" w:space="0" w:color="000000"/>
            </w:tcBorders>
            <w:shd w:val="clear" w:color="auto" w:fill="E0E0E0"/>
            <w:vAlign w:val="center"/>
          </w:tcPr>
          <w:p w:rsidR="009027D0" w:rsidRPr="000C56B6" w:rsidRDefault="009027D0" w:rsidP="00131FB8">
            <w:pPr>
              <w:pStyle w:val="StyleTabletextBoldCentered"/>
              <w:rPr>
                <w:rFonts w:ascii="Times New Roman" w:hAnsi="Times New Roman" w:cs="Times New Roman"/>
                <w:szCs w:val="24"/>
                <w:lang w:val="vi-VN"/>
              </w:rPr>
            </w:pPr>
            <w:r w:rsidRPr="000C56B6">
              <w:rPr>
                <w:rFonts w:ascii="Times New Roman" w:hAnsi="Times New Roman" w:cs="Times New Roman"/>
                <w:szCs w:val="24"/>
                <w:lang w:val="vi-VN"/>
              </w:rPr>
              <w:t>User</w:t>
            </w:r>
          </w:p>
        </w:tc>
        <w:tc>
          <w:tcPr>
            <w:tcW w:w="1605" w:type="dxa"/>
            <w:tcBorders>
              <w:top w:val="single" w:sz="6" w:space="0" w:color="000000"/>
              <w:left w:val="single" w:sz="6" w:space="0" w:color="000000"/>
              <w:bottom w:val="single" w:sz="6" w:space="0" w:color="000000"/>
            </w:tcBorders>
            <w:shd w:val="clear" w:color="auto" w:fill="E0E0E0"/>
            <w:vAlign w:val="center"/>
          </w:tcPr>
          <w:p w:rsidR="009027D0" w:rsidRPr="000C56B6" w:rsidRDefault="009027D0" w:rsidP="00131FB8">
            <w:pPr>
              <w:pStyle w:val="StyleTabletextBoldCentered"/>
              <w:rPr>
                <w:rFonts w:ascii="Times New Roman" w:hAnsi="Times New Roman" w:cs="Times New Roman"/>
                <w:szCs w:val="24"/>
              </w:rPr>
            </w:pPr>
            <w:r w:rsidRPr="000C56B6">
              <w:rPr>
                <w:rFonts w:ascii="Times New Roman" w:hAnsi="Times New Roman"/>
                <w:szCs w:val="24"/>
              </w:rPr>
              <w:t>Feature</w:t>
            </w:r>
          </w:p>
        </w:tc>
        <w:tc>
          <w:tcPr>
            <w:tcW w:w="2789" w:type="dxa"/>
            <w:tcBorders>
              <w:top w:val="single" w:sz="6" w:space="0" w:color="000000"/>
              <w:left w:val="single" w:sz="6" w:space="0" w:color="000000"/>
              <w:bottom w:val="single" w:sz="6" w:space="0" w:color="000000"/>
            </w:tcBorders>
            <w:shd w:val="clear" w:color="auto" w:fill="E0E0E0"/>
            <w:vAlign w:val="center"/>
          </w:tcPr>
          <w:p w:rsidR="009027D0" w:rsidRPr="000C56B6" w:rsidRDefault="009027D0" w:rsidP="00131FB8">
            <w:pPr>
              <w:pStyle w:val="StyleTabletextBoldCentered"/>
              <w:rPr>
                <w:rFonts w:ascii="Times New Roman" w:hAnsi="Times New Roman" w:cs="Times New Roman"/>
                <w:szCs w:val="24"/>
              </w:rPr>
            </w:pPr>
            <w:r w:rsidRPr="000C56B6">
              <w:rPr>
                <w:rFonts w:ascii="Times New Roman" w:hAnsi="Times New Roman"/>
                <w:szCs w:val="24"/>
              </w:rPr>
              <w:t>Functions</w:t>
            </w:r>
          </w:p>
        </w:tc>
        <w:tc>
          <w:tcPr>
            <w:tcW w:w="1636" w:type="dxa"/>
            <w:tcBorders>
              <w:top w:val="single" w:sz="6" w:space="0" w:color="000000"/>
              <w:left w:val="single" w:sz="6" w:space="0" w:color="000000"/>
              <w:bottom w:val="single" w:sz="6" w:space="0" w:color="000000"/>
            </w:tcBorders>
            <w:shd w:val="clear" w:color="auto" w:fill="E0E0E0"/>
            <w:vAlign w:val="center"/>
          </w:tcPr>
          <w:p w:rsidR="009027D0" w:rsidRPr="000C56B6" w:rsidRDefault="009027D0" w:rsidP="00131FB8">
            <w:pPr>
              <w:pStyle w:val="StyleTabletextBoldCentered"/>
              <w:rPr>
                <w:rFonts w:ascii="Times New Roman" w:hAnsi="Times New Roman" w:cs="Times New Roman"/>
                <w:szCs w:val="24"/>
              </w:rPr>
            </w:pPr>
            <w:r w:rsidRPr="000C56B6">
              <w:rPr>
                <w:rFonts w:ascii="Times New Roman" w:hAnsi="Times New Roman"/>
                <w:szCs w:val="24"/>
              </w:rPr>
              <w:t>Role &amp; level of importance</w:t>
            </w:r>
          </w:p>
        </w:tc>
        <w:tc>
          <w:tcPr>
            <w:tcW w:w="1890"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9027D0" w:rsidRPr="000C56B6" w:rsidRDefault="009027D0" w:rsidP="00131FB8">
            <w:pPr>
              <w:pStyle w:val="StyleTabletextBoldCentered"/>
              <w:rPr>
                <w:rFonts w:ascii="Times New Roman" w:hAnsi="Times New Roman" w:cs="Times New Roman"/>
                <w:szCs w:val="24"/>
              </w:rPr>
            </w:pPr>
            <w:r w:rsidRPr="000C56B6">
              <w:rPr>
                <w:rFonts w:ascii="Times New Roman" w:hAnsi="Times New Roman"/>
                <w:szCs w:val="24"/>
              </w:rPr>
              <w:t>Requirement</w:t>
            </w:r>
          </w:p>
        </w:tc>
      </w:tr>
      <w:tr w:rsidR="009027D0" w:rsidRPr="000C56B6" w:rsidTr="00131FB8">
        <w:tc>
          <w:tcPr>
            <w:tcW w:w="823" w:type="dxa"/>
            <w:tcBorders>
              <w:top w:val="single" w:sz="6" w:space="0" w:color="000000"/>
              <w:left w:val="single" w:sz="6" w:space="0" w:color="000000"/>
              <w:bottom w:val="single" w:sz="6" w:space="0" w:color="000000"/>
            </w:tcBorders>
            <w:shd w:val="clear" w:color="auto" w:fill="auto"/>
          </w:tcPr>
          <w:p w:rsidR="009027D0" w:rsidRPr="000C56B6" w:rsidRDefault="009027D0" w:rsidP="00131FB8">
            <w:pPr>
              <w:rPr>
                <w:rFonts w:ascii="Times New Roman" w:hAnsi="Times New Roman"/>
                <w:szCs w:val="24"/>
              </w:rPr>
            </w:pPr>
            <w:r w:rsidRPr="000C56B6">
              <w:rPr>
                <w:rFonts w:ascii="Times New Roman" w:hAnsi="Times New Roman"/>
                <w:szCs w:val="24"/>
              </w:rPr>
              <w:t>1</w:t>
            </w:r>
          </w:p>
        </w:tc>
        <w:tc>
          <w:tcPr>
            <w:tcW w:w="1350" w:type="dxa"/>
            <w:tcBorders>
              <w:top w:val="single" w:sz="6" w:space="0" w:color="000000"/>
              <w:left w:val="single" w:sz="6" w:space="0" w:color="000000"/>
              <w:bottom w:val="single" w:sz="6" w:space="0" w:color="000000"/>
            </w:tcBorders>
            <w:shd w:val="clear" w:color="auto" w:fill="auto"/>
          </w:tcPr>
          <w:p w:rsidR="009027D0" w:rsidRPr="000C56B6" w:rsidRDefault="009027D0" w:rsidP="00131FB8">
            <w:pPr>
              <w:rPr>
                <w:rFonts w:ascii="Times New Roman" w:hAnsi="Times New Roman"/>
                <w:szCs w:val="24"/>
              </w:rPr>
            </w:pPr>
            <w:r w:rsidRPr="000C56B6">
              <w:rPr>
                <w:rFonts w:ascii="Times New Roman" w:hAnsi="Times New Roman"/>
                <w:szCs w:val="24"/>
              </w:rPr>
              <w:t>Embedded Device Manager</w:t>
            </w:r>
          </w:p>
        </w:tc>
        <w:tc>
          <w:tcPr>
            <w:tcW w:w="1605" w:type="dxa"/>
            <w:tcBorders>
              <w:top w:val="single" w:sz="6" w:space="0" w:color="000000"/>
              <w:left w:val="single" w:sz="6" w:space="0" w:color="000000"/>
              <w:bottom w:val="single" w:sz="6" w:space="0" w:color="000000"/>
            </w:tcBorders>
            <w:shd w:val="clear" w:color="auto" w:fill="auto"/>
          </w:tcPr>
          <w:p w:rsidR="009027D0" w:rsidRPr="000C56B6" w:rsidRDefault="009027D0" w:rsidP="00131FB8">
            <w:pPr>
              <w:rPr>
                <w:rFonts w:ascii="Times New Roman" w:hAnsi="Times New Roman"/>
                <w:szCs w:val="24"/>
              </w:rPr>
            </w:pPr>
            <w:r w:rsidRPr="000C56B6">
              <w:rPr>
                <w:rFonts w:ascii="Times New Roman" w:hAnsi="Times New Roman"/>
                <w:szCs w:val="24"/>
              </w:rPr>
              <w:t>Manage information &amp; data of the whole system &amp; authorized to set permission for other user</w:t>
            </w:r>
          </w:p>
        </w:tc>
        <w:tc>
          <w:tcPr>
            <w:tcW w:w="2789" w:type="dxa"/>
            <w:tcBorders>
              <w:top w:val="single" w:sz="6" w:space="0" w:color="000000"/>
              <w:left w:val="single" w:sz="6" w:space="0" w:color="000000"/>
              <w:bottom w:val="single" w:sz="6" w:space="0" w:color="000000"/>
            </w:tcBorders>
            <w:shd w:val="clear" w:color="auto" w:fill="auto"/>
          </w:tcPr>
          <w:p w:rsidR="009027D0" w:rsidRPr="000C56B6" w:rsidRDefault="009027D0" w:rsidP="00131FB8">
            <w:pPr>
              <w:pStyle w:val="template"/>
              <w:rPr>
                <w:rFonts w:ascii="Times New Roman" w:hAnsi="Times New Roman"/>
                <w:i w:val="0"/>
                <w:sz w:val="24"/>
                <w:szCs w:val="24"/>
              </w:rPr>
            </w:pPr>
            <w:r w:rsidRPr="000C56B6">
              <w:rPr>
                <w:rFonts w:ascii="Times New Roman" w:hAnsi="Times New Roman"/>
                <w:i w:val="0"/>
                <w:sz w:val="24"/>
                <w:szCs w:val="24"/>
              </w:rPr>
              <w:t>Authorized functions mentioned in section 2.2.Except 2 function in registered item to borrow device:</w:t>
            </w:r>
          </w:p>
          <w:p w:rsidR="009027D0" w:rsidRPr="000C56B6" w:rsidRDefault="009027D0" w:rsidP="009027D0">
            <w:pPr>
              <w:numPr>
                <w:ilvl w:val="0"/>
                <w:numId w:val="10"/>
              </w:numPr>
              <w:suppressAutoHyphens/>
              <w:spacing w:line="24" w:lineRule="atLeast"/>
              <w:rPr>
                <w:rFonts w:ascii="Times New Roman" w:hAnsi="Times New Roman"/>
                <w:szCs w:val="24"/>
              </w:rPr>
            </w:pPr>
            <w:r w:rsidRPr="000C56B6">
              <w:rPr>
                <w:rFonts w:ascii="Times New Roman" w:hAnsi="Times New Roman"/>
                <w:szCs w:val="24"/>
                <w:lang w:val="vi-VN"/>
              </w:rPr>
              <w:t>Adjourn borrow return time</w:t>
            </w:r>
            <w:r w:rsidRPr="000C56B6">
              <w:rPr>
                <w:rFonts w:ascii="Times New Roman" w:hAnsi="Times New Roman"/>
                <w:szCs w:val="24"/>
              </w:rPr>
              <w:t>.</w:t>
            </w:r>
          </w:p>
          <w:p w:rsidR="009027D0" w:rsidRPr="000C56B6" w:rsidRDefault="009027D0" w:rsidP="009027D0">
            <w:pPr>
              <w:numPr>
                <w:ilvl w:val="0"/>
                <w:numId w:val="10"/>
              </w:numPr>
              <w:suppressAutoHyphens/>
              <w:spacing w:line="24" w:lineRule="atLeast"/>
              <w:rPr>
                <w:rFonts w:ascii="Times New Roman" w:hAnsi="Times New Roman"/>
                <w:szCs w:val="24"/>
              </w:rPr>
            </w:pPr>
            <w:r w:rsidRPr="000C56B6">
              <w:rPr>
                <w:rFonts w:ascii="Times New Roman" w:hAnsi="Times New Roman"/>
                <w:szCs w:val="24"/>
                <w:lang w:val="vi-VN"/>
              </w:rPr>
              <w:t xml:space="preserve">Borrow register device </w:t>
            </w:r>
            <w:r w:rsidRPr="000C56B6">
              <w:rPr>
                <w:rFonts w:ascii="Times New Roman" w:hAnsi="Times New Roman"/>
                <w:szCs w:val="24"/>
              </w:rPr>
              <w:t>:</w:t>
            </w:r>
          </w:p>
          <w:p w:rsidR="009027D0" w:rsidRPr="000C56B6" w:rsidRDefault="009027D0" w:rsidP="009027D0">
            <w:pPr>
              <w:numPr>
                <w:ilvl w:val="0"/>
                <w:numId w:val="28"/>
              </w:numPr>
              <w:spacing w:line="24" w:lineRule="atLeast"/>
              <w:rPr>
                <w:rFonts w:ascii="Times New Roman" w:hAnsi="Times New Roman"/>
                <w:szCs w:val="24"/>
              </w:rPr>
            </w:pPr>
            <w:r w:rsidRPr="000C56B6">
              <w:rPr>
                <w:rFonts w:ascii="Times New Roman" w:hAnsi="Times New Roman"/>
                <w:szCs w:val="24"/>
                <w:lang w:val="vi-VN"/>
              </w:rPr>
              <w:t>Register borrow of Project</w:t>
            </w:r>
            <w:r w:rsidRPr="000C56B6">
              <w:rPr>
                <w:rFonts w:ascii="Times New Roman" w:hAnsi="Times New Roman"/>
                <w:szCs w:val="24"/>
              </w:rPr>
              <w:t>.</w:t>
            </w:r>
          </w:p>
          <w:p w:rsidR="009027D0" w:rsidRPr="000C56B6" w:rsidRDefault="009027D0" w:rsidP="009027D0">
            <w:pPr>
              <w:numPr>
                <w:ilvl w:val="0"/>
                <w:numId w:val="28"/>
              </w:numPr>
              <w:spacing w:line="24" w:lineRule="atLeast"/>
              <w:rPr>
                <w:rFonts w:ascii="Times New Roman" w:hAnsi="Times New Roman"/>
                <w:szCs w:val="24"/>
              </w:rPr>
            </w:pPr>
            <w:r w:rsidRPr="000C56B6">
              <w:rPr>
                <w:rFonts w:ascii="Times New Roman" w:hAnsi="Times New Roman"/>
                <w:szCs w:val="24"/>
                <w:lang w:val="vi-VN"/>
              </w:rPr>
              <w:t>Register borrow of personal</w:t>
            </w:r>
          </w:p>
        </w:tc>
        <w:tc>
          <w:tcPr>
            <w:tcW w:w="1636" w:type="dxa"/>
            <w:tcBorders>
              <w:top w:val="single" w:sz="6" w:space="0" w:color="000000"/>
              <w:left w:val="single" w:sz="6" w:space="0" w:color="000000"/>
              <w:bottom w:val="single" w:sz="6" w:space="0" w:color="000000"/>
            </w:tcBorders>
            <w:shd w:val="clear" w:color="auto" w:fill="auto"/>
          </w:tcPr>
          <w:p w:rsidR="009027D0" w:rsidRPr="000C56B6" w:rsidRDefault="009027D0" w:rsidP="00131FB8">
            <w:pPr>
              <w:rPr>
                <w:rFonts w:ascii="Times New Roman" w:hAnsi="Times New Roman"/>
                <w:szCs w:val="24"/>
              </w:rPr>
            </w:pPr>
            <w:r w:rsidRPr="000C56B6">
              <w:rPr>
                <w:rFonts w:ascii="Times New Roman" w:hAnsi="Times New Roman"/>
                <w:szCs w:val="24"/>
              </w:rPr>
              <w:t>Role:</w:t>
            </w:r>
          </w:p>
          <w:p w:rsidR="009027D0" w:rsidRPr="000C56B6" w:rsidRDefault="009027D0" w:rsidP="00131FB8">
            <w:pPr>
              <w:rPr>
                <w:rFonts w:ascii="Times New Roman" w:hAnsi="Times New Roman"/>
                <w:szCs w:val="24"/>
              </w:rPr>
            </w:pPr>
            <w:r w:rsidRPr="000C56B6">
              <w:rPr>
                <w:rFonts w:ascii="Times New Roman" w:hAnsi="Times New Roman"/>
                <w:szCs w:val="24"/>
              </w:rPr>
              <w:t>the</w:t>
            </w:r>
            <w:r w:rsidRPr="000C56B6">
              <w:rPr>
                <w:szCs w:val="24"/>
              </w:rPr>
              <w:t xml:space="preserve">    </w:t>
            </w:r>
            <w:r w:rsidRPr="000C56B6">
              <w:rPr>
                <w:rFonts w:ascii="Times New Roman" w:hAnsi="Times New Roman"/>
                <w:szCs w:val="24"/>
              </w:rPr>
              <w:t xml:space="preserve">Highest administrator </w:t>
            </w:r>
          </w:p>
          <w:p w:rsidR="009027D0" w:rsidRPr="000C56B6" w:rsidRDefault="009027D0" w:rsidP="00131FB8">
            <w:pPr>
              <w:rPr>
                <w:rFonts w:ascii="Times New Roman" w:hAnsi="Times New Roman"/>
                <w:szCs w:val="24"/>
              </w:rPr>
            </w:pPr>
            <w:r w:rsidRPr="000C56B6">
              <w:rPr>
                <w:rFonts w:ascii="Times New Roman" w:hAnsi="Times New Roman"/>
                <w:szCs w:val="24"/>
              </w:rPr>
              <w:t>Level: very important</w:t>
            </w:r>
          </w:p>
        </w:tc>
        <w:tc>
          <w:tcPr>
            <w:tcW w:w="1890" w:type="dxa"/>
            <w:tcBorders>
              <w:top w:val="single" w:sz="6" w:space="0" w:color="000000"/>
              <w:left w:val="single" w:sz="6" w:space="0" w:color="000000"/>
              <w:bottom w:val="single" w:sz="6" w:space="0" w:color="000000"/>
              <w:right w:val="single" w:sz="6" w:space="0" w:color="000000"/>
            </w:tcBorders>
            <w:shd w:val="clear" w:color="auto" w:fill="auto"/>
          </w:tcPr>
          <w:p w:rsidR="009027D0" w:rsidRPr="000C56B6" w:rsidRDefault="009027D0" w:rsidP="00131FB8">
            <w:pPr>
              <w:ind w:right="46"/>
              <w:rPr>
                <w:rFonts w:ascii="Times New Roman" w:hAnsi="Times New Roman"/>
                <w:szCs w:val="24"/>
              </w:rPr>
            </w:pPr>
            <w:r w:rsidRPr="000C56B6">
              <w:rPr>
                <w:rFonts w:ascii="Times New Roman" w:hAnsi="Times New Roman"/>
                <w:szCs w:val="24"/>
              </w:rPr>
              <w:t>Understanding knowledge  about IT field</w:t>
            </w:r>
          </w:p>
          <w:p w:rsidR="009027D0" w:rsidRPr="000C56B6" w:rsidRDefault="009027D0" w:rsidP="00131FB8">
            <w:pPr>
              <w:ind w:right="46"/>
              <w:rPr>
                <w:rFonts w:ascii="Times New Roman" w:hAnsi="Times New Roman"/>
                <w:szCs w:val="24"/>
              </w:rPr>
            </w:pPr>
          </w:p>
          <w:p w:rsidR="009027D0" w:rsidRPr="000C56B6" w:rsidRDefault="009027D0" w:rsidP="00131FB8">
            <w:pPr>
              <w:ind w:right="46"/>
              <w:rPr>
                <w:rFonts w:ascii="Times New Roman" w:hAnsi="Times New Roman"/>
                <w:szCs w:val="24"/>
              </w:rPr>
            </w:pPr>
            <w:r w:rsidRPr="000C56B6">
              <w:rPr>
                <w:rFonts w:ascii="Times New Roman" w:hAnsi="Times New Roman"/>
                <w:szCs w:val="24"/>
              </w:rPr>
              <w:t>The knowledge of data control and information</w:t>
            </w:r>
          </w:p>
          <w:p w:rsidR="009027D0" w:rsidRPr="000C56B6" w:rsidRDefault="009027D0" w:rsidP="00131FB8">
            <w:pPr>
              <w:ind w:right="46"/>
              <w:rPr>
                <w:rFonts w:ascii="Times New Roman" w:hAnsi="Times New Roman"/>
                <w:szCs w:val="24"/>
              </w:rPr>
            </w:pPr>
          </w:p>
          <w:p w:rsidR="009027D0" w:rsidRPr="000C56B6" w:rsidRDefault="009027D0" w:rsidP="00131FB8">
            <w:pPr>
              <w:ind w:right="46"/>
              <w:rPr>
                <w:rFonts w:ascii="Times New Roman" w:hAnsi="Times New Roman"/>
                <w:szCs w:val="24"/>
              </w:rPr>
            </w:pPr>
            <w:r w:rsidRPr="000C56B6">
              <w:rPr>
                <w:rFonts w:ascii="Times New Roman" w:hAnsi="Times New Roman"/>
                <w:szCs w:val="24"/>
              </w:rPr>
              <w:t>Knowledge and experience in managing embedded devices</w:t>
            </w:r>
          </w:p>
        </w:tc>
      </w:tr>
      <w:tr w:rsidR="009027D0" w:rsidRPr="000C56B6" w:rsidTr="00131FB8">
        <w:tc>
          <w:tcPr>
            <w:tcW w:w="823" w:type="dxa"/>
            <w:tcBorders>
              <w:left w:val="single" w:sz="6" w:space="0" w:color="000000"/>
              <w:bottom w:val="single" w:sz="6" w:space="0" w:color="000000"/>
            </w:tcBorders>
            <w:shd w:val="clear" w:color="auto" w:fill="auto"/>
          </w:tcPr>
          <w:p w:rsidR="009027D0" w:rsidRPr="000C56B6" w:rsidRDefault="009027D0" w:rsidP="00131FB8">
            <w:pPr>
              <w:rPr>
                <w:rFonts w:ascii="Times New Roman" w:hAnsi="Times New Roman"/>
                <w:szCs w:val="24"/>
              </w:rPr>
            </w:pPr>
            <w:r w:rsidRPr="000C56B6">
              <w:rPr>
                <w:rFonts w:ascii="Times New Roman" w:hAnsi="Times New Roman"/>
                <w:szCs w:val="24"/>
              </w:rPr>
              <w:t>2</w:t>
            </w:r>
          </w:p>
        </w:tc>
        <w:tc>
          <w:tcPr>
            <w:tcW w:w="1350" w:type="dxa"/>
            <w:tcBorders>
              <w:left w:val="single" w:sz="6" w:space="0" w:color="000000"/>
              <w:bottom w:val="single" w:sz="6" w:space="0" w:color="000000"/>
            </w:tcBorders>
            <w:shd w:val="clear" w:color="auto" w:fill="auto"/>
          </w:tcPr>
          <w:p w:rsidR="009027D0" w:rsidRPr="000C56B6" w:rsidRDefault="009027D0" w:rsidP="00131FB8">
            <w:pPr>
              <w:rPr>
                <w:rFonts w:ascii="Times New Roman" w:hAnsi="Times New Roman"/>
                <w:szCs w:val="24"/>
                <w:lang w:val="vi-VN"/>
              </w:rPr>
            </w:pPr>
            <w:r w:rsidRPr="000C56B6">
              <w:rPr>
                <w:rFonts w:ascii="Times New Roman" w:hAnsi="Times New Roman"/>
                <w:szCs w:val="24"/>
                <w:lang w:val="vi-VN"/>
              </w:rPr>
              <w:t>Member</w:t>
            </w:r>
          </w:p>
        </w:tc>
        <w:tc>
          <w:tcPr>
            <w:tcW w:w="1605" w:type="dxa"/>
            <w:tcBorders>
              <w:left w:val="single" w:sz="6" w:space="0" w:color="000000"/>
              <w:bottom w:val="single" w:sz="6" w:space="0" w:color="000000"/>
            </w:tcBorders>
            <w:shd w:val="clear" w:color="auto" w:fill="auto"/>
          </w:tcPr>
          <w:p w:rsidR="009027D0" w:rsidRPr="000C56B6" w:rsidRDefault="009027D0" w:rsidP="00131FB8">
            <w:pPr>
              <w:snapToGrid w:val="0"/>
              <w:rPr>
                <w:rFonts w:ascii="Times New Roman" w:hAnsi="Times New Roman"/>
                <w:szCs w:val="24"/>
              </w:rPr>
            </w:pPr>
            <w:r w:rsidRPr="000C56B6">
              <w:rPr>
                <w:rFonts w:ascii="Times New Roman" w:hAnsi="Times New Roman"/>
                <w:szCs w:val="24"/>
              </w:rPr>
              <w:t>Allowed to use the system functions.</w:t>
            </w:r>
            <w:r w:rsidRPr="000C56B6">
              <w:rPr>
                <w:szCs w:val="24"/>
              </w:rPr>
              <w:t xml:space="preserve"> </w:t>
            </w:r>
            <w:r w:rsidRPr="000C56B6">
              <w:rPr>
                <w:rFonts w:ascii="Times New Roman" w:hAnsi="Times New Roman"/>
                <w:szCs w:val="24"/>
              </w:rPr>
              <w:t xml:space="preserve">However, limited functionality to changes the database (only for </w:t>
            </w:r>
            <w:r w:rsidRPr="000C56B6">
              <w:rPr>
                <w:rFonts w:ascii="Times New Roman" w:hAnsi="Times New Roman"/>
                <w:szCs w:val="24"/>
              </w:rPr>
              <w:lastRenderedPageBreak/>
              <w:t>administrators)</w:t>
            </w:r>
          </w:p>
        </w:tc>
        <w:tc>
          <w:tcPr>
            <w:tcW w:w="2789" w:type="dxa"/>
            <w:tcBorders>
              <w:left w:val="single" w:sz="6" w:space="0" w:color="000000"/>
              <w:bottom w:val="single" w:sz="6" w:space="0" w:color="000000"/>
            </w:tcBorders>
            <w:shd w:val="clear" w:color="auto" w:fill="auto"/>
          </w:tcPr>
          <w:p w:rsidR="009027D0" w:rsidRPr="000C56B6" w:rsidRDefault="009027D0" w:rsidP="009027D0">
            <w:pPr>
              <w:numPr>
                <w:ilvl w:val="0"/>
                <w:numId w:val="2"/>
              </w:numPr>
              <w:suppressAutoHyphens/>
              <w:spacing w:line="24" w:lineRule="atLeast"/>
              <w:rPr>
                <w:rFonts w:ascii="Times New Roman" w:hAnsi="Times New Roman"/>
                <w:szCs w:val="24"/>
              </w:rPr>
            </w:pPr>
            <w:r w:rsidRPr="000C56B6">
              <w:rPr>
                <w:rFonts w:ascii="Times New Roman" w:hAnsi="Times New Roman"/>
                <w:szCs w:val="24"/>
                <w:lang w:val="vi-VN"/>
              </w:rPr>
              <w:lastRenderedPageBreak/>
              <w:t xml:space="preserve">Display information </w:t>
            </w:r>
          </w:p>
          <w:p w:rsidR="009027D0" w:rsidRPr="000C56B6" w:rsidRDefault="009027D0" w:rsidP="009027D0">
            <w:pPr>
              <w:numPr>
                <w:ilvl w:val="0"/>
                <w:numId w:val="2"/>
              </w:numPr>
              <w:suppressAutoHyphens/>
              <w:spacing w:line="24" w:lineRule="atLeast"/>
              <w:rPr>
                <w:rFonts w:ascii="Times New Roman" w:hAnsi="Times New Roman"/>
                <w:szCs w:val="24"/>
              </w:rPr>
            </w:pPr>
            <w:r w:rsidRPr="000C56B6">
              <w:rPr>
                <w:rFonts w:ascii="Times New Roman" w:hAnsi="Times New Roman"/>
                <w:szCs w:val="24"/>
                <w:lang w:val="vi-VN"/>
              </w:rPr>
              <w:t>Login</w:t>
            </w:r>
            <w:r w:rsidRPr="000C56B6">
              <w:rPr>
                <w:rFonts w:ascii="Times New Roman" w:hAnsi="Times New Roman"/>
                <w:szCs w:val="24"/>
              </w:rPr>
              <w:t>.</w:t>
            </w:r>
          </w:p>
          <w:p w:rsidR="009027D0" w:rsidRPr="000C56B6" w:rsidRDefault="009027D0" w:rsidP="009027D0">
            <w:pPr>
              <w:numPr>
                <w:ilvl w:val="0"/>
                <w:numId w:val="2"/>
              </w:numPr>
              <w:suppressAutoHyphens/>
              <w:spacing w:line="24" w:lineRule="atLeast"/>
              <w:rPr>
                <w:rFonts w:ascii="Times New Roman" w:hAnsi="Times New Roman"/>
                <w:szCs w:val="24"/>
              </w:rPr>
            </w:pPr>
            <w:r w:rsidRPr="000C56B6">
              <w:rPr>
                <w:rFonts w:ascii="Times New Roman" w:hAnsi="Times New Roman"/>
                <w:szCs w:val="24"/>
                <w:lang w:val="vi-VN"/>
              </w:rPr>
              <w:t>Logout.</w:t>
            </w:r>
          </w:p>
          <w:p w:rsidR="009027D0" w:rsidRPr="000C56B6" w:rsidRDefault="009027D0" w:rsidP="009027D0">
            <w:pPr>
              <w:numPr>
                <w:ilvl w:val="0"/>
                <w:numId w:val="2"/>
              </w:numPr>
              <w:suppressAutoHyphens/>
              <w:spacing w:line="24" w:lineRule="atLeast"/>
              <w:rPr>
                <w:rFonts w:ascii="Times New Roman" w:hAnsi="Times New Roman"/>
                <w:szCs w:val="24"/>
              </w:rPr>
            </w:pPr>
            <w:r w:rsidRPr="000C56B6">
              <w:rPr>
                <w:rFonts w:ascii="Times New Roman" w:hAnsi="Times New Roman"/>
                <w:szCs w:val="24"/>
                <w:lang w:val="vi-VN"/>
              </w:rPr>
              <w:t>Change password</w:t>
            </w:r>
          </w:p>
          <w:p w:rsidR="009027D0" w:rsidRPr="000C56B6" w:rsidRDefault="009027D0" w:rsidP="009027D0">
            <w:pPr>
              <w:numPr>
                <w:ilvl w:val="0"/>
                <w:numId w:val="2"/>
              </w:numPr>
              <w:rPr>
                <w:rFonts w:ascii="Times New Roman" w:hAnsi="Times New Roman"/>
                <w:szCs w:val="24"/>
              </w:rPr>
            </w:pPr>
            <w:r w:rsidRPr="000C56B6">
              <w:rPr>
                <w:rFonts w:ascii="Times New Roman" w:hAnsi="Times New Roman"/>
                <w:szCs w:val="24"/>
                <w:lang w:val="vi-VN"/>
              </w:rPr>
              <w:t>Find</w:t>
            </w:r>
          </w:p>
          <w:p w:rsidR="009027D0" w:rsidRPr="000C56B6" w:rsidRDefault="009027D0" w:rsidP="009027D0">
            <w:pPr>
              <w:numPr>
                <w:ilvl w:val="0"/>
                <w:numId w:val="2"/>
              </w:numPr>
              <w:rPr>
                <w:rFonts w:ascii="Times New Roman" w:hAnsi="Times New Roman"/>
                <w:szCs w:val="24"/>
              </w:rPr>
            </w:pPr>
            <w:r w:rsidRPr="000C56B6">
              <w:rPr>
                <w:rFonts w:ascii="Times New Roman" w:hAnsi="Times New Roman"/>
                <w:szCs w:val="24"/>
                <w:lang w:val="vi-VN"/>
              </w:rPr>
              <w:t>Register borrow device</w:t>
            </w:r>
          </w:p>
          <w:p w:rsidR="009027D0" w:rsidRPr="000C56B6" w:rsidRDefault="009027D0" w:rsidP="00131FB8">
            <w:pPr>
              <w:rPr>
                <w:rFonts w:ascii="Times New Roman" w:hAnsi="Times New Roman"/>
                <w:szCs w:val="24"/>
              </w:rPr>
            </w:pPr>
          </w:p>
        </w:tc>
        <w:tc>
          <w:tcPr>
            <w:tcW w:w="1636" w:type="dxa"/>
            <w:tcBorders>
              <w:left w:val="single" w:sz="6" w:space="0" w:color="000000"/>
              <w:bottom w:val="single" w:sz="6" w:space="0" w:color="000000"/>
            </w:tcBorders>
            <w:shd w:val="clear" w:color="auto" w:fill="auto"/>
          </w:tcPr>
          <w:p w:rsidR="009027D0" w:rsidRPr="000C56B6" w:rsidRDefault="009027D0" w:rsidP="00131FB8">
            <w:pPr>
              <w:rPr>
                <w:rFonts w:ascii="Times New Roman" w:hAnsi="Times New Roman"/>
                <w:szCs w:val="24"/>
              </w:rPr>
            </w:pPr>
            <w:r w:rsidRPr="000C56B6">
              <w:rPr>
                <w:rFonts w:ascii="Times New Roman" w:hAnsi="Times New Roman"/>
                <w:szCs w:val="24"/>
              </w:rPr>
              <w:t>Role: basic user</w:t>
            </w:r>
          </w:p>
          <w:p w:rsidR="009027D0" w:rsidRPr="000C56B6" w:rsidRDefault="009027D0" w:rsidP="00131FB8">
            <w:pPr>
              <w:rPr>
                <w:rFonts w:ascii="Times New Roman" w:hAnsi="Times New Roman"/>
                <w:szCs w:val="24"/>
              </w:rPr>
            </w:pPr>
          </w:p>
          <w:p w:rsidR="009027D0" w:rsidRPr="000C56B6" w:rsidRDefault="009027D0" w:rsidP="00131FB8">
            <w:pPr>
              <w:rPr>
                <w:rFonts w:ascii="Times New Roman" w:hAnsi="Times New Roman"/>
                <w:szCs w:val="24"/>
              </w:rPr>
            </w:pPr>
            <w:r w:rsidRPr="000C56B6">
              <w:rPr>
                <w:rFonts w:ascii="Times New Roman" w:hAnsi="Times New Roman"/>
                <w:szCs w:val="24"/>
              </w:rPr>
              <w:t>Level:very improtant</w:t>
            </w:r>
          </w:p>
        </w:tc>
        <w:tc>
          <w:tcPr>
            <w:tcW w:w="1890" w:type="dxa"/>
            <w:tcBorders>
              <w:left w:val="single" w:sz="6" w:space="0" w:color="000000"/>
              <w:bottom w:val="single" w:sz="6" w:space="0" w:color="000000"/>
              <w:right w:val="single" w:sz="6" w:space="0" w:color="000000"/>
            </w:tcBorders>
            <w:shd w:val="clear" w:color="auto" w:fill="auto"/>
          </w:tcPr>
          <w:p w:rsidR="009027D0" w:rsidRPr="000C56B6" w:rsidRDefault="009027D0" w:rsidP="00131FB8">
            <w:pPr>
              <w:ind w:right="46"/>
              <w:rPr>
                <w:rFonts w:ascii="Times New Roman" w:hAnsi="Times New Roman"/>
                <w:szCs w:val="24"/>
              </w:rPr>
            </w:pPr>
            <w:r w:rsidRPr="000C56B6">
              <w:rPr>
                <w:rFonts w:ascii="Times New Roman" w:hAnsi="Times New Roman"/>
                <w:szCs w:val="24"/>
              </w:rPr>
              <w:t xml:space="preserve">Understanding knowledge  about IT field </w:t>
            </w:r>
          </w:p>
          <w:p w:rsidR="009027D0" w:rsidRPr="000C56B6" w:rsidRDefault="009027D0" w:rsidP="00131FB8">
            <w:pPr>
              <w:ind w:right="46"/>
              <w:rPr>
                <w:rFonts w:ascii="Times New Roman" w:hAnsi="Times New Roman"/>
                <w:szCs w:val="24"/>
              </w:rPr>
            </w:pPr>
          </w:p>
          <w:p w:rsidR="009027D0" w:rsidRPr="000C56B6" w:rsidRDefault="009027D0" w:rsidP="00131FB8">
            <w:pPr>
              <w:rPr>
                <w:rFonts w:ascii="Times New Roman" w:hAnsi="Times New Roman"/>
                <w:szCs w:val="24"/>
              </w:rPr>
            </w:pPr>
            <w:r w:rsidRPr="000C56B6">
              <w:rPr>
                <w:rFonts w:ascii="Times New Roman" w:hAnsi="Times New Roman"/>
                <w:szCs w:val="24"/>
              </w:rPr>
              <w:t>Knowledge about rule for borrow embedded device</w:t>
            </w:r>
          </w:p>
        </w:tc>
      </w:tr>
      <w:tr w:rsidR="009027D0" w:rsidRPr="000C56B6" w:rsidTr="00131FB8">
        <w:tc>
          <w:tcPr>
            <w:tcW w:w="10093" w:type="dxa"/>
            <w:gridSpan w:val="6"/>
            <w:tcBorders>
              <w:left w:val="single" w:sz="6" w:space="0" w:color="000000"/>
              <w:bottom w:val="single" w:sz="6" w:space="0" w:color="000000"/>
              <w:right w:val="single" w:sz="6" w:space="0" w:color="000000"/>
            </w:tcBorders>
            <w:shd w:val="clear" w:color="auto" w:fill="auto"/>
          </w:tcPr>
          <w:p w:rsidR="009027D0" w:rsidRPr="00A64D5C" w:rsidRDefault="009027D0" w:rsidP="00131FB8">
            <w:pPr>
              <w:rPr>
                <w:rFonts w:ascii="Times New Roman" w:hAnsi="Times New Roman"/>
                <w:b/>
                <w:i/>
                <w:szCs w:val="24"/>
              </w:rPr>
            </w:pPr>
            <w:r w:rsidRPr="00A64D5C">
              <w:rPr>
                <w:rFonts w:ascii="Times New Roman" w:hAnsi="Times New Roman"/>
                <w:b/>
                <w:i/>
                <w:szCs w:val="24"/>
              </w:rPr>
              <w:t>NOTE: this is basic permission usage, accounts can have function depend on the administrator's authority</w:t>
            </w:r>
          </w:p>
        </w:tc>
      </w:tr>
      <w:tr w:rsidR="009027D0" w:rsidRPr="000C56B6" w:rsidTr="00131FB8">
        <w:tc>
          <w:tcPr>
            <w:tcW w:w="823" w:type="dxa"/>
            <w:tcBorders>
              <w:top w:val="single" w:sz="6" w:space="0" w:color="000000"/>
              <w:left w:val="single" w:sz="6" w:space="0" w:color="000000"/>
              <w:bottom w:val="single" w:sz="6" w:space="0" w:color="000000"/>
            </w:tcBorders>
            <w:shd w:val="clear" w:color="auto" w:fill="E6E6E6"/>
          </w:tcPr>
          <w:p w:rsidR="009027D0" w:rsidRPr="000C56B6" w:rsidRDefault="009027D0" w:rsidP="00131FB8">
            <w:pPr>
              <w:snapToGrid w:val="0"/>
              <w:rPr>
                <w:rFonts w:ascii="Times New Roman" w:hAnsi="Times New Roman"/>
                <w:color w:val="000000"/>
                <w:szCs w:val="24"/>
              </w:rPr>
            </w:pPr>
          </w:p>
        </w:tc>
        <w:tc>
          <w:tcPr>
            <w:tcW w:w="1350" w:type="dxa"/>
            <w:tcBorders>
              <w:top w:val="single" w:sz="6" w:space="0" w:color="000000"/>
              <w:left w:val="single" w:sz="6" w:space="0" w:color="000000"/>
              <w:bottom w:val="single" w:sz="6" w:space="0" w:color="000000"/>
            </w:tcBorders>
            <w:shd w:val="clear" w:color="auto" w:fill="E6E6E6"/>
          </w:tcPr>
          <w:p w:rsidR="009027D0" w:rsidRPr="000C56B6" w:rsidRDefault="009027D0" w:rsidP="00131FB8">
            <w:pPr>
              <w:snapToGrid w:val="0"/>
              <w:rPr>
                <w:rFonts w:ascii="Times New Roman" w:hAnsi="Times New Roman"/>
                <w:color w:val="000000"/>
                <w:szCs w:val="24"/>
              </w:rPr>
            </w:pPr>
          </w:p>
        </w:tc>
        <w:tc>
          <w:tcPr>
            <w:tcW w:w="1605" w:type="dxa"/>
            <w:tcBorders>
              <w:top w:val="single" w:sz="6" w:space="0" w:color="000000"/>
              <w:left w:val="single" w:sz="6" w:space="0" w:color="000000"/>
              <w:bottom w:val="single" w:sz="6" w:space="0" w:color="000000"/>
            </w:tcBorders>
            <w:shd w:val="clear" w:color="auto" w:fill="E6E6E6"/>
          </w:tcPr>
          <w:p w:rsidR="009027D0" w:rsidRPr="000C56B6" w:rsidRDefault="009027D0" w:rsidP="00131FB8">
            <w:pPr>
              <w:snapToGrid w:val="0"/>
              <w:rPr>
                <w:rFonts w:ascii="Times New Roman" w:hAnsi="Times New Roman"/>
                <w:color w:val="000000"/>
                <w:szCs w:val="24"/>
              </w:rPr>
            </w:pPr>
          </w:p>
        </w:tc>
        <w:tc>
          <w:tcPr>
            <w:tcW w:w="2789" w:type="dxa"/>
            <w:tcBorders>
              <w:top w:val="single" w:sz="6" w:space="0" w:color="000000"/>
              <w:left w:val="single" w:sz="6" w:space="0" w:color="000000"/>
              <w:bottom w:val="single" w:sz="6" w:space="0" w:color="000000"/>
            </w:tcBorders>
            <w:shd w:val="clear" w:color="auto" w:fill="E6E6E6"/>
          </w:tcPr>
          <w:p w:rsidR="009027D0" w:rsidRPr="000C56B6" w:rsidRDefault="009027D0" w:rsidP="00131FB8">
            <w:pPr>
              <w:snapToGrid w:val="0"/>
              <w:rPr>
                <w:rFonts w:ascii="Times New Roman" w:hAnsi="Times New Roman"/>
                <w:color w:val="000000"/>
                <w:szCs w:val="24"/>
              </w:rPr>
            </w:pPr>
          </w:p>
        </w:tc>
        <w:tc>
          <w:tcPr>
            <w:tcW w:w="1636" w:type="dxa"/>
            <w:tcBorders>
              <w:top w:val="single" w:sz="6" w:space="0" w:color="000000"/>
              <w:left w:val="single" w:sz="6" w:space="0" w:color="000000"/>
              <w:bottom w:val="single" w:sz="6" w:space="0" w:color="000000"/>
            </w:tcBorders>
            <w:shd w:val="clear" w:color="auto" w:fill="E6E6E6"/>
          </w:tcPr>
          <w:p w:rsidR="009027D0" w:rsidRPr="000C56B6" w:rsidRDefault="009027D0" w:rsidP="00131FB8">
            <w:pPr>
              <w:snapToGrid w:val="0"/>
              <w:rPr>
                <w:rFonts w:ascii="Times New Roman" w:hAnsi="Times New Roman"/>
                <w:color w:val="000000"/>
                <w:szCs w:val="24"/>
              </w:rPr>
            </w:pPr>
          </w:p>
        </w:tc>
        <w:tc>
          <w:tcPr>
            <w:tcW w:w="1890" w:type="dxa"/>
            <w:tcBorders>
              <w:top w:val="single" w:sz="6" w:space="0" w:color="000000"/>
              <w:left w:val="single" w:sz="6" w:space="0" w:color="000000"/>
              <w:bottom w:val="single" w:sz="6" w:space="0" w:color="000000"/>
              <w:right w:val="single" w:sz="6" w:space="0" w:color="000000"/>
            </w:tcBorders>
            <w:shd w:val="clear" w:color="auto" w:fill="E6E6E6"/>
          </w:tcPr>
          <w:p w:rsidR="009027D0" w:rsidRPr="000C56B6" w:rsidRDefault="009027D0" w:rsidP="00131FB8">
            <w:pPr>
              <w:snapToGrid w:val="0"/>
              <w:rPr>
                <w:rFonts w:ascii="Times New Roman" w:hAnsi="Times New Roman"/>
                <w:color w:val="000000"/>
                <w:szCs w:val="24"/>
              </w:rPr>
            </w:pPr>
          </w:p>
        </w:tc>
      </w:tr>
    </w:tbl>
    <w:p w:rsidR="009027D0" w:rsidRPr="000C56B6" w:rsidRDefault="009027D0" w:rsidP="009027D0">
      <w:pPr>
        <w:pStyle w:val="Heading2"/>
        <w:rPr>
          <w:rFonts w:ascii="Times New Roman" w:hAnsi="Times New Roman"/>
          <w:color w:val="0070C0"/>
          <w:sz w:val="36"/>
        </w:rPr>
      </w:pPr>
      <w:bookmarkStart w:id="42" w:name="_Toc481441189"/>
      <w:r w:rsidRPr="000C56B6">
        <w:rPr>
          <w:rFonts w:ascii="Times New Roman" w:hAnsi="Times New Roman"/>
          <w:noProof/>
          <w:color w:val="0070C0"/>
          <w:sz w:val="32"/>
        </w:rPr>
        <w:t>Operating Environment</w:t>
      </w:r>
      <w:bookmarkEnd w:id="42"/>
    </w:p>
    <w:p w:rsidR="009027D0" w:rsidRPr="001A10DD" w:rsidRDefault="009027D0" w:rsidP="009027D0">
      <w:pPr>
        <w:jc w:val="both"/>
        <w:rPr>
          <w:rFonts w:ascii="Times New Roman" w:hAnsi="Times New Roman"/>
          <w:sz w:val="28"/>
        </w:rPr>
      </w:pPr>
      <w:r>
        <w:rPr>
          <w:rFonts w:ascii="Times New Roman" w:hAnsi="Times New Roman"/>
          <w:sz w:val="22"/>
        </w:rPr>
        <w:t>Hardware</w:t>
      </w:r>
      <w:r w:rsidRPr="001A10DD">
        <w:rPr>
          <w:rFonts w:ascii="Times New Roman" w:hAnsi="Times New Roman"/>
        </w:rPr>
        <w:t>:</w:t>
      </w:r>
    </w:p>
    <w:tbl>
      <w:tblPr>
        <w:tblW w:w="0" w:type="auto"/>
        <w:tblInd w:w="-22" w:type="dxa"/>
        <w:tblLayout w:type="fixed"/>
        <w:tblLook w:val="0000" w:firstRow="0" w:lastRow="0" w:firstColumn="0" w:lastColumn="0" w:noHBand="0" w:noVBand="0"/>
      </w:tblPr>
      <w:tblGrid>
        <w:gridCol w:w="1719"/>
        <w:gridCol w:w="3762"/>
        <w:gridCol w:w="3792"/>
        <w:gridCol w:w="10"/>
      </w:tblGrid>
      <w:tr w:rsidR="009027D0" w:rsidRPr="001A10DD" w:rsidTr="00131FB8">
        <w:trPr>
          <w:gridAfter w:val="1"/>
          <w:wAfter w:w="10" w:type="dxa"/>
        </w:trPr>
        <w:tc>
          <w:tcPr>
            <w:tcW w:w="1719" w:type="dxa"/>
            <w:tcBorders>
              <w:top w:val="single" w:sz="6" w:space="0" w:color="000000"/>
              <w:left w:val="single" w:sz="6" w:space="0" w:color="000000"/>
              <w:bottom w:val="single" w:sz="6" w:space="0" w:color="000000"/>
            </w:tcBorders>
            <w:shd w:val="clear" w:color="auto" w:fill="E0E0E0"/>
            <w:vAlign w:val="center"/>
          </w:tcPr>
          <w:p w:rsidR="009027D0" w:rsidRPr="001A10DD" w:rsidRDefault="009027D0" w:rsidP="00131FB8">
            <w:pPr>
              <w:spacing w:line="240" w:lineRule="auto"/>
              <w:jc w:val="center"/>
              <w:rPr>
                <w:rFonts w:ascii="Times New Roman" w:hAnsi="Times New Roman"/>
              </w:rPr>
            </w:pPr>
            <w:r>
              <w:rPr>
                <w:rFonts w:ascii="Times New Roman" w:hAnsi="Times New Roman"/>
                <w:b/>
                <w:bCs/>
                <w:sz w:val="22"/>
              </w:rPr>
              <w:t>System requirement</w:t>
            </w:r>
          </w:p>
        </w:tc>
        <w:tc>
          <w:tcPr>
            <w:tcW w:w="3762" w:type="dxa"/>
            <w:tcBorders>
              <w:top w:val="single" w:sz="6" w:space="0" w:color="000000"/>
              <w:left w:val="single" w:sz="6" w:space="0" w:color="000000"/>
              <w:bottom w:val="single" w:sz="6" w:space="0" w:color="000000"/>
            </w:tcBorders>
            <w:shd w:val="clear" w:color="auto" w:fill="E0E0E0"/>
            <w:vAlign w:val="center"/>
          </w:tcPr>
          <w:p w:rsidR="009027D0" w:rsidRPr="001A10DD" w:rsidRDefault="009027D0" w:rsidP="00131FB8">
            <w:pPr>
              <w:spacing w:before="60" w:after="60"/>
              <w:jc w:val="center"/>
              <w:rPr>
                <w:rFonts w:ascii="Times New Roman" w:hAnsi="Times New Roman"/>
              </w:rPr>
            </w:pPr>
            <w:r>
              <w:rPr>
                <w:rFonts w:ascii="Times New Roman" w:hAnsi="Times New Roman"/>
                <w:b/>
                <w:bCs/>
                <w:sz w:val="22"/>
              </w:rPr>
              <w:t>Minimum</w:t>
            </w:r>
          </w:p>
        </w:tc>
        <w:tc>
          <w:tcPr>
            <w:tcW w:w="3792" w:type="dxa"/>
            <w:tcBorders>
              <w:top w:val="single" w:sz="6" w:space="0" w:color="000000"/>
              <w:left w:val="single" w:sz="6" w:space="0" w:color="000000"/>
              <w:bottom w:val="single" w:sz="6" w:space="0" w:color="000000"/>
            </w:tcBorders>
            <w:shd w:val="clear" w:color="auto" w:fill="E0E0E0"/>
            <w:vAlign w:val="center"/>
          </w:tcPr>
          <w:p w:rsidR="009027D0" w:rsidRPr="001A10DD" w:rsidRDefault="009027D0" w:rsidP="00131FB8">
            <w:pPr>
              <w:spacing w:before="60" w:after="60"/>
              <w:jc w:val="center"/>
              <w:rPr>
                <w:rFonts w:ascii="Times New Roman" w:hAnsi="Times New Roman"/>
              </w:rPr>
            </w:pPr>
            <w:r>
              <w:rPr>
                <w:rFonts w:ascii="Times New Roman" w:hAnsi="Times New Roman"/>
                <w:b/>
                <w:bCs/>
                <w:sz w:val="22"/>
              </w:rPr>
              <w:t>Recommended</w:t>
            </w:r>
          </w:p>
        </w:tc>
      </w:tr>
      <w:tr w:rsidR="009027D0" w:rsidRPr="001A10DD" w:rsidTr="00131FB8">
        <w:tc>
          <w:tcPr>
            <w:tcW w:w="1719" w:type="dxa"/>
            <w:tcBorders>
              <w:top w:val="single" w:sz="4" w:space="0" w:color="000000"/>
              <w:left w:val="single" w:sz="4" w:space="0" w:color="000000"/>
              <w:bottom w:val="single" w:sz="4" w:space="0" w:color="000000"/>
            </w:tcBorders>
            <w:shd w:val="clear" w:color="auto" w:fill="auto"/>
            <w:vAlign w:val="center"/>
          </w:tcPr>
          <w:p w:rsidR="009027D0" w:rsidRPr="001A10DD" w:rsidRDefault="009027D0" w:rsidP="00131FB8">
            <w:pPr>
              <w:spacing w:before="60" w:after="60"/>
              <w:jc w:val="center"/>
              <w:rPr>
                <w:rFonts w:ascii="Times New Roman" w:hAnsi="Times New Roman"/>
              </w:rPr>
            </w:pPr>
            <w:r w:rsidRPr="001A10DD">
              <w:rPr>
                <w:rFonts w:ascii="Times New Roman" w:hAnsi="Times New Roman"/>
              </w:rPr>
              <w:t>CPU</w:t>
            </w:r>
          </w:p>
        </w:tc>
        <w:tc>
          <w:tcPr>
            <w:tcW w:w="3762" w:type="dxa"/>
            <w:tcBorders>
              <w:top w:val="single" w:sz="4" w:space="0" w:color="000000"/>
              <w:left w:val="single" w:sz="4" w:space="0" w:color="000000"/>
              <w:bottom w:val="single" w:sz="4" w:space="0" w:color="000000"/>
            </w:tcBorders>
            <w:shd w:val="clear" w:color="auto" w:fill="auto"/>
            <w:vAlign w:val="center"/>
          </w:tcPr>
          <w:p w:rsidR="009027D0" w:rsidRDefault="009027D0" w:rsidP="00131FB8">
            <w:pPr>
              <w:pStyle w:val="NormalWeb"/>
              <w:spacing w:before="0" w:after="0"/>
              <w:jc w:val="center"/>
              <w:textAlignment w:val="baseline"/>
              <w:rPr>
                <w:szCs w:val="20"/>
                <w:lang w:val="vi-VN"/>
              </w:rPr>
            </w:pPr>
            <w:r w:rsidRPr="001A10DD">
              <w:rPr>
                <w:szCs w:val="20"/>
              </w:rPr>
              <w:t xml:space="preserve">- Intel(R) Core(TM) 2 CPU E4600 @ 2.40GHz </w:t>
            </w:r>
            <w:r>
              <w:rPr>
                <w:sz w:val="22"/>
              </w:rPr>
              <w:t>or higher</w:t>
            </w:r>
            <w:r w:rsidRPr="001A10DD">
              <w:rPr>
                <w:szCs w:val="20"/>
              </w:rPr>
              <w:t xml:space="preserve"> </w:t>
            </w:r>
            <w:r>
              <w:rPr>
                <w:szCs w:val="20"/>
                <w:lang w:val="vi-VN"/>
              </w:rPr>
              <w:t>.</w:t>
            </w:r>
          </w:p>
          <w:p w:rsidR="009027D0" w:rsidRPr="001A10DD" w:rsidRDefault="009027D0" w:rsidP="00131FB8">
            <w:pPr>
              <w:pStyle w:val="NormalWeb"/>
              <w:spacing w:before="0" w:after="0"/>
              <w:jc w:val="center"/>
              <w:textAlignment w:val="baseline"/>
            </w:pPr>
            <w:r w:rsidRPr="001A10DD">
              <w:rPr>
                <w:szCs w:val="20"/>
              </w:rPr>
              <w:t xml:space="preserve">- Pentium(R) Dual-Core CPU E2210 @ 2.20 GHz </w:t>
            </w:r>
            <w:r>
              <w:rPr>
                <w:sz w:val="22"/>
              </w:rPr>
              <w:t>or higher</w:t>
            </w:r>
            <w:r w:rsidRPr="001A10DD">
              <w:rPr>
                <w:szCs w:val="20"/>
              </w:rPr>
              <w:t>.</w:t>
            </w:r>
          </w:p>
        </w:tc>
        <w:tc>
          <w:tcPr>
            <w:tcW w:w="380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027D0" w:rsidRPr="001A10DD" w:rsidRDefault="009027D0" w:rsidP="00131FB8">
            <w:pPr>
              <w:pStyle w:val="NormalWeb"/>
              <w:spacing w:before="0" w:after="0"/>
              <w:jc w:val="center"/>
              <w:textAlignment w:val="baseline"/>
            </w:pPr>
            <w:r w:rsidRPr="001A10DD">
              <w:rPr>
                <w:szCs w:val="20"/>
              </w:rPr>
              <w:t xml:space="preserve">- Intel(R) Core(TM) i3-2100 CPU @ 3.10 GHz </w:t>
            </w:r>
            <w:r>
              <w:rPr>
                <w:sz w:val="22"/>
              </w:rPr>
              <w:t>or higher</w:t>
            </w:r>
            <w:r w:rsidRPr="001A10DD">
              <w:t>.</w:t>
            </w:r>
          </w:p>
        </w:tc>
      </w:tr>
      <w:tr w:rsidR="009027D0" w:rsidRPr="001A10DD" w:rsidTr="00131FB8">
        <w:tc>
          <w:tcPr>
            <w:tcW w:w="1719" w:type="dxa"/>
            <w:tcBorders>
              <w:top w:val="single" w:sz="4" w:space="0" w:color="000000"/>
              <w:left w:val="single" w:sz="4" w:space="0" w:color="000000"/>
              <w:bottom w:val="single" w:sz="4" w:space="0" w:color="000000"/>
            </w:tcBorders>
            <w:shd w:val="clear" w:color="auto" w:fill="auto"/>
            <w:vAlign w:val="center"/>
          </w:tcPr>
          <w:p w:rsidR="009027D0" w:rsidRPr="001A10DD" w:rsidRDefault="009027D0" w:rsidP="00131FB8">
            <w:pPr>
              <w:spacing w:before="60" w:after="60"/>
              <w:jc w:val="center"/>
              <w:rPr>
                <w:rFonts w:ascii="Times New Roman" w:hAnsi="Times New Roman"/>
              </w:rPr>
            </w:pPr>
            <w:r w:rsidRPr="001A10DD">
              <w:rPr>
                <w:rFonts w:ascii="Times New Roman" w:hAnsi="Times New Roman"/>
              </w:rPr>
              <w:t>RAM</w:t>
            </w:r>
          </w:p>
        </w:tc>
        <w:tc>
          <w:tcPr>
            <w:tcW w:w="3762" w:type="dxa"/>
            <w:tcBorders>
              <w:top w:val="single" w:sz="4" w:space="0" w:color="000000"/>
              <w:left w:val="single" w:sz="4" w:space="0" w:color="000000"/>
              <w:bottom w:val="single" w:sz="4" w:space="0" w:color="000000"/>
            </w:tcBorders>
            <w:shd w:val="clear" w:color="auto" w:fill="auto"/>
            <w:vAlign w:val="center"/>
          </w:tcPr>
          <w:p w:rsidR="009027D0" w:rsidRPr="001A10DD" w:rsidRDefault="009027D0" w:rsidP="00131FB8">
            <w:pPr>
              <w:spacing w:before="60" w:after="60"/>
              <w:jc w:val="center"/>
              <w:rPr>
                <w:rFonts w:ascii="Times New Roman" w:hAnsi="Times New Roman"/>
              </w:rPr>
            </w:pPr>
            <w:r w:rsidRPr="001A10DD">
              <w:rPr>
                <w:rFonts w:ascii="Times New Roman" w:hAnsi="Times New Roman"/>
              </w:rPr>
              <w:t>1 GB.</w:t>
            </w:r>
          </w:p>
        </w:tc>
        <w:tc>
          <w:tcPr>
            <w:tcW w:w="380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027D0" w:rsidRPr="001A10DD" w:rsidRDefault="009027D0" w:rsidP="00131FB8">
            <w:pPr>
              <w:spacing w:before="60" w:after="60"/>
              <w:jc w:val="center"/>
              <w:rPr>
                <w:rFonts w:ascii="Times New Roman" w:hAnsi="Times New Roman"/>
              </w:rPr>
            </w:pPr>
            <w:r w:rsidRPr="001A10DD">
              <w:rPr>
                <w:rFonts w:ascii="Times New Roman" w:hAnsi="Times New Roman"/>
              </w:rPr>
              <w:t xml:space="preserve">2 GB </w:t>
            </w:r>
            <w:r>
              <w:rPr>
                <w:sz w:val="22"/>
              </w:rPr>
              <w:t>or higher</w:t>
            </w:r>
            <w:r w:rsidRPr="001A10DD">
              <w:rPr>
                <w:rFonts w:ascii="Times New Roman" w:hAnsi="Times New Roman"/>
              </w:rPr>
              <w:t>.</w:t>
            </w:r>
          </w:p>
        </w:tc>
      </w:tr>
      <w:tr w:rsidR="009027D0" w:rsidRPr="001A10DD" w:rsidTr="00131FB8">
        <w:tc>
          <w:tcPr>
            <w:tcW w:w="1719" w:type="dxa"/>
            <w:tcBorders>
              <w:top w:val="single" w:sz="4" w:space="0" w:color="000000"/>
              <w:left w:val="single" w:sz="4" w:space="0" w:color="000000"/>
              <w:bottom w:val="single" w:sz="4" w:space="0" w:color="000000"/>
            </w:tcBorders>
            <w:shd w:val="clear" w:color="auto" w:fill="auto"/>
            <w:vAlign w:val="center"/>
          </w:tcPr>
          <w:p w:rsidR="009027D0" w:rsidRPr="001A10DD" w:rsidRDefault="009027D0" w:rsidP="00131FB8">
            <w:pPr>
              <w:spacing w:before="60" w:after="60"/>
              <w:jc w:val="center"/>
              <w:rPr>
                <w:rFonts w:ascii="Times New Roman" w:hAnsi="Times New Roman"/>
              </w:rPr>
            </w:pPr>
            <w:r>
              <w:rPr>
                <w:rFonts w:ascii="Times New Roman" w:hAnsi="Times New Roman"/>
                <w:sz w:val="22"/>
              </w:rPr>
              <w:t>Graphics</w:t>
            </w:r>
          </w:p>
        </w:tc>
        <w:tc>
          <w:tcPr>
            <w:tcW w:w="3762" w:type="dxa"/>
            <w:tcBorders>
              <w:top w:val="single" w:sz="4" w:space="0" w:color="000000"/>
              <w:left w:val="single" w:sz="4" w:space="0" w:color="000000"/>
              <w:bottom w:val="single" w:sz="4" w:space="0" w:color="000000"/>
            </w:tcBorders>
            <w:shd w:val="clear" w:color="auto" w:fill="auto"/>
            <w:vAlign w:val="center"/>
          </w:tcPr>
          <w:p w:rsidR="009027D0" w:rsidRPr="001A10DD" w:rsidRDefault="009027D0" w:rsidP="00131FB8">
            <w:pPr>
              <w:spacing w:before="60" w:after="60"/>
              <w:jc w:val="center"/>
              <w:rPr>
                <w:rFonts w:ascii="Times New Roman" w:hAnsi="Times New Roman"/>
              </w:rPr>
            </w:pPr>
            <w:r>
              <w:rPr>
                <w:rFonts w:ascii="Times New Roman" w:hAnsi="Times New Roman"/>
                <w:sz w:val="22"/>
              </w:rPr>
              <w:t>Not required</w:t>
            </w:r>
          </w:p>
        </w:tc>
        <w:tc>
          <w:tcPr>
            <w:tcW w:w="380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027D0" w:rsidRPr="001A10DD" w:rsidRDefault="009027D0" w:rsidP="00131FB8">
            <w:pPr>
              <w:spacing w:before="60" w:after="60"/>
              <w:jc w:val="center"/>
              <w:rPr>
                <w:rFonts w:ascii="Times New Roman" w:hAnsi="Times New Roman"/>
              </w:rPr>
            </w:pPr>
            <w:r w:rsidRPr="001A10DD">
              <w:rPr>
                <w:rFonts w:ascii="Times New Roman" w:hAnsi="Times New Roman"/>
              </w:rPr>
              <w:t xml:space="preserve">512 Mb </w:t>
            </w:r>
            <w:r>
              <w:rPr>
                <w:sz w:val="22"/>
              </w:rPr>
              <w:t>or higher</w:t>
            </w:r>
            <w:r w:rsidRPr="001A10DD">
              <w:rPr>
                <w:rFonts w:ascii="Times New Roman" w:hAnsi="Times New Roman"/>
              </w:rPr>
              <w:t>.</w:t>
            </w:r>
          </w:p>
        </w:tc>
      </w:tr>
      <w:tr w:rsidR="009027D0" w:rsidRPr="001A10DD" w:rsidTr="00131FB8">
        <w:tc>
          <w:tcPr>
            <w:tcW w:w="1719" w:type="dxa"/>
            <w:tcBorders>
              <w:top w:val="single" w:sz="4" w:space="0" w:color="000000"/>
              <w:left w:val="single" w:sz="4" w:space="0" w:color="000000"/>
              <w:bottom w:val="single" w:sz="4" w:space="0" w:color="000000"/>
            </w:tcBorders>
            <w:shd w:val="clear" w:color="auto" w:fill="auto"/>
            <w:vAlign w:val="center"/>
          </w:tcPr>
          <w:p w:rsidR="009027D0" w:rsidRPr="001A10DD" w:rsidRDefault="009027D0" w:rsidP="00131FB8">
            <w:pPr>
              <w:spacing w:before="60" w:after="60"/>
              <w:jc w:val="center"/>
              <w:rPr>
                <w:rFonts w:ascii="Times New Roman" w:hAnsi="Times New Roman"/>
              </w:rPr>
            </w:pPr>
            <w:r>
              <w:rPr>
                <w:rFonts w:ascii="Times New Roman" w:hAnsi="Times New Roman"/>
                <w:sz w:val="22"/>
              </w:rPr>
              <w:t>Storge</w:t>
            </w:r>
          </w:p>
        </w:tc>
        <w:tc>
          <w:tcPr>
            <w:tcW w:w="3762" w:type="dxa"/>
            <w:tcBorders>
              <w:top w:val="single" w:sz="4" w:space="0" w:color="000000"/>
              <w:left w:val="single" w:sz="4" w:space="0" w:color="000000"/>
              <w:bottom w:val="single" w:sz="4" w:space="0" w:color="000000"/>
            </w:tcBorders>
            <w:shd w:val="clear" w:color="auto" w:fill="auto"/>
            <w:vAlign w:val="center"/>
          </w:tcPr>
          <w:p w:rsidR="009027D0" w:rsidRPr="001A10DD" w:rsidRDefault="009027D0" w:rsidP="00131FB8">
            <w:pPr>
              <w:spacing w:before="60" w:after="60"/>
              <w:jc w:val="center"/>
              <w:rPr>
                <w:rFonts w:ascii="Times New Roman" w:hAnsi="Times New Roman"/>
              </w:rPr>
            </w:pPr>
            <w:r>
              <w:rPr>
                <w:rFonts w:ascii="Times New Roman" w:hAnsi="Times New Roman"/>
                <w:sz w:val="22"/>
              </w:rPr>
              <w:t>0.5GB available space</w:t>
            </w:r>
          </w:p>
        </w:tc>
        <w:tc>
          <w:tcPr>
            <w:tcW w:w="380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027D0" w:rsidRPr="001A10DD" w:rsidRDefault="009027D0" w:rsidP="00131FB8">
            <w:pPr>
              <w:spacing w:before="60" w:after="60"/>
              <w:jc w:val="center"/>
              <w:rPr>
                <w:rFonts w:ascii="Times New Roman" w:hAnsi="Times New Roman"/>
              </w:rPr>
            </w:pPr>
            <w:r>
              <w:rPr>
                <w:rFonts w:ascii="Times New Roman" w:hAnsi="Times New Roman"/>
                <w:sz w:val="22"/>
              </w:rPr>
              <w:t>1GB available space</w:t>
            </w:r>
          </w:p>
        </w:tc>
      </w:tr>
      <w:tr w:rsidR="009027D0" w:rsidRPr="001A10DD" w:rsidTr="00131FB8">
        <w:trPr>
          <w:gridAfter w:val="1"/>
          <w:wAfter w:w="10" w:type="dxa"/>
        </w:trPr>
        <w:tc>
          <w:tcPr>
            <w:tcW w:w="1719" w:type="dxa"/>
            <w:tcBorders>
              <w:top w:val="single" w:sz="6" w:space="0" w:color="000000"/>
              <w:left w:val="single" w:sz="6" w:space="0" w:color="000000"/>
              <w:bottom w:val="single" w:sz="6" w:space="0" w:color="000000"/>
            </w:tcBorders>
            <w:shd w:val="clear" w:color="auto" w:fill="E0E0E0"/>
            <w:vAlign w:val="center"/>
          </w:tcPr>
          <w:p w:rsidR="009027D0" w:rsidRPr="001A10DD" w:rsidRDefault="009027D0" w:rsidP="00131FB8">
            <w:pPr>
              <w:snapToGrid w:val="0"/>
              <w:spacing w:before="60" w:after="60"/>
              <w:jc w:val="center"/>
              <w:rPr>
                <w:rFonts w:ascii="Times New Roman" w:hAnsi="Times New Roman"/>
                <w:b/>
                <w:bCs/>
              </w:rPr>
            </w:pPr>
          </w:p>
        </w:tc>
        <w:tc>
          <w:tcPr>
            <w:tcW w:w="3762" w:type="dxa"/>
            <w:tcBorders>
              <w:top w:val="single" w:sz="6" w:space="0" w:color="000000"/>
              <w:left w:val="single" w:sz="6" w:space="0" w:color="000000"/>
              <w:bottom w:val="single" w:sz="6" w:space="0" w:color="000000"/>
            </w:tcBorders>
            <w:shd w:val="clear" w:color="auto" w:fill="E0E0E0"/>
            <w:vAlign w:val="center"/>
          </w:tcPr>
          <w:p w:rsidR="009027D0" w:rsidRPr="001A10DD" w:rsidRDefault="009027D0" w:rsidP="00131FB8">
            <w:pPr>
              <w:snapToGrid w:val="0"/>
              <w:spacing w:before="60" w:after="60"/>
              <w:jc w:val="center"/>
              <w:rPr>
                <w:rFonts w:ascii="Times New Roman" w:hAnsi="Times New Roman"/>
                <w:b/>
                <w:bCs/>
              </w:rPr>
            </w:pPr>
          </w:p>
        </w:tc>
        <w:tc>
          <w:tcPr>
            <w:tcW w:w="3792" w:type="dxa"/>
            <w:tcBorders>
              <w:top w:val="single" w:sz="6" w:space="0" w:color="000000"/>
              <w:left w:val="single" w:sz="6" w:space="0" w:color="000000"/>
              <w:bottom w:val="single" w:sz="6" w:space="0" w:color="000000"/>
            </w:tcBorders>
            <w:shd w:val="clear" w:color="auto" w:fill="E0E0E0"/>
            <w:vAlign w:val="center"/>
          </w:tcPr>
          <w:p w:rsidR="009027D0" w:rsidRPr="001A10DD" w:rsidRDefault="009027D0" w:rsidP="00131FB8">
            <w:pPr>
              <w:snapToGrid w:val="0"/>
              <w:spacing w:before="60" w:after="60"/>
              <w:jc w:val="center"/>
              <w:rPr>
                <w:rFonts w:ascii="Times New Roman" w:hAnsi="Times New Roman"/>
                <w:b/>
                <w:bCs/>
              </w:rPr>
            </w:pPr>
          </w:p>
        </w:tc>
      </w:tr>
    </w:tbl>
    <w:p w:rsidR="009027D0" w:rsidRPr="001A10DD" w:rsidRDefault="009027D0" w:rsidP="009027D0">
      <w:pPr>
        <w:rPr>
          <w:rFonts w:ascii="Times New Roman" w:hAnsi="Times New Roman"/>
        </w:rPr>
      </w:pPr>
    </w:p>
    <w:p w:rsidR="009027D0" w:rsidRPr="00E97D05" w:rsidRDefault="009027D0" w:rsidP="009027D0">
      <w:pPr>
        <w:rPr>
          <w:rFonts w:ascii="Times New Roman" w:hAnsi="Times New Roman"/>
          <w:sz w:val="28"/>
          <w:lang w:val="vi-VN"/>
        </w:rPr>
      </w:pPr>
      <w:r>
        <w:rPr>
          <w:rFonts w:ascii="Times New Roman" w:hAnsi="Times New Roman"/>
          <w:lang w:val="vi-VN"/>
        </w:rPr>
        <w:t>Software:</w:t>
      </w:r>
    </w:p>
    <w:tbl>
      <w:tblPr>
        <w:tblW w:w="0" w:type="auto"/>
        <w:tblInd w:w="-22" w:type="dxa"/>
        <w:tblLayout w:type="fixed"/>
        <w:tblLook w:val="0000" w:firstRow="0" w:lastRow="0" w:firstColumn="0" w:lastColumn="0" w:noHBand="0" w:noVBand="0"/>
      </w:tblPr>
      <w:tblGrid>
        <w:gridCol w:w="1719"/>
        <w:gridCol w:w="3762"/>
        <w:gridCol w:w="3792"/>
        <w:gridCol w:w="10"/>
      </w:tblGrid>
      <w:tr w:rsidR="009027D0" w:rsidRPr="001A10DD" w:rsidTr="00131FB8">
        <w:trPr>
          <w:gridAfter w:val="1"/>
          <w:wAfter w:w="10" w:type="dxa"/>
        </w:trPr>
        <w:tc>
          <w:tcPr>
            <w:tcW w:w="1719" w:type="dxa"/>
            <w:tcBorders>
              <w:top w:val="single" w:sz="6" w:space="0" w:color="000000"/>
              <w:left w:val="single" w:sz="6" w:space="0" w:color="000000"/>
              <w:bottom w:val="single" w:sz="6" w:space="0" w:color="000000"/>
            </w:tcBorders>
            <w:shd w:val="clear" w:color="auto" w:fill="E0E0E0"/>
            <w:vAlign w:val="center"/>
          </w:tcPr>
          <w:p w:rsidR="009027D0" w:rsidRPr="001A10DD" w:rsidRDefault="00E86CF4" w:rsidP="00131FB8">
            <w:pPr>
              <w:spacing w:line="240" w:lineRule="auto"/>
              <w:jc w:val="center"/>
              <w:rPr>
                <w:rFonts w:ascii="Times New Roman" w:hAnsi="Times New Roman"/>
              </w:rPr>
            </w:pPr>
            <w:r>
              <w:rPr>
                <w:rFonts w:ascii="Times New Roman" w:hAnsi="Times New Roman"/>
                <w:b/>
                <w:bCs/>
                <w:sz w:val="22"/>
              </w:rPr>
              <w:t>Requirement</w:t>
            </w:r>
          </w:p>
        </w:tc>
        <w:tc>
          <w:tcPr>
            <w:tcW w:w="3762" w:type="dxa"/>
            <w:tcBorders>
              <w:top w:val="single" w:sz="6" w:space="0" w:color="000000"/>
              <w:left w:val="single" w:sz="6" w:space="0" w:color="000000"/>
              <w:bottom w:val="single" w:sz="6" w:space="0" w:color="000000"/>
            </w:tcBorders>
            <w:shd w:val="clear" w:color="auto" w:fill="E0E0E0"/>
            <w:vAlign w:val="center"/>
          </w:tcPr>
          <w:p w:rsidR="009027D0" w:rsidRPr="001A10DD" w:rsidRDefault="00E86CF4" w:rsidP="00131FB8">
            <w:pPr>
              <w:spacing w:before="60" w:after="60"/>
              <w:jc w:val="center"/>
              <w:rPr>
                <w:rFonts w:ascii="Times New Roman" w:hAnsi="Times New Roman"/>
              </w:rPr>
            </w:pPr>
            <w:r>
              <w:rPr>
                <w:rFonts w:ascii="Times New Roman" w:hAnsi="Times New Roman"/>
                <w:b/>
                <w:bCs/>
                <w:sz w:val="22"/>
              </w:rPr>
              <w:t>Minimum</w:t>
            </w:r>
          </w:p>
        </w:tc>
        <w:tc>
          <w:tcPr>
            <w:tcW w:w="3792" w:type="dxa"/>
            <w:tcBorders>
              <w:top w:val="single" w:sz="6" w:space="0" w:color="000000"/>
              <w:left w:val="single" w:sz="6" w:space="0" w:color="000000"/>
              <w:bottom w:val="single" w:sz="6" w:space="0" w:color="000000"/>
            </w:tcBorders>
            <w:shd w:val="clear" w:color="auto" w:fill="E0E0E0"/>
            <w:vAlign w:val="center"/>
          </w:tcPr>
          <w:p w:rsidR="009027D0" w:rsidRPr="001A10DD" w:rsidRDefault="00E86CF4" w:rsidP="00131FB8">
            <w:pPr>
              <w:spacing w:before="60" w:after="60"/>
              <w:jc w:val="center"/>
              <w:rPr>
                <w:rFonts w:ascii="Times New Roman" w:hAnsi="Times New Roman"/>
              </w:rPr>
            </w:pPr>
            <w:r>
              <w:rPr>
                <w:rFonts w:ascii="Times New Roman" w:hAnsi="Times New Roman"/>
                <w:b/>
                <w:bCs/>
                <w:sz w:val="22"/>
              </w:rPr>
              <w:t>Recommended</w:t>
            </w:r>
          </w:p>
        </w:tc>
      </w:tr>
      <w:tr w:rsidR="009027D0" w:rsidRPr="001A10DD" w:rsidTr="00131FB8">
        <w:tc>
          <w:tcPr>
            <w:tcW w:w="1719" w:type="dxa"/>
            <w:tcBorders>
              <w:top w:val="single" w:sz="4" w:space="0" w:color="000000"/>
              <w:left w:val="single" w:sz="4" w:space="0" w:color="000000"/>
              <w:bottom w:val="single" w:sz="4" w:space="0" w:color="000000"/>
            </w:tcBorders>
            <w:shd w:val="clear" w:color="auto" w:fill="auto"/>
            <w:vAlign w:val="center"/>
          </w:tcPr>
          <w:p w:rsidR="009027D0" w:rsidRPr="001A10DD" w:rsidRDefault="009027D0" w:rsidP="00131FB8">
            <w:pPr>
              <w:spacing w:before="60" w:after="60"/>
              <w:jc w:val="center"/>
              <w:rPr>
                <w:rFonts w:ascii="Times New Roman" w:hAnsi="Times New Roman"/>
              </w:rPr>
            </w:pPr>
            <w:r w:rsidRPr="001A10DD">
              <w:rPr>
                <w:rFonts w:ascii="Times New Roman" w:hAnsi="Times New Roman"/>
              </w:rPr>
              <w:t>Adobe Flash Player</w:t>
            </w:r>
          </w:p>
        </w:tc>
        <w:tc>
          <w:tcPr>
            <w:tcW w:w="3762" w:type="dxa"/>
            <w:tcBorders>
              <w:top w:val="single" w:sz="4" w:space="0" w:color="000000"/>
              <w:left w:val="single" w:sz="4" w:space="0" w:color="000000"/>
              <w:bottom w:val="single" w:sz="4" w:space="0" w:color="000000"/>
            </w:tcBorders>
            <w:shd w:val="clear" w:color="auto" w:fill="auto"/>
            <w:vAlign w:val="center"/>
          </w:tcPr>
          <w:p w:rsidR="009027D0" w:rsidRPr="001A10DD" w:rsidRDefault="009027D0" w:rsidP="00131FB8">
            <w:pPr>
              <w:pStyle w:val="NormalWeb"/>
              <w:spacing w:before="0" w:after="0"/>
              <w:jc w:val="center"/>
              <w:textAlignment w:val="baseline"/>
            </w:pPr>
            <w:r>
              <w:rPr>
                <w:sz w:val="22"/>
                <w:lang w:val="vi-VN"/>
              </w:rPr>
              <w:t>Version for 2010 to now</w:t>
            </w:r>
          </w:p>
        </w:tc>
        <w:tc>
          <w:tcPr>
            <w:tcW w:w="380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027D0" w:rsidRPr="001A10DD" w:rsidRDefault="009027D0" w:rsidP="00131FB8">
            <w:pPr>
              <w:pStyle w:val="NormalWeb"/>
              <w:spacing w:before="0" w:after="0"/>
              <w:jc w:val="center"/>
              <w:textAlignment w:val="baseline"/>
            </w:pPr>
            <w:r>
              <w:rPr>
                <w:sz w:val="22"/>
                <w:lang w:val="vi-VN"/>
              </w:rPr>
              <w:t>New version now.</w:t>
            </w:r>
          </w:p>
        </w:tc>
      </w:tr>
      <w:tr w:rsidR="009027D0" w:rsidRPr="001A10DD" w:rsidTr="00131FB8">
        <w:tc>
          <w:tcPr>
            <w:tcW w:w="1719" w:type="dxa"/>
            <w:tcBorders>
              <w:left w:val="single" w:sz="4" w:space="0" w:color="000000"/>
              <w:bottom w:val="single" w:sz="4" w:space="0" w:color="000000"/>
            </w:tcBorders>
            <w:shd w:val="clear" w:color="auto" w:fill="auto"/>
            <w:vAlign w:val="center"/>
          </w:tcPr>
          <w:p w:rsidR="009027D0" w:rsidRPr="001A10DD" w:rsidRDefault="009027D0" w:rsidP="00131FB8">
            <w:pPr>
              <w:spacing w:before="60" w:after="60"/>
              <w:jc w:val="center"/>
              <w:rPr>
                <w:rFonts w:ascii="Times New Roman" w:hAnsi="Times New Roman"/>
              </w:rPr>
            </w:pPr>
            <w:r>
              <w:rPr>
                <w:rFonts w:ascii="Times New Roman" w:hAnsi="Times New Roman"/>
                <w:sz w:val="22"/>
                <w:lang w:val="vi-VN"/>
              </w:rPr>
              <w:t>Browser</w:t>
            </w:r>
          </w:p>
        </w:tc>
        <w:tc>
          <w:tcPr>
            <w:tcW w:w="3762" w:type="dxa"/>
            <w:tcBorders>
              <w:left w:val="single" w:sz="4" w:space="0" w:color="000000"/>
              <w:bottom w:val="single" w:sz="4" w:space="0" w:color="000000"/>
            </w:tcBorders>
            <w:shd w:val="clear" w:color="auto" w:fill="auto"/>
            <w:vAlign w:val="center"/>
          </w:tcPr>
          <w:p w:rsidR="009027D0" w:rsidRPr="001A10DD" w:rsidRDefault="009027D0" w:rsidP="00131FB8">
            <w:pPr>
              <w:spacing w:before="60" w:after="60"/>
              <w:jc w:val="center"/>
              <w:rPr>
                <w:rFonts w:ascii="Times New Roman" w:hAnsi="Times New Roman"/>
              </w:rPr>
            </w:pPr>
            <w:r>
              <w:rPr>
                <w:rFonts w:ascii="Times New Roman" w:hAnsi="Times New Roman"/>
                <w:sz w:val="22"/>
                <w:lang w:val="vi-VN"/>
              </w:rPr>
              <w:t>All version browser to 2010 for now</w:t>
            </w:r>
          </w:p>
        </w:tc>
        <w:tc>
          <w:tcPr>
            <w:tcW w:w="3802" w:type="dxa"/>
            <w:gridSpan w:val="2"/>
            <w:tcBorders>
              <w:left w:val="single" w:sz="4" w:space="0" w:color="000000"/>
              <w:bottom w:val="single" w:sz="4" w:space="0" w:color="000000"/>
              <w:right w:val="single" w:sz="4" w:space="0" w:color="000000"/>
            </w:tcBorders>
            <w:shd w:val="clear" w:color="auto" w:fill="auto"/>
            <w:vAlign w:val="center"/>
          </w:tcPr>
          <w:p w:rsidR="009027D0" w:rsidRDefault="009027D0" w:rsidP="00131FB8">
            <w:pPr>
              <w:spacing w:before="60" w:after="60"/>
              <w:jc w:val="center"/>
              <w:rPr>
                <w:rFonts w:ascii="Times New Roman" w:hAnsi="Times New Roman"/>
                <w:sz w:val="22"/>
              </w:rPr>
            </w:pPr>
            <w:r>
              <w:rPr>
                <w:rFonts w:ascii="Times New Roman" w:hAnsi="Times New Roman"/>
                <w:sz w:val="22"/>
              </w:rPr>
              <w:t>Opera, Mozilla Firefox, Chrome, CocCoc, Yandex, Microsoft Edge, Safari</w:t>
            </w:r>
          </w:p>
          <w:p w:rsidR="009027D0" w:rsidRPr="001A10DD" w:rsidRDefault="009027D0" w:rsidP="00131FB8">
            <w:pPr>
              <w:spacing w:before="60" w:after="60"/>
              <w:jc w:val="center"/>
              <w:rPr>
                <w:rFonts w:ascii="Times New Roman" w:hAnsi="Times New Roman"/>
              </w:rPr>
            </w:pPr>
            <w:r>
              <w:rPr>
                <w:rFonts w:ascii="Times New Roman" w:hAnsi="Times New Roman"/>
                <w:sz w:val="22"/>
              </w:rPr>
              <w:t xml:space="preserve"> (</w:t>
            </w:r>
            <w:r>
              <w:rPr>
                <w:rFonts w:ascii="Times New Roman" w:hAnsi="Times New Roman"/>
                <w:sz w:val="22"/>
                <w:lang w:val="vi-VN"/>
              </w:rPr>
              <w:t>All version now</w:t>
            </w:r>
            <w:r>
              <w:rPr>
                <w:rFonts w:ascii="Times New Roman" w:hAnsi="Times New Roman"/>
                <w:sz w:val="22"/>
              </w:rPr>
              <w:t>)</w:t>
            </w:r>
          </w:p>
        </w:tc>
      </w:tr>
      <w:tr w:rsidR="009027D0" w:rsidRPr="001A10DD" w:rsidTr="00131FB8">
        <w:tc>
          <w:tcPr>
            <w:tcW w:w="1719" w:type="dxa"/>
            <w:tcBorders>
              <w:left w:val="single" w:sz="4" w:space="0" w:color="000000"/>
              <w:bottom w:val="single" w:sz="4" w:space="0" w:color="000000"/>
            </w:tcBorders>
            <w:shd w:val="clear" w:color="auto" w:fill="auto"/>
            <w:vAlign w:val="center"/>
          </w:tcPr>
          <w:p w:rsidR="009027D0" w:rsidRPr="001A10DD" w:rsidRDefault="009027D0" w:rsidP="00131FB8">
            <w:pPr>
              <w:spacing w:before="60" w:after="60"/>
              <w:jc w:val="center"/>
              <w:rPr>
                <w:rFonts w:ascii="Times New Roman" w:hAnsi="Times New Roman"/>
              </w:rPr>
            </w:pPr>
            <w:r>
              <w:rPr>
                <w:rFonts w:ascii="Times New Roman" w:hAnsi="Times New Roman"/>
                <w:sz w:val="22"/>
                <w:lang w:val="vi-VN"/>
              </w:rPr>
              <w:t>System Operating</w:t>
            </w:r>
          </w:p>
        </w:tc>
        <w:tc>
          <w:tcPr>
            <w:tcW w:w="3762" w:type="dxa"/>
            <w:tcBorders>
              <w:left w:val="single" w:sz="4" w:space="0" w:color="000000"/>
              <w:bottom w:val="single" w:sz="4" w:space="0" w:color="000000"/>
            </w:tcBorders>
            <w:shd w:val="clear" w:color="auto" w:fill="auto"/>
            <w:vAlign w:val="center"/>
          </w:tcPr>
          <w:p w:rsidR="009027D0" w:rsidRPr="001A10DD" w:rsidRDefault="009027D0" w:rsidP="00131FB8">
            <w:pPr>
              <w:spacing w:before="60" w:after="60"/>
              <w:jc w:val="center"/>
              <w:rPr>
                <w:rFonts w:ascii="Times New Roman" w:hAnsi="Times New Roman"/>
              </w:rPr>
            </w:pPr>
            <w:r>
              <w:rPr>
                <w:rFonts w:ascii="Times New Roman" w:hAnsi="Times New Roman"/>
                <w:sz w:val="22"/>
              </w:rPr>
              <w:t>WindowsVista/Windows7/Windows XP/ Windows 8 /Windows 2003 Server/</w:t>
            </w:r>
            <w:r>
              <w:rPr>
                <w:rFonts w:ascii="Times New Roman" w:hAnsi="Times New Roman"/>
                <w:sz w:val="22"/>
                <w:lang w:val="vi-VN"/>
              </w:rPr>
              <w:t>All version</w:t>
            </w:r>
            <w:r>
              <w:rPr>
                <w:rFonts w:ascii="Times New Roman" w:hAnsi="Times New Roman"/>
                <w:sz w:val="22"/>
              </w:rPr>
              <w:t xml:space="preserve"> Linux </w:t>
            </w:r>
            <w:r>
              <w:rPr>
                <w:rFonts w:ascii="Times New Roman" w:hAnsi="Times New Roman"/>
                <w:sz w:val="22"/>
                <w:lang w:val="vi-VN"/>
              </w:rPr>
              <w:t>for</w:t>
            </w:r>
            <w:r>
              <w:rPr>
                <w:rFonts w:ascii="Times New Roman" w:hAnsi="Times New Roman"/>
                <w:sz w:val="22"/>
              </w:rPr>
              <w:t xml:space="preserve"> 2000 </w:t>
            </w:r>
            <w:r>
              <w:rPr>
                <w:rFonts w:ascii="Times New Roman" w:hAnsi="Times New Roman"/>
                <w:sz w:val="22"/>
                <w:lang w:val="vi-VN"/>
              </w:rPr>
              <w:t>to now</w:t>
            </w:r>
            <w:r>
              <w:rPr>
                <w:rFonts w:ascii="Times New Roman" w:hAnsi="Times New Roman"/>
                <w:sz w:val="22"/>
              </w:rPr>
              <w:t xml:space="preserve">/ </w:t>
            </w:r>
            <w:r>
              <w:rPr>
                <w:rFonts w:ascii="Times New Roman" w:hAnsi="Times New Roman"/>
                <w:sz w:val="22"/>
                <w:lang w:val="vi-VN"/>
              </w:rPr>
              <w:t>all version</w:t>
            </w:r>
            <w:r>
              <w:rPr>
                <w:rFonts w:ascii="Times New Roman" w:hAnsi="Times New Roman"/>
                <w:sz w:val="22"/>
              </w:rPr>
              <w:t xml:space="preserve"> Mac OS for 2000 </w:t>
            </w:r>
            <w:r>
              <w:rPr>
                <w:rFonts w:ascii="Times New Roman" w:hAnsi="Times New Roman"/>
                <w:sz w:val="22"/>
                <w:lang w:val="vi-VN"/>
              </w:rPr>
              <w:t>to now.</w:t>
            </w:r>
          </w:p>
        </w:tc>
        <w:tc>
          <w:tcPr>
            <w:tcW w:w="3802" w:type="dxa"/>
            <w:gridSpan w:val="2"/>
            <w:tcBorders>
              <w:left w:val="single" w:sz="4" w:space="0" w:color="000000"/>
              <w:bottom w:val="single" w:sz="4" w:space="0" w:color="000000"/>
              <w:right w:val="single" w:sz="4" w:space="0" w:color="000000"/>
            </w:tcBorders>
            <w:shd w:val="clear" w:color="auto" w:fill="auto"/>
            <w:vAlign w:val="center"/>
          </w:tcPr>
          <w:p w:rsidR="009027D0" w:rsidRPr="00FF5AC4" w:rsidRDefault="009027D0" w:rsidP="00131FB8">
            <w:pPr>
              <w:spacing w:before="60" w:after="60"/>
              <w:jc w:val="center"/>
              <w:rPr>
                <w:rFonts w:ascii="Times New Roman" w:hAnsi="Times New Roman"/>
                <w:lang w:val="vi-VN"/>
              </w:rPr>
            </w:pPr>
            <w:r>
              <w:rPr>
                <w:rFonts w:ascii="Times New Roman" w:hAnsi="Times New Roman"/>
                <w:sz w:val="22"/>
              </w:rPr>
              <w:t>Windows 7 (64/32 bit)/ Windows 8 (64/32 bit)/ Windows 10/Ubuntu 14.04/Ubuntu 16.04, Mac OSX</w:t>
            </w:r>
            <w:r>
              <w:rPr>
                <w:rFonts w:ascii="Times New Roman" w:hAnsi="Times New Roman"/>
                <w:sz w:val="22"/>
                <w:lang w:val="vi-VN"/>
              </w:rPr>
              <w:t>.</w:t>
            </w:r>
          </w:p>
        </w:tc>
      </w:tr>
      <w:tr w:rsidR="009027D0" w:rsidRPr="001A10DD" w:rsidTr="00131FB8">
        <w:trPr>
          <w:gridAfter w:val="1"/>
          <w:wAfter w:w="10" w:type="dxa"/>
        </w:trPr>
        <w:tc>
          <w:tcPr>
            <w:tcW w:w="1719" w:type="dxa"/>
            <w:tcBorders>
              <w:top w:val="single" w:sz="6" w:space="0" w:color="000000"/>
              <w:left w:val="single" w:sz="6" w:space="0" w:color="000000"/>
              <w:bottom w:val="single" w:sz="6" w:space="0" w:color="000000"/>
            </w:tcBorders>
            <w:shd w:val="clear" w:color="auto" w:fill="E0E0E0"/>
            <w:vAlign w:val="center"/>
          </w:tcPr>
          <w:p w:rsidR="009027D0" w:rsidRPr="001A10DD" w:rsidRDefault="009027D0" w:rsidP="00131FB8">
            <w:pPr>
              <w:snapToGrid w:val="0"/>
              <w:spacing w:before="60" w:after="60"/>
              <w:jc w:val="center"/>
              <w:rPr>
                <w:rFonts w:ascii="Times New Roman" w:hAnsi="Times New Roman"/>
                <w:b/>
                <w:bCs/>
              </w:rPr>
            </w:pPr>
          </w:p>
        </w:tc>
        <w:tc>
          <w:tcPr>
            <w:tcW w:w="3762" w:type="dxa"/>
            <w:tcBorders>
              <w:top w:val="single" w:sz="6" w:space="0" w:color="000000"/>
              <w:left w:val="single" w:sz="6" w:space="0" w:color="000000"/>
              <w:bottom w:val="single" w:sz="6" w:space="0" w:color="000000"/>
            </w:tcBorders>
            <w:shd w:val="clear" w:color="auto" w:fill="E0E0E0"/>
            <w:vAlign w:val="center"/>
          </w:tcPr>
          <w:p w:rsidR="009027D0" w:rsidRPr="001A10DD" w:rsidRDefault="009027D0" w:rsidP="00131FB8">
            <w:pPr>
              <w:snapToGrid w:val="0"/>
              <w:spacing w:before="60" w:after="60"/>
              <w:jc w:val="center"/>
              <w:rPr>
                <w:rFonts w:ascii="Times New Roman" w:hAnsi="Times New Roman"/>
                <w:b/>
                <w:bCs/>
              </w:rPr>
            </w:pPr>
          </w:p>
        </w:tc>
        <w:tc>
          <w:tcPr>
            <w:tcW w:w="3792" w:type="dxa"/>
            <w:tcBorders>
              <w:top w:val="single" w:sz="6" w:space="0" w:color="000000"/>
              <w:left w:val="single" w:sz="6" w:space="0" w:color="000000"/>
              <w:bottom w:val="single" w:sz="6" w:space="0" w:color="000000"/>
            </w:tcBorders>
            <w:shd w:val="clear" w:color="auto" w:fill="E0E0E0"/>
            <w:vAlign w:val="center"/>
          </w:tcPr>
          <w:p w:rsidR="009027D0" w:rsidRPr="001A10DD" w:rsidRDefault="009027D0" w:rsidP="00131FB8">
            <w:pPr>
              <w:snapToGrid w:val="0"/>
              <w:spacing w:before="60" w:after="60"/>
              <w:jc w:val="center"/>
              <w:rPr>
                <w:rFonts w:ascii="Times New Roman" w:hAnsi="Times New Roman"/>
                <w:b/>
                <w:bCs/>
              </w:rPr>
            </w:pPr>
          </w:p>
        </w:tc>
      </w:tr>
    </w:tbl>
    <w:p w:rsidR="009027D0" w:rsidRPr="001A10DD" w:rsidRDefault="009027D0" w:rsidP="009027D0">
      <w:pPr>
        <w:rPr>
          <w:rFonts w:ascii="Times New Roman" w:hAnsi="Times New Roman"/>
        </w:rPr>
      </w:pPr>
    </w:p>
    <w:p w:rsidR="009027D0" w:rsidRPr="001A10DD" w:rsidRDefault="009027D0" w:rsidP="009027D0">
      <w:pPr>
        <w:pStyle w:val="Heading2"/>
        <w:rPr>
          <w:rFonts w:ascii="Times New Roman" w:hAnsi="Times New Roman"/>
          <w:color w:val="0070C0"/>
          <w:sz w:val="32"/>
        </w:rPr>
      </w:pPr>
      <w:bookmarkStart w:id="43" w:name="_Toc481441190"/>
      <w:r w:rsidRPr="00A96EF6">
        <w:rPr>
          <w:rFonts w:ascii="Times New Roman" w:hAnsi="Times New Roman"/>
          <w:noProof/>
          <w:color w:val="0070C0"/>
        </w:rPr>
        <w:t>Design and Implementation Constraints</w:t>
      </w:r>
      <w:bookmarkEnd w:id="43"/>
    </w:p>
    <w:p w:rsidR="009027D0" w:rsidRPr="001A10DD" w:rsidRDefault="009027D0" w:rsidP="009027D0">
      <w:pPr>
        <w:pStyle w:val="template"/>
        <w:numPr>
          <w:ilvl w:val="0"/>
          <w:numId w:val="29"/>
        </w:numPr>
        <w:spacing w:line="288" w:lineRule="auto"/>
        <w:rPr>
          <w:rFonts w:ascii="Times New Roman" w:hAnsi="Times New Roman"/>
          <w:i w:val="0"/>
          <w:sz w:val="26"/>
        </w:rPr>
      </w:pPr>
      <w:bookmarkStart w:id="44" w:name="__RefHeading___Toc343415455"/>
      <w:bookmarkEnd w:id="44"/>
      <w:r>
        <w:rPr>
          <w:rFonts w:ascii="Times New Roman" w:hAnsi="Times New Roman"/>
          <w:i w:val="0"/>
          <w:sz w:val="26"/>
        </w:rPr>
        <w:t>Constraints Implement</w:t>
      </w:r>
      <w:r w:rsidRPr="001A10DD">
        <w:rPr>
          <w:rFonts w:ascii="Times New Roman" w:hAnsi="Times New Roman"/>
          <w:i w:val="0"/>
          <w:sz w:val="26"/>
        </w:rPr>
        <w:t>:</w:t>
      </w:r>
    </w:p>
    <w:p w:rsidR="009027D0" w:rsidRDefault="009027D0" w:rsidP="009027D0">
      <w:pPr>
        <w:pStyle w:val="template"/>
        <w:numPr>
          <w:ilvl w:val="0"/>
          <w:numId w:val="31"/>
        </w:numPr>
        <w:spacing w:line="288" w:lineRule="auto"/>
        <w:ind w:left="1080"/>
        <w:rPr>
          <w:rFonts w:ascii="Times New Roman" w:hAnsi="Times New Roman"/>
          <w:i w:val="0"/>
          <w:sz w:val="26"/>
        </w:rPr>
      </w:pPr>
      <w:r>
        <w:rPr>
          <w:rFonts w:ascii="Times New Roman" w:hAnsi="Times New Roman"/>
          <w:i w:val="0"/>
          <w:sz w:val="26"/>
        </w:rPr>
        <w:t>The interface is easy to use with the user, all functions easy to see, easy to implement</w:t>
      </w:r>
      <w:r w:rsidRPr="001A10DD">
        <w:rPr>
          <w:rFonts w:ascii="Times New Roman" w:hAnsi="Times New Roman"/>
          <w:i w:val="0"/>
          <w:sz w:val="26"/>
        </w:rPr>
        <w:t xml:space="preserve"> </w:t>
      </w:r>
      <w:r>
        <w:rPr>
          <w:rFonts w:ascii="Times New Roman" w:hAnsi="Times New Roman"/>
          <w:i w:val="0"/>
          <w:sz w:val="26"/>
          <w:lang w:val="vi-VN"/>
        </w:rPr>
        <w:t>.</w:t>
      </w:r>
    </w:p>
    <w:p w:rsidR="009027D0" w:rsidRDefault="009027D0" w:rsidP="009027D0">
      <w:pPr>
        <w:pStyle w:val="template"/>
        <w:numPr>
          <w:ilvl w:val="0"/>
          <w:numId w:val="31"/>
        </w:numPr>
        <w:spacing w:line="288" w:lineRule="auto"/>
        <w:ind w:left="1080"/>
        <w:rPr>
          <w:rFonts w:ascii="Times New Roman" w:hAnsi="Times New Roman"/>
          <w:i w:val="0"/>
          <w:sz w:val="26"/>
        </w:rPr>
      </w:pPr>
      <w:r>
        <w:rPr>
          <w:rFonts w:ascii="Times New Roman" w:hAnsi="Times New Roman"/>
          <w:i w:val="0"/>
          <w:sz w:val="26"/>
        </w:rPr>
        <w:t>Devices that want to use the software must connect to the Internet to the application's web site with a web browser</w:t>
      </w:r>
      <w:r w:rsidRPr="001A10DD">
        <w:rPr>
          <w:rFonts w:ascii="Times New Roman" w:hAnsi="Times New Roman"/>
          <w:i w:val="0"/>
          <w:sz w:val="26"/>
        </w:rPr>
        <w:t xml:space="preserve"> </w:t>
      </w:r>
      <w:r>
        <w:rPr>
          <w:rFonts w:ascii="Times New Roman" w:hAnsi="Times New Roman"/>
          <w:i w:val="0"/>
          <w:sz w:val="26"/>
        </w:rPr>
        <w:t>.</w:t>
      </w:r>
    </w:p>
    <w:p w:rsidR="009027D0" w:rsidRPr="00A64D5C" w:rsidRDefault="009027D0" w:rsidP="009027D0">
      <w:pPr>
        <w:pStyle w:val="template"/>
        <w:numPr>
          <w:ilvl w:val="0"/>
          <w:numId w:val="31"/>
        </w:numPr>
        <w:spacing w:line="288" w:lineRule="auto"/>
        <w:ind w:left="1080"/>
        <w:rPr>
          <w:rFonts w:ascii="Times New Roman" w:hAnsi="Times New Roman"/>
          <w:i w:val="0"/>
          <w:sz w:val="26"/>
        </w:rPr>
      </w:pPr>
      <w:r w:rsidRPr="00A64D5C">
        <w:rPr>
          <w:rFonts w:ascii="Times New Roman" w:hAnsi="Times New Roman"/>
          <w:i w:val="0"/>
          <w:sz w:val="26"/>
        </w:rPr>
        <w:lastRenderedPageBreak/>
        <w:t>Users who want to use the product must have an account and password to login</w:t>
      </w:r>
    </w:p>
    <w:p w:rsidR="009027D0" w:rsidRDefault="009027D0" w:rsidP="009027D0">
      <w:pPr>
        <w:pStyle w:val="template"/>
        <w:numPr>
          <w:ilvl w:val="0"/>
          <w:numId w:val="29"/>
        </w:numPr>
        <w:spacing w:line="288" w:lineRule="auto"/>
        <w:rPr>
          <w:rFonts w:ascii="Times New Roman" w:hAnsi="Times New Roman"/>
          <w:i w:val="0"/>
          <w:sz w:val="26"/>
        </w:rPr>
      </w:pPr>
      <w:r>
        <w:rPr>
          <w:rFonts w:ascii="Times New Roman" w:hAnsi="Times New Roman"/>
          <w:i w:val="0"/>
          <w:sz w:val="26"/>
        </w:rPr>
        <w:t xml:space="preserve">Design  contraint </w:t>
      </w:r>
    </w:p>
    <w:p w:rsidR="009027D0" w:rsidRPr="001A10DD" w:rsidRDefault="009027D0" w:rsidP="009027D0">
      <w:pPr>
        <w:pStyle w:val="template"/>
        <w:numPr>
          <w:ilvl w:val="0"/>
          <w:numId w:val="30"/>
        </w:numPr>
        <w:spacing w:line="288" w:lineRule="auto"/>
        <w:rPr>
          <w:rFonts w:ascii="Times New Roman" w:hAnsi="Times New Roman"/>
          <w:i w:val="0"/>
          <w:sz w:val="26"/>
        </w:rPr>
      </w:pPr>
      <w:r>
        <w:rPr>
          <w:rFonts w:ascii="Times New Roman" w:hAnsi="Times New Roman"/>
          <w:i w:val="0"/>
          <w:sz w:val="26"/>
          <w:lang w:val="vi-VN"/>
        </w:rPr>
        <w:t>Program language</w:t>
      </w:r>
      <w:r w:rsidRPr="001A10DD">
        <w:rPr>
          <w:rFonts w:ascii="Times New Roman" w:hAnsi="Times New Roman"/>
          <w:i w:val="0"/>
          <w:sz w:val="26"/>
        </w:rPr>
        <w:t xml:space="preserve">: </w:t>
      </w:r>
      <w:bookmarkStart w:id="45" w:name="_Hlk481399780"/>
      <w:r>
        <w:rPr>
          <w:rFonts w:ascii="Times New Roman" w:hAnsi="Times New Roman"/>
          <w:i w:val="0"/>
          <w:sz w:val="26"/>
        </w:rPr>
        <w:t>Web Programing</w:t>
      </w:r>
      <w:bookmarkEnd w:id="45"/>
      <w:r>
        <w:rPr>
          <w:rFonts w:ascii="Times New Roman" w:hAnsi="Times New Roman"/>
          <w:i w:val="0"/>
          <w:sz w:val="26"/>
        </w:rPr>
        <w:t xml:space="preserve"> with:</w:t>
      </w:r>
    </w:p>
    <w:p w:rsidR="009027D0" w:rsidRPr="001A10DD" w:rsidRDefault="009027D0" w:rsidP="009027D0">
      <w:pPr>
        <w:pStyle w:val="template"/>
        <w:numPr>
          <w:ilvl w:val="1"/>
          <w:numId w:val="30"/>
        </w:numPr>
        <w:spacing w:line="288" w:lineRule="auto"/>
        <w:rPr>
          <w:rFonts w:ascii="Times New Roman" w:hAnsi="Times New Roman"/>
          <w:i w:val="0"/>
          <w:sz w:val="26"/>
        </w:rPr>
      </w:pPr>
      <w:r w:rsidRPr="001A10DD">
        <w:rPr>
          <w:rFonts w:ascii="Times New Roman" w:hAnsi="Times New Roman"/>
          <w:i w:val="0"/>
          <w:sz w:val="26"/>
        </w:rPr>
        <w:t>Front-end: HTML/CSS + Bootstrap, JS (Ajax, jQuery, JSON)</w:t>
      </w:r>
    </w:p>
    <w:p w:rsidR="009027D0" w:rsidRPr="001A10DD" w:rsidRDefault="009027D0" w:rsidP="009027D0">
      <w:pPr>
        <w:pStyle w:val="template"/>
        <w:numPr>
          <w:ilvl w:val="1"/>
          <w:numId w:val="30"/>
        </w:numPr>
        <w:spacing w:line="288" w:lineRule="auto"/>
        <w:rPr>
          <w:rFonts w:ascii="Times New Roman" w:hAnsi="Times New Roman"/>
          <w:i w:val="0"/>
          <w:sz w:val="26"/>
        </w:rPr>
      </w:pPr>
      <w:r w:rsidRPr="001A10DD">
        <w:rPr>
          <w:rFonts w:ascii="Times New Roman" w:hAnsi="Times New Roman"/>
          <w:i w:val="0"/>
          <w:sz w:val="26"/>
        </w:rPr>
        <w:t>Back-end: PHP, Java Script</w:t>
      </w:r>
    </w:p>
    <w:p w:rsidR="009027D0" w:rsidRPr="001A10DD" w:rsidRDefault="009027D0" w:rsidP="009027D0">
      <w:pPr>
        <w:pStyle w:val="template"/>
        <w:numPr>
          <w:ilvl w:val="0"/>
          <w:numId w:val="30"/>
        </w:numPr>
        <w:spacing w:line="288" w:lineRule="auto"/>
        <w:rPr>
          <w:rFonts w:ascii="Times New Roman" w:hAnsi="Times New Roman"/>
          <w:i w:val="0"/>
          <w:sz w:val="26"/>
        </w:rPr>
      </w:pPr>
      <w:r>
        <w:rPr>
          <w:rFonts w:ascii="Times New Roman" w:hAnsi="Times New Roman"/>
          <w:i w:val="0"/>
          <w:sz w:val="26"/>
        </w:rPr>
        <w:t>Database design language</w:t>
      </w:r>
      <w:r w:rsidRPr="001A10DD">
        <w:rPr>
          <w:rFonts w:ascii="Times New Roman" w:hAnsi="Times New Roman"/>
          <w:i w:val="0"/>
          <w:sz w:val="26"/>
        </w:rPr>
        <w:t>: MySQL.</w:t>
      </w:r>
    </w:p>
    <w:p w:rsidR="009027D0" w:rsidRPr="001A10DD" w:rsidRDefault="009027D0" w:rsidP="009027D0">
      <w:pPr>
        <w:pStyle w:val="template"/>
        <w:numPr>
          <w:ilvl w:val="0"/>
          <w:numId w:val="30"/>
        </w:numPr>
        <w:spacing w:line="288" w:lineRule="auto"/>
        <w:rPr>
          <w:rFonts w:ascii="Times New Roman" w:hAnsi="Times New Roman"/>
          <w:i w:val="0"/>
          <w:sz w:val="26"/>
        </w:rPr>
      </w:pPr>
      <w:r>
        <w:rPr>
          <w:rFonts w:ascii="Times New Roman" w:hAnsi="Times New Roman"/>
          <w:i w:val="0"/>
          <w:sz w:val="26"/>
        </w:rPr>
        <w:t>Interface Langguage</w:t>
      </w:r>
      <w:r w:rsidRPr="001A10DD">
        <w:rPr>
          <w:rFonts w:ascii="Times New Roman" w:hAnsi="Times New Roman"/>
          <w:i w:val="0"/>
          <w:sz w:val="26"/>
        </w:rPr>
        <w:t xml:space="preserve">: </w:t>
      </w:r>
      <w:r>
        <w:rPr>
          <w:rFonts w:ascii="Times New Roman" w:hAnsi="Times New Roman"/>
          <w:i w:val="0"/>
          <w:sz w:val="26"/>
        </w:rPr>
        <w:t>Vietnamese</w:t>
      </w:r>
      <w:r w:rsidRPr="001A10DD">
        <w:rPr>
          <w:rFonts w:ascii="Times New Roman" w:hAnsi="Times New Roman"/>
          <w:i w:val="0"/>
          <w:sz w:val="26"/>
        </w:rPr>
        <w:t>.</w:t>
      </w:r>
    </w:p>
    <w:p w:rsidR="009027D0" w:rsidRPr="001A10DD" w:rsidRDefault="009027D0" w:rsidP="009027D0">
      <w:pPr>
        <w:pStyle w:val="template"/>
        <w:numPr>
          <w:ilvl w:val="0"/>
          <w:numId w:val="30"/>
        </w:numPr>
        <w:spacing w:line="288" w:lineRule="auto"/>
        <w:rPr>
          <w:rFonts w:ascii="Times New Roman" w:hAnsi="Times New Roman"/>
          <w:i w:val="0"/>
          <w:sz w:val="26"/>
        </w:rPr>
      </w:pPr>
      <w:r w:rsidRPr="001A10DD">
        <w:rPr>
          <w:rFonts w:ascii="Times New Roman" w:hAnsi="Times New Roman"/>
          <w:i w:val="0"/>
          <w:sz w:val="26"/>
        </w:rPr>
        <w:t>IDE: Atom, USBWebServer.</w:t>
      </w:r>
    </w:p>
    <w:p w:rsidR="009027D0" w:rsidRPr="001A10DD" w:rsidRDefault="009027D0" w:rsidP="009027D0">
      <w:pPr>
        <w:pStyle w:val="template"/>
        <w:numPr>
          <w:ilvl w:val="0"/>
          <w:numId w:val="30"/>
        </w:numPr>
        <w:spacing w:line="288" w:lineRule="auto"/>
        <w:rPr>
          <w:rFonts w:ascii="Times New Roman" w:hAnsi="Times New Roman"/>
          <w:i w:val="0"/>
          <w:sz w:val="26"/>
        </w:rPr>
      </w:pPr>
      <w:r>
        <w:rPr>
          <w:rFonts w:ascii="Times New Roman" w:hAnsi="Times New Roman"/>
          <w:i w:val="0"/>
          <w:sz w:val="26"/>
        </w:rPr>
        <w:t>Graph Drawing Tools</w:t>
      </w:r>
      <w:r w:rsidRPr="001A10DD">
        <w:rPr>
          <w:rFonts w:ascii="Times New Roman" w:hAnsi="Times New Roman"/>
          <w:i w:val="0"/>
          <w:sz w:val="26"/>
        </w:rPr>
        <w:t>: Start UML, Edraw Max</w:t>
      </w:r>
    </w:p>
    <w:p w:rsidR="009027D0" w:rsidRPr="001A10DD" w:rsidRDefault="009027D0" w:rsidP="009027D0">
      <w:pPr>
        <w:pStyle w:val="template"/>
        <w:numPr>
          <w:ilvl w:val="0"/>
          <w:numId w:val="30"/>
        </w:numPr>
        <w:spacing w:line="288" w:lineRule="auto"/>
        <w:rPr>
          <w:rFonts w:ascii="Times New Roman" w:hAnsi="Times New Roman"/>
          <w:i w:val="0"/>
          <w:sz w:val="26"/>
        </w:rPr>
      </w:pPr>
      <w:r>
        <w:rPr>
          <w:rFonts w:ascii="Times New Roman" w:hAnsi="Times New Roman"/>
          <w:i w:val="0"/>
          <w:sz w:val="26"/>
        </w:rPr>
        <w:t>Documentation and Presentation</w:t>
      </w:r>
      <w:r w:rsidRPr="001A10DD">
        <w:rPr>
          <w:rFonts w:ascii="Times New Roman" w:hAnsi="Times New Roman"/>
          <w:i w:val="0"/>
          <w:sz w:val="26"/>
        </w:rPr>
        <w:t>: Microsoft Ofice 2013, Libre Office.</w:t>
      </w:r>
    </w:p>
    <w:p w:rsidR="009027D0" w:rsidRPr="00163CA3" w:rsidRDefault="009027D0" w:rsidP="009027D0">
      <w:pPr>
        <w:pStyle w:val="Heading2"/>
        <w:tabs>
          <w:tab w:val="num" w:pos="0"/>
        </w:tabs>
        <w:suppressAutoHyphens/>
        <w:spacing w:line="24" w:lineRule="atLeast"/>
        <w:rPr>
          <w:rFonts w:ascii="Times New Roman" w:hAnsi="Times New Roman"/>
          <w:color w:val="0070C0"/>
          <w:sz w:val="32"/>
          <w:szCs w:val="26"/>
        </w:rPr>
      </w:pPr>
      <w:bookmarkStart w:id="46" w:name="_Toc481441191"/>
      <w:r>
        <w:rPr>
          <w:rFonts w:ascii="Times New Roman" w:hAnsi="Times New Roman"/>
          <w:color w:val="0070C0"/>
          <w:sz w:val="32"/>
          <w:szCs w:val="26"/>
        </w:rPr>
        <w:t>User Document</w:t>
      </w:r>
      <w:bookmarkEnd w:id="46"/>
    </w:p>
    <w:p w:rsidR="009027D0" w:rsidRPr="001A10DD" w:rsidRDefault="009027D0" w:rsidP="009027D0">
      <w:pPr>
        <w:pStyle w:val="Heading2"/>
        <w:tabs>
          <w:tab w:val="num" w:pos="0"/>
        </w:tabs>
        <w:suppressAutoHyphens/>
        <w:spacing w:line="24" w:lineRule="atLeast"/>
        <w:rPr>
          <w:rFonts w:ascii="Times New Roman" w:hAnsi="Times New Roman"/>
          <w:color w:val="0070C0"/>
          <w:sz w:val="32"/>
          <w:szCs w:val="26"/>
        </w:rPr>
      </w:pPr>
      <w:bookmarkStart w:id="47" w:name="_Toc481441192"/>
      <w:r>
        <w:rPr>
          <w:rFonts w:ascii="Times New Roman" w:hAnsi="Times New Roman"/>
          <w:noProof/>
          <w:color w:val="0070C0"/>
        </w:rPr>
        <w:t>Assumptions &amp; Dependences</w:t>
      </w:r>
      <w:bookmarkEnd w:id="47"/>
    </w:p>
    <w:p w:rsidR="009027D0" w:rsidRPr="00941965" w:rsidRDefault="009027D0" w:rsidP="009027D0">
      <w:pPr>
        <w:pStyle w:val="template"/>
        <w:jc w:val="both"/>
        <w:rPr>
          <w:rFonts w:ascii="Times New Roman" w:hAnsi="Times New Roman"/>
          <w:sz w:val="26"/>
          <w:szCs w:val="26"/>
        </w:rPr>
      </w:pPr>
      <w:r w:rsidRPr="00941965">
        <w:rPr>
          <w:rFonts w:ascii="Times New Roman" w:hAnsi="Times New Roman"/>
          <w:i w:val="0"/>
          <w:sz w:val="26"/>
          <w:szCs w:val="26"/>
        </w:rPr>
        <w:t>- Website hacked.</w:t>
      </w:r>
    </w:p>
    <w:p w:rsidR="009027D0" w:rsidRPr="00941965" w:rsidRDefault="009027D0" w:rsidP="009027D0">
      <w:pPr>
        <w:pStyle w:val="template"/>
        <w:jc w:val="both"/>
        <w:rPr>
          <w:rFonts w:ascii="Times New Roman" w:hAnsi="Times New Roman"/>
          <w:i w:val="0"/>
          <w:sz w:val="26"/>
          <w:szCs w:val="26"/>
        </w:rPr>
      </w:pPr>
      <w:r w:rsidRPr="00941965">
        <w:rPr>
          <w:rFonts w:ascii="Times New Roman" w:hAnsi="Times New Roman"/>
          <w:i w:val="0"/>
          <w:sz w:val="26"/>
          <w:szCs w:val="26"/>
        </w:rPr>
        <w:t>- Hardware device malfunction abruptly.</w:t>
      </w:r>
    </w:p>
    <w:p w:rsidR="009027D0" w:rsidRPr="00941965" w:rsidRDefault="009027D0" w:rsidP="009027D0">
      <w:pPr>
        <w:pStyle w:val="template"/>
        <w:jc w:val="both"/>
        <w:rPr>
          <w:rFonts w:ascii="Times New Roman" w:hAnsi="Times New Roman"/>
          <w:sz w:val="26"/>
          <w:szCs w:val="26"/>
        </w:rPr>
      </w:pPr>
      <w:r w:rsidRPr="00941965">
        <w:rPr>
          <w:rFonts w:ascii="Times New Roman" w:hAnsi="Times New Roman"/>
          <w:i w:val="0"/>
          <w:sz w:val="26"/>
          <w:szCs w:val="26"/>
        </w:rPr>
        <w:t>- Unstable power supply or lack of solution for backup power supply.</w:t>
      </w:r>
    </w:p>
    <w:p w:rsidR="009027D0" w:rsidRPr="00941965" w:rsidRDefault="009027D0" w:rsidP="009027D0">
      <w:pPr>
        <w:pStyle w:val="template"/>
        <w:jc w:val="both"/>
        <w:rPr>
          <w:rFonts w:ascii="Times New Roman" w:hAnsi="Times New Roman"/>
          <w:i w:val="0"/>
          <w:sz w:val="26"/>
          <w:szCs w:val="26"/>
        </w:rPr>
      </w:pPr>
      <w:r w:rsidRPr="00941965">
        <w:rPr>
          <w:rFonts w:ascii="Times New Roman" w:hAnsi="Times New Roman"/>
          <w:i w:val="0"/>
          <w:sz w:val="26"/>
          <w:szCs w:val="26"/>
        </w:rPr>
        <w:t>- Wifi malfunction disconnects</w:t>
      </w:r>
    </w:p>
    <w:p w:rsidR="009027D0" w:rsidRPr="00941965" w:rsidRDefault="009027D0" w:rsidP="009027D0">
      <w:pPr>
        <w:pStyle w:val="template"/>
        <w:jc w:val="both"/>
        <w:rPr>
          <w:rFonts w:ascii="Times New Roman" w:hAnsi="Times New Roman"/>
          <w:sz w:val="26"/>
          <w:szCs w:val="26"/>
        </w:rPr>
      </w:pPr>
      <w:r w:rsidRPr="00941965">
        <w:rPr>
          <w:rFonts w:ascii="Times New Roman" w:hAnsi="Times New Roman"/>
          <w:i w:val="0"/>
          <w:sz w:val="26"/>
          <w:szCs w:val="26"/>
        </w:rPr>
        <w:t>- Handing over the product is not timely</w:t>
      </w:r>
    </w:p>
    <w:p w:rsidR="009027D0" w:rsidRPr="001A10DD" w:rsidRDefault="009027D0" w:rsidP="009027D0">
      <w:pPr>
        <w:pStyle w:val="template"/>
        <w:jc w:val="both"/>
        <w:rPr>
          <w:rFonts w:ascii="Times New Roman" w:hAnsi="Times New Roman"/>
          <w:i w:val="0"/>
          <w:sz w:val="26"/>
          <w:szCs w:val="26"/>
        </w:rPr>
      </w:pPr>
      <w:r w:rsidRPr="00941965">
        <w:rPr>
          <w:rFonts w:ascii="Times New Roman" w:hAnsi="Times New Roman"/>
          <w:i w:val="0"/>
          <w:sz w:val="26"/>
          <w:szCs w:val="26"/>
        </w:rPr>
        <w:t xml:space="preserve">- </w:t>
      </w:r>
      <w:r w:rsidRPr="00941965">
        <w:rPr>
          <w:rFonts w:ascii="Times New Roman" w:hAnsi="Times New Roman"/>
          <w:i w:val="0"/>
          <w:iCs/>
          <w:sz w:val="26"/>
          <w:szCs w:val="26"/>
        </w:rPr>
        <w:t>Sudden changes in the project document</w:t>
      </w:r>
      <w:r w:rsidRPr="001A10DD">
        <w:rPr>
          <w:rFonts w:ascii="Times New Roman" w:hAnsi="Times New Roman"/>
          <w:i w:val="0"/>
          <w:iCs/>
          <w:sz w:val="26"/>
          <w:szCs w:val="26"/>
        </w:rPr>
        <w:t>.</w:t>
      </w:r>
    </w:p>
    <w:p w:rsidR="009027D0" w:rsidRPr="001A10DD" w:rsidRDefault="009027D0" w:rsidP="009027D0">
      <w:pPr>
        <w:pStyle w:val="Heading1"/>
        <w:numPr>
          <w:ilvl w:val="0"/>
          <w:numId w:val="0"/>
        </w:numPr>
        <w:spacing w:line="24" w:lineRule="atLeast"/>
        <w:rPr>
          <w:rFonts w:ascii="Times New Roman" w:hAnsi="Times New Roman"/>
          <w:color w:val="0070C0"/>
          <w:szCs w:val="36"/>
        </w:rPr>
      </w:pPr>
      <w:bookmarkStart w:id="48" w:name="_Toc481441193"/>
      <w:r w:rsidRPr="001A10DD">
        <w:rPr>
          <w:rFonts w:ascii="Times New Roman" w:hAnsi="Times New Roman"/>
          <w:color w:val="0070C0"/>
          <w:szCs w:val="36"/>
        </w:rPr>
        <w:t>3</w:t>
      </w:r>
      <w:r w:rsidRPr="001A10DD">
        <w:rPr>
          <w:rFonts w:ascii="Times New Roman" w:hAnsi="Times New Roman"/>
          <w:szCs w:val="36"/>
        </w:rPr>
        <w:t xml:space="preserve">. </w:t>
      </w:r>
      <w:r w:rsidRPr="0052277B">
        <w:rPr>
          <w:rFonts w:ascii="Times New Roman" w:hAnsi="Times New Roman"/>
          <w:color w:val="0070C0"/>
          <w:szCs w:val="36"/>
        </w:rPr>
        <w:t>External Interface Requirements</w:t>
      </w:r>
      <w:bookmarkEnd w:id="48"/>
    </w:p>
    <w:p w:rsidR="009027D0" w:rsidRPr="001A10DD" w:rsidRDefault="009027D0" w:rsidP="009027D0">
      <w:pPr>
        <w:pStyle w:val="Heading2"/>
        <w:numPr>
          <w:ilvl w:val="0"/>
          <w:numId w:val="0"/>
        </w:numPr>
        <w:spacing w:line="24" w:lineRule="atLeast"/>
        <w:rPr>
          <w:rFonts w:ascii="Times New Roman" w:hAnsi="Times New Roman"/>
          <w:sz w:val="32"/>
          <w:szCs w:val="32"/>
        </w:rPr>
      </w:pPr>
      <w:bookmarkStart w:id="49" w:name="__RefHeading___Toc343415457"/>
      <w:bookmarkStart w:id="50" w:name="_Toc481441194"/>
      <w:bookmarkEnd w:id="49"/>
      <w:r w:rsidRPr="001A10DD">
        <w:rPr>
          <w:rFonts w:ascii="Times New Roman" w:hAnsi="Times New Roman"/>
          <w:color w:val="0070C0"/>
          <w:sz w:val="32"/>
          <w:szCs w:val="32"/>
        </w:rPr>
        <w:t>3</w:t>
      </w:r>
      <w:r w:rsidRPr="001A10DD">
        <w:rPr>
          <w:rFonts w:ascii="Times New Roman" w:hAnsi="Times New Roman"/>
          <w:sz w:val="32"/>
          <w:szCs w:val="32"/>
        </w:rPr>
        <w:t>.</w:t>
      </w:r>
      <w:r w:rsidRPr="001A10DD">
        <w:rPr>
          <w:rFonts w:ascii="Times New Roman" w:hAnsi="Times New Roman"/>
          <w:color w:val="0070C0"/>
          <w:sz w:val="32"/>
          <w:szCs w:val="32"/>
        </w:rPr>
        <w:t xml:space="preserve">1 </w:t>
      </w:r>
      <w:r w:rsidRPr="0052277B">
        <w:rPr>
          <w:rFonts w:ascii="Times New Roman" w:hAnsi="Times New Roman"/>
          <w:color w:val="0070C0"/>
          <w:sz w:val="32"/>
          <w:szCs w:val="32"/>
        </w:rPr>
        <w:t>User Interfaces</w:t>
      </w:r>
      <w:bookmarkEnd w:id="50"/>
      <w:r w:rsidRPr="001A10DD">
        <w:rPr>
          <w:rFonts w:ascii="Times New Roman" w:hAnsi="Times New Roman"/>
          <w:sz w:val="32"/>
          <w:szCs w:val="32"/>
        </w:rPr>
        <w:t xml:space="preserve"> </w:t>
      </w:r>
    </w:p>
    <w:p w:rsidR="009027D0" w:rsidRPr="001A10DD" w:rsidRDefault="009027D0" w:rsidP="009027D0">
      <w:pPr>
        <w:pStyle w:val="template"/>
        <w:spacing w:line="24" w:lineRule="atLeast"/>
        <w:jc w:val="both"/>
        <w:rPr>
          <w:rFonts w:ascii="Times New Roman" w:hAnsi="Times New Roman"/>
          <w:i w:val="0"/>
          <w:sz w:val="26"/>
          <w:szCs w:val="26"/>
        </w:rPr>
      </w:pPr>
      <w:r>
        <w:rPr>
          <w:rFonts w:ascii="Times New Roman" w:hAnsi="Times New Roman"/>
          <w:i w:val="0"/>
          <w:sz w:val="26"/>
          <w:szCs w:val="26"/>
        </w:rPr>
        <w:t>- Font</w:t>
      </w:r>
      <w:r w:rsidRPr="001A10DD">
        <w:rPr>
          <w:rFonts w:ascii="Times New Roman" w:hAnsi="Times New Roman"/>
          <w:i w:val="0"/>
          <w:sz w:val="26"/>
          <w:szCs w:val="26"/>
        </w:rPr>
        <w:t>: sans-serif.</w:t>
      </w:r>
    </w:p>
    <w:p w:rsidR="009027D0" w:rsidRPr="001A10DD" w:rsidRDefault="009027D0" w:rsidP="009027D0">
      <w:pPr>
        <w:pStyle w:val="template"/>
        <w:spacing w:line="24" w:lineRule="atLeast"/>
        <w:jc w:val="both"/>
        <w:rPr>
          <w:rFonts w:ascii="Times New Roman" w:hAnsi="Times New Roman"/>
          <w:i w:val="0"/>
          <w:sz w:val="26"/>
          <w:szCs w:val="26"/>
        </w:rPr>
      </w:pPr>
      <w:r w:rsidRPr="001A10DD">
        <w:rPr>
          <w:rFonts w:ascii="Times New Roman" w:hAnsi="Times New Roman"/>
          <w:i w:val="0"/>
          <w:sz w:val="26"/>
          <w:szCs w:val="26"/>
        </w:rPr>
        <w:t xml:space="preserve">- Button: </w:t>
      </w:r>
      <w:r w:rsidRPr="00A31AFA">
        <w:rPr>
          <w:rFonts w:ascii="Times New Roman" w:hAnsi="Times New Roman"/>
          <w:i w:val="0"/>
          <w:sz w:val="26"/>
          <w:szCs w:val="26"/>
        </w:rPr>
        <w:t>Background color and text color depending on the context, monochrome</w:t>
      </w:r>
      <w:r>
        <w:rPr>
          <w:rFonts w:ascii="Times New Roman" w:hAnsi="Times New Roman"/>
          <w:i w:val="0"/>
          <w:sz w:val="26"/>
          <w:szCs w:val="26"/>
        </w:rPr>
        <w:t>.</w:t>
      </w:r>
    </w:p>
    <w:p w:rsidR="009027D0" w:rsidRPr="001A10DD" w:rsidRDefault="009027D0" w:rsidP="009027D0">
      <w:pPr>
        <w:pStyle w:val="template"/>
        <w:spacing w:line="24" w:lineRule="atLeast"/>
        <w:jc w:val="both"/>
        <w:rPr>
          <w:rFonts w:ascii="Times New Roman" w:hAnsi="Times New Roman"/>
          <w:i w:val="0"/>
          <w:sz w:val="26"/>
          <w:szCs w:val="26"/>
        </w:rPr>
      </w:pPr>
      <w:r w:rsidRPr="001A10DD">
        <w:rPr>
          <w:rFonts w:ascii="Times New Roman" w:hAnsi="Times New Roman"/>
          <w:i w:val="0"/>
          <w:sz w:val="26"/>
          <w:szCs w:val="26"/>
        </w:rPr>
        <w:t xml:space="preserve">- Menu: </w:t>
      </w:r>
      <w:r>
        <w:rPr>
          <w:rFonts w:ascii="Times New Roman" w:hAnsi="Times New Roman"/>
          <w:i w:val="0"/>
          <w:sz w:val="26"/>
          <w:szCs w:val="26"/>
        </w:rPr>
        <w:t>P</w:t>
      </w:r>
      <w:r w:rsidRPr="008F31E8">
        <w:rPr>
          <w:rFonts w:ascii="Times New Roman" w:hAnsi="Times New Roman"/>
          <w:i w:val="0"/>
          <w:sz w:val="26"/>
          <w:szCs w:val="26"/>
        </w:rPr>
        <w:t>laced at the top of the site</w:t>
      </w:r>
      <w:r>
        <w:rPr>
          <w:rFonts w:ascii="Times New Roman" w:hAnsi="Times New Roman"/>
          <w:i w:val="0"/>
          <w:sz w:val="26"/>
          <w:szCs w:val="26"/>
        </w:rPr>
        <w:t>.</w:t>
      </w:r>
    </w:p>
    <w:p w:rsidR="009027D0" w:rsidRDefault="009027D0" w:rsidP="009027D0">
      <w:pPr>
        <w:pStyle w:val="template"/>
        <w:spacing w:line="24" w:lineRule="atLeast"/>
        <w:jc w:val="both"/>
        <w:rPr>
          <w:rFonts w:ascii="Times New Roman" w:hAnsi="Times New Roman"/>
          <w:i w:val="0"/>
          <w:sz w:val="26"/>
          <w:szCs w:val="26"/>
        </w:rPr>
      </w:pPr>
      <w:r w:rsidRPr="001A10DD">
        <w:rPr>
          <w:rFonts w:ascii="Times New Roman" w:hAnsi="Times New Roman"/>
          <w:i w:val="0"/>
          <w:sz w:val="26"/>
          <w:szCs w:val="26"/>
        </w:rPr>
        <w:t xml:space="preserve">- </w:t>
      </w:r>
      <w:r>
        <w:rPr>
          <w:rFonts w:ascii="Times New Roman" w:hAnsi="Times New Roman"/>
          <w:i w:val="0"/>
          <w:sz w:val="26"/>
          <w:szCs w:val="26"/>
        </w:rPr>
        <w:t>The message display as</w:t>
      </w:r>
      <w:r w:rsidRPr="008F31E8">
        <w:rPr>
          <w:rFonts w:ascii="Times New Roman" w:hAnsi="Times New Roman"/>
          <w:i w:val="0"/>
          <w:sz w:val="26"/>
          <w:szCs w:val="26"/>
        </w:rPr>
        <w:t xml:space="preserve"> the target (header above) or as text in the layout</w:t>
      </w:r>
      <w:r w:rsidRPr="001A10DD">
        <w:rPr>
          <w:rFonts w:ascii="Times New Roman" w:hAnsi="Times New Roman"/>
          <w:i w:val="0"/>
          <w:sz w:val="26"/>
          <w:szCs w:val="26"/>
        </w:rPr>
        <w:t xml:space="preserve"> </w:t>
      </w:r>
    </w:p>
    <w:p w:rsidR="009027D0" w:rsidRPr="001A10DD" w:rsidRDefault="009027D0" w:rsidP="009027D0">
      <w:pPr>
        <w:pStyle w:val="template"/>
        <w:spacing w:line="24" w:lineRule="atLeast"/>
        <w:jc w:val="both"/>
        <w:rPr>
          <w:rFonts w:ascii="Times New Roman" w:hAnsi="Times New Roman"/>
          <w:i w:val="0"/>
          <w:sz w:val="26"/>
          <w:szCs w:val="26"/>
        </w:rPr>
      </w:pPr>
      <w:r w:rsidRPr="001A10DD">
        <w:rPr>
          <w:rFonts w:ascii="Times New Roman" w:hAnsi="Times New Roman"/>
          <w:i w:val="0"/>
          <w:sz w:val="26"/>
          <w:szCs w:val="26"/>
        </w:rPr>
        <w:t xml:space="preserve">- </w:t>
      </w:r>
      <w:r w:rsidRPr="005269EE">
        <w:rPr>
          <w:rFonts w:ascii="Times New Roman" w:hAnsi="Times New Roman"/>
          <w:i w:val="0"/>
          <w:sz w:val="26"/>
          <w:szCs w:val="26"/>
        </w:rPr>
        <w:t>The confirmation dialog box used</w:t>
      </w:r>
      <w:r>
        <w:rPr>
          <w:rFonts w:ascii="Times New Roman" w:hAnsi="Times New Roman"/>
          <w:i w:val="0"/>
          <w:sz w:val="26"/>
          <w:szCs w:val="26"/>
        </w:rPr>
        <w:t xml:space="preserve"> </w:t>
      </w:r>
      <w:r w:rsidRPr="001A10DD">
        <w:rPr>
          <w:rFonts w:ascii="Times New Roman" w:hAnsi="Times New Roman"/>
          <w:i w:val="0"/>
          <w:sz w:val="26"/>
          <w:szCs w:val="26"/>
        </w:rPr>
        <w:t>Dialog.</w:t>
      </w:r>
    </w:p>
    <w:p w:rsidR="009027D0" w:rsidRPr="001A10DD" w:rsidRDefault="009027D0" w:rsidP="009027D0">
      <w:pPr>
        <w:pStyle w:val="template"/>
        <w:spacing w:line="24" w:lineRule="atLeast"/>
        <w:jc w:val="both"/>
        <w:rPr>
          <w:rFonts w:ascii="Times New Roman" w:hAnsi="Times New Roman"/>
          <w:i w:val="0"/>
          <w:sz w:val="26"/>
          <w:szCs w:val="26"/>
        </w:rPr>
      </w:pPr>
      <w:r w:rsidRPr="001A10DD">
        <w:rPr>
          <w:rFonts w:ascii="Times New Roman" w:hAnsi="Times New Roman"/>
          <w:i w:val="0"/>
          <w:sz w:val="26"/>
          <w:szCs w:val="26"/>
        </w:rPr>
        <w:t xml:space="preserve">- </w:t>
      </w:r>
      <w:r>
        <w:rPr>
          <w:rFonts w:ascii="Times New Roman" w:hAnsi="Times New Roman"/>
          <w:i w:val="0"/>
          <w:sz w:val="26"/>
          <w:szCs w:val="26"/>
        </w:rPr>
        <w:t>Program interface:</w:t>
      </w:r>
      <w:r w:rsidRPr="00247872">
        <w:rPr>
          <w:rFonts w:ascii="Times New Roman" w:hAnsi="Times New Roman"/>
          <w:i w:val="0"/>
          <w:sz w:val="26"/>
          <w:szCs w:val="26"/>
        </w:rPr>
        <w:t xml:space="preserve"> </w:t>
      </w:r>
      <w:r w:rsidRPr="00D3123D">
        <w:rPr>
          <w:rFonts w:ascii="Times New Roman" w:hAnsi="Times New Roman"/>
          <w:i w:val="0"/>
          <w:sz w:val="26"/>
          <w:szCs w:val="26"/>
        </w:rPr>
        <w:t>Type of website interface</w:t>
      </w:r>
      <w:r w:rsidRPr="001A10DD">
        <w:rPr>
          <w:rFonts w:ascii="Times New Roman" w:hAnsi="Times New Roman"/>
          <w:i w:val="0"/>
          <w:sz w:val="26"/>
          <w:szCs w:val="26"/>
        </w:rPr>
        <w:t xml:space="preserve">, </w:t>
      </w:r>
      <w:r>
        <w:rPr>
          <w:rFonts w:ascii="Times New Roman" w:hAnsi="Times New Roman"/>
          <w:i w:val="0"/>
          <w:sz w:val="26"/>
          <w:szCs w:val="26"/>
        </w:rPr>
        <w:t>included pages</w:t>
      </w:r>
      <w:r w:rsidRPr="001A10DD">
        <w:rPr>
          <w:rFonts w:ascii="Times New Roman" w:hAnsi="Times New Roman"/>
          <w:i w:val="0"/>
          <w:sz w:val="26"/>
          <w:szCs w:val="26"/>
        </w:rPr>
        <w:t>:</w:t>
      </w:r>
    </w:p>
    <w:p w:rsidR="009027D0" w:rsidRPr="001A10DD" w:rsidRDefault="009027D0" w:rsidP="009027D0">
      <w:pPr>
        <w:pStyle w:val="template"/>
        <w:numPr>
          <w:ilvl w:val="0"/>
          <w:numId w:val="40"/>
        </w:numPr>
        <w:spacing w:line="24" w:lineRule="atLeast"/>
        <w:jc w:val="both"/>
        <w:rPr>
          <w:rFonts w:ascii="Times New Roman" w:hAnsi="Times New Roman"/>
          <w:i w:val="0"/>
          <w:sz w:val="26"/>
          <w:szCs w:val="26"/>
        </w:rPr>
      </w:pPr>
      <w:bookmarkStart w:id="51" w:name="_Hlk481409854"/>
      <w:r>
        <w:rPr>
          <w:rFonts w:ascii="Times New Roman" w:hAnsi="Times New Roman"/>
          <w:i w:val="0"/>
          <w:sz w:val="26"/>
          <w:szCs w:val="26"/>
        </w:rPr>
        <w:t>I</w:t>
      </w:r>
      <w:r w:rsidRPr="001A10DD">
        <w:rPr>
          <w:rFonts w:ascii="Times New Roman" w:hAnsi="Times New Roman"/>
          <w:i w:val="0"/>
          <w:sz w:val="26"/>
          <w:szCs w:val="26"/>
        </w:rPr>
        <w:t>ndex</w:t>
      </w:r>
      <w:r w:rsidRPr="001A10DD">
        <w:rPr>
          <w:rFonts w:ascii="Times New Roman" w:hAnsi="Times New Roman"/>
          <w:i w:val="0"/>
          <w:sz w:val="26"/>
          <w:szCs w:val="26"/>
        </w:rPr>
        <w:tab/>
      </w:r>
    </w:p>
    <w:p w:rsidR="009027D0" w:rsidRPr="001A10DD" w:rsidRDefault="009027D0" w:rsidP="009027D0">
      <w:pPr>
        <w:pStyle w:val="template"/>
        <w:numPr>
          <w:ilvl w:val="0"/>
          <w:numId w:val="40"/>
        </w:numPr>
        <w:spacing w:line="24" w:lineRule="atLeast"/>
        <w:jc w:val="both"/>
        <w:rPr>
          <w:rFonts w:ascii="Times New Roman" w:hAnsi="Times New Roman"/>
          <w:i w:val="0"/>
          <w:sz w:val="26"/>
          <w:szCs w:val="26"/>
        </w:rPr>
      </w:pPr>
      <w:r>
        <w:rPr>
          <w:rFonts w:ascii="Times New Roman" w:hAnsi="Times New Roman"/>
          <w:i w:val="0"/>
          <w:sz w:val="26"/>
          <w:szCs w:val="26"/>
        </w:rPr>
        <w:t>A</w:t>
      </w:r>
      <w:r w:rsidRPr="001A10DD">
        <w:rPr>
          <w:rFonts w:ascii="Times New Roman" w:hAnsi="Times New Roman"/>
          <w:i w:val="0"/>
          <w:sz w:val="26"/>
          <w:szCs w:val="26"/>
        </w:rPr>
        <w:t>dmin</w:t>
      </w:r>
    </w:p>
    <w:p w:rsidR="009027D0" w:rsidRPr="001A10DD" w:rsidRDefault="009027D0" w:rsidP="009027D0">
      <w:pPr>
        <w:pStyle w:val="template"/>
        <w:numPr>
          <w:ilvl w:val="0"/>
          <w:numId w:val="40"/>
        </w:numPr>
        <w:spacing w:line="24" w:lineRule="atLeast"/>
        <w:jc w:val="both"/>
        <w:rPr>
          <w:rFonts w:ascii="Times New Roman" w:hAnsi="Times New Roman"/>
          <w:i w:val="0"/>
          <w:sz w:val="26"/>
          <w:szCs w:val="26"/>
        </w:rPr>
      </w:pPr>
      <w:r>
        <w:rPr>
          <w:rFonts w:ascii="Times New Roman" w:hAnsi="Times New Roman"/>
          <w:i w:val="0"/>
          <w:sz w:val="26"/>
          <w:szCs w:val="26"/>
        </w:rPr>
        <w:t>C</w:t>
      </w:r>
      <w:r w:rsidRPr="001A10DD">
        <w:rPr>
          <w:rFonts w:ascii="Times New Roman" w:hAnsi="Times New Roman"/>
          <w:i w:val="0"/>
          <w:sz w:val="26"/>
          <w:szCs w:val="26"/>
        </w:rPr>
        <w:t>ontact</w:t>
      </w:r>
    </w:p>
    <w:p w:rsidR="009027D0" w:rsidRPr="001A10DD" w:rsidRDefault="009027D0" w:rsidP="009027D0">
      <w:pPr>
        <w:pStyle w:val="template"/>
        <w:numPr>
          <w:ilvl w:val="0"/>
          <w:numId w:val="40"/>
        </w:numPr>
        <w:spacing w:line="24" w:lineRule="atLeast"/>
        <w:jc w:val="both"/>
        <w:rPr>
          <w:rFonts w:ascii="Times New Roman" w:hAnsi="Times New Roman"/>
          <w:i w:val="0"/>
          <w:sz w:val="26"/>
          <w:szCs w:val="26"/>
        </w:rPr>
      </w:pPr>
      <w:r>
        <w:rPr>
          <w:rFonts w:ascii="Times New Roman" w:hAnsi="Times New Roman"/>
          <w:i w:val="0"/>
          <w:sz w:val="26"/>
          <w:szCs w:val="26"/>
        </w:rPr>
        <w:t>D</w:t>
      </w:r>
      <w:r w:rsidRPr="001A10DD">
        <w:rPr>
          <w:rFonts w:ascii="Times New Roman" w:hAnsi="Times New Roman"/>
          <w:i w:val="0"/>
          <w:sz w:val="26"/>
          <w:szCs w:val="26"/>
        </w:rPr>
        <w:t>evice</w:t>
      </w:r>
    </w:p>
    <w:p w:rsidR="009027D0" w:rsidRPr="001A10DD" w:rsidRDefault="009027D0" w:rsidP="009027D0">
      <w:pPr>
        <w:pStyle w:val="template"/>
        <w:numPr>
          <w:ilvl w:val="0"/>
          <w:numId w:val="40"/>
        </w:numPr>
        <w:spacing w:line="24" w:lineRule="atLeast"/>
        <w:jc w:val="both"/>
        <w:rPr>
          <w:rFonts w:ascii="Times New Roman" w:hAnsi="Times New Roman"/>
          <w:i w:val="0"/>
          <w:sz w:val="26"/>
          <w:szCs w:val="26"/>
        </w:rPr>
      </w:pPr>
      <w:r>
        <w:rPr>
          <w:rFonts w:ascii="Times New Roman" w:hAnsi="Times New Roman"/>
          <w:i w:val="0"/>
          <w:sz w:val="26"/>
          <w:szCs w:val="26"/>
        </w:rPr>
        <w:t>F</w:t>
      </w:r>
      <w:r w:rsidRPr="001A10DD">
        <w:rPr>
          <w:rFonts w:ascii="Times New Roman" w:hAnsi="Times New Roman"/>
          <w:i w:val="0"/>
          <w:sz w:val="26"/>
          <w:szCs w:val="26"/>
        </w:rPr>
        <w:t>ooter</w:t>
      </w:r>
    </w:p>
    <w:p w:rsidR="009027D0" w:rsidRPr="001A10DD" w:rsidRDefault="009027D0" w:rsidP="009027D0">
      <w:pPr>
        <w:pStyle w:val="template"/>
        <w:numPr>
          <w:ilvl w:val="0"/>
          <w:numId w:val="40"/>
        </w:numPr>
        <w:spacing w:line="24" w:lineRule="atLeast"/>
        <w:jc w:val="both"/>
        <w:rPr>
          <w:rFonts w:ascii="Times New Roman" w:hAnsi="Times New Roman"/>
          <w:i w:val="0"/>
          <w:sz w:val="26"/>
          <w:szCs w:val="26"/>
        </w:rPr>
      </w:pPr>
      <w:r>
        <w:rPr>
          <w:rFonts w:ascii="Times New Roman" w:hAnsi="Times New Roman"/>
          <w:i w:val="0"/>
          <w:sz w:val="26"/>
          <w:szCs w:val="26"/>
        </w:rPr>
        <w:t>G</w:t>
      </w:r>
      <w:r w:rsidRPr="001A10DD">
        <w:rPr>
          <w:rFonts w:ascii="Times New Roman" w:hAnsi="Times New Roman"/>
          <w:i w:val="0"/>
          <w:sz w:val="26"/>
          <w:szCs w:val="26"/>
        </w:rPr>
        <w:t>eneral</w:t>
      </w:r>
    </w:p>
    <w:p w:rsidR="009027D0" w:rsidRPr="001A10DD" w:rsidRDefault="009027D0" w:rsidP="009027D0">
      <w:pPr>
        <w:pStyle w:val="template"/>
        <w:numPr>
          <w:ilvl w:val="0"/>
          <w:numId w:val="40"/>
        </w:numPr>
        <w:spacing w:line="24" w:lineRule="atLeast"/>
        <w:jc w:val="both"/>
        <w:rPr>
          <w:rFonts w:ascii="Times New Roman" w:hAnsi="Times New Roman"/>
          <w:i w:val="0"/>
          <w:sz w:val="26"/>
          <w:szCs w:val="26"/>
        </w:rPr>
      </w:pPr>
      <w:r>
        <w:rPr>
          <w:rFonts w:ascii="Times New Roman" w:hAnsi="Times New Roman"/>
          <w:i w:val="0"/>
          <w:sz w:val="26"/>
          <w:szCs w:val="26"/>
        </w:rPr>
        <w:t>H</w:t>
      </w:r>
      <w:r w:rsidRPr="001A10DD">
        <w:rPr>
          <w:rFonts w:ascii="Times New Roman" w:hAnsi="Times New Roman"/>
          <w:i w:val="0"/>
          <w:sz w:val="26"/>
          <w:szCs w:val="26"/>
        </w:rPr>
        <w:t>eader</w:t>
      </w:r>
    </w:p>
    <w:p w:rsidR="009027D0" w:rsidRPr="001A10DD" w:rsidRDefault="009027D0" w:rsidP="009027D0">
      <w:pPr>
        <w:pStyle w:val="template"/>
        <w:numPr>
          <w:ilvl w:val="0"/>
          <w:numId w:val="40"/>
        </w:numPr>
        <w:spacing w:line="24" w:lineRule="atLeast"/>
        <w:jc w:val="both"/>
        <w:rPr>
          <w:rFonts w:ascii="Times New Roman" w:hAnsi="Times New Roman"/>
          <w:i w:val="0"/>
          <w:sz w:val="26"/>
          <w:szCs w:val="26"/>
        </w:rPr>
      </w:pPr>
      <w:r>
        <w:rPr>
          <w:rFonts w:ascii="Times New Roman" w:hAnsi="Times New Roman"/>
          <w:i w:val="0"/>
          <w:sz w:val="26"/>
          <w:szCs w:val="26"/>
        </w:rPr>
        <w:t>L</w:t>
      </w:r>
      <w:r w:rsidRPr="001A10DD">
        <w:rPr>
          <w:rFonts w:ascii="Times New Roman" w:hAnsi="Times New Roman"/>
          <w:i w:val="0"/>
          <w:sz w:val="26"/>
          <w:szCs w:val="26"/>
        </w:rPr>
        <w:t>abs</w:t>
      </w:r>
    </w:p>
    <w:p w:rsidR="009027D0" w:rsidRPr="001A10DD" w:rsidRDefault="009027D0" w:rsidP="009027D0">
      <w:pPr>
        <w:pStyle w:val="template"/>
        <w:numPr>
          <w:ilvl w:val="0"/>
          <w:numId w:val="40"/>
        </w:numPr>
        <w:spacing w:line="24" w:lineRule="atLeast"/>
        <w:jc w:val="both"/>
        <w:rPr>
          <w:rFonts w:ascii="Times New Roman" w:hAnsi="Times New Roman"/>
          <w:i w:val="0"/>
          <w:sz w:val="26"/>
          <w:szCs w:val="26"/>
        </w:rPr>
      </w:pPr>
      <w:r>
        <w:rPr>
          <w:rFonts w:ascii="Times New Roman" w:hAnsi="Times New Roman"/>
          <w:i w:val="0"/>
          <w:sz w:val="26"/>
          <w:szCs w:val="26"/>
        </w:rPr>
        <w:lastRenderedPageBreak/>
        <w:t>L</w:t>
      </w:r>
      <w:r w:rsidRPr="001A10DD">
        <w:rPr>
          <w:rFonts w:ascii="Times New Roman" w:hAnsi="Times New Roman"/>
          <w:i w:val="0"/>
          <w:sz w:val="26"/>
          <w:szCs w:val="26"/>
        </w:rPr>
        <w:t>ogin</w:t>
      </w:r>
    </w:p>
    <w:p w:rsidR="009027D0" w:rsidRPr="001A10DD" w:rsidRDefault="009027D0" w:rsidP="009027D0">
      <w:pPr>
        <w:pStyle w:val="template"/>
        <w:numPr>
          <w:ilvl w:val="0"/>
          <w:numId w:val="40"/>
        </w:numPr>
        <w:spacing w:line="24" w:lineRule="atLeast"/>
        <w:jc w:val="both"/>
        <w:rPr>
          <w:rFonts w:ascii="Times New Roman" w:hAnsi="Times New Roman"/>
          <w:i w:val="0"/>
          <w:sz w:val="26"/>
          <w:szCs w:val="26"/>
        </w:rPr>
      </w:pPr>
      <w:r>
        <w:rPr>
          <w:rFonts w:ascii="Times New Roman" w:hAnsi="Times New Roman"/>
          <w:i w:val="0"/>
          <w:sz w:val="26"/>
          <w:szCs w:val="26"/>
        </w:rPr>
        <w:t>M</w:t>
      </w:r>
      <w:r w:rsidRPr="001A10DD">
        <w:rPr>
          <w:rFonts w:ascii="Times New Roman" w:hAnsi="Times New Roman"/>
          <w:i w:val="0"/>
          <w:sz w:val="26"/>
          <w:szCs w:val="26"/>
        </w:rPr>
        <w:t>embers</w:t>
      </w:r>
    </w:p>
    <w:p w:rsidR="009027D0" w:rsidRPr="001A10DD" w:rsidRDefault="009027D0" w:rsidP="009027D0">
      <w:pPr>
        <w:pStyle w:val="template"/>
        <w:numPr>
          <w:ilvl w:val="0"/>
          <w:numId w:val="40"/>
        </w:numPr>
        <w:spacing w:line="24" w:lineRule="atLeast"/>
        <w:jc w:val="both"/>
        <w:rPr>
          <w:rFonts w:ascii="Times New Roman" w:hAnsi="Times New Roman"/>
          <w:i w:val="0"/>
          <w:sz w:val="26"/>
          <w:szCs w:val="26"/>
        </w:rPr>
      </w:pPr>
      <w:r>
        <w:rPr>
          <w:rFonts w:ascii="Times New Roman" w:hAnsi="Times New Roman"/>
          <w:i w:val="0"/>
          <w:sz w:val="26"/>
          <w:szCs w:val="26"/>
        </w:rPr>
        <w:t>M</w:t>
      </w:r>
      <w:r w:rsidRPr="001A10DD">
        <w:rPr>
          <w:rFonts w:ascii="Times New Roman" w:hAnsi="Times New Roman"/>
          <w:i w:val="0"/>
          <w:sz w:val="26"/>
          <w:szCs w:val="26"/>
        </w:rPr>
        <w:t>enu</w:t>
      </w:r>
    </w:p>
    <w:p w:rsidR="009027D0" w:rsidRPr="001A10DD" w:rsidRDefault="009027D0" w:rsidP="009027D0">
      <w:pPr>
        <w:pStyle w:val="template"/>
        <w:numPr>
          <w:ilvl w:val="0"/>
          <w:numId w:val="40"/>
        </w:numPr>
        <w:spacing w:line="24" w:lineRule="atLeast"/>
        <w:jc w:val="both"/>
        <w:rPr>
          <w:rFonts w:ascii="Times New Roman" w:hAnsi="Times New Roman"/>
          <w:i w:val="0"/>
          <w:sz w:val="26"/>
          <w:szCs w:val="26"/>
        </w:rPr>
      </w:pPr>
      <w:r>
        <w:rPr>
          <w:rFonts w:ascii="Times New Roman" w:hAnsi="Times New Roman"/>
          <w:i w:val="0"/>
          <w:sz w:val="26"/>
          <w:szCs w:val="26"/>
        </w:rPr>
        <w:t>P</w:t>
      </w:r>
      <w:r w:rsidRPr="001A10DD">
        <w:rPr>
          <w:rFonts w:ascii="Times New Roman" w:hAnsi="Times New Roman"/>
          <w:i w:val="0"/>
          <w:sz w:val="26"/>
          <w:szCs w:val="26"/>
        </w:rPr>
        <w:t>rofile</w:t>
      </w:r>
    </w:p>
    <w:p w:rsidR="009027D0" w:rsidRPr="001A10DD" w:rsidRDefault="009027D0" w:rsidP="009027D0">
      <w:pPr>
        <w:pStyle w:val="template"/>
        <w:numPr>
          <w:ilvl w:val="0"/>
          <w:numId w:val="40"/>
        </w:numPr>
        <w:spacing w:line="24" w:lineRule="atLeast"/>
        <w:jc w:val="both"/>
        <w:rPr>
          <w:rFonts w:ascii="Times New Roman" w:hAnsi="Times New Roman"/>
          <w:i w:val="0"/>
          <w:sz w:val="26"/>
          <w:szCs w:val="26"/>
        </w:rPr>
      </w:pPr>
      <w:r>
        <w:rPr>
          <w:rFonts w:ascii="Times New Roman" w:hAnsi="Times New Roman"/>
          <w:i w:val="0"/>
          <w:sz w:val="26"/>
          <w:szCs w:val="26"/>
        </w:rPr>
        <w:t>P</w:t>
      </w:r>
      <w:r w:rsidRPr="001A10DD">
        <w:rPr>
          <w:rFonts w:ascii="Times New Roman" w:hAnsi="Times New Roman"/>
          <w:i w:val="0"/>
          <w:sz w:val="26"/>
          <w:szCs w:val="26"/>
        </w:rPr>
        <w:t>roject</w:t>
      </w:r>
    </w:p>
    <w:p w:rsidR="009027D0" w:rsidRPr="001A10DD" w:rsidRDefault="009027D0" w:rsidP="009027D0">
      <w:pPr>
        <w:pStyle w:val="template"/>
        <w:numPr>
          <w:ilvl w:val="0"/>
          <w:numId w:val="40"/>
        </w:numPr>
        <w:spacing w:line="24" w:lineRule="atLeast"/>
        <w:jc w:val="both"/>
        <w:rPr>
          <w:rFonts w:ascii="Times New Roman" w:hAnsi="Times New Roman"/>
          <w:i w:val="0"/>
          <w:sz w:val="26"/>
          <w:szCs w:val="26"/>
        </w:rPr>
      </w:pPr>
      <w:r>
        <w:rPr>
          <w:rFonts w:ascii="Times New Roman" w:hAnsi="Times New Roman"/>
          <w:i w:val="0"/>
          <w:sz w:val="26"/>
          <w:szCs w:val="26"/>
        </w:rPr>
        <w:t>S</w:t>
      </w:r>
      <w:r w:rsidRPr="001A10DD">
        <w:rPr>
          <w:rFonts w:ascii="Times New Roman" w:hAnsi="Times New Roman"/>
          <w:i w:val="0"/>
          <w:sz w:val="26"/>
          <w:szCs w:val="26"/>
        </w:rPr>
        <w:t>earch</w:t>
      </w:r>
    </w:p>
    <w:bookmarkEnd w:id="51"/>
    <w:p w:rsidR="009027D0" w:rsidRPr="001A10DD" w:rsidRDefault="009027D0" w:rsidP="009027D0">
      <w:pPr>
        <w:spacing w:line="24" w:lineRule="atLeast"/>
        <w:jc w:val="both"/>
        <w:rPr>
          <w:rFonts w:ascii="Times New Roman" w:hAnsi="Times New Roman"/>
          <w:sz w:val="26"/>
          <w:szCs w:val="26"/>
        </w:rPr>
      </w:pPr>
      <w:r w:rsidRPr="001A10DD">
        <w:rPr>
          <w:rFonts w:ascii="Times New Roman" w:hAnsi="Times New Roman"/>
          <w:sz w:val="26"/>
          <w:szCs w:val="26"/>
        </w:rPr>
        <w:tab/>
      </w:r>
      <w:r w:rsidRPr="00BC211D">
        <w:rPr>
          <w:rFonts w:ascii="Times New Roman" w:hAnsi="Times New Roman"/>
          <w:sz w:val="26"/>
          <w:szCs w:val="26"/>
        </w:rPr>
        <w:t>Pages can be organized horizontally in the top left of the screen. At the top right of the screen is the login interface</w:t>
      </w:r>
      <w:r>
        <w:rPr>
          <w:rFonts w:ascii="Times New Roman" w:hAnsi="Times New Roman"/>
          <w:sz w:val="26"/>
          <w:szCs w:val="26"/>
        </w:rPr>
        <w:t>,</w:t>
      </w:r>
      <w:r w:rsidRPr="00BC211D">
        <w:rPr>
          <w:rFonts w:ascii="Times New Roman" w:hAnsi="Times New Roman"/>
          <w:sz w:val="26"/>
          <w:szCs w:val="26"/>
        </w:rPr>
        <w:t xml:space="preserve"> that allows users to use the account to log in, located in the</w:t>
      </w:r>
      <w:r>
        <w:rPr>
          <w:rFonts w:ascii="Times New Roman" w:hAnsi="Times New Roman"/>
          <w:sz w:val="26"/>
          <w:szCs w:val="26"/>
        </w:rPr>
        <w:t xml:space="preserve"> top of</w:t>
      </w:r>
      <w:r w:rsidRPr="00BC211D">
        <w:rPr>
          <w:rFonts w:ascii="Times New Roman" w:hAnsi="Times New Roman"/>
          <w:sz w:val="26"/>
          <w:szCs w:val="26"/>
        </w:rPr>
        <w:t xml:space="preserve"> same frame as the search box ... The bottom is the contact </w:t>
      </w:r>
      <w:r>
        <w:rPr>
          <w:rFonts w:ascii="Times New Roman" w:hAnsi="Times New Roman"/>
          <w:sz w:val="26"/>
          <w:szCs w:val="26"/>
        </w:rPr>
        <w:t>information, product introduction</w:t>
      </w:r>
      <w:r w:rsidRPr="001A10DD">
        <w:rPr>
          <w:rFonts w:ascii="Times New Roman" w:hAnsi="Times New Roman"/>
          <w:sz w:val="26"/>
          <w:szCs w:val="26"/>
        </w:rPr>
        <w:t>.</w:t>
      </w:r>
    </w:p>
    <w:p w:rsidR="009027D0" w:rsidRPr="001A10DD" w:rsidRDefault="009027D0" w:rsidP="009027D0">
      <w:pPr>
        <w:pStyle w:val="Heading2"/>
        <w:numPr>
          <w:ilvl w:val="0"/>
          <w:numId w:val="0"/>
        </w:numPr>
        <w:spacing w:line="24" w:lineRule="atLeast"/>
        <w:rPr>
          <w:rFonts w:ascii="Times New Roman" w:hAnsi="Times New Roman"/>
          <w:color w:val="0070C0"/>
          <w:sz w:val="32"/>
          <w:szCs w:val="26"/>
        </w:rPr>
      </w:pPr>
      <w:bookmarkStart w:id="52" w:name="__RefHeading___Toc343415458"/>
      <w:bookmarkStart w:id="53" w:name="_Toc481441195"/>
      <w:bookmarkEnd w:id="52"/>
      <w:r w:rsidRPr="001A10DD">
        <w:rPr>
          <w:rFonts w:ascii="Times New Roman" w:hAnsi="Times New Roman"/>
          <w:color w:val="0070C0"/>
          <w:sz w:val="32"/>
          <w:szCs w:val="26"/>
        </w:rPr>
        <w:t xml:space="preserve">3.2 </w:t>
      </w:r>
      <w:bookmarkStart w:id="54" w:name="_Toc441230988"/>
      <w:bookmarkStart w:id="55" w:name="_Toc439994684"/>
      <w:r w:rsidRPr="0052277B">
        <w:rPr>
          <w:color w:val="0070C0"/>
          <w:sz w:val="32"/>
        </w:rPr>
        <w:t>Hardware Interfaces</w:t>
      </w:r>
      <w:bookmarkEnd w:id="53"/>
      <w:bookmarkEnd w:id="54"/>
      <w:bookmarkEnd w:id="55"/>
    </w:p>
    <w:p w:rsidR="009027D0" w:rsidRPr="001A10DD" w:rsidRDefault="00E01C25" w:rsidP="009027D0">
      <w:pPr>
        <w:spacing w:line="288" w:lineRule="auto"/>
        <w:rPr>
          <w:rFonts w:ascii="Times New Roman" w:hAnsi="Times New Roman"/>
          <w:sz w:val="26"/>
          <w:szCs w:val="26"/>
        </w:rPr>
      </w:pPr>
      <w:bookmarkStart w:id="56" w:name="_Toc439994685"/>
      <w:r w:rsidRPr="00E01C25">
        <w:rPr>
          <w:rFonts w:ascii="Times New Roman" w:hAnsi="Times New Roman"/>
          <w:sz w:val="26"/>
          <w:szCs w:val="26"/>
        </w:rPr>
        <w:t>Hardware support requirements used in the project include</w:t>
      </w:r>
      <w:r w:rsidR="009027D0" w:rsidRPr="001A10DD">
        <w:rPr>
          <w:rFonts w:ascii="Times New Roman" w:hAnsi="Times New Roman"/>
          <w:sz w:val="26"/>
          <w:szCs w:val="26"/>
        </w:rPr>
        <w:t>:</w:t>
      </w:r>
    </w:p>
    <w:p w:rsidR="009027D0" w:rsidRPr="001A10DD" w:rsidRDefault="00E01C25" w:rsidP="00E01C25">
      <w:pPr>
        <w:pStyle w:val="template"/>
        <w:numPr>
          <w:ilvl w:val="0"/>
          <w:numId w:val="29"/>
        </w:numPr>
        <w:spacing w:line="24" w:lineRule="atLeast"/>
        <w:jc w:val="both"/>
        <w:rPr>
          <w:rFonts w:ascii="Times New Roman" w:hAnsi="Times New Roman"/>
          <w:i w:val="0"/>
          <w:sz w:val="26"/>
          <w:szCs w:val="26"/>
        </w:rPr>
      </w:pPr>
      <w:r>
        <w:rPr>
          <w:rFonts w:ascii="Times New Roman" w:hAnsi="Times New Roman"/>
          <w:i w:val="0"/>
          <w:sz w:val="26"/>
          <w:szCs w:val="26"/>
        </w:rPr>
        <w:t>Computer</w:t>
      </w:r>
      <w:r w:rsidR="009027D0" w:rsidRPr="001A10DD">
        <w:rPr>
          <w:rFonts w:ascii="Times New Roman" w:hAnsi="Times New Roman"/>
          <w:i w:val="0"/>
          <w:sz w:val="26"/>
          <w:szCs w:val="26"/>
        </w:rPr>
        <w:t xml:space="preserve">: </w:t>
      </w:r>
      <w:r>
        <w:rPr>
          <w:rFonts w:ascii="Times New Roman" w:hAnsi="Times New Roman"/>
          <w:i w:val="0"/>
          <w:sz w:val="26"/>
          <w:szCs w:val="26"/>
        </w:rPr>
        <w:t>A Computer</w:t>
      </w:r>
      <w:r w:rsidR="009027D0" w:rsidRPr="001A10DD">
        <w:rPr>
          <w:rFonts w:ascii="Times New Roman" w:hAnsi="Times New Roman"/>
          <w:i w:val="0"/>
          <w:sz w:val="26"/>
          <w:szCs w:val="26"/>
        </w:rPr>
        <w:t xml:space="preserve"> </w:t>
      </w:r>
      <w:r>
        <w:rPr>
          <w:rFonts w:ascii="Times New Roman" w:hAnsi="Times New Roman"/>
          <w:i w:val="0"/>
          <w:sz w:val="26"/>
          <w:szCs w:val="26"/>
        </w:rPr>
        <w:t>for</w:t>
      </w:r>
      <w:r w:rsidR="009027D0" w:rsidRPr="001A10DD">
        <w:rPr>
          <w:rFonts w:ascii="Times New Roman" w:hAnsi="Times New Roman"/>
          <w:i w:val="0"/>
          <w:sz w:val="26"/>
          <w:szCs w:val="26"/>
        </w:rPr>
        <w:t xml:space="preserve"> </w:t>
      </w:r>
      <w:r w:rsidR="009027D0">
        <w:rPr>
          <w:rFonts w:ascii="Times New Roman" w:hAnsi="Times New Roman"/>
          <w:i w:val="0"/>
          <w:sz w:val="26"/>
          <w:szCs w:val="26"/>
        </w:rPr>
        <w:t>Manager</w:t>
      </w:r>
      <w:r w:rsidR="009027D0" w:rsidRPr="001A10DD">
        <w:rPr>
          <w:rFonts w:ascii="Times New Roman" w:hAnsi="Times New Roman"/>
          <w:i w:val="0"/>
          <w:sz w:val="26"/>
          <w:szCs w:val="26"/>
        </w:rPr>
        <w:t xml:space="preserve"> </w:t>
      </w:r>
      <w:r w:rsidRPr="00E01C25">
        <w:rPr>
          <w:rFonts w:ascii="Times New Roman" w:hAnsi="Times New Roman"/>
          <w:i w:val="0"/>
          <w:sz w:val="26"/>
          <w:szCs w:val="26"/>
        </w:rPr>
        <w:t>Used to manage devices</w:t>
      </w:r>
      <w:r w:rsidR="009027D0" w:rsidRPr="001A10DD">
        <w:rPr>
          <w:rFonts w:ascii="Times New Roman" w:hAnsi="Times New Roman"/>
          <w:i w:val="0"/>
          <w:sz w:val="26"/>
          <w:szCs w:val="26"/>
        </w:rPr>
        <w:t xml:space="preserve"> </w:t>
      </w:r>
      <w:r w:rsidR="009027D0">
        <w:rPr>
          <w:rFonts w:ascii="Times New Roman" w:hAnsi="Times New Roman"/>
          <w:i w:val="0"/>
          <w:sz w:val="26"/>
          <w:szCs w:val="26"/>
        </w:rPr>
        <w:t>and</w:t>
      </w:r>
      <w:r w:rsidR="009027D0" w:rsidRPr="001A10DD">
        <w:rPr>
          <w:rFonts w:ascii="Times New Roman" w:hAnsi="Times New Roman"/>
          <w:i w:val="0"/>
          <w:sz w:val="26"/>
          <w:szCs w:val="26"/>
        </w:rPr>
        <w:t xml:space="preserve"> </w:t>
      </w:r>
      <w:r>
        <w:rPr>
          <w:rFonts w:ascii="Times New Roman" w:hAnsi="Times New Roman"/>
          <w:i w:val="0"/>
          <w:sz w:val="26"/>
          <w:szCs w:val="26"/>
        </w:rPr>
        <w:t>r</w:t>
      </w:r>
      <w:r w:rsidRPr="00E01C25">
        <w:rPr>
          <w:rFonts w:ascii="Times New Roman" w:hAnsi="Times New Roman"/>
          <w:i w:val="0"/>
          <w:sz w:val="26"/>
          <w:szCs w:val="26"/>
        </w:rPr>
        <w:t>elated to</w:t>
      </w:r>
      <w:r w:rsidR="009027D0" w:rsidRPr="001A10DD">
        <w:rPr>
          <w:rFonts w:ascii="Times New Roman" w:hAnsi="Times New Roman"/>
          <w:i w:val="0"/>
          <w:sz w:val="26"/>
          <w:szCs w:val="26"/>
        </w:rPr>
        <w:t xml:space="preserve"> </w:t>
      </w:r>
      <w:r w:rsidR="009027D0">
        <w:rPr>
          <w:rFonts w:ascii="Times New Roman" w:hAnsi="Times New Roman"/>
          <w:i w:val="0"/>
          <w:sz w:val="26"/>
          <w:szCs w:val="26"/>
        </w:rPr>
        <w:t>Member</w:t>
      </w:r>
      <w:r w:rsidR="009027D0" w:rsidRPr="001A10DD">
        <w:rPr>
          <w:rFonts w:ascii="Times New Roman" w:hAnsi="Times New Roman"/>
          <w:i w:val="0"/>
          <w:sz w:val="26"/>
          <w:szCs w:val="26"/>
        </w:rPr>
        <w:t xml:space="preserve"> </w:t>
      </w:r>
      <w:r>
        <w:rPr>
          <w:rFonts w:ascii="Times New Roman" w:hAnsi="Times New Roman"/>
          <w:i w:val="0"/>
          <w:sz w:val="26"/>
          <w:szCs w:val="26"/>
        </w:rPr>
        <w:t>with</w:t>
      </w:r>
      <w:r w:rsidR="009027D0" w:rsidRPr="001A10DD">
        <w:rPr>
          <w:rFonts w:ascii="Times New Roman" w:hAnsi="Times New Roman"/>
          <w:i w:val="0"/>
          <w:sz w:val="26"/>
          <w:szCs w:val="26"/>
        </w:rPr>
        <w:t xml:space="preserve"> website </w:t>
      </w:r>
      <w:r w:rsidR="009027D0">
        <w:rPr>
          <w:rFonts w:ascii="Times New Roman" w:hAnsi="Times New Roman"/>
          <w:i w:val="0"/>
          <w:sz w:val="26"/>
          <w:szCs w:val="26"/>
        </w:rPr>
        <w:t xml:space="preserve">Manage </w:t>
      </w:r>
      <w:r>
        <w:rPr>
          <w:rFonts w:ascii="Times New Roman" w:hAnsi="Times New Roman"/>
          <w:i w:val="0"/>
          <w:sz w:val="26"/>
          <w:szCs w:val="26"/>
        </w:rPr>
        <w:t xml:space="preserve">Embedded </w:t>
      </w:r>
      <w:r w:rsidR="009027D0">
        <w:rPr>
          <w:rFonts w:ascii="Times New Roman" w:hAnsi="Times New Roman"/>
          <w:i w:val="0"/>
          <w:sz w:val="26"/>
          <w:szCs w:val="26"/>
        </w:rPr>
        <w:t>Device</w:t>
      </w:r>
      <w:r w:rsidR="009027D0" w:rsidRPr="001A10DD">
        <w:rPr>
          <w:rFonts w:ascii="Times New Roman" w:hAnsi="Times New Roman"/>
          <w:i w:val="0"/>
          <w:sz w:val="26"/>
          <w:szCs w:val="26"/>
        </w:rPr>
        <w:t>.</w:t>
      </w:r>
      <w:r w:rsidR="009027D0" w:rsidRPr="001A10DD">
        <w:rPr>
          <w:rFonts w:ascii="Times New Roman" w:hAnsi="Times New Roman"/>
          <w:i w:val="0"/>
          <w:sz w:val="26"/>
          <w:szCs w:val="26"/>
        </w:rPr>
        <w:tab/>
      </w:r>
    </w:p>
    <w:p w:rsidR="009027D0" w:rsidRPr="001A10DD" w:rsidRDefault="00635183" w:rsidP="00D6582A">
      <w:pPr>
        <w:numPr>
          <w:ilvl w:val="0"/>
          <w:numId w:val="32"/>
        </w:numPr>
        <w:spacing w:line="288" w:lineRule="auto"/>
        <w:rPr>
          <w:rFonts w:ascii="Times New Roman" w:hAnsi="Times New Roman"/>
          <w:sz w:val="26"/>
          <w:szCs w:val="26"/>
        </w:rPr>
      </w:pPr>
      <w:r>
        <w:rPr>
          <w:rFonts w:ascii="Times New Roman" w:hAnsi="Times New Roman"/>
          <w:sz w:val="26"/>
          <w:szCs w:val="26"/>
        </w:rPr>
        <w:t>Database</w:t>
      </w:r>
      <w:r w:rsidR="009027D0" w:rsidRPr="001A10DD">
        <w:rPr>
          <w:rFonts w:ascii="Times New Roman" w:hAnsi="Times New Roman"/>
          <w:sz w:val="26"/>
          <w:szCs w:val="26"/>
        </w:rPr>
        <w:t xml:space="preserve">: </w:t>
      </w:r>
      <w:r w:rsidR="00D6582A" w:rsidRPr="00D6582A">
        <w:rPr>
          <w:rFonts w:ascii="Times New Roman" w:hAnsi="Times New Roman"/>
          <w:sz w:val="26"/>
          <w:szCs w:val="26"/>
        </w:rPr>
        <w:t>Capable of holding large data</w:t>
      </w:r>
      <w:r w:rsidR="00D6582A">
        <w:rPr>
          <w:rFonts w:ascii="Times New Roman" w:hAnsi="Times New Roman"/>
          <w:sz w:val="26"/>
          <w:szCs w:val="26"/>
        </w:rPr>
        <w:t>,</w:t>
      </w:r>
      <w:r w:rsidR="009027D0" w:rsidRPr="001A10DD">
        <w:rPr>
          <w:rFonts w:ascii="Times New Roman" w:hAnsi="Times New Roman"/>
          <w:sz w:val="26"/>
          <w:szCs w:val="26"/>
        </w:rPr>
        <w:t xml:space="preserve"> </w:t>
      </w:r>
      <w:r w:rsidR="00D6582A" w:rsidRPr="00D6582A">
        <w:rPr>
          <w:rFonts w:ascii="Times New Roman" w:hAnsi="Times New Roman"/>
          <w:sz w:val="26"/>
          <w:szCs w:val="26"/>
        </w:rPr>
        <w:t>Allows quick connection</w:t>
      </w:r>
      <w:r w:rsidR="009027D0" w:rsidRPr="001A10DD">
        <w:rPr>
          <w:rFonts w:ascii="Times New Roman" w:hAnsi="Times New Roman"/>
          <w:sz w:val="26"/>
          <w:szCs w:val="26"/>
        </w:rPr>
        <w:t xml:space="preserve">, </w:t>
      </w:r>
      <w:r w:rsidR="00D6582A" w:rsidRPr="00D6582A">
        <w:rPr>
          <w:rFonts w:ascii="Times New Roman" w:hAnsi="Times New Roman"/>
          <w:sz w:val="26"/>
          <w:szCs w:val="26"/>
        </w:rPr>
        <w:t>Supports multiple retrieval at the same time</w:t>
      </w:r>
      <w:r w:rsidR="009027D0" w:rsidRPr="001A10DD">
        <w:rPr>
          <w:rFonts w:ascii="Times New Roman" w:hAnsi="Times New Roman"/>
          <w:sz w:val="26"/>
          <w:szCs w:val="26"/>
        </w:rPr>
        <w:t xml:space="preserve">. </w:t>
      </w:r>
      <w:r w:rsidR="00D6582A" w:rsidRPr="00D6582A">
        <w:rPr>
          <w:rFonts w:ascii="Times New Roman" w:hAnsi="Times New Roman"/>
          <w:sz w:val="26"/>
          <w:szCs w:val="26"/>
        </w:rPr>
        <w:t xml:space="preserve">Availability </w:t>
      </w:r>
      <w:r w:rsidR="00D6582A">
        <w:rPr>
          <w:rFonts w:ascii="Times New Roman" w:hAnsi="Times New Roman"/>
          <w:sz w:val="26"/>
          <w:szCs w:val="26"/>
        </w:rPr>
        <w:t xml:space="preserve"> on </w:t>
      </w:r>
      <w:r w:rsidR="009027D0" w:rsidRPr="001A10DD">
        <w:rPr>
          <w:rFonts w:ascii="Times New Roman" w:hAnsi="Times New Roman"/>
          <w:sz w:val="26"/>
          <w:szCs w:val="26"/>
        </w:rPr>
        <w:t xml:space="preserve"> </w:t>
      </w:r>
      <w:r w:rsidR="00D6582A">
        <w:rPr>
          <w:rFonts w:ascii="Times New Roman" w:hAnsi="Times New Roman"/>
          <w:sz w:val="26"/>
          <w:szCs w:val="26"/>
        </w:rPr>
        <w:t>The expansion of the databse w</w:t>
      </w:r>
      <w:r w:rsidR="00D6582A" w:rsidRPr="00D6582A">
        <w:rPr>
          <w:rFonts w:ascii="Times New Roman" w:hAnsi="Times New Roman"/>
          <w:sz w:val="26"/>
          <w:szCs w:val="26"/>
        </w:rPr>
        <w:t>as developed earlier</w:t>
      </w:r>
      <w:r w:rsidR="009027D0" w:rsidRPr="001A10DD">
        <w:rPr>
          <w:rFonts w:ascii="Times New Roman" w:hAnsi="Times New Roman"/>
          <w:sz w:val="26"/>
          <w:szCs w:val="26"/>
        </w:rPr>
        <w:t>.</w:t>
      </w:r>
    </w:p>
    <w:p w:rsidR="009027D0" w:rsidRPr="001A10DD" w:rsidRDefault="008F08B9" w:rsidP="008F08B9">
      <w:pPr>
        <w:numPr>
          <w:ilvl w:val="0"/>
          <w:numId w:val="32"/>
        </w:numPr>
        <w:spacing w:line="288" w:lineRule="auto"/>
        <w:rPr>
          <w:rFonts w:ascii="Times New Roman" w:hAnsi="Times New Roman"/>
          <w:sz w:val="26"/>
          <w:szCs w:val="26"/>
        </w:rPr>
      </w:pPr>
      <w:r w:rsidRPr="008F08B9">
        <w:rPr>
          <w:rFonts w:ascii="Times New Roman" w:hAnsi="Times New Roman"/>
          <w:sz w:val="26"/>
          <w:szCs w:val="26"/>
        </w:rPr>
        <w:t xml:space="preserve">Interactive software </w:t>
      </w:r>
      <w:r>
        <w:rPr>
          <w:rFonts w:ascii="Times New Roman" w:hAnsi="Times New Roman"/>
          <w:sz w:val="26"/>
          <w:szCs w:val="26"/>
        </w:rPr>
        <w:t>with user by mouse</w:t>
      </w:r>
      <w:r w:rsidR="009027D0" w:rsidRPr="001A10DD">
        <w:rPr>
          <w:rFonts w:ascii="Times New Roman" w:hAnsi="Times New Roman"/>
          <w:sz w:val="26"/>
          <w:szCs w:val="26"/>
        </w:rPr>
        <w:t xml:space="preserve">, </w:t>
      </w:r>
      <w:r>
        <w:rPr>
          <w:rFonts w:ascii="Times New Roman" w:hAnsi="Times New Roman"/>
          <w:sz w:val="26"/>
          <w:szCs w:val="26"/>
        </w:rPr>
        <w:t>display</w:t>
      </w:r>
      <w:r w:rsidR="009027D0" w:rsidRPr="001A10DD">
        <w:rPr>
          <w:rFonts w:ascii="Times New Roman" w:hAnsi="Times New Roman"/>
          <w:sz w:val="26"/>
          <w:szCs w:val="26"/>
        </w:rPr>
        <w:t xml:space="preserve"> </w:t>
      </w:r>
      <w:r w:rsidR="009027D0">
        <w:rPr>
          <w:rFonts w:ascii="Times New Roman" w:hAnsi="Times New Roman"/>
          <w:sz w:val="26"/>
          <w:szCs w:val="26"/>
        </w:rPr>
        <w:t>and</w:t>
      </w:r>
      <w:r w:rsidR="009027D0" w:rsidRPr="001A10DD">
        <w:rPr>
          <w:rFonts w:ascii="Times New Roman" w:hAnsi="Times New Roman"/>
          <w:sz w:val="26"/>
          <w:szCs w:val="26"/>
        </w:rPr>
        <w:t xml:space="preserve"> </w:t>
      </w:r>
      <w:r>
        <w:rPr>
          <w:rFonts w:ascii="Times New Roman" w:hAnsi="Times New Roman"/>
          <w:sz w:val="26"/>
          <w:szCs w:val="26"/>
        </w:rPr>
        <w:t>keyboard</w:t>
      </w:r>
      <w:r w:rsidR="009027D0" w:rsidRPr="001A10DD">
        <w:rPr>
          <w:rFonts w:ascii="Times New Roman" w:hAnsi="Times New Roman"/>
          <w:sz w:val="26"/>
          <w:szCs w:val="26"/>
        </w:rPr>
        <w:t>.</w:t>
      </w:r>
    </w:p>
    <w:p w:rsidR="009027D0" w:rsidRPr="001A10DD" w:rsidRDefault="008F08B9" w:rsidP="008F08B9">
      <w:pPr>
        <w:numPr>
          <w:ilvl w:val="0"/>
          <w:numId w:val="32"/>
        </w:numPr>
        <w:spacing w:line="288" w:lineRule="auto"/>
        <w:rPr>
          <w:rFonts w:ascii="Times New Roman" w:hAnsi="Times New Roman"/>
          <w:sz w:val="26"/>
          <w:szCs w:val="26"/>
        </w:rPr>
      </w:pPr>
      <w:r>
        <w:rPr>
          <w:rFonts w:ascii="Times New Roman" w:hAnsi="Times New Roman"/>
          <w:sz w:val="26"/>
          <w:szCs w:val="26"/>
        </w:rPr>
        <w:t>Connection</w:t>
      </w:r>
      <w:r w:rsidR="009027D0" w:rsidRPr="001A10DD">
        <w:rPr>
          <w:rFonts w:ascii="Times New Roman" w:hAnsi="Times New Roman"/>
          <w:sz w:val="26"/>
          <w:szCs w:val="26"/>
        </w:rPr>
        <w:t xml:space="preserve">: </w:t>
      </w:r>
      <w:r w:rsidRPr="008F08B9">
        <w:rPr>
          <w:rFonts w:ascii="Times New Roman" w:hAnsi="Times New Roman"/>
          <w:sz w:val="26"/>
          <w:szCs w:val="26"/>
        </w:rPr>
        <w:t>Need support for connecti</w:t>
      </w:r>
      <w:r>
        <w:rPr>
          <w:rFonts w:ascii="Times New Roman" w:hAnsi="Times New Roman"/>
          <w:sz w:val="26"/>
          <w:szCs w:val="26"/>
        </w:rPr>
        <w:t>on</w:t>
      </w:r>
      <w:r w:rsidRPr="008F08B9">
        <w:rPr>
          <w:rFonts w:ascii="Times New Roman" w:hAnsi="Times New Roman"/>
          <w:sz w:val="26"/>
          <w:szCs w:val="26"/>
        </w:rPr>
        <w:t xml:space="preserve"> </w:t>
      </w:r>
      <w:r w:rsidR="009027D0" w:rsidRPr="001A10DD">
        <w:rPr>
          <w:rFonts w:ascii="Times New Roman" w:hAnsi="Times New Roman"/>
          <w:sz w:val="26"/>
          <w:szCs w:val="26"/>
        </w:rPr>
        <w:t xml:space="preserve">Internet </w:t>
      </w:r>
      <w:r>
        <w:rPr>
          <w:rFonts w:ascii="Times New Roman" w:hAnsi="Times New Roman"/>
          <w:sz w:val="26"/>
          <w:szCs w:val="26"/>
        </w:rPr>
        <w:t>for device by network</w:t>
      </w:r>
      <w:r w:rsidR="009027D0" w:rsidRPr="001A10DD">
        <w:rPr>
          <w:rFonts w:ascii="Times New Roman" w:hAnsi="Times New Roman"/>
          <w:sz w:val="26"/>
          <w:szCs w:val="26"/>
        </w:rPr>
        <w:t xml:space="preserve"> </w:t>
      </w:r>
      <w:r>
        <w:rPr>
          <w:rFonts w:ascii="Times New Roman" w:hAnsi="Times New Roman"/>
          <w:sz w:val="26"/>
          <w:szCs w:val="26"/>
        </w:rPr>
        <w:t>w</w:t>
      </w:r>
      <w:r w:rsidRPr="008F08B9">
        <w:rPr>
          <w:rFonts w:ascii="Times New Roman" w:hAnsi="Times New Roman"/>
          <w:sz w:val="26"/>
          <w:szCs w:val="26"/>
        </w:rPr>
        <w:t xml:space="preserve">ired </w:t>
      </w:r>
      <w:r w:rsidR="009027D0">
        <w:rPr>
          <w:rFonts w:ascii="Times New Roman" w:hAnsi="Times New Roman"/>
          <w:sz w:val="26"/>
          <w:szCs w:val="26"/>
        </w:rPr>
        <w:t>or</w:t>
      </w:r>
      <w:r w:rsidR="009027D0" w:rsidRPr="001A10DD">
        <w:rPr>
          <w:rFonts w:ascii="Times New Roman" w:hAnsi="Times New Roman"/>
          <w:sz w:val="26"/>
          <w:szCs w:val="26"/>
        </w:rPr>
        <w:t xml:space="preserve"> </w:t>
      </w:r>
      <w:r w:rsidRPr="008F08B9">
        <w:rPr>
          <w:rFonts w:ascii="Times New Roman" w:hAnsi="Times New Roman"/>
          <w:sz w:val="26"/>
          <w:szCs w:val="26"/>
        </w:rPr>
        <w:t>wireless network</w:t>
      </w:r>
      <w:r w:rsidR="009027D0" w:rsidRPr="001A10DD">
        <w:rPr>
          <w:rFonts w:ascii="Times New Roman" w:hAnsi="Times New Roman"/>
          <w:sz w:val="26"/>
          <w:szCs w:val="26"/>
        </w:rPr>
        <w:t>.</w:t>
      </w:r>
    </w:p>
    <w:p w:rsidR="009027D0" w:rsidRPr="001A10DD" w:rsidRDefault="008F08B9" w:rsidP="00432342">
      <w:pPr>
        <w:numPr>
          <w:ilvl w:val="0"/>
          <w:numId w:val="32"/>
        </w:numPr>
        <w:spacing w:line="288" w:lineRule="auto"/>
        <w:rPr>
          <w:rFonts w:ascii="Times New Roman" w:hAnsi="Times New Roman"/>
          <w:sz w:val="26"/>
          <w:szCs w:val="26"/>
        </w:rPr>
      </w:pPr>
      <w:r>
        <w:rPr>
          <w:rFonts w:ascii="Times New Roman" w:hAnsi="Times New Roman"/>
          <w:sz w:val="26"/>
          <w:szCs w:val="26"/>
        </w:rPr>
        <w:t>Server</w:t>
      </w:r>
      <w:r w:rsidR="009027D0" w:rsidRPr="001A10DD">
        <w:rPr>
          <w:rFonts w:ascii="Times New Roman" w:hAnsi="Times New Roman"/>
          <w:sz w:val="26"/>
          <w:szCs w:val="26"/>
        </w:rPr>
        <w:t xml:space="preserve"> HTTP</w:t>
      </w:r>
      <w:r>
        <w:rPr>
          <w:rFonts w:ascii="Times New Roman" w:hAnsi="Times New Roman"/>
          <w:sz w:val="26"/>
          <w:szCs w:val="26"/>
        </w:rPr>
        <w:t>s</w:t>
      </w:r>
      <w:r w:rsidR="009027D0" w:rsidRPr="001A10DD">
        <w:rPr>
          <w:rFonts w:ascii="Times New Roman" w:hAnsi="Times New Roman"/>
          <w:sz w:val="26"/>
          <w:szCs w:val="26"/>
        </w:rPr>
        <w:t xml:space="preserve">, </w:t>
      </w:r>
      <w:r w:rsidR="00432342">
        <w:rPr>
          <w:rFonts w:ascii="Times New Roman" w:hAnsi="Times New Roman"/>
          <w:sz w:val="26"/>
          <w:szCs w:val="26"/>
        </w:rPr>
        <w:t>server</w:t>
      </w:r>
      <w:r w:rsidR="009027D0" w:rsidRPr="001A10DD">
        <w:rPr>
          <w:rFonts w:ascii="Times New Roman" w:hAnsi="Times New Roman"/>
          <w:sz w:val="26"/>
          <w:szCs w:val="26"/>
        </w:rPr>
        <w:t xml:space="preserve"> Databasse </w:t>
      </w:r>
      <w:r w:rsidR="00432342" w:rsidRPr="00432342">
        <w:rPr>
          <w:rFonts w:ascii="Times New Roman" w:hAnsi="Times New Roman"/>
          <w:sz w:val="26"/>
          <w:szCs w:val="26"/>
        </w:rPr>
        <w:t>specific application so as not to affect the existing system</w:t>
      </w:r>
      <w:r w:rsidR="009027D0" w:rsidRPr="001A10DD">
        <w:rPr>
          <w:rFonts w:ascii="Times New Roman" w:hAnsi="Times New Roman"/>
          <w:sz w:val="26"/>
          <w:szCs w:val="26"/>
        </w:rPr>
        <w:t>.</w:t>
      </w:r>
    </w:p>
    <w:p w:rsidR="009027D0" w:rsidRPr="001A10DD" w:rsidRDefault="00432342" w:rsidP="00633428">
      <w:pPr>
        <w:numPr>
          <w:ilvl w:val="0"/>
          <w:numId w:val="32"/>
        </w:numPr>
        <w:spacing w:line="288" w:lineRule="auto"/>
        <w:rPr>
          <w:rFonts w:ascii="Times New Roman" w:hAnsi="Times New Roman"/>
          <w:sz w:val="26"/>
          <w:szCs w:val="26"/>
        </w:rPr>
      </w:pPr>
      <w:r>
        <w:rPr>
          <w:rFonts w:ascii="Times New Roman" w:hAnsi="Times New Roman"/>
          <w:sz w:val="26"/>
          <w:szCs w:val="26"/>
        </w:rPr>
        <w:t>User send</w:t>
      </w:r>
      <w:r w:rsidR="009027D0" w:rsidRPr="001A10DD">
        <w:rPr>
          <w:rFonts w:ascii="Times New Roman" w:hAnsi="Times New Roman"/>
          <w:sz w:val="26"/>
          <w:szCs w:val="26"/>
        </w:rPr>
        <w:t xml:space="preserve"> </w:t>
      </w:r>
      <w:r w:rsidR="00633428" w:rsidRPr="00633428">
        <w:rPr>
          <w:rFonts w:ascii="Times New Roman" w:hAnsi="Times New Roman"/>
          <w:sz w:val="26"/>
          <w:szCs w:val="26"/>
        </w:rPr>
        <w:t>requirement</w:t>
      </w:r>
      <w:r w:rsidR="009027D0" w:rsidRPr="001A10DD">
        <w:rPr>
          <w:rFonts w:ascii="Times New Roman" w:hAnsi="Times New Roman"/>
          <w:sz w:val="26"/>
          <w:szCs w:val="26"/>
        </w:rPr>
        <w:t xml:space="preserve"> </w:t>
      </w:r>
      <w:r w:rsidR="00633428">
        <w:rPr>
          <w:rFonts w:ascii="Times New Roman" w:hAnsi="Times New Roman"/>
          <w:sz w:val="26"/>
          <w:szCs w:val="26"/>
        </w:rPr>
        <w:t>from system</w:t>
      </w:r>
      <w:r w:rsidR="009027D0" w:rsidRPr="001A10DD">
        <w:rPr>
          <w:rFonts w:ascii="Times New Roman" w:hAnsi="Times New Roman"/>
          <w:sz w:val="26"/>
          <w:szCs w:val="26"/>
        </w:rPr>
        <w:t xml:space="preserve"> </w:t>
      </w:r>
      <w:r w:rsidR="009027D0">
        <w:rPr>
          <w:rFonts w:ascii="Times New Roman" w:hAnsi="Times New Roman"/>
          <w:sz w:val="26"/>
          <w:szCs w:val="26"/>
        </w:rPr>
        <w:t>and</w:t>
      </w:r>
      <w:r w:rsidR="009027D0" w:rsidRPr="001A10DD">
        <w:rPr>
          <w:rFonts w:ascii="Times New Roman" w:hAnsi="Times New Roman"/>
          <w:sz w:val="26"/>
          <w:szCs w:val="26"/>
        </w:rPr>
        <w:t xml:space="preserve"> </w:t>
      </w:r>
      <w:r w:rsidR="00633428">
        <w:rPr>
          <w:rFonts w:ascii="Times New Roman" w:hAnsi="Times New Roman"/>
          <w:sz w:val="26"/>
          <w:szCs w:val="26"/>
        </w:rPr>
        <w:t>system will</w:t>
      </w:r>
      <w:r w:rsidR="009027D0" w:rsidRPr="001A10DD">
        <w:rPr>
          <w:rFonts w:ascii="Times New Roman" w:hAnsi="Times New Roman"/>
          <w:sz w:val="26"/>
          <w:szCs w:val="26"/>
        </w:rPr>
        <w:t xml:space="preserve"> </w:t>
      </w:r>
      <w:r w:rsidR="00633428">
        <w:rPr>
          <w:rFonts w:ascii="Times New Roman" w:hAnsi="Times New Roman"/>
          <w:sz w:val="26"/>
          <w:szCs w:val="26"/>
        </w:rPr>
        <w:t>r</w:t>
      </w:r>
      <w:r w:rsidR="00633428" w:rsidRPr="00633428">
        <w:rPr>
          <w:rFonts w:ascii="Times New Roman" w:hAnsi="Times New Roman"/>
          <w:sz w:val="26"/>
          <w:szCs w:val="26"/>
        </w:rPr>
        <w:t>eturn results</w:t>
      </w:r>
      <w:r w:rsidR="009027D0" w:rsidRPr="001A10DD">
        <w:rPr>
          <w:rFonts w:ascii="Times New Roman" w:hAnsi="Times New Roman"/>
          <w:sz w:val="26"/>
          <w:szCs w:val="26"/>
        </w:rPr>
        <w:t xml:space="preserve"> </w:t>
      </w:r>
      <w:r w:rsidR="00633428">
        <w:rPr>
          <w:rFonts w:ascii="Times New Roman" w:hAnsi="Times New Roman"/>
          <w:sz w:val="26"/>
          <w:szCs w:val="26"/>
        </w:rPr>
        <w:t>to requirement</w:t>
      </w:r>
      <w:r w:rsidR="009027D0" w:rsidRPr="001A10DD">
        <w:rPr>
          <w:rFonts w:ascii="Times New Roman" w:hAnsi="Times New Roman"/>
          <w:sz w:val="26"/>
          <w:szCs w:val="26"/>
        </w:rPr>
        <w:t xml:space="preserve">, </w:t>
      </w:r>
      <w:r w:rsidR="00633428">
        <w:rPr>
          <w:rFonts w:ascii="Times New Roman" w:hAnsi="Times New Roman"/>
          <w:sz w:val="26"/>
          <w:szCs w:val="26"/>
        </w:rPr>
        <w:t>if have</w:t>
      </w:r>
      <w:r w:rsidR="009027D0" w:rsidRPr="001A10DD">
        <w:rPr>
          <w:rFonts w:ascii="Times New Roman" w:hAnsi="Times New Roman"/>
          <w:sz w:val="26"/>
          <w:szCs w:val="26"/>
        </w:rPr>
        <w:t>.</w:t>
      </w:r>
      <w:bookmarkEnd w:id="56"/>
    </w:p>
    <w:p w:rsidR="009027D0" w:rsidRPr="001A10DD" w:rsidRDefault="009027D0" w:rsidP="009027D0">
      <w:pPr>
        <w:pStyle w:val="ListParagraph"/>
        <w:keepNext/>
        <w:keepLines/>
        <w:numPr>
          <w:ilvl w:val="0"/>
          <w:numId w:val="33"/>
        </w:numPr>
        <w:spacing w:before="480" w:after="240" w:line="24" w:lineRule="atLeast"/>
        <w:ind w:left="0"/>
        <w:contextualSpacing w:val="0"/>
        <w:outlineLvl w:val="0"/>
        <w:rPr>
          <w:rFonts w:ascii="Times New Roman" w:hAnsi="Times New Roman"/>
          <w:b/>
          <w:vanish/>
          <w:color w:val="0070C0"/>
          <w:kern w:val="28"/>
          <w:sz w:val="36"/>
          <w:szCs w:val="26"/>
        </w:rPr>
      </w:pPr>
      <w:bookmarkStart w:id="57" w:name="__RefHeading___Toc343415459"/>
      <w:bookmarkStart w:id="58" w:name="_Toc481304145"/>
      <w:bookmarkStart w:id="59" w:name="_Toc481429882"/>
      <w:bookmarkStart w:id="60" w:name="_Toc481440839"/>
      <w:bookmarkStart w:id="61" w:name="_Toc481441196"/>
      <w:bookmarkEnd w:id="57"/>
      <w:bookmarkEnd w:id="58"/>
      <w:bookmarkEnd w:id="59"/>
      <w:bookmarkEnd w:id="60"/>
      <w:bookmarkEnd w:id="61"/>
    </w:p>
    <w:p w:rsidR="009027D0" w:rsidRPr="001A10DD" w:rsidRDefault="009027D0" w:rsidP="009027D0">
      <w:pPr>
        <w:pStyle w:val="ListParagraph"/>
        <w:keepNext/>
        <w:keepLines/>
        <w:numPr>
          <w:ilvl w:val="1"/>
          <w:numId w:val="33"/>
        </w:numPr>
        <w:spacing w:before="280" w:after="280" w:line="24" w:lineRule="atLeast"/>
        <w:ind w:left="0"/>
        <w:contextualSpacing w:val="0"/>
        <w:outlineLvl w:val="1"/>
        <w:rPr>
          <w:rFonts w:ascii="Times New Roman" w:hAnsi="Times New Roman"/>
          <w:b/>
          <w:vanish/>
          <w:color w:val="0070C0"/>
          <w:sz w:val="28"/>
          <w:szCs w:val="26"/>
        </w:rPr>
      </w:pPr>
      <w:bookmarkStart w:id="62" w:name="_Toc481304146"/>
      <w:bookmarkStart w:id="63" w:name="_Toc481429883"/>
      <w:bookmarkStart w:id="64" w:name="_Toc481440840"/>
      <w:bookmarkStart w:id="65" w:name="_Toc481441197"/>
      <w:bookmarkEnd w:id="62"/>
      <w:bookmarkEnd w:id="63"/>
      <w:bookmarkEnd w:id="64"/>
      <w:bookmarkEnd w:id="65"/>
    </w:p>
    <w:p w:rsidR="009027D0" w:rsidRPr="001A10DD" w:rsidRDefault="009027D0" w:rsidP="009027D0">
      <w:pPr>
        <w:pStyle w:val="ListParagraph"/>
        <w:keepNext/>
        <w:keepLines/>
        <w:numPr>
          <w:ilvl w:val="1"/>
          <w:numId w:val="33"/>
        </w:numPr>
        <w:spacing w:before="280" w:after="280" w:line="24" w:lineRule="atLeast"/>
        <w:ind w:left="0"/>
        <w:contextualSpacing w:val="0"/>
        <w:outlineLvl w:val="1"/>
        <w:rPr>
          <w:rFonts w:ascii="Times New Roman" w:hAnsi="Times New Roman"/>
          <w:b/>
          <w:vanish/>
          <w:color w:val="0070C0"/>
          <w:sz w:val="28"/>
          <w:szCs w:val="26"/>
        </w:rPr>
      </w:pPr>
      <w:bookmarkStart w:id="66" w:name="_Toc481304147"/>
      <w:bookmarkStart w:id="67" w:name="_Toc481429884"/>
      <w:bookmarkStart w:id="68" w:name="_Toc481440841"/>
      <w:bookmarkStart w:id="69" w:name="_Toc481441198"/>
      <w:bookmarkEnd w:id="66"/>
      <w:bookmarkEnd w:id="67"/>
      <w:bookmarkEnd w:id="68"/>
      <w:bookmarkEnd w:id="69"/>
    </w:p>
    <w:p w:rsidR="009027D0" w:rsidRPr="0052277B" w:rsidRDefault="009027D0" w:rsidP="009027D0">
      <w:pPr>
        <w:pStyle w:val="Heading2"/>
        <w:numPr>
          <w:ilvl w:val="1"/>
          <w:numId w:val="33"/>
        </w:numPr>
        <w:spacing w:line="24" w:lineRule="atLeast"/>
        <w:rPr>
          <w:rFonts w:ascii="Times New Roman" w:hAnsi="Times New Roman"/>
          <w:color w:val="0070C0"/>
          <w:sz w:val="36"/>
          <w:szCs w:val="26"/>
        </w:rPr>
      </w:pPr>
      <w:bookmarkStart w:id="70" w:name="_Toc441230989"/>
      <w:bookmarkStart w:id="71" w:name="_Toc481441199"/>
      <w:r w:rsidRPr="0052277B">
        <w:rPr>
          <w:color w:val="0070C0"/>
          <w:sz w:val="32"/>
        </w:rPr>
        <w:t>Software Interfaces</w:t>
      </w:r>
      <w:bookmarkEnd w:id="70"/>
      <w:bookmarkEnd w:id="71"/>
    </w:p>
    <w:p w:rsidR="009027D0" w:rsidRPr="001A10DD" w:rsidRDefault="00820C60" w:rsidP="009027D0">
      <w:pPr>
        <w:ind w:firstLine="720"/>
        <w:rPr>
          <w:rFonts w:ascii="Times New Roman" w:hAnsi="Times New Roman"/>
        </w:rPr>
      </w:pPr>
      <w:r w:rsidRPr="00820C60">
        <w:rPr>
          <w:rFonts w:ascii="Times New Roman" w:hAnsi="Times New Roman"/>
        </w:rPr>
        <w:t>In the system, the communication components are as follows</w:t>
      </w:r>
      <w:r w:rsidR="009027D0" w:rsidRPr="001A10DD">
        <w:rPr>
          <w:rFonts w:ascii="Times New Roman" w:hAnsi="Times New Roman"/>
        </w:rPr>
        <w:t>:</w:t>
      </w:r>
    </w:p>
    <w:p w:rsidR="009027D0" w:rsidRPr="001A10DD" w:rsidRDefault="009027D0" w:rsidP="009027D0">
      <w:pPr>
        <w:rPr>
          <w:rFonts w:ascii="Times New Roman" w:hAnsi="Times New Roman"/>
        </w:rPr>
      </w:pPr>
      <w:r w:rsidRPr="001A10DD">
        <w:rPr>
          <w:rFonts w:ascii="Times New Roman" w:hAnsi="Times New Roman"/>
          <w:noProof/>
        </w:rPr>
        <w:lastRenderedPageBreak/>
        <w:drawing>
          <wp:anchor distT="0" distB="0" distL="114300" distR="114300" simplePos="0" relativeHeight="251666432" behindDoc="0" locked="0" layoutInCell="1" allowOverlap="1" wp14:anchorId="0F92D76F" wp14:editId="0F5F651D">
            <wp:simplePos x="0" y="0"/>
            <wp:positionH relativeFrom="column">
              <wp:posOffset>-3810</wp:posOffset>
            </wp:positionH>
            <wp:positionV relativeFrom="paragraph">
              <wp:posOffset>-3344545</wp:posOffset>
            </wp:positionV>
            <wp:extent cx="6134100" cy="3467100"/>
            <wp:effectExtent l="0" t="0" r="0" b="0"/>
            <wp:wrapTopAndBottom/>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4100" cy="3467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27D0" w:rsidRPr="001A10DD" w:rsidRDefault="00F713BE" w:rsidP="009027D0">
      <w:pPr>
        <w:rPr>
          <w:rFonts w:ascii="Times New Roman" w:hAnsi="Times New Roman"/>
        </w:rPr>
      </w:pPr>
      <w:r w:rsidRPr="00F713BE">
        <w:rPr>
          <w:rFonts w:ascii="Times New Roman" w:hAnsi="Times New Roman"/>
        </w:rPr>
        <w:t xml:space="preserve">Communication </w:t>
      </w:r>
      <w:r>
        <w:rPr>
          <w:rFonts w:ascii="Times New Roman" w:hAnsi="Times New Roman"/>
        </w:rPr>
        <w:t>database</w:t>
      </w:r>
      <w:r w:rsidR="009027D0" w:rsidRPr="001A10DD">
        <w:rPr>
          <w:rFonts w:ascii="Times New Roman" w:hAnsi="Times New Roman"/>
        </w:rPr>
        <w:t xml:space="preserve"> MySQL:  </w:t>
      </w:r>
      <w:r>
        <w:rPr>
          <w:rFonts w:ascii="Times New Roman" w:hAnsi="Times New Roman"/>
        </w:rPr>
        <w:t>A application program</w:t>
      </w:r>
      <w:r w:rsidR="009027D0" w:rsidRPr="001A10DD">
        <w:rPr>
          <w:rFonts w:ascii="Times New Roman" w:hAnsi="Times New Roman"/>
        </w:rPr>
        <w:t xml:space="preserve"> </w:t>
      </w:r>
      <w:r>
        <w:rPr>
          <w:rFonts w:ascii="Times New Roman" w:hAnsi="Times New Roman"/>
        </w:rPr>
        <w:t>to</w:t>
      </w:r>
      <w:r w:rsidR="009027D0" w:rsidRPr="001A10DD">
        <w:rPr>
          <w:rFonts w:ascii="Times New Roman" w:hAnsi="Times New Roman"/>
        </w:rPr>
        <w:t xml:space="preserve"> server </w:t>
      </w:r>
      <w:r>
        <w:rPr>
          <w:rFonts w:ascii="Times New Roman" w:hAnsi="Times New Roman"/>
        </w:rPr>
        <w:t>will</w:t>
      </w:r>
      <w:r w:rsidR="009027D0" w:rsidRPr="001A10DD">
        <w:rPr>
          <w:rFonts w:ascii="Times New Roman" w:hAnsi="Times New Roman"/>
        </w:rPr>
        <w:t xml:space="preserve"> </w:t>
      </w:r>
      <w:r>
        <w:rPr>
          <w:rFonts w:ascii="Times New Roman" w:hAnsi="Times New Roman"/>
        </w:rPr>
        <w:t xml:space="preserve">send requirement to system operating </w:t>
      </w:r>
      <w:r w:rsidR="009027D0">
        <w:rPr>
          <w:rFonts w:ascii="Times New Roman" w:hAnsi="Times New Roman"/>
        </w:rPr>
        <w:t>and</w:t>
      </w:r>
      <w:r w:rsidR="009027D0" w:rsidRPr="001A10DD">
        <w:rPr>
          <w:rFonts w:ascii="Times New Roman" w:hAnsi="Times New Roman"/>
        </w:rPr>
        <w:t xml:space="preserve"> </w:t>
      </w:r>
      <w:r>
        <w:rPr>
          <w:rFonts w:ascii="Times New Roman" w:hAnsi="Times New Roman"/>
        </w:rPr>
        <w:t>i</w:t>
      </w:r>
      <w:r w:rsidRPr="00F713BE">
        <w:rPr>
          <w:rFonts w:ascii="Times New Roman" w:hAnsi="Times New Roman"/>
        </w:rPr>
        <w:t>mport manager</w:t>
      </w:r>
      <w:r w:rsidR="009027D0" w:rsidRPr="001A10DD">
        <w:rPr>
          <w:rFonts w:ascii="Times New Roman" w:hAnsi="Times New Roman"/>
        </w:rPr>
        <w:t xml:space="preserve"> (I/O) </w:t>
      </w:r>
      <w:r>
        <w:rPr>
          <w:rFonts w:ascii="Times New Roman" w:hAnsi="Times New Roman"/>
        </w:rPr>
        <w:t>t</w:t>
      </w:r>
      <w:r w:rsidRPr="00F713BE">
        <w:rPr>
          <w:rFonts w:ascii="Times New Roman" w:hAnsi="Times New Roman"/>
        </w:rPr>
        <w:t>o query to the database of</w:t>
      </w:r>
      <w:r w:rsidR="009027D0" w:rsidRPr="001A10DD">
        <w:rPr>
          <w:rFonts w:ascii="Times New Roman" w:hAnsi="Times New Roman"/>
        </w:rPr>
        <w:t xml:space="preserve"> MySQL. </w:t>
      </w:r>
      <w:r w:rsidRPr="00F713BE">
        <w:rPr>
          <w:rFonts w:ascii="Times New Roman" w:hAnsi="Times New Roman"/>
        </w:rPr>
        <w:t>After processing the request</w:t>
      </w:r>
      <w:r>
        <w:rPr>
          <w:rFonts w:ascii="Times New Roman" w:hAnsi="Times New Roman"/>
        </w:rPr>
        <w:t xml:space="preserve"> MySQL will</w:t>
      </w:r>
      <w:r w:rsidR="009027D0" w:rsidRPr="001A10DD">
        <w:rPr>
          <w:rFonts w:ascii="Times New Roman" w:hAnsi="Times New Roman"/>
        </w:rPr>
        <w:t xml:space="preserve"> </w:t>
      </w:r>
      <w:r>
        <w:rPr>
          <w:rFonts w:ascii="Times New Roman" w:hAnsi="Times New Roman"/>
        </w:rPr>
        <w:t>asked</w:t>
      </w:r>
      <w:r w:rsidR="009027D0" w:rsidRPr="001A10DD">
        <w:rPr>
          <w:rFonts w:ascii="Times New Roman" w:hAnsi="Times New Roman"/>
        </w:rPr>
        <w:t xml:space="preserve"> </w:t>
      </w:r>
      <w:r>
        <w:rPr>
          <w:rFonts w:ascii="Times New Roman" w:hAnsi="Times New Roman"/>
        </w:rPr>
        <w:t>this requirement. If false</w:t>
      </w:r>
      <w:r w:rsidR="009027D0" w:rsidRPr="001A10DD">
        <w:rPr>
          <w:rFonts w:ascii="Times New Roman" w:hAnsi="Times New Roman"/>
        </w:rPr>
        <w:t xml:space="preserve">, </w:t>
      </w:r>
      <w:r>
        <w:rPr>
          <w:rFonts w:ascii="Times New Roman" w:hAnsi="Times New Roman"/>
        </w:rPr>
        <w:t>this will return error</w:t>
      </w:r>
      <w:r w:rsidR="009027D0" w:rsidRPr="001A10DD">
        <w:rPr>
          <w:rFonts w:ascii="Times New Roman" w:hAnsi="Times New Roman"/>
        </w:rPr>
        <w:t xml:space="preserve">, </w:t>
      </w:r>
      <w:r>
        <w:rPr>
          <w:rFonts w:ascii="Times New Roman" w:hAnsi="Times New Roman"/>
        </w:rPr>
        <w:t>if true</w:t>
      </w:r>
      <w:r w:rsidR="009027D0" w:rsidRPr="001A10DD">
        <w:rPr>
          <w:rFonts w:ascii="Times New Roman" w:hAnsi="Times New Roman"/>
        </w:rPr>
        <w:t xml:space="preserve"> </w:t>
      </w:r>
      <w:r>
        <w:rPr>
          <w:rFonts w:ascii="Times New Roman" w:hAnsi="Times New Roman"/>
        </w:rPr>
        <w:t>t</w:t>
      </w:r>
      <w:r w:rsidRPr="00F713BE">
        <w:rPr>
          <w:rFonts w:ascii="Times New Roman" w:hAnsi="Times New Roman"/>
        </w:rPr>
        <w:t>hen the result will be buffered</w:t>
      </w:r>
      <w:r w:rsidR="009027D0" w:rsidRPr="001A10DD">
        <w:rPr>
          <w:rFonts w:ascii="Times New Roman" w:hAnsi="Times New Roman"/>
        </w:rPr>
        <w:t xml:space="preserve"> MySQL, </w:t>
      </w:r>
      <w:r>
        <w:rPr>
          <w:rFonts w:ascii="Times New Roman" w:hAnsi="Times New Roman"/>
        </w:rPr>
        <w:t>t</w:t>
      </w:r>
      <w:r w:rsidRPr="00F713BE">
        <w:rPr>
          <w:rFonts w:ascii="Times New Roman" w:hAnsi="Times New Roman"/>
        </w:rPr>
        <w:t>hen put into the program buffer</w:t>
      </w:r>
      <w:r w:rsidR="009027D0" w:rsidRPr="001A10DD">
        <w:rPr>
          <w:rFonts w:ascii="Times New Roman" w:hAnsi="Times New Roman"/>
        </w:rPr>
        <w:t xml:space="preserve">, </w:t>
      </w:r>
      <w:r w:rsidRPr="00F713BE">
        <w:rPr>
          <w:rFonts w:ascii="Times New Roman" w:hAnsi="Times New Roman"/>
        </w:rPr>
        <w:t>Eventually the data is processed and sent back to the client</w:t>
      </w:r>
      <w:r w:rsidR="009027D0" w:rsidRPr="001A10DD">
        <w:rPr>
          <w:rFonts w:ascii="Times New Roman" w:hAnsi="Times New Roman"/>
        </w:rPr>
        <w:t xml:space="preserve">. </w:t>
      </w:r>
      <w:r w:rsidRPr="00F713BE">
        <w:rPr>
          <w:rFonts w:ascii="Times New Roman" w:hAnsi="Times New Roman"/>
        </w:rPr>
        <w:t>The client receives the data as a web page</w:t>
      </w:r>
      <w:r>
        <w:rPr>
          <w:rFonts w:ascii="Times New Roman" w:hAnsi="Times New Roman"/>
        </w:rPr>
        <w:t xml:space="preserve"> a</w:t>
      </w:r>
      <w:r w:rsidRPr="00F713BE">
        <w:rPr>
          <w:rFonts w:ascii="Times New Roman" w:hAnsi="Times New Roman"/>
        </w:rPr>
        <w:t>nd displayed in the browser.</w:t>
      </w:r>
    </w:p>
    <w:p w:rsidR="009027D0" w:rsidRPr="0052277B" w:rsidRDefault="009027D0" w:rsidP="009027D0">
      <w:pPr>
        <w:pStyle w:val="Heading2"/>
        <w:numPr>
          <w:ilvl w:val="0"/>
          <w:numId w:val="0"/>
        </w:numPr>
        <w:spacing w:line="288" w:lineRule="auto"/>
        <w:rPr>
          <w:rFonts w:ascii="Times New Roman" w:hAnsi="Times New Roman"/>
          <w:color w:val="0070C0"/>
          <w:sz w:val="36"/>
          <w:szCs w:val="26"/>
        </w:rPr>
      </w:pPr>
      <w:bookmarkStart w:id="72" w:name="_Toc481441200"/>
      <w:r w:rsidRPr="001A10DD">
        <w:rPr>
          <w:rFonts w:ascii="Times New Roman" w:hAnsi="Times New Roman"/>
          <w:color w:val="0070C0"/>
          <w:sz w:val="32"/>
          <w:szCs w:val="26"/>
        </w:rPr>
        <w:t xml:space="preserve">3.4 </w:t>
      </w:r>
      <w:bookmarkStart w:id="73" w:name="_Toc441230990"/>
      <w:bookmarkStart w:id="74" w:name="_Toc439994686"/>
      <w:r w:rsidRPr="0052277B">
        <w:rPr>
          <w:color w:val="0070C0"/>
          <w:sz w:val="32"/>
        </w:rPr>
        <w:t>Communications Interfaces</w:t>
      </w:r>
      <w:bookmarkEnd w:id="72"/>
      <w:bookmarkEnd w:id="73"/>
      <w:bookmarkEnd w:id="74"/>
    </w:p>
    <w:p w:rsidR="009027D0" w:rsidRPr="001A10DD" w:rsidRDefault="004216BA" w:rsidP="009027D0">
      <w:pPr>
        <w:spacing w:line="288" w:lineRule="auto"/>
        <w:ind w:firstLine="720"/>
        <w:rPr>
          <w:rFonts w:ascii="Times New Roman" w:hAnsi="Times New Roman"/>
          <w:sz w:val="26"/>
          <w:szCs w:val="26"/>
        </w:rPr>
      </w:pPr>
      <w:bookmarkStart w:id="75" w:name="_Toc439994687"/>
      <w:r w:rsidRPr="004216BA">
        <w:rPr>
          <w:rFonts w:ascii="Times New Roman" w:hAnsi="Times New Roman"/>
          <w:sz w:val="26"/>
          <w:szCs w:val="26"/>
        </w:rPr>
        <w:t>Websites allow users to contact management via mail and site feedback</w:t>
      </w:r>
      <w:r w:rsidR="009027D0" w:rsidRPr="001A10DD">
        <w:rPr>
          <w:rFonts w:ascii="Times New Roman" w:hAnsi="Times New Roman"/>
          <w:sz w:val="26"/>
          <w:szCs w:val="26"/>
        </w:rPr>
        <w:t xml:space="preserve">. </w:t>
      </w:r>
      <w:r w:rsidRPr="004216BA">
        <w:rPr>
          <w:rFonts w:ascii="Times New Roman" w:hAnsi="Times New Roman"/>
          <w:sz w:val="26"/>
          <w:szCs w:val="26"/>
        </w:rPr>
        <w:t>The system can run on most browsers today</w:t>
      </w:r>
      <w:r w:rsidR="009027D0" w:rsidRPr="001A10DD">
        <w:rPr>
          <w:rFonts w:ascii="Times New Roman" w:hAnsi="Times New Roman"/>
          <w:sz w:val="26"/>
          <w:szCs w:val="26"/>
        </w:rPr>
        <w:t xml:space="preserve"> </w:t>
      </w:r>
      <w:r>
        <w:rPr>
          <w:rFonts w:ascii="Times New Roman" w:hAnsi="Times New Roman"/>
          <w:sz w:val="26"/>
          <w:szCs w:val="26"/>
        </w:rPr>
        <w:t>c</w:t>
      </w:r>
      <w:r w:rsidRPr="004216BA">
        <w:rPr>
          <w:rFonts w:ascii="Times New Roman" w:hAnsi="Times New Roman"/>
          <w:sz w:val="26"/>
          <w:szCs w:val="26"/>
        </w:rPr>
        <w:t>ommonly used web programs like</w:t>
      </w:r>
      <w:r w:rsidR="009027D0" w:rsidRPr="001A10DD">
        <w:rPr>
          <w:rFonts w:ascii="Times New Roman" w:hAnsi="Times New Roman"/>
          <w:sz w:val="26"/>
          <w:szCs w:val="26"/>
        </w:rPr>
        <w:t xml:space="preserve"> firefox, opera, googlechorme, ... </w:t>
      </w:r>
      <w:r w:rsidRPr="004216BA">
        <w:rPr>
          <w:rFonts w:ascii="Times New Roman" w:hAnsi="Times New Roman"/>
          <w:sz w:val="26"/>
          <w:szCs w:val="26"/>
        </w:rPr>
        <w:t>To ensure a secure communication network</w:t>
      </w:r>
      <w:r w:rsidR="009027D0" w:rsidRPr="001A10DD">
        <w:rPr>
          <w:rFonts w:ascii="Times New Roman" w:hAnsi="Times New Roman"/>
          <w:sz w:val="26"/>
          <w:szCs w:val="26"/>
        </w:rPr>
        <w:t xml:space="preserve">, </w:t>
      </w:r>
      <w:r>
        <w:rPr>
          <w:rFonts w:ascii="Times New Roman" w:hAnsi="Times New Roman"/>
          <w:sz w:val="26"/>
          <w:szCs w:val="26"/>
        </w:rPr>
        <w:t xml:space="preserve">can’t using </w:t>
      </w:r>
      <w:r w:rsidR="009027D0" w:rsidRPr="001A10DD">
        <w:rPr>
          <w:rFonts w:ascii="Times New Roman" w:hAnsi="Times New Roman"/>
          <w:sz w:val="26"/>
          <w:szCs w:val="26"/>
        </w:rPr>
        <w:t xml:space="preserve"> HTTPS (Hypertext Transfer Protocol Secure - </w:t>
      </w:r>
      <w:r w:rsidRPr="004216BA">
        <w:rPr>
          <w:rFonts w:ascii="Times New Roman" w:hAnsi="Times New Roman"/>
          <w:sz w:val="26"/>
          <w:szCs w:val="26"/>
        </w:rPr>
        <w:t>This is a combination of protocols</w:t>
      </w:r>
      <w:r w:rsidR="009027D0" w:rsidRPr="001A10DD">
        <w:rPr>
          <w:rFonts w:ascii="Times New Roman" w:hAnsi="Times New Roman"/>
          <w:sz w:val="26"/>
          <w:szCs w:val="26"/>
        </w:rPr>
        <w:t xml:space="preserve"> HTTP </w:t>
      </w:r>
      <w:r w:rsidR="009027D0">
        <w:rPr>
          <w:rFonts w:ascii="Times New Roman" w:hAnsi="Times New Roman"/>
          <w:sz w:val="26"/>
          <w:szCs w:val="26"/>
        </w:rPr>
        <w:t>and</w:t>
      </w:r>
      <w:r w:rsidR="009027D0" w:rsidRPr="001A10DD">
        <w:rPr>
          <w:rFonts w:ascii="Times New Roman" w:hAnsi="Times New Roman"/>
          <w:sz w:val="26"/>
          <w:szCs w:val="26"/>
        </w:rPr>
        <w:t xml:space="preserve"> </w:t>
      </w:r>
      <w:r>
        <w:rPr>
          <w:rFonts w:ascii="Times New Roman" w:hAnsi="Times New Roman"/>
          <w:sz w:val="26"/>
          <w:szCs w:val="26"/>
        </w:rPr>
        <w:t>s</w:t>
      </w:r>
      <w:r w:rsidRPr="004216BA">
        <w:rPr>
          <w:rFonts w:ascii="Times New Roman" w:hAnsi="Times New Roman"/>
          <w:sz w:val="26"/>
          <w:szCs w:val="26"/>
        </w:rPr>
        <w:t>ecurity protocol</w:t>
      </w:r>
      <w:r w:rsidR="009027D0" w:rsidRPr="001A10DD">
        <w:rPr>
          <w:rFonts w:ascii="Times New Roman" w:hAnsi="Times New Roman"/>
          <w:sz w:val="26"/>
          <w:szCs w:val="26"/>
        </w:rPr>
        <w:t xml:space="preserve"> SSL (Secure Socket Layer) </w:t>
      </w:r>
      <w:r w:rsidR="009027D0">
        <w:rPr>
          <w:rFonts w:ascii="Times New Roman" w:hAnsi="Times New Roman"/>
          <w:sz w:val="26"/>
          <w:szCs w:val="26"/>
        </w:rPr>
        <w:t>or</w:t>
      </w:r>
      <w:r w:rsidR="009027D0" w:rsidRPr="001A10DD">
        <w:rPr>
          <w:rFonts w:ascii="Times New Roman" w:hAnsi="Times New Roman"/>
          <w:sz w:val="26"/>
          <w:szCs w:val="26"/>
        </w:rPr>
        <w:t xml:space="preserve"> TLS (</w:t>
      </w:r>
      <w:r w:rsidRPr="004216BA">
        <w:rPr>
          <w:rFonts w:ascii="Times New Roman" w:hAnsi="Times New Roman"/>
          <w:sz w:val="26"/>
          <w:szCs w:val="26"/>
        </w:rPr>
        <w:t>Transport layer security</w:t>
      </w:r>
      <w:r w:rsidR="009027D0" w:rsidRPr="001A10DD">
        <w:rPr>
          <w:rFonts w:ascii="Times New Roman" w:hAnsi="Times New Roman"/>
          <w:sz w:val="26"/>
          <w:szCs w:val="26"/>
        </w:rPr>
        <w:t xml:space="preserve">) </w:t>
      </w:r>
      <w:r w:rsidRPr="004216BA">
        <w:rPr>
          <w:rFonts w:ascii="Times New Roman" w:hAnsi="Times New Roman"/>
          <w:sz w:val="26"/>
          <w:szCs w:val="26"/>
        </w:rPr>
        <w:t>Allow secure information exchange over the Internet</w:t>
      </w:r>
      <w:r w:rsidR="009027D0" w:rsidRPr="001A10DD">
        <w:rPr>
          <w:rFonts w:ascii="Times New Roman" w:hAnsi="Times New Roman"/>
          <w:sz w:val="26"/>
          <w:szCs w:val="26"/>
        </w:rPr>
        <w:t xml:space="preserve">). </w:t>
      </w:r>
      <w:bookmarkStart w:id="76" w:name="__RefHeading___Toc343415460"/>
      <w:bookmarkEnd w:id="75"/>
      <w:bookmarkEnd w:id="76"/>
      <w:r w:rsidRPr="004216BA">
        <w:rPr>
          <w:rFonts w:ascii="Times New Roman" w:hAnsi="Times New Roman"/>
          <w:sz w:val="26"/>
          <w:szCs w:val="26"/>
        </w:rPr>
        <w:t>Incident can occur in asynchronous systems with different devices on multiple operating systems</w:t>
      </w:r>
      <w:r w:rsidR="009027D0" w:rsidRPr="001A10DD">
        <w:rPr>
          <w:rFonts w:ascii="Times New Roman" w:hAnsi="Times New Roman"/>
          <w:sz w:val="26"/>
          <w:szCs w:val="26"/>
        </w:rPr>
        <w:t>.</w:t>
      </w:r>
    </w:p>
    <w:p w:rsidR="009027D0" w:rsidRPr="001A10DD" w:rsidRDefault="009027D0" w:rsidP="009027D0">
      <w:pPr>
        <w:pStyle w:val="BodyText"/>
        <w:spacing w:line="24" w:lineRule="atLeast"/>
        <w:rPr>
          <w:rFonts w:ascii="Times New Roman" w:hAnsi="Times New Roman" w:cs="Times New Roman"/>
          <w:sz w:val="26"/>
          <w:szCs w:val="26"/>
        </w:rPr>
        <w:sectPr w:rsidR="009027D0" w:rsidRPr="001A10DD" w:rsidSect="00131FB8">
          <w:pgSz w:w="12240" w:h="15840"/>
          <w:pgMar w:top="1440" w:right="1296" w:bottom="1440" w:left="1296" w:header="720" w:footer="720" w:gutter="0"/>
          <w:cols w:space="720"/>
          <w:docGrid w:linePitch="600" w:charSpace="32768"/>
        </w:sectPr>
      </w:pPr>
      <w:r w:rsidRPr="001A10DD">
        <w:rPr>
          <w:rFonts w:ascii="Times New Roman" w:hAnsi="Times New Roman" w:cs="Times New Roman"/>
          <w:noProof/>
          <w:lang w:eastAsia="en-US"/>
        </w:rPr>
        <mc:AlternateContent>
          <mc:Choice Requires="wps">
            <w:drawing>
              <wp:anchor distT="0" distB="0" distL="0" distR="0" simplePos="0" relativeHeight="251659264" behindDoc="0" locked="0" layoutInCell="1" allowOverlap="1" wp14:anchorId="59B6CE51" wp14:editId="5515EFE3">
                <wp:simplePos x="0" y="0"/>
                <wp:positionH relativeFrom="character">
                  <wp:posOffset>0</wp:posOffset>
                </wp:positionH>
                <wp:positionV relativeFrom="paragraph">
                  <wp:posOffset>0</wp:posOffset>
                </wp:positionV>
                <wp:extent cx="2628265" cy="151765"/>
                <wp:effectExtent l="0" t="0" r="0" b="0"/>
                <wp:wrapNone/>
                <wp:docPr id="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265" cy="151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41DB" w:rsidRDefault="008C41DB" w:rsidP="009027D0">
                            <w:pPr>
                              <w:pStyle w:val="Vnbnnhdngsn"/>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B6CE51" id="_x0000_t202" coordsize="21600,21600" o:spt="202" path="m,l,21600r21600,l21600,xe">
                <v:stroke joinstyle="miter"/>
                <v:path gradientshapeok="t" o:connecttype="rect"/>
              </v:shapetype>
              <v:shape id="Text Box 1" o:spid="_x0000_s1026" type="#_x0000_t202" style="position:absolute;margin-left:0;margin-top:0;width:206.95pt;height:11.95pt;z-index:251659264;visibility:visible;mso-wrap-style:square;mso-width-percent:0;mso-height-percent:0;mso-wrap-distance-left:0;mso-wrap-distance-top:0;mso-wrap-distance-right:0;mso-wrap-distance-bottom:0;mso-position-horizontal:absolute;mso-position-horizontal-relative:char;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" stroked="f">
                <v:textbox inset="0,0,0,0">
                  <w:txbxContent>
                    <w:p w:rsidR="008C41DB" w:rsidRDefault="008C41DB" w:rsidP="009027D0">
                      <w:pPr>
                        <w:pStyle w:val="Vnbnnhdngsn"/>
                      </w:pPr>
                    </w:p>
                  </w:txbxContent>
                </v:textbox>
              </v:shape>
            </w:pict>
          </mc:Fallback>
        </mc:AlternateContent>
      </w:r>
      <w:r w:rsidRPr="001A10DD">
        <w:rPr>
          <w:rFonts w:ascii="Times New Roman" w:hAnsi="Times New Roman" w:cs="Times New Roman"/>
          <w:sz w:val="26"/>
          <w:szCs w:val="26"/>
        </w:rPr>
        <w:tab/>
      </w:r>
    </w:p>
    <w:p w:rsidR="009027D0" w:rsidRPr="001A10DD" w:rsidRDefault="009027D0" w:rsidP="009027D0">
      <w:pPr>
        <w:pStyle w:val="template"/>
        <w:suppressAutoHyphens/>
        <w:spacing w:line="24" w:lineRule="atLeast"/>
        <w:ind w:left="720"/>
        <w:rPr>
          <w:rFonts w:ascii="Times New Roman" w:hAnsi="Times New Roman"/>
          <w:i w:val="0"/>
          <w:sz w:val="26"/>
          <w:szCs w:val="26"/>
        </w:rPr>
      </w:pPr>
      <w:r w:rsidRPr="001A10DD">
        <w:rPr>
          <w:rFonts w:ascii="Times New Roman" w:hAnsi="Times New Roman"/>
          <w:i w:val="0"/>
          <w:sz w:val="26"/>
          <w:szCs w:val="26"/>
        </w:rPr>
        <w:lastRenderedPageBreak/>
        <w:br/>
      </w:r>
    </w:p>
    <w:p w:rsidR="009027D0" w:rsidRPr="001A10DD" w:rsidRDefault="009027D0" w:rsidP="009027D0">
      <w:pPr>
        <w:spacing w:line="24" w:lineRule="atLeast"/>
        <w:rPr>
          <w:rFonts w:ascii="Times New Roman" w:hAnsi="Times New Roman"/>
          <w:sz w:val="26"/>
          <w:szCs w:val="26"/>
        </w:rPr>
      </w:pPr>
    </w:p>
    <w:p w:rsidR="009027D0" w:rsidRPr="008C5A6D" w:rsidRDefault="009027D0" w:rsidP="009027D0">
      <w:pPr>
        <w:pStyle w:val="Heading1"/>
        <w:numPr>
          <w:ilvl w:val="0"/>
          <w:numId w:val="33"/>
        </w:numPr>
        <w:spacing w:line="24" w:lineRule="atLeast"/>
        <w:rPr>
          <w:rFonts w:ascii="Times New Roman" w:hAnsi="Times New Roman"/>
          <w:color w:val="0070C0"/>
          <w:szCs w:val="34"/>
        </w:rPr>
      </w:pPr>
      <w:bookmarkStart w:id="77" w:name="_Toc441230991"/>
      <w:bookmarkStart w:id="78" w:name="_Toc481441201"/>
      <w:r w:rsidRPr="008C5A6D">
        <w:rPr>
          <w:color w:val="0070C0"/>
        </w:rPr>
        <w:t>System Features</w:t>
      </w:r>
      <w:bookmarkEnd w:id="77"/>
      <w:bookmarkEnd w:id="78"/>
      <w:r w:rsidRPr="008C5A6D">
        <w:rPr>
          <w:rFonts w:ascii="Times New Roman" w:hAnsi="Times New Roman"/>
          <w:color w:val="0070C0"/>
          <w:szCs w:val="34"/>
        </w:rPr>
        <w:t xml:space="preserve"> </w:t>
      </w:r>
      <w:bookmarkStart w:id="79" w:name="_Toc439994690"/>
      <w:bookmarkStart w:id="80" w:name="_Toc44123099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3420"/>
        <w:gridCol w:w="1386"/>
      </w:tblGrid>
      <w:tr w:rsidR="009027D0" w:rsidRPr="006059D4" w:rsidTr="00131FB8">
        <w:trPr>
          <w:jc w:val="center"/>
        </w:trPr>
        <w:tc>
          <w:tcPr>
            <w:tcW w:w="1188" w:type="dxa"/>
            <w:shd w:val="clear" w:color="auto" w:fill="D9D9D9"/>
          </w:tcPr>
          <w:p w:rsidR="009027D0" w:rsidRPr="006059D4" w:rsidRDefault="009027D0" w:rsidP="00131FB8">
            <w:pPr>
              <w:jc w:val="center"/>
              <w:rPr>
                <w:rFonts w:ascii="Times New Roman" w:hAnsi="Times New Roman"/>
                <w:b/>
                <w:sz w:val="26"/>
                <w:szCs w:val="26"/>
              </w:rPr>
            </w:pPr>
            <w:r w:rsidRPr="006059D4">
              <w:rPr>
                <w:rFonts w:ascii="Times New Roman" w:hAnsi="Times New Roman"/>
                <w:b/>
                <w:sz w:val="26"/>
                <w:szCs w:val="26"/>
              </w:rPr>
              <w:t>ID</w:t>
            </w:r>
          </w:p>
        </w:tc>
        <w:tc>
          <w:tcPr>
            <w:tcW w:w="3420" w:type="dxa"/>
            <w:shd w:val="clear" w:color="auto" w:fill="D9D9D9"/>
          </w:tcPr>
          <w:p w:rsidR="009027D0" w:rsidRPr="006059D4" w:rsidRDefault="009027D0" w:rsidP="00131FB8">
            <w:pPr>
              <w:jc w:val="center"/>
              <w:rPr>
                <w:rFonts w:ascii="Times New Roman" w:hAnsi="Times New Roman"/>
                <w:b/>
                <w:sz w:val="26"/>
                <w:szCs w:val="26"/>
              </w:rPr>
            </w:pPr>
            <w:r w:rsidRPr="006059D4">
              <w:rPr>
                <w:rFonts w:ascii="Times New Roman" w:hAnsi="Times New Roman"/>
                <w:b/>
                <w:sz w:val="26"/>
                <w:szCs w:val="26"/>
              </w:rPr>
              <w:t>Use Case</w:t>
            </w:r>
            <w:r>
              <w:rPr>
                <w:rFonts w:ascii="Times New Roman" w:hAnsi="Times New Roman"/>
                <w:b/>
                <w:sz w:val="26"/>
                <w:szCs w:val="26"/>
              </w:rPr>
              <w:t xml:space="preserve"> Name</w:t>
            </w:r>
          </w:p>
        </w:tc>
        <w:tc>
          <w:tcPr>
            <w:tcW w:w="1386" w:type="dxa"/>
            <w:shd w:val="clear" w:color="auto" w:fill="D9D9D9"/>
          </w:tcPr>
          <w:p w:rsidR="009027D0" w:rsidRPr="006059D4" w:rsidRDefault="009027D0" w:rsidP="00131FB8">
            <w:pPr>
              <w:jc w:val="center"/>
              <w:rPr>
                <w:rFonts w:ascii="Times New Roman" w:hAnsi="Times New Roman"/>
                <w:b/>
                <w:sz w:val="26"/>
                <w:szCs w:val="26"/>
              </w:rPr>
            </w:pPr>
            <w:r>
              <w:rPr>
                <w:rFonts w:ascii="Times New Roman" w:hAnsi="Times New Roman"/>
                <w:b/>
                <w:sz w:val="26"/>
                <w:szCs w:val="26"/>
              </w:rPr>
              <w:t>Note</w:t>
            </w:r>
          </w:p>
        </w:tc>
      </w:tr>
      <w:tr w:rsidR="009027D0" w:rsidRPr="006059D4" w:rsidTr="00131FB8">
        <w:trPr>
          <w:jc w:val="center"/>
        </w:trPr>
        <w:tc>
          <w:tcPr>
            <w:tcW w:w="1188" w:type="dxa"/>
            <w:shd w:val="clear" w:color="auto" w:fill="auto"/>
            <w:vAlign w:val="bottom"/>
          </w:tcPr>
          <w:p w:rsidR="009027D0" w:rsidRPr="006059D4" w:rsidRDefault="009027D0" w:rsidP="00131FB8">
            <w:pPr>
              <w:spacing w:line="240" w:lineRule="auto"/>
              <w:jc w:val="center"/>
              <w:rPr>
                <w:rFonts w:ascii="Times New Roman" w:hAnsi="Times New Roman"/>
                <w:color w:val="000000"/>
                <w:sz w:val="26"/>
                <w:szCs w:val="26"/>
              </w:rPr>
            </w:pPr>
            <w:r w:rsidRPr="006059D4">
              <w:rPr>
                <w:rFonts w:ascii="Times New Roman" w:hAnsi="Times New Roman"/>
                <w:color w:val="000000"/>
                <w:sz w:val="26"/>
                <w:szCs w:val="26"/>
              </w:rPr>
              <w:t>UC_001</w:t>
            </w:r>
          </w:p>
        </w:tc>
        <w:tc>
          <w:tcPr>
            <w:tcW w:w="3420" w:type="dxa"/>
            <w:shd w:val="clear" w:color="auto" w:fill="auto"/>
          </w:tcPr>
          <w:p w:rsidR="009027D0" w:rsidRPr="006059D4" w:rsidRDefault="009027D0" w:rsidP="00131FB8">
            <w:pPr>
              <w:spacing w:line="240" w:lineRule="auto"/>
              <w:rPr>
                <w:rFonts w:ascii="Times New Roman" w:hAnsi="Times New Roman"/>
                <w:color w:val="000000"/>
                <w:sz w:val="26"/>
                <w:szCs w:val="26"/>
              </w:rPr>
            </w:pPr>
            <w:r w:rsidRPr="006059D4">
              <w:rPr>
                <w:rFonts w:ascii="Times New Roman" w:hAnsi="Times New Roman"/>
                <w:color w:val="000000"/>
                <w:sz w:val="26"/>
                <w:szCs w:val="26"/>
              </w:rPr>
              <w:t>Borrow Device</w:t>
            </w:r>
          </w:p>
        </w:tc>
        <w:tc>
          <w:tcPr>
            <w:tcW w:w="1386" w:type="dxa"/>
            <w:shd w:val="clear" w:color="auto" w:fill="auto"/>
          </w:tcPr>
          <w:p w:rsidR="009027D0" w:rsidRPr="006059D4" w:rsidRDefault="009027D0" w:rsidP="00131FB8">
            <w:pPr>
              <w:rPr>
                <w:rFonts w:ascii="Times New Roman" w:hAnsi="Times New Roman"/>
                <w:sz w:val="26"/>
                <w:szCs w:val="26"/>
              </w:rPr>
            </w:pPr>
          </w:p>
        </w:tc>
      </w:tr>
      <w:tr w:rsidR="009027D0" w:rsidRPr="006059D4" w:rsidTr="00131FB8">
        <w:trPr>
          <w:jc w:val="center"/>
        </w:trPr>
        <w:tc>
          <w:tcPr>
            <w:tcW w:w="1188" w:type="dxa"/>
            <w:shd w:val="clear" w:color="auto" w:fill="auto"/>
            <w:vAlign w:val="bottom"/>
          </w:tcPr>
          <w:p w:rsidR="009027D0" w:rsidRPr="006059D4" w:rsidRDefault="009027D0" w:rsidP="00131FB8">
            <w:pPr>
              <w:jc w:val="center"/>
              <w:rPr>
                <w:rFonts w:ascii="Times New Roman" w:hAnsi="Times New Roman"/>
                <w:color w:val="000000"/>
                <w:sz w:val="26"/>
                <w:szCs w:val="26"/>
              </w:rPr>
            </w:pPr>
            <w:r w:rsidRPr="006059D4">
              <w:rPr>
                <w:rFonts w:ascii="Times New Roman" w:hAnsi="Times New Roman"/>
                <w:color w:val="000000"/>
                <w:sz w:val="26"/>
                <w:szCs w:val="26"/>
              </w:rPr>
              <w:t>UC_002</w:t>
            </w:r>
          </w:p>
        </w:tc>
        <w:tc>
          <w:tcPr>
            <w:tcW w:w="3420" w:type="dxa"/>
            <w:shd w:val="clear" w:color="auto" w:fill="auto"/>
          </w:tcPr>
          <w:p w:rsidR="009027D0" w:rsidRPr="006059D4" w:rsidRDefault="009027D0" w:rsidP="00131FB8">
            <w:pPr>
              <w:spacing w:line="240" w:lineRule="auto"/>
              <w:rPr>
                <w:rFonts w:ascii="Times New Roman" w:hAnsi="Times New Roman"/>
                <w:color w:val="000000"/>
                <w:sz w:val="26"/>
                <w:szCs w:val="26"/>
              </w:rPr>
            </w:pPr>
            <w:r w:rsidRPr="006059D4">
              <w:rPr>
                <w:rFonts w:ascii="Times New Roman" w:hAnsi="Times New Roman"/>
                <w:color w:val="000000"/>
                <w:sz w:val="26"/>
                <w:szCs w:val="26"/>
              </w:rPr>
              <w:t>Change Password</w:t>
            </w:r>
          </w:p>
        </w:tc>
        <w:tc>
          <w:tcPr>
            <w:tcW w:w="1386" w:type="dxa"/>
            <w:shd w:val="clear" w:color="auto" w:fill="auto"/>
          </w:tcPr>
          <w:p w:rsidR="009027D0" w:rsidRPr="006059D4" w:rsidRDefault="009027D0" w:rsidP="00131FB8">
            <w:pPr>
              <w:rPr>
                <w:rFonts w:ascii="Times New Roman" w:hAnsi="Times New Roman"/>
                <w:sz w:val="26"/>
                <w:szCs w:val="26"/>
              </w:rPr>
            </w:pPr>
          </w:p>
        </w:tc>
      </w:tr>
      <w:tr w:rsidR="009027D0" w:rsidRPr="006059D4" w:rsidTr="00131FB8">
        <w:trPr>
          <w:jc w:val="center"/>
        </w:trPr>
        <w:tc>
          <w:tcPr>
            <w:tcW w:w="1188" w:type="dxa"/>
            <w:shd w:val="clear" w:color="auto" w:fill="auto"/>
            <w:vAlign w:val="bottom"/>
          </w:tcPr>
          <w:p w:rsidR="009027D0" w:rsidRPr="006059D4" w:rsidRDefault="009027D0" w:rsidP="00131FB8">
            <w:pPr>
              <w:jc w:val="center"/>
              <w:rPr>
                <w:rFonts w:ascii="Times New Roman" w:hAnsi="Times New Roman"/>
                <w:color w:val="000000"/>
                <w:sz w:val="26"/>
                <w:szCs w:val="26"/>
              </w:rPr>
            </w:pPr>
            <w:r w:rsidRPr="006059D4">
              <w:rPr>
                <w:rFonts w:ascii="Times New Roman" w:hAnsi="Times New Roman"/>
                <w:color w:val="000000"/>
                <w:sz w:val="26"/>
                <w:szCs w:val="26"/>
              </w:rPr>
              <w:t>UC_003</w:t>
            </w:r>
          </w:p>
        </w:tc>
        <w:tc>
          <w:tcPr>
            <w:tcW w:w="3420" w:type="dxa"/>
            <w:shd w:val="clear" w:color="auto" w:fill="auto"/>
          </w:tcPr>
          <w:p w:rsidR="009027D0" w:rsidRPr="006059D4" w:rsidRDefault="009027D0" w:rsidP="00131FB8">
            <w:pPr>
              <w:spacing w:line="240" w:lineRule="auto"/>
              <w:rPr>
                <w:rFonts w:ascii="Times New Roman" w:hAnsi="Times New Roman"/>
                <w:color w:val="000000"/>
                <w:sz w:val="26"/>
                <w:szCs w:val="26"/>
              </w:rPr>
            </w:pPr>
            <w:r w:rsidRPr="006059D4">
              <w:rPr>
                <w:rFonts w:ascii="Times New Roman" w:hAnsi="Times New Roman"/>
                <w:color w:val="000000"/>
                <w:sz w:val="26"/>
                <w:szCs w:val="26"/>
              </w:rPr>
              <w:t>Decentralization Member</w:t>
            </w:r>
          </w:p>
        </w:tc>
        <w:tc>
          <w:tcPr>
            <w:tcW w:w="1386" w:type="dxa"/>
            <w:shd w:val="clear" w:color="auto" w:fill="auto"/>
          </w:tcPr>
          <w:p w:rsidR="009027D0" w:rsidRPr="006059D4" w:rsidRDefault="009027D0" w:rsidP="00131FB8">
            <w:pPr>
              <w:rPr>
                <w:rFonts w:ascii="Times New Roman" w:hAnsi="Times New Roman"/>
                <w:sz w:val="26"/>
                <w:szCs w:val="26"/>
              </w:rPr>
            </w:pPr>
          </w:p>
        </w:tc>
      </w:tr>
      <w:tr w:rsidR="009027D0" w:rsidRPr="006059D4" w:rsidTr="00131FB8">
        <w:trPr>
          <w:jc w:val="center"/>
        </w:trPr>
        <w:tc>
          <w:tcPr>
            <w:tcW w:w="1188" w:type="dxa"/>
            <w:shd w:val="clear" w:color="auto" w:fill="auto"/>
            <w:vAlign w:val="bottom"/>
          </w:tcPr>
          <w:p w:rsidR="009027D0" w:rsidRPr="006059D4" w:rsidRDefault="009027D0" w:rsidP="00131FB8">
            <w:pPr>
              <w:jc w:val="center"/>
              <w:rPr>
                <w:rFonts w:ascii="Times New Roman" w:hAnsi="Times New Roman"/>
                <w:color w:val="000000"/>
                <w:sz w:val="26"/>
                <w:szCs w:val="26"/>
              </w:rPr>
            </w:pPr>
            <w:r w:rsidRPr="006059D4">
              <w:rPr>
                <w:rFonts w:ascii="Times New Roman" w:hAnsi="Times New Roman"/>
                <w:color w:val="000000"/>
                <w:sz w:val="26"/>
                <w:szCs w:val="26"/>
              </w:rPr>
              <w:t>UC_004</w:t>
            </w:r>
          </w:p>
        </w:tc>
        <w:tc>
          <w:tcPr>
            <w:tcW w:w="3420" w:type="dxa"/>
            <w:shd w:val="clear" w:color="auto" w:fill="auto"/>
          </w:tcPr>
          <w:p w:rsidR="009027D0" w:rsidRPr="006059D4" w:rsidRDefault="009027D0" w:rsidP="00131FB8">
            <w:pPr>
              <w:spacing w:line="240" w:lineRule="auto"/>
              <w:rPr>
                <w:rFonts w:ascii="Times New Roman" w:hAnsi="Times New Roman"/>
                <w:color w:val="000000"/>
                <w:sz w:val="26"/>
                <w:szCs w:val="26"/>
              </w:rPr>
            </w:pPr>
            <w:r w:rsidRPr="006059D4">
              <w:rPr>
                <w:rFonts w:ascii="Times New Roman" w:hAnsi="Times New Roman"/>
                <w:color w:val="000000"/>
                <w:sz w:val="26"/>
                <w:szCs w:val="26"/>
              </w:rPr>
              <w:t>Display Information</w:t>
            </w:r>
          </w:p>
        </w:tc>
        <w:tc>
          <w:tcPr>
            <w:tcW w:w="1386" w:type="dxa"/>
            <w:shd w:val="clear" w:color="auto" w:fill="auto"/>
          </w:tcPr>
          <w:p w:rsidR="009027D0" w:rsidRPr="006059D4" w:rsidRDefault="009027D0" w:rsidP="00131FB8">
            <w:pPr>
              <w:rPr>
                <w:rFonts w:ascii="Times New Roman" w:hAnsi="Times New Roman"/>
                <w:sz w:val="26"/>
                <w:szCs w:val="26"/>
              </w:rPr>
            </w:pPr>
          </w:p>
        </w:tc>
      </w:tr>
      <w:tr w:rsidR="009027D0" w:rsidRPr="006059D4" w:rsidTr="00131FB8">
        <w:trPr>
          <w:trHeight w:val="287"/>
          <w:jc w:val="center"/>
        </w:trPr>
        <w:tc>
          <w:tcPr>
            <w:tcW w:w="1188" w:type="dxa"/>
            <w:shd w:val="clear" w:color="auto" w:fill="auto"/>
            <w:vAlign w:val="bottom"/>
          </w:tcPr>
          <w:p w:rsidR="009027D0" w:rsidRPr="006059D4" w:rsidRDefault="009027D0" w:rsidP="00131FB8">
            <w:pPr>
              <w:jc w:val="center"/>
              <w:rPr>
                <w:rFonts w:ascii="Times New Roman" w:hAnsi="Times New Roman"/>
                <w:color w:val="000000"/>
                <w:sz w:val="26"/>
                <w:szCs w:val="26"/>
              </w:rPr>
            </w:pPr>
            <w:r w:rsidRPr="006059D4">
              <w:rPr>
                <w:rFonts w:ascii="Times New Roman" w:hAnsi="Times New Roman"/>
                <w:color w:val="000000"/>
                <w:sz w:val="26"/>
                <w:szCs w:val="26"/>
              </w:rPr>
              <w:t>UC_005</w:t>
            </w:r>
          </w:p>
        </w:tc>
        <w:tc>
          <w:tcPr>
            <w:tcW w:w="3420" w:type="dxa"/>
            <w:shd w:val="clear" w:color="auto" w:fill="auto"/>
          </w:tcPr>
          <w:p w:rsidR="009027D0" w:rsidRPr="006059D4" w:rsidRDefault="009027D0" w:rsidP="00131FB8">
            <w:pPr>
              <w:spacing w:line="240" w:lineRule="auto"/>
              <w:rPr>
                <w:rFonts w:ascii="Times New Roman" w:hAnsi="Times New Roman"/>
                <w:color w:val="000000"/>
                <w:sz w:val="26"/>
                <w:szCs w:val="26"/>
              </w:rPr>
            </w:pPr>
            <w:r w:rsidRPr="006059D4">
              <w:rPr>
                <w:rFonts w:ascii="Times New Roman" w:hAnsi="Times New Roman"/>
                <w:color w:val="000000"/>
                <w:sz w:val="26"/>
                <w:szCs w:val="26"/>
              </w:rPr>
              <w:t>Find</w:t>
            </w:r>
          </w:p>
        </w:tc>
        <w:tc>
          <w:tcPr>
            <w:tcW w:w="1386" w:type="dxa"/>
            <w:shd w:val="clear" w:color="auto" w:fill="auto"/>
          </w:tcPr>
          <w:p w:rsidR="009027D0" w:rsidRPr="006059D4" w:rsidRDefault="009027D0" w:rsidP="00131FB8">
            <w:pPr>
              <w:rPr>
                <w:rFonts w:ascii="Times New Roman" w:hAnsi="Times New Roman"/>
                <w:sz w:val="26"/>
                <w:szCs w:val="26"/>
              </w:rPr>
            </w:pPr>
          </w:p>
        </w:tc>
      </w:tr>
      <w:tr w:rsidR="009027D0" w:rsidRPr="006059D4" w:rsidTr="00131FB8">
        <w:trPr>
          <w:jc w:val="center"/>
        </w:trPr>
        <w:tc>
          <w:tcPr>
            <w:tcW w:w="1188" w:type="dxa"/>
            <w:shd w:val="clear" w:color="auto" w:fill="auto"/>
            <w:vAlign w:val="bottom"/>
          </w:tcPr>
          <w:p w:rsidR="009027D0" w:rsidRPr="006059D4" w:rsidRDefault="009027D0" w:rsidP="00131FB8">
            <w:pPr>
              <w:jc w:val="center"/>
              <w:rPr>
                <w:rFonts w:ascii="Times New Roman" w:hAnsi="Times New Roman"/>
                <w:color w:val="000000"/>
                <w:sz w:val="26"/>
                <w:szCs w:val="26"/>
              </w:rPr>
            </w:pPr>
            <w:r w:rsidRPr="006059D4">
              <w:rPr>
                <w:rFonts w:ascii="Times New Roman" w:hAnsi="Times New Roman"/>
                <w:color w:val="000000"/>
                <w:sz w:val="26"/>
                <w:szCs w:val="26"/>
              </w:rPr>
              <w:t>UC_006</w:t>
            </w:r>
          </w:p>
        </w:tc>
        <w:tc>
          <w:tcPr>
            <w:tcW w:w="3420" w:type="dxa"/>
            <w:shd w:val="clear" w:color="auto" w:fill="auto"/>
          </w:tcPr>
          <w:p w:rsidR="009027D0" w:rsidRPr="006059D4" w:rsidRDefault="009027D0" w:rsidP="00131FB8">
            <w:pPr>
              <w:spacing w:line="240" w:lineRule="auto"/>
              <w:rPr>
                <w:rFonts w:ascii="Times New Roman" w:hAnsi="Times New Roman"/>
                <w:color w:val="000000"/>
                <w:sz w:val="26"/>
                <w:szCs w:val="26"/>
              </w:rPr>
            </w:pPr>
            <w:r w:rsidRPr="006059D4">
              <w:rPr>
                <w:rFonts w:ascii="Times New Roman" w:hAnsi="Times New Roman"/>
                <w:color w:val="000000"/>
                <w:sz w:val="26"/>
                <w:szCs w:val="26"/>
              </w:rPr>
              <w:t>Logout</w:t>
            </w:r>
          </w:p>
        </w:tc>
        <w:tc>
          <w:tcPr>
            <w:tcW w:w="1386" w:type="dxa"/>
            <w:shd w:val="clear" w:color="auto" w:fill="auto"/>
          </w:tcPr>
          <w:p w:rsidR="009027D0" w:rsidRPr="006059D4" w:rsidRDefault="009027D0" w:rsidP="00131FB8">
            <w:pPr>
              <w:rPr>
                <w:rFonts w:ascii="Times New Roman" w:hAnsi="Times New Roman"/>
                <w:sz w:val="26"/>
                <w:szCs w:val="26"/>
              </w:rPr>
            </w:pPr>
          </w:p>
        </w:tc>
      </w:tr>
      <w:tr w:rsidR="009027D0" w:rsidRPr="006059D4" w:rsidTr="00131FB8">
        <w:trPr>
          <w:jc w:val="center"/>
        </w:trPr>
        <w:tc>
          <w:tcPr>
            <w:tcW w:w="1188" w:type="dxa"/>
            <w:shd w:val="clear" w:color="auto" w:fill="auto"/>
            <w:vAlign w:val="bottom"/>
          </w:tcPr>
          <w:p w:rsidR="009027D0" w:rsidRPr="006059D4" w:rsidRDefault="009027D0" w:rsidP="00131FB8">
            <w:pPr>
              <w:jc w:val="center"/>
              <w:rPr>
                <w:rFonts w:ascii="Times New Roman" w:hAnsi="Times New Roman"/>
                <w:color w:val="000000"/>
                <w:sz w:val="26"/>
                <w:szCs w:val="26"/>
              </w:rPr>
            </w:pPr>
            <w:r w:rsidRPr="006059D4">
              <w:rPr>
                <w:rFonts w:ascii="Times New Roman" w:hAnsi="Times New Roman"/>
                <w:color w:val="000000"/>
                <w:sz w:val="26"/>
                <w:szCs w:val="26"/>
              </w:rPr>
              <w:t>UC_007</w:t>
            </w:r>
          </w:p>
        </w:tc>
        <w:tc>
          <w:tcPr>
            <w:tcW w:w="3420" w:type="dxa"/>
            <w:shd w:val="clear" w:color="auto" w:fill="auto"/>
          </w:tcPr>
          <w:p w:rsidR="009027D0" w:rsidRPr="006059D4" w:rsidRDefault="009027D0" w:rsidP="00131FB8">
            <w:pPr>
              <w:spacing w:line="240" w:lineRule="auto"/>
              <w:rPr>
                <w:rFonts w:ascii="Times New Roman" w:hAnsi="Times New Roman"/>
                <w:color w:val="000000"/>
                <w:sz w:val="26"/>
                <w:szCs w:val="26"/>
              </w:rPr>
            </w:pPr>
            <w:r w:rsidRPr="006059D4">
              <w:rPr>
                <w:rFonts w:ascii="Times New Roman" w:hAnsi="Times New Roman"/>
                <w:color w:val="000000"/>
                <w:sz w:val="26"/>
                <w:szCs w:val="26"/>
              </w:rPr>
              <w:t>Manage Member</w:t>
            </w:r>
          </w:p>
        </w:tc>
        <w:tc>
          <w:tcPr>
            <w:tcW w:w="1386" w:type="dxa"/>
            <w:shd w:val="clear" w:color="auto" w:fill="auto"/>
          </w:tcPr>
          <w:p w:rsidR="009027D0" w:rsidRPr="006059D4" w:rsidRDefault="009027D0" w:rsidP="00131FB8">
            <w:pPr>
              <w:rPr>
                <w:rFonts w:ascii="Times New Roman" w:hAnsi="Times New Roman"/>
                <w:sz w:val="26"/>
                <w:szCs w:val="26"/>
              </w:rPr>
            </w:pPr>
          </w:p>
        </w:tc>
      </w:tr>
      <w:tr w:rsidR="009027D0" w:rsidRPr="006059D4" w:rsidTr="00131FB8">
        <w:trPr>
          <w:jc w:val="center"/>
        </w:trPr>
        <w:tc>
          <w:tcPr>
            <w:tcW w:w="1188" w:type="dxa"/>
            <w:shd w:val="clear" w:color="auto" w:fill="auto"/>
            <w:vAlign w:val="bottom"/>
          </w:tcPr>
          <w:p w:rsidR="009027D0" w:rsidRPr="006059D4" w:rsidRDefault="009027D0" w:rsidP="00131FB8">
            <w:pPr>
              <w:jc w:val="center"/>
              <w:rPr>
                <w:rFonts w:ascii="Times New Roman" w:hAnsi="Times New Roman"/>
                <w:color w:val="000000"/>
                <w:sz w:val="26"/>
                <w:szCs w:val="26"/>
              </w:rPr>
            </w:pPr>
            <w:r w:rsidRPr="006059D4">
              <w:rPr>
                <w:rFonts w:ascii="Times New Roman" w:hAnsi="Times New Roman"/>
                <w:color w:val="000000"/>
                <w:sz w:val="26"/>
                <w:szCs w:val="26"/>
              </w:rPr>
              <w:t>UC_008</w:t>
            </w:r>
          </w:p>
        </w:tc>
        <w:tc>
          <w:tcPr>
            <w:tcW w:w="3420" w:type="dxa"/>
            <w:shd w:val="clear" w:color="auto" w:fill="auto"/>
          </w:tcPr>
          <w:p w:rsidR="009027D0" w:rsidRPr="006059D4" w:rsidRDefault="009027D0" w:rsidP="00131FB8">
            <w:pPr>
              <w:spacing w:line="240" w:lineRule="auto"/>
              <w:rPr>
                <w:rFonts w:ascii="Times New Roman" w:hAnsi="Times New Roman"/>
                <w:color w:val="000000"/>
                <w:sz w:val="26"/>
                <w:szCs w:val="26"/>
              </w:rPr>
            </w:pPr>
            <w:r w:rsidRPr="006059D4">
              <w:rPr>
                <w:rFonts w:ascii="Times New Roman" w:hAnsi="Times New Roman"/>
                <w:color w:val="000000"/>
                <w:sz w:val="26"/>
                <w:szCs w:val="26"/>
              </w:rPr>
              <w:t>Manage Project</w:t>
            </w:r>
          </w:p>
        </w:tc>
        <w:tc>
          <w:tcPr>
            <w:tcW w:w="1386" w:type="dxa"/>
            <w:shd w:val="clear" w:color="auto" w:fill="auto"/>
          </w:tcPr>
          <w:p w:rsidR="009027D0" w:rsidRPr="006059D4" w:rsidRDefault="009027D0" w:rsidP="00131FB8">
            <w:pPr>
              <w:rPr>
                <w:rFonts w:ascii="Times New Roman" w:hAnsi="Times New Roman"/>
                <w:sz w:val="26"/>
                <w:szCs w:val="26"/>
              </w:rPr>
            </w:pPr>
          </w:p>
        </w:tc>
      </w:tr>
      <w:tr w:rsidR="009027D0" w:rsidRPr="006059D4" w:rsidTr="00131FB8">
        <w:trPr>
          <w:jc w:val="center"/>
        </w:trPr>
        <w:tc>
          <w:tcPr>
            <w:tcW w:w="1188" w:type="dxa"/>
            <w:shd w:val="clear" w:color="auto" w:fill="auto"/>
            <w:vAlign w:val="bottom"/>
          </w:tcPr>
          <w:p w:rsidR="009027D0" w:rsidRPr="006059D4" w:rsidRDefault="009027D0" w:rsidP="00131FB8">
            <w:pPr>
              <w:jc w:val="center"/>
              <w:rPr>
                <w:rFonts w:ascii="Times New Roman" w:hAnsi="Times New Roman"/>
                <w:color w:val="000000"/>
                <w:sz w:val="26"/>
                <w:szCs w:val="26"/>
              </w:rPr>
            </w:pPr>
            <w:r w:rsidRPr="006059D4">
              <w:rPr>
                <w:rFonts w:ascii="Times New Roman" w:hAnsi="Times New Roman"/>
                <w:color w:val="000000"/>
                <w:sz w:val="26"/>
                <w:szCs w:val="26"/>
              </w:rPr>
              <w:t>UC_009</w:t>
            </w:r>
          </w:p>
        </w:tc>
        <w:tc>
          <w:tcPr>
            <w:tcW w:w="3420" w:type="dxa"/>
            <w:shd w:val="clear" w:color="auto" w:fill="auto"/>
          </w:tcPr>
          <w:p w:rsidR="009027D0" w:rsidRPr="006059D4" w:rsidRDefault="009027D0" w:rsidP="00131FB8">
            <w:pPr>
              <w:spacing w:line="240" w:lineRule="auto"/>
              <w:rPr>
                <w:rFonts w:ascii="Times New Roman" w:hAnsi="Times New Roman"/>
                <w:color w:val="000000"/>
                <w:sz w:val="26"/>
                <w:szCs w:val="26"/>
              </w:rPr>
            </w:pPr>
            <w:r w:rsidRPr="006059D4">
              <w:rPr>
                <w:rFonts w:ascii="Times New Roman" w:hAnsi="Times New Roman"/>
                <w:color w:val="000000"/>
                <w:sz w:val="26"/>
                <w:szCs w:val="26"/>
              </w:rPr>
              <w:t>Manage LabRoom</w:t>
            </w:r>
          </w:p>
        </w:tc>
        <w:tc>
          <w:tcPr>
            <w:tcW w:w="1386" w:type="dxa"/>
            <w:shd w:val="clear" w:color="auto" w:fill="auto"/>
          </w:tcPr>
          <w:p w:rsidR="009027D0" w:rsidRPr="006059D4" w:rsidRDefault="009027D0" w:rsidP="00131FB8">
            <w:pPr>
              <w:rPr>
                <w:rFonts w:ascii="Times New Roman" w:hAnsi="Times New Roman"/>
                <w:sz w:val="26"/>
                <w:szCs w:val="26"/>
              </w:rPr>
            </w:pPr>
          </w:p>
        </w:tc>
      </w:tr>
      <w:tr w:rsidR="009027D0" w:rsidRPr="006059D4" w:rsidTr="00131FB8">
        <w:trPr>
          <w:jc w:val="center"/>
        </w:trPr>
        <w:tc>
          <w:tcPr>
            <w:tcW w:w="1188" w:type="dxa"/>
            <w:shd w:val="clear" w:color="auto" w:fill="auto"/>
            <w:vAlign w:val="bottom"/>
          </w:tcPr>
          <w:p w:rsidR="009027D0" w:rsidRPr="006059D4" w:rsidRDefault="009027D0" w:rsidP="00131FB8">
            <w:pPr>
              <w:jc w:val="center"/>
              <w:rPr>
                <w:rFonts w:ascii="Times New Roman" w:hAnsi="Times New Roman"/>
                <w:color w:val="000000"/>
                <w:sz w:val="26"/>
                <w:szCs w:val="26"/>
              </w:rPr>
            </w:pPr>
            <w:r w:rsidRPr="006059D4">
              <w:rPr>
                <w:rFonts w:ascii="Times New Roman" w:hAnsi="Times New Roman"/>
                <w:color w:val="000000"/>
                <w:sz w:val="26"/>
                <w:szCs w:val="26"/>
              </w:rPr>
              <w:t>UC_010</w:t>
            </w:r>
          </w:p>
        </w:tc>
        <w:tc>
          <w:tcPr>
            <w:tcW w:w="3420" w:type="dxa"/>
            <w:shd w:val="clear" w:color="auto" w:fill="auto"/>
          </w:tcPr>
          <w:p w:rsidR="009027D0" w:rsidRPr="006059D4" w:rsidRDefault="009027D0" w:rsidP="00131FB8">
            <w:pPr>
              <w:spacing w:line="240" w:lineRule="auto"/>
              <w:rPr>
                <w:rFonts w:ascii="Times New Roman" w:hAnsi="Times New Roman"/>
                <w:color w:val="000000"/>
                <w:sz w:val="26"/>
                <w:szCs w:val="26"/>
              </w:rPr>
            </w:pPr>
            <w:r w:rsidRPr="006059D4">
              <w:rPr>
                <w:rFonts w:ascii="Times New Roman" w:hAnsi="Times New Roman"/>
                <w:color w:val="000000"/>
                <w:sz w:val="26"/>
                <w:szCs w:val="26"/>
              </w:rPr>
              <w:t>Manage Producer</w:t>
            </w:r>
          </w:p>
        </w:tc>
        <w:tc>
          <w:tcPr>
            <w:tcW w:w="1386" w:type="dxa"/>
            <w:shd w:val="clear" w:color="auto" w:fill="auto"/>
          </w:tcPr>
          <w:p w:rsidR="009027D0" w:rsidRPr="006059D4" w:rsidRDefault="009027D0" w:rsidP="00131FB8">
            <w:pPr>
              <w:rPr>
                <w:rFonts w:ascii="Times New Roman" w:hAnsi="Times New Roman"/>
                <w:sz w:val="26"/>
                <w:szCs w:val="26"/>
              </w:rPr>
            </w:pPr>
          </w:p>
        </w:tc>
      </w:tr>
      <w:tr w:rsidR="009027D0" w:rsidRPr="006059D4" w:rsidTr="00131FB8">
        <w:trPr>
          <w:jc w:val="center"/>
        </w:trPr>
        <w:tc>
          <w:tcPr>
            <w:tcW w:w="1188" w:type="dxa"/>
            <w:shd w:val="clear" w:color="auto" w:fill="auto"/>
            <w:vAlign w:val="bottom"/>
          </w:tcPr>
          <w:p w:rsidR="009027D0" w:rsidRPr="006059D4" w:rsidRDefault="009027D0" w:rsidP="00131FB8">
            <w:pPr>
              <w:jc w:val="center"/>
              <w:rPr>
                <w:rFonts w:ascii="Times New Roman" w:hAnsi="Times New Roman"/>
                <w:color w:val="000000"/>
                <w:sz w:val="26"/>
                <w:szCs w:val="26"/>
              </w:rPr>
            </w:pPr>
            <w:r w:rsidRPr="006059D4">
              <w:rPr>
                <w:rFonts w:ascii="Times New Roman" w:hAnsi="Times New Roman"/>
                <w:color w:val="000000"/>
                <w:sz w:val="26"/>
                <w:szCs w:val="26"/>
              </w:rPr>
              <w:t>UC_011</w:t>
            </w:r>
          </w:p>
        </w:tc>
        <w:tc>
          <w:tcPr>
            <w:tcW w:w="3420" w:type="dxa"/>
            <w:shd w:val="clear" w:color="auto" w:fill="auto"/>
          </w:tcPr>
          <w:p w:rsidR="009027D0" w:rsidRPr="006059D4" w:rsidRDefault="009027D0" w:rsidP="00131FB8">
            <w:pPr>
              <w:spacing w:line="240" w:lineRule="auto"/>
              <w:rPr>
                <w:rFonts w:ascii="Times New Roman" w:hAnsi="Times New Roman"/>
                <w:color w:val="000000"/>
                <w:sz w:val="26"/>
                <w:szCs w:val="26"/>
              </w:rPr>
            </w:pPr>
            <w:r w:rsidRPr="006059D4">
              <w:rPr>
                <w:rFonts w:ascii="Times New Roman" w:hAnsi="Times New Roman"/>
                <w:color w:val="000000"/>
                <w:sz w:val="26"/>
                <w:szCs w:val="26"/>
              </w:rPr>
              <w:t>Manage Device</w:t>
            </w:r>
          </w:p>
        </w:tc>
        <w:tc>
          <w:tcPr>
            <w:tcW w:w="1386" w:type="dxa"/>
            <w:shd w:val="clear" w:color="auto" w:fill="auto"/>
          </w:tcPr>
          <w:p w:rsidR="009027D0" w:rsidRPr="006059D4" w:rsidRDefault="009027D0" w:rsidP="00131FB8">
            <w:pPr>
              <w:rPr>
                <w:rFonts w:ascii="Times New Roman" w:hAnsi="Times New Roman"/>
                <w:sz w:val="26"/>
                <w:szCs w:val="26"/>
              </w:rPr>
            </w:pPr>
          </w:p>
        </w:tc>
      </w:tr>
      <w:tr w:rsidR="009027D0" w:rsidRPr="006059D4" w:rsidTr="00131FB8">
        <w:trPr>
          <w:jc w:val="center"/>
        </w:trPr>
        <w:tc>
          <w:tcPr>
            <w:tcW w:w="1188" w:type="dxa"/>
            <w:shd w:val="clear" w:color="auto" w:fill="auto"/>
            <w:vAlign w:val="bottom"/>
          </w:tcPr>
          <w:p w:rsidR="009027D0" w:rsidRPr="006059D4" w:rsidRDefault="009027D0" w:rsidP="00131FB8">
            <w:pPr>
              <w:jc w:val="center"/>
              <w:rPr>
                <w:rFonts w:ascii="Times New Roman" w:hAnsi="Times New Roman"/>
                <w:color w:val="000000"/>
                <w:sz w:val="26"/>
                <w:szCs w:val="26"/>
              </w:rPr>
            </w:pPr>
            <w:r w:rsidRPr="006059D4">
              <w:rPr>
                <w:rFonts w:ascii="Times New Roman" w:hAnsi="Times New Roman"/>
                <w:color w:val="000000"/>
                <w:sz w:val="26"/>
                <w:szCs w:val="26"/>
              </w:rPr>
              <w:t>UC_012</w:t>
            </w:r>
          </w:p>
        </w:tc>
        <w:tc>
          <w:tcPr>
            <w:tcW w:w="3420" w:type="dxa"/>
            <w:shd w:val="clear" w:color="auto" w:fill="auto"/>
          </w:tcPr>
          <w:p w:rsidR="009027D0" w:rsidRPr="006059D4" w:rsidRDefault="009027D0" w:rsidP="00131FB8">
            <w:pPr>
              <w:spacing w:line="240" w:lineRule="auto"/>
              <w:rPr>
                <w:rFonts w:ascii="Times New Roman" w:hAnsi="Times New Roman"/>
                <w:color w:val="000000"/>
                <w:sz w:val="26"/>
                <w:szCs w:val="26"/>
              </w:rPr>
            </w:pPr>
            <w:r w:rsidRPr="006059D4">
              <w:rPr>
                <w:rFonts w:ascii="Times New Roman" w:hAnsi="Times New Roman"/>
                <w:color w:val="000000"/>
                <w:sz w:val="26"/>
                <w:szCs w:val="26"/>
              </w:rPr>
              <w:t>Change Personal Information</w:t>
            </w:r>
          </w:p>
        </w:tc>
        <w:tc>
          <w:tcPr>
            <w:tcW w:w="1386" w:type="dxa"/>
            <w:shd w:val="clear" w:color="auto" w:fill="auto"/>
          </w:tcPr>
          <w:p w:rsidR="009027D0" w:rsidRPr="006059D4" w:rsidRDefault="009027D0" w:rsidP="00131FB8">
            <w:pPr>
              <w:rPr>
                <w:rFonts w:ascii="Times New Roman" w:hAnsi="Times New Roman"/>
                <w:sz w:val="26"/>
                <w:szCs w:val="26"/>
              </w:rPr>
            </w:pPr>
          </w:p>
        </w:tc>
      </w:tr>
      <w:tr w:rsidR="009027D0" w:rsidRPr="006059D4" w:rsidTr="00131FB8">
        <w:trPr>
          <w:jc w:val="center"/>
        </w:trPr>
        <w:tc>
          <w:tcPr>
            <w:tcW w:w="1188" w:type="dxa"/>
            <w:shd w:val="clear" w:color="auto" w:fill="auto"/>
            <w:vAlign w:val="bottom"/>
          </w:tcPr>
          <w:p w:rsidR="009027D0" w:rsidRPr="006059D4" w:rsidRDefault="009027D0" w:rsidP="00131FB8">
            <w:pPr>
              <w:jc w:val="center"/>
              <w:rPr>
                <w:rFonts w:ascii="Times New Roman" w:hAnsi="Times New Roman"/>
                <w:color w:val="000000"/>
                <w:sz w:val="26"/>
                <w:szCs w:val="26"/>
              </w:rPr>
            </w:pPr>
            <w:r w:rsidRPr="006059D4">
              <w:rPr>
                <w:rFonts w:ascii="Times New Roman" w:hAnsi="Times New Roman"/>
                <w:color w:val="000000"/>
                <w:sz w:val="26"/>
                <w:szCs w:val="26"/>
              </w:rPr>
              <w:t>UC_013</w:t>
            </w:r>
          </w:p>
        </w:tc>
        <w:tc>
          <w:tcPr>
            <w:tcW w:w="3420" w:type="dxa"/>
            <w:shd w:val="clear" w:color="auto" w:fill="auto"/>
          </w:tcPr>
          <w:p w:rsidR="009027D0" w:rsidRPr="006059D4" w:rsidRDefault="009027D0" w:rsidP="00131FB8">
            <w:pPr>
              <w:spacing w:line="240" w:lineRule="auto"/>
              <w:rPr>
                <w:rFonts w:ascii="Times New Roman" w:hAnsi="Times New Roman"/>
                <w:color w:val="000000"/>
                <w:sz w:val="26"/>
                <w:szCs w:val="26"/>
              </w:rPr>
            </w:pPr>
            <w:r w:rsidRPr="006059D4">
              <w:rPr>
                <w:rFonts w:ascii="Times New Roman" w:hAnsi="Times New Roman"/>
                <w:color w:val="000000"/>
                <w:sz w:val="26"/>
                <w:szCs w:val="26"/>
              </w:rPr>
              <w:t>Setting</w:t>
            </w:r>
          </w:p>
        </w:tc>
        <w:tc>
          <w:tcPr>
            <w:tcW w:w="1386" w:type="dxa"/>
            <w:shd w:val="clear" w:color="auto" w:fill="auto"/>
          </w:tcPr>
          <w:p w:rsidR="009027D0" w:rsidRPr="006059D4" w:rsidRDefault="009027D0" w:rsidP="00131FB8">
            <w:pPr>
              <w:rPr>
                <w:rFonts w:ascii="Times New Roman" w:hAnsi="Times New Roman"/>
                <w:sz w:val="26"/>
                <w:szCs w:val="26"/>
              </w:rPr>
            </w:pPr>
          </w:p>
        </w:tc>
      </w:tr>
    </w:tbl>
    <w:p w:rsidR="009027D0" w:rsidRPr="00B21143" w:rsidRDefault="009027D0" w:rsidP="009027D0"/>
    <w:p w:rsidR="009027D0" w:rsidRPr="001A10DD" w:rsidRDefault="009027D0" w:rsidP="009027D0">
      <w:pPr>
        <w:pStyle w:val="Heading2"/>
        <w:numPr>
          <w:ilvl w:val="1"/>
          <w:numId w:val="38"/>
        </w:numPr>
        <w:rPr>
          <w:rFonts w:ascii="Times New Roman" w:hAnsi="Times New Roman"/>
          <w:color w:val="0070C0"/>
          <w:sz w:val="32"/>
        </w:rPr>
      </w:pPr>
      <w:bookmarkStart w:id="81" w:name="_Toc481441202"/>
      <w:r w:rsidRPr="001A10DD">
        <w:rPr>
          <w:rFonts w:ascii="Times New Roman" w:hAnsi="Times New Roman"/>
          <w:color w:val="0070C0"/>
          <w:sz w:val="32"/>
        </w:rPr>
        <w:t>UC_001 – Borrow Device</w:t>
      </w:r>
      <w:bookmarkEnd w:id="81"/>
    </w:p>
    <w:p w:rsidR="009027D0" w:rsidRPr="001A10DD" w:rsidRDefault="009027D0" w:rsidP="009027D0">
      <w:pPr>
        <w:spacing w:line="24" w:lineRule="atLeast"/>
        <w:rPr>
          <w:rFonts w:ascii="Times New Roman" w:hAnsi="Times New Roman"/>
        </w:rPr>
      </w:pPr>
      <w:r w:rsidRPr="001A10DD">
        <w:rPr>
          <w:rFonts w:ascii="Times New Roman" w:hAnsi="Times New Roman"/>
          <w:noProof/>
        </w:rPr>
        <w:drawing>
          <wp:anchor distT="0" distB="0" distL="0" distR="0" simplePos="0" relativeHeight="251661312" behindDoc="0" locked="0" layoutInCell="1" allowOverlap="1" wp14:anchorId="45A0B7F9" wp14:editId="41BEA37F">
            <wp:simplePos x="0" y="0"/>
            <wp:positionH relativeFrom="column">
              <wp:align>center</wp:align>
            </wp:positionH>
            <wp:positionV relativeFrom="paragraph">
              <wp:posOffset>177800</wp:posOffset>
            </wp:positionV>
            <wp:extent cx="6125845" cy="2673985"/>
            <wp:effectExtent l="0" t="0" r="0" b="0"/>
            <wp:wrapSquare wrapText="largest"/>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5845" cy="26739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027D0" w:rsidRPr="001A10DD" w:rsidRDefault="009027D0" w:rsidP="009027D0">
      <w:pPr>
        <w:spacing w:line="24" w:lineRule="atLeast"/>
        <w:rPr>
          <w:rFonts w:ascii="Times New Roman" w:hAnsi="Times New Roman"/>
          <w:b/>
          <w:color w:val="000000"/>
          <w:sz w:val="26"/>
          <w:szCs w:val="26"/>
        </w:rPr>
      </w:pPr>
    </w:p>
    <w:tbl>
      <w:tblPr>
        <w:tblW w:w="0" w:type="auto"/>
        <w:tblInd w:w="108" w:type="dxa"/>
        <w:tblLayout w:type="fixed"/>
        <w:tblLook w:val="0000" w:firstRow="0" w:lastRow="0" w:firstColumn="0" w:lastColumn="0" w:noHBand="0" w:noVBand="0"/>
      </w:tblPr>
      <w:tblGrid>
        <w:gridCol w:w="2343"/>
        <w:gridCol w:w="3459"/>
        <w:gridCol w:w="3600"/>
      </w:tblGrid>
      <w:tr w:rsidR="009027D0" w:rsidRPr="001A10DD" w:rsidTr="00131FB8">
        <w:tc>
          <w:tcPr>
            <w:tcW w:w="9402" w:type="dxa"/>
            <w:gridSpan w:val="3"/>
            <w:tcBorders>
              <w:top w:val="single" w:sz="8" w:space="0" w:color="000000"/>
              <w:left w:val="single" w:sz="8" w:space="0" w:color="000000"/>
              <w:bottom w:val="single" w:sz="4" w:space="0" w:color="000000"/>
              <w:right w:val="single" w:sz="8" w:space="0" w:color="000000"/>
            </w:tcBorders>
            <w:shd w:val="clear" w:color="auto" w:fill="D9D9D9"/>
          </w:tcPr>
          <w:p w:rsidR="009027D0" w:rsidRPr="001A10DD" w:rsidRDefault="009027D0" w:rsidP="00131FB8">
            <w:pPr>
              <w:spacing w:before="80" w:after="80" w:line="24" w:lineRule="atLeast"/>
              <w:rPr>
                <w:rFonts w:ascii="Times New Roman" w:hAnsi="Times New Roman"/>
              </w:rPr>
            </w:pPr>
            <w:r w:rsidRPr="001A10DD">
              <w:rPr>
                <w:rFonts w:ascii="Times New Roman" w:hAnsi="Times New Roman"/>
                <w:b/>
                <w:sz w:val="26"/>
                <w:szCs w:val="26"/>
              </w:rPr>
              <w:t>Use case: UC_001_</w:t>
            </w:r>
            <w:r w:rsidRPr="001A10DD">
              <w:rPr>
                <w:rFonts w:ascii="Times New Roman" w:hAnsi="Times New Roman"/>
                <w:color w:val="000000"/>
                <w:sz w:val="26"/>
                <w:szCs w:val="26"/>
              </w:rPr>
              <w:t xml:space="preserve"> Borrow Device</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Pr>
                <w:rFonts w:ascii="Times New Roman" w:hAnsi="Times New Roman" w:cs="Times New Roman"/>
                <w:sz w:val="26"/>
                <w:szCs w:val="26"/>
              </w:rPr>
              <w:t>Purpose</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StyleTabletextBoldCentered"/>
              <w:spacing w:line="24" w:lineRule="atLeast"/>
              <w:jc w:val="both"/>
              <w:rPr>
                <w:rFonts w:ascii="Times New Roman" w:hAnsi="Times New Roman" w:cs="Times New Roman"/>
              </w:rPr>
            </w:pPr>
            <w:r w:rsidRPr="001A10DD">
              <w:rPr>
                <w:rFonts w:ascii="Times New Roman" w:hAnsi="Times New Roman"/>
                <w:color w:val="000000"/>
                <w:sz w:val="26"/>
                <w:szCs w:val="26"/>
              </w:rPr>
              <w:t>Borrow Device</w:t>
            </w:r>
          </w:p>
        </w:tc>
      </w:tr>
      <w:tr w:rsidR="009027D0" w:rsidRPr="001A10DD" w:rsidTr="00131FB8">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D34632">
              <w:rPr>
                <w:rFonts w:ascii="Times New Roman" w:hAnsi="Times New Roman"/>
                <w:sz w:val="26"/>
                <w:szCs w:val="26"/>
              </w:rPr>
              <w:t>Describe:</w:t>
            </w:r>
          </w:p>
        </w:tc>
        <w:tc>
          <w:tcPr>
            <w:tcW w:w="3459" w:type="dxa"/>
            <w:vMerge w:val="restart"/>
            <w:tcBorders>
              <w:top w:val="single" w:sz="4" w:space="0" w:color="000000"/>
              <w:left w:val="single" w:sz="4" w:space="0" w:color="000000"/>
              <w:bottom w:val="single" w:sz="4"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t>User want to borrow device</w:t>
            </w:r>
          </w:p>
        </w:tc>
        <w:tc>
          <w:tcPr>
            <w:tcW w:w="3600" w:type="dxa"/>
            <w:tcBorders>
              <w:top w:val="single" w:sz="4" w:space="0" w:color="000000"/>
              <w:left w:val="single" w:sz="8"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sidRPr="00D658E5">
              <w:rPr>
                <w:rFonts w:ascii="Times New Roman" w:hAnsi="Times New Roman" w:cs="Times New Roman"/>
                <w:i w:val="0"/>
                <w:color w:val="auto"/>
                <w:sz w:val="26"/>
                <w:szCs w:val="26"/>
              </w:rPr>
              <w:t>Extent necessary</w:t>
            </w:r>
            <w:r>
              <w:rPr>
                <w:rFonts w:ascii="Times New Roman" w:hAnsi="Times New Roman" w:cs="Times New Roman"/>
                <w:i w:val="0"/>
                <w:color w:val="auto"/>
                <w:sz w:val="26"/>
                <w:szCs w:val="26"/>
              </w:rPr>
              <w:t>: High</w:t>
            </w:r>
          </w:p>
        </w:tc>
      </w:tr>
      <w:tr w:rsidR="009027D0" w:rsidRPr="001A10DD" w:rsidTr="00131FB8">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9027D0" w:rsidRPr="001A10DD" w:rsidRDefault="009027D0" w:rsidP="00131FB8">
            <w:pPr>
              <w:pStyle w:val="TableHeader"/>
              <w:snapToGrid w:val="0"/>
              <w:spacing w:line="24" w:lineRule="atLeast"/>
              <w:rPr>
                <w:rFonts w:ascii="Times New Roman" w:hAnsi="Times New Roman" w:cs="Times New Roman"/>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rsidR="009027D0" w:rsidRPr="001A10DD" w:rsidRDefault="009027D0" w:rsidP="00131FB8">
            <w:pPr>
              <w:pStyle w:val="InfoBlue"/>
              <w:snapToGrid w:val="0"/>
              <w:spacing w:line="24" w:lineRule="atLeast"/>
              <w:rPr>
                <w:rFonts w:ascii="Times New Roman" w:hAnsi="Times New Roman" w:cs="Times New Roman"/>
                <w:i w:val="0"/>
                <w:color w:val="auto"/>
                <w:sz w:val="26"/>
                <w:szCs w:val="26"/>
                <w:lang w:val="vi-VN"/>
              </w:rPr>
            </w:pPr>
          </w:p>
        </w:tc>
        <w:tc>
          <w:tcPr>
            <w:tcW w:w="3600" w:type="dxa"/>
            <w:tcBorders>
              <w:top w:val="single" w:sz="4" w:space="0" w:color="000000"/>
              <w:left w:val="single" w:sz="8"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t>Classify: High</w:t>
            </w:r>
          </w:p>
        </w:tc>
      </w:tr>
      <w:tr w:rsidR="009027D0" w:rsidRPr="001A10DD" w:rsidTr="00131FB8">
        <w:trPr>
          <w:cantSplit/>
        </w:trPr>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E479FA">
              <w:rPr>
                <w:rFonts w:ascii="Times New Roman" w:hAnsi="Times New Roman"/>
                <w:sz w:val="26"/>
                <w:szCs w:val="26"/>
              </w:rPr>
              <w:t>Target users</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t>User</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D34632">
              <w:rPr>
                <w:rFonts w:ascii="Times New Roman" w:hAnsi="Times New Roman" w:cs="Times New Roman"/>
                <w:sz w:val="26"/>
                <w:szCs w:val="26"/>
              </w:rPr>
              <w:t>Ingredients and concerns</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napToGrid w:val="0"/>
              <w:spacing w:line="24" w:lineRule="atLeast"/>
              <w:rPr>
                <w:rFonts w:ascii="Times New Roman" w:hAnsi="Times New Roman" w:cs="Times New Roman"/>
              </w:rPr>
            </w:pPr>
            <w:r>
              <w:rPr>
                <w:rFonts w:ascii="Times New Roman" w:hAnsi="Times New Roman" w:cs="Times New Roman"/>
                <w:i w:val="0"/>
                <w:color w:val="auto"/>
                <w:sz w:val="26"/>
                <w:szCs w:val="26"/>
              </w:rPr>
              <w:t>User want to borrow device.</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D34632">
              <w:rPr>
                <w:rFonts w:ascii="Times New Roman" w:hAnsi="Times New Roman"/>
                <w:sz w:val="26"/>
                <w:szCs w:val="26"/>
              </w:rPr>
              <w:t>Relationships</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spacing w:before="60" w:after="60" w:line="24" w:lineRule="atLeast"/>
              <w:rPr>
                <w:rFonts w:ascii="Times New Roman" w:hAnsi="Times New Roman"/>
              </w:rPr>
            </w:pPr>
            <w:r w:rsidRPr="001A10DD">
              <w:rPr>
                <w:rFonts w:ascii="Times New Roman" w:hAnsi="Times New Roman"/>
                <w:sz w:val="26"/>
                <w:szCs w:val="26"/>
              </w:rPr>
              <w:t xml:space="preserve">+Association </w:t>
            </w:r>
            <w:r>
              <w:rPr>
                <w:rFonts w:ascii="Times New Roman" w:hAnsi="Times New Roman"/>
                <w:sz w:val="26"/>
                <w:szCs w:val="26"/>
              </w:rPr>
              <w:t>:</w:t>
            </w:r>
            <w:r w:rsidRPr="001A10DD">
              <w:rPr>
                <w:rFonts w:ascii="Times New Roman" w:hAnsi="Times New Roman"/>
                <w:sz w:val="26"/>
                <w:szCs w:val="26"/>
              </w:rPr>
              <w:t>User</w:t>
            </w:r>
          </w:p>
          <w:p w:rsidR="009027D0" w:rsidRPr="001A10DD" w:rsidRDefault="009027D0" w:rsidP="00131FB8">
            <w:pPr>
              <w:spacing w:line="24" w:lineRule="atLeast"/>
              <w:rPr>
                <w:rFonts w:ascii="Times New Roman" w:hAnsi="Times New Roman"/>
              </w:rPr>
            </w:pPr>
            <w:r>
              <w:rPr>
                <w:rFonts w:ascii="Times New Roman" w:hAnsi="Times New Roman"/>
                <w:sz w:val="26"/>
                <w:szCs w:val="26"/>
              </w:rPr>
              <w:t xml:space="preserve">+Include: </w:t>
            </w:r>
            <w:r w:rsidRPr="001A10DD">
              <w:rPr>
                <w:rFonts w:ascii="Times New Roman" w:hAnsi="Times New Roman"/>
                <w:sz w:val="26"/>
                <w:szCs w:val="26"/>
              </w:rPr>
              <w:t>Login</w:t>
            </w:r>
          </w:p>
          <w:p w:rsidR="009027D0" w:rsidRPr="001A10DD" w:rsidRDefault="009027D0" w:rsidP="00131FB8">
            <w:pPr>
              <w:spacing w:line="24" w:lineRule="atLeast"/>
              <w:rPr>
                <w:rFonts w:ascii="Times New Roman" w:hAnsi="Times New Roman"/>
              </w:rPr>
            </w:pPr>
            <w:r w:rsidRPr="001A10DD">
              <w:rPr>
                <w:rFonts w:ascii="Times New Roman" w:hAnsi="Times New Roman"/>
                <w:sz w:val="26"/>
                <w:szCs w:val="26"/>
              </w:rPr>
              <w:t>+Extend</w:t>
            </w:r>
            <w:r>
              <w:rPr>
                <w:rFonts w:ascii="Times New Roman" w:hAnsi="Times New Roman"/>
                <w:sz w:val="26"/>
                <w:szCs w:val="26"/>
              </w:rPr>
              <w:t xml:space="preserve">: </w:t>
            </w:r>
            <w:r w:rsidRPr="001A10DD">
              <w:rPr>
                <w:rFonts w:ascii="Times New Roman" w:hAnsi="Times New Roman"/>
                <w:sz w:val="26"/>
                <w:szCs w:val="26"/>
              </w:rPr>
              <w:t>Borrow Register  Device, Adjour  Borrow Return Time</w:t>
            </w:r>
          </w:p>
          <w:p w:rsidR="009027D0" w:rsidRPr="001A10DD" w:rsidRDefault="009027D0" w:rsidP="00131FB8">
            <w:pPr>
              <w:spacing w:line="24" w:lineRule="atLeast"/>
              <w:rPr>
                <w:rFonts w:ascii="Times New Roman" w:hAnsi="Times New Roman"/>
              </w:rPr>
            </w:pPr>
            <w:r>
              <w:rPr>
                <w:rFonts w:ascii="Times New Roman" w:hAnsi="Times New Roman"/>
                <w:sz w:val="26"/>
                <w:szCs w:val="26"/>
              </w:rPr>
              <w:t xml:space="preserve"> +Generalization: </w:t>
            </w:r>
            <w:r w:rsidRPr="001A10DD">
              <w:rPr>
                <w:rFonts w:ascii="Times New Roman" w:hAnsi="Times New Roman"/>
                <w:sz w:val="26"/>
                <w:szCs w:val="26"/>
              </w:rPr>
              <w:t>Register Borrow of Project, Register Borrow of Personal</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D34632">
              <w:rPr>
                <w:rFonts w:ascii="Times New Roman" w:hAnsi="Times New Roman" w:cs="Times New Roman"/>
                <w:sz w:val="26"/>
                <w:szCs w:val="26"/>
              </w:rPr>
              <w:t>Previous condition</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Pr>
                <w:rFonts w:ascii="Times New Roman" w:hAnsi="Times New Roman" w:cs="Times New Roman"/>
                <w:i w:val="0"/>
                <w:color w:val="000000"/>
                <w:sz w:val="26"/>
                <w:szCs w:val="26"/>
              </w:rPr>
              <w:t>User must login the system before borrow device.</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357418">
              <w:rPr>
                <w:rFonts w:ascii="Times New Roman" w:hAnsi="Times New Roman" w:cs="Times New Roman"/>
                <w:sz w:val="26"/>
                <w:szCs w:val="26"/>
              </w:rPr>
              <w:t>Basic flows</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 xml:space="preserve">1. </w:t>
            </w:r>
            <w:r>
              <w:rPr>
                <w:rFonts w:ascii="Times New Roman" w:hAnsi="Times New Roman" w:cs="Times New Roman"/>
                <w:i w:val="0"/>
                <w:color w:val="auto"/>
                <w:sz w:val="26"/>
                <w:szCs w:val="26"/>
              </w:rPr>
              <w:t>User Login</w:t>
            </w:r>
          </w:p>
          <w:p w:rsidR="009027D0" w:rsidRPr="001A10DD" w:rsidRDefault="009027D0" w:rsidP="00131FB8">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 xml:space="preserve">2. </w:t>
            </w:r>
            <w:r w:rsidRPr="0002150A">
              <w:rPr>
                <w:rFonts w:ascii="Times New Roman" w:hAnsi="Times New Roman" w:cs="Times New Roman"/>
                <w:i w:val="0"/>
                <w:color w:val="auto"/>
                <w:sz w:val="26"/>
                <w:szCs w:val="26"/>
              </w:rPr>
              <w:t>Users select</w:t>
            </w:r>
            <w:r>
              <w:rPr>
                <w:rFonts w:ascii="Times New Roman" w:hAnsi="Times New Roman" w:cs="Times New Roman"/>
                <w:i w:val="0"/>
                <w:color w:val="auto"/>
                <w:sz w:val="26"/>
                <w:szCs w:val="26"/>
              </w:rPr>
              <w:t xml:space="preserve"> 1</w:t>
            </w:r>
            <w:r w:rsidRPr="0002150A">
              <w:rPr>
                <w:rFonts w:ascii="Times New Roman" w:hAnsi="Times New Roman" w:cs="Times New Roman"/>
                <w:i w:val="0"/>
                <w:color w:val="auto"/>
                <w:sz w:val="26"/>
                <w:szCs w:val="26"/>
              </w:rPr>
              <w:t xml:space="preserve"> of </w:t>
            </w:r>
            <w:r>
              <w:rPr>
                <w:rFonts w:ascii="Times New Roman" w:hAnsi="Times New Roman" w:cs="Times New Roman"/>
                <w:i w:val="0"/>
                <w:color w:val="auto"/>
                <w:sz w:val="26"/>
                <w:szCs w:val="26"/>
              </w:rPr>
              <w:t xml:space="preserve">3 </w:t>
            </w:r>
            <w:r w:rsidRPr="0002150A">
              <w:rPr>
                <w:rFonts w:ascii="Times New Roman" w:hAnsi="Times New Roman" w:cs="Times New Roman"/>
                <w:i w:val="0"/>
                <w:color w:val="auto"/>
                <w:sz w:val="26"/>
                <w:szCs w:val="26"/>
              </w:rPr>
              <w:t>functions:</w:t>
            </w:r>
          </w:p>
          <w:p w:rsidR="009027D0" w:rsidRPr="001A10DD" w:rsidRDefault="009027D0" w:rsidP="00131FB8">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 xml:space="preserve">Sub 1: </w:t>
            </w:r>
            <w:r w:rsidRPr="0002150A">
              <w:rPr>
                <w:rFonts w:ascii="Times New Roman" w:hAnsi="Times New Roman"/>
                <w:i w:val="0"/>
                <w:color w:val="000000"/>
                <w:sz w:val="26"/>
                <w:szCs w:val="26"/>
              </w:rPr>
              <w:t>If choose</w:t>
            </w:r>
            <w:r w:rsidRPr="0002150A">
              <w:rPr>
                <w:rFonts w:ascii="Times New Roman" w:hAnsi="Times New Roman" w:cs="Times New Roman"/>
                <w:i w:val="0"/>
                <w:color w:val="auto"/>
                <w:sz w:val="26"/>
                <w:szCs w:val="26"/>
              </w:rPr>
              <w:t xml:space="preserve"> Borrow Register  Device</w:t>
            </w:r>
            <w:r w:rsidRPr="001A10DD">
              <w:rPr>
                <w:rFonts w:ascii="Times New Roman" w:hAnsi="Times New Roman" w:cs="Times New Roman"/>
                <w:i w:val="0"/>
                <w:color w:val="auto"/>
                <w:sz w:val="26"/>
                <w:szCs w:val="26"/>
              </w:rPr>
              <w:t>:</w:t>
            </w:r>
          </w:p>
          <w:p w:rsidR="009027D0" w:rsidRPr="001A10DD" w:rsidRDefault="009027D0" w:rsidP="00131FB8">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 xml:space="preserve">     Sub 1.1: </w:t>
            </w:r>
            <w:r>
              <w:rPr>
                <w:rFonts w:ascii="Times New Roman" w:hAnsi="Times New Roman" w:cs="Times New Roman"/>
                <w:i w:val="0"/>
                <w:color w:val="auto"/>
                <w:sz w:val="26"/>
                <w:szCs w:val="26"/>
              </w:rPr>
              <w:t>Optional</w:t>
            </w:r>
            <w:r w:rsidRPr="00357418">
              <w:rPr>
                <w:rFonts w:ascii="Times New Roman" w:hAnsi="Times New Roman" w:cs="Times New Roman"/>
                <w:i w:val="0"/>
                <w:color w:val="auto"/>
                <w:sz w:val="26"/>
                <w:szCs w:val="26"/>
              </w:rPr>
              <w:t xml:space="preserve"> Register Borrow of Project</w:t>
            </w:r>
          </w:p>
          <w:p w:rsidR="009027D0" w:rsidRPr="001A10DD" w:rsidRDefault="009027D0" w:rsidP="00131FB8">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 xml:space="preserve">     Sub 1.2: </w:t>
            </w:r>
            <w:r>
              <w:rPr>
                <w:rFonts w:ascii="Times New Roman" w:hAnsi="Times New Roman" w:cs="Times New Roman"/>
                <w:i w:val="0"/>
                <w:color w:val="auto"/>
                <w:sz w:val="26"/>
                <w:szCs w:val="26"/>
              </w:rPr>
              <w:t>Optional</w:t>
            </w:r>
            <w:r w:rsidRPr="00357418">
              <w:rPr>
                <w:rFonts w:ascii="Times New Roman" w:hAnsi="Times New Roman" w:cs="Times New Roman"/>
                <w:i w:val="0"/>
                <w:color w:val="auto"/>
                <w:sz w:val="26"/>
                <w:szCs w:val="26"/>
              </w:rPr>
              <w:t xml:space="preserve"> Register Borrow of Personal</w:t>
            </w:r>
          </w:p>
          <w:p w:rsidR="009027D0" w:rsidRPr="001A10DD" w:rsidRDefault="009027D0" w:rsidP="00131FB8">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 xml:space="preserve">    </w:t>
            </w:r>
            <w:r>
              <w:rPr>
                <w:rFonts w:ascii="Times New Roman" w:hAnsi="Times New Roman" w:cs="Times New Roman"/>
                <w:i w:val="0"/>
                <w:color w:val="auto"/>
                <w:sz w:val="26"/>
                <w:szCs w:val="26"/>
              </w:rPr>
              <w:t>Stop Event.</w:t>
            </w:r>
          </w:p>
          <w:p w:rsidR="009027D0" w:rsidRPr="001A10DD" w:rsidRDefault="009027D0" w:rsidP="00131FB8">
            <w:pPr>
              <w:spacing w:line="24" w:lineRule="atLeast"/>
              <w:rPr>
                <w:rFonts w:ascii="Times New Roman" w:hAnsi="Times New Roman"/>
              </w:rPr>
            </w:pPr>
            <w:r w:rsidRPr="001A10DD">
              <w:rPr>
                <w:rFonts w:ascii="Times New Roman" w:hAnsi="Times New Roman"/>
                <w:sz w:val="26"/>
                <w:szCs w:val="26"/>
              </w:rPr>
              <w:t xml:space="preserve">Sub 2: </w:t>
            </w:r>
            <w:r>
              <w:rPr>
                <w:rFonts w:ascii="Times New Roman" w:hAnsi="Times New Roman"/>
                <w:sz w:val="26"/>
                <w:szCs w:val="26"/>
              </w:rPr>
              <w:t xml:space="preserve">If choose </w:t>
            </w:r>
            <w:r w:rsidRPr="001A10DD">
              <w:rPr>
                <w:rFonts w:ascii="Times New Roman" w:hAnsi="Times New Roman"/>
                <w:sz w:val="26"/>
                <w:szCs w:val="26"/>
              </w:rPr>
              <w:t xml:space="preserve"> Adjour Borrow Return Time</w:t>
            </w:r>
          </w:p>
          <w:p w:rsidR="009027D0" w:rsidRPr="001A10DD" w:rsidRDefault="009027D0" w:rsidP="00131FB8">
            <w:pPr>
              <w:spacing w:line="24" w:lineRule="atLeast"/>
              <w:rPr>
                <w:rFonts w:ascii="Times New Roman" w:hAnsi="Times New Roman"/>
              </w:rPr>
            </w:pPr>
            <w:r w:rsidRPr="001A10DD">
              <w:rPr>
                <w:rFonts w:ascii="Times New Roman" w:hAnsi="Times New Roman"/>
                <w:sz w:val="26"/>
                <w:szCs w:val="26"/>
              </w:rPr>
              <w:t xml:space="preserve">3. </w:t>
            </w:r>
            <w:r>
              <w:rPr>
                <w:rFonts w:ascii="Times New Roman" w:hAnsi="Times New Roman"/>
                <w:sz w:val="26"/>
                <w:szCs w:val="26"/>
              </w:rPr>
              <w:t>Stop Event</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Pr>
                <w:rFonts w:ascii="Times New Roman" w:hAnsi="Times New Roman" w:cs="Times New Roman"/>
                <w:sz w:val="26"/>
                <w:szCs w:val="26"/>
              </w:rPr>
              <w:t>Alternative Flows</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t>Users perform interchange Sub, Sub 2 before returning software interface</w:t>
            </w:r>
          </w:p>
        </w:tc>
      </w:tr>
      <w:tr w:rsidR="009027D0" w:rsidRPr="001A10DD" w:rsidTr="00131FB8">
        <w:tc>
          <w:tcPr>
            <w:tcW w:w="2343" w:type="dxa"/>
            <w:tcBorders>
              <w:top w:val="single" w:sz="4" w:space="0" w:color="000000"/>
              <w:left w:val="single" w:sz="8" w:space="0" w:color="000000"/>
              <w:bottom w:val="single" w:sz="8"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E479FA">
              <w:rPr>
                <w:rFonts w:ascii="Times New Roman" w:hAnsi="Times New Roman"/>
                <w:sz w:val="26"/>
                <w:szCs w:val="26"/>
              </w:rPr>
              <w:t>Result</w:t>
            </w:r>
            <w:r>
              <w:rPr>
                <w:rFonts w:ascii="Times New Roman" w:hAnsi="Times New Roman"/>
                <w:sz w:val="26"/>
                <w:szCs w:val="26"/>
              </w:rPr>
              <w:t xml:space="preserve"> After</w:t>
            </w:r>
          </w:p>
        </w:tc>
        <w:tc>
          <w:tcPr>
            <w:tcW w:w="7059" w:type="dxa"/>
            <w:gridSpan w:val="2"/>
            <w:tcBorders>
              <w:top w:val="single" w:sz="4" w:space="0" w:color="000000"/>
              <w:left w:val="single" w:sz="4" w:space="0" w:color="000000"/>
              <w:bottom w:val="single" w:sz="8"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sidRPr="0002150A">
              <w:rPr>
                <w:rFonts w:ascii="Times New Roman" w:hAnsi="Times New Roman"/>
                <w:i w:val="0"/>
                <w:color w:val="000000"/>
                <w:sz w:val="26"/>
                <w:szCs w:val="26"/>
              </w:rPr>
              <w:t>Successfully borrowed device</w:t>
            </w:r>
            <w:r>
              <w:rPr>
                <w:rFonts w:ascii="Times New Roman" w:hAnsi="Times New Roman"/>
                <w:i w:val="0"/>
                <w:color w:val="000000"/>
                <w:sz w:val="26"/>
                <w:szCs w:val="26"/>
              </w:rPr>
              <w:t>.</w:t>
            </w:r>
          </w:p>
        </w:tc>
      </w:tr>
    </w:tbl>
    <w:p w:rsidR="009027D0" w:rsidRPr="001A10DD" w:rsidRDefault="009027D0" w:rsidP="009027D0">
      <w:pPr>
        <w:rPr>
          <w:rFonts w:ascii="Times New Roman" w:hAnsi="Times New Roman"/>
        </w:rPr>
      </w:pPr>
    </w:p>
    <w:p w:rsidR="009027D0" w:rsidRPr="001A10DD" w:rsidRDefault="009027D0" w:rsidP="009027D0">
      <w:pPr>
        <w:pStyle w:val="Heading2"/>
        <w:numPr>
          <w:ilvl w:val="0"/>
          <w:numId w:val="0"/>
        </w:numPr>
        <w:spacing w:line="24" w:lineRule="atLeast"/>
        <w:rPr>
          <w:rFonts w:ascii="Times New Roman" w:hAnsi="Times New Roman"/>
          <w:color w:val="0070C0"/>
          <w:sz w:val="36"/>
        </w:rPr>
      </w:pPr>
      <w:bookmarkStart w:id="82" w:name="__RefHeading___Toc481183599"/>
      <w:bookmarkStart w:id="83" w:name="_Toc481441203"/>
      <w:bookmarkEnd w:id="82"/>
      <w:r w:rsidRPr="001A10DD">
        <w:rPr>
          <w:rFonts w:ascii="Times New Roman" w:hAnsi="Times New Roman"/>
          <w:color w:val="0070C0"/>
          <w:sz w:val="32"/>
          <w:szCs w:val="26"/>
        </w:rPr>
        <w:lastRenderedPageBreak/>
        <w:t>4.2 UC_002 – Change Password</w:t>
      </w:r>
      <w:bookmarkEnd w:id="83"/>
    </w:p>
    <w:p w:rsidR="009027D0" w:rsidRPr="001A10DD" w:rsidRDefault="009027D0" w:rsidP="009027D0">
      <w:pPr>
        <w:spacing w:line="24" w:lineRule="atLeast"/>
        <w:rPr>
          <w:rFonts w:ascii="Times New Roman" w:hAnsi="Times New Roman"/>
        </w:rPr>
      </w:pPr>
      <w:r w:rsidRPr="001A10DD">
        <w:rPr>
          <w:rFonts w:ascii="Times New Roman" w:hAnsi="Times New Roman"/>
          <w:noProof/>
        </w:rPr>
        <w:drawing>
          <wp:anchor distT="0" distB="0" distL="0" distR="0" simplePos="0" relativeHeight="251660288" behindDoc="0" locked="0" layoutInCell="1" allowOverlap="1" wp14:anchorId="49932963" wp14:editId="2DA7842C">
            <wp:simplePos x="0" y="0"/>
            <wp:positionH relativeFrom="column">
              <wp:align>center</wp:align>
            </wp:positionH>
            <wp:positionV relativeFrom="paragraph">
              <wp:posOffset>177800</wp:posOffset>
            </wp:positionV>
            <wp:extent cx="5533390" cy="2919095"/>
            <wp:effectExtent l="0" t="0" r="0" b="0"/>
            <wp:wrapSquare wrapText="largest"/>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3390" cy="29190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1A10DD">
        <w:rPr>
          <w:rFonts w:ascii="Times New Roman" w:hAnsi="Times New Roman"/>
          <w:b/>
          <w:color w:val="FF0000"/>
          <w:sz w:val="26"/>
          <w:szCs w:val="26"/>
        </w:rPr>
        <w:t xml:space="preserve">  </w:t>
      </w:r>
    </w:p>
    <w:p w:rsidR="009027D0" w:rsidRPr="001A10DD" w:rsidRDefault="009027D0" w:rsidP="009027D0">
      <w:pPr>
        <w:spacing w:line="24" w:lineRule="atLeast"/>
        <w:rPr>
          <w:rFonts w:ascii="Times New Roman" w:hAnsi="Times New Roman"/>
        </w:rPr>
      </w:pPr>
    </w:p>
    <w:p w:rsidR="009027D0" w:rsidRPr="001A10DD" w:rsidRDefault="009027D0" w:rsidP="009027D0">
      <w:pPr>
        <w:spacing w:line="24" w:lineRule="atLeast"/>
        <w:rPr>
          <w:rFonts w:ascii="Times New Roman" w:hAnsi="Times New Roman"/>
        </w:rPr>
      </w:pPr>
    </w:p>
    <w:p w:rsidR="009027D0" w:rsidRPr="001A10DD" w:rsidRDefault="009027D0" w:rsidP="009027D0">
      <w:pPr>
        <w:spacing w:line="24" w:lineRule="atLeast"/>
        <w:rPr>
          <w:rFonts w:ascii="Times New Roman" w:hAnsi="Times New Roman"/>
        </w:rPr>
      </w:pPr>
    </w:p>
    <w:p w:rsidR="009027D0" w:rsidRPr="001A10DD" w:rsidRDefault="009027D0" w:rsidP="009027D0">
      <w:pPr>
        <w:spacing w:line="24" w:lineRule="atLeast"/>
        <w:rPr>
          <w:rFonts w:ascii="Times New Roman" w:hAnsi="Times New Roman"/>
        </w:rPr>
      </w:pPr>
    </w:p>
    <w:p w:rsidR="009027D0" w:rsidRPr="001A10DD" w:rsidRDefault="009027D0" w:rsidP="009027D0">
      <w:pPr>
        <w:spacing w:line="24" w:lineRule="atLeast"/>
        <w:rPr>
          <w:rFonts w:ascii="Times New Roman" w:hAnsi="Times New Roman"/>
        </w:rPr>
      </w:pPr>
    </w:p>
    <w:p w:rsidR="009027D0" w:rsidRPr="001A10DD" w:rsidRDefault="009027D0" w:rsidP="009027D0">
      <w:pPr>
        <w:spacing w:line="24" w:lineRule="atLeast"/>
        <w:rPr>
          <w:rFonts w:ascii="Times New Roman" w:hAnsi="Times New Roman"/>
        </w:rPr>
      </w:pPr>
    </w:p>
    <w:p w:rsidR="009027D0" w:rsidRPr="001A10DD" w:rsidRDefault="009027D0" w:rsidP="009027D0">
      <w:pPr>
        <w:spacing w:line="24" w:lineRule="atLeast"/>
        <w:rPr>
          <w:rFonts w:ascii="Times New Roman" w:hAnsi="Times New Roman"/>
        </w:rPr>
      </w:pPr>
    </w:p>
    <w:p w:rsidR="009027D0" w:rsidRPr="001A10DD" w:rsidRDefault="009027D0" w:rsidP="009027D0">
      <w:pPr>
        <w:spacing w:line="24" w:lineRule="atLeast"/>
        <w:rPr>
          <w:rFonts w:ascii="Times New Roman" w:hAnsi="Times New Roman"/>
        </w:rPr>
      </w:pPr>
    </w:p>
    <w:p w:rsidR="009027D0" w:rsidRPr="001A10DD" w:rsidRDefault="009027D0" w:rsidP="009027D0">
      <w:pPr>
        <w:spacing w:line="24" w:lineRule="atLeast"/>
        <w:rPr>
          <w:rFonts w:ascii="Times New Roman" w:hAnsi="Times New Roman"/>
        </w:rPr>
      </w:pPr>
    </w:p>
    <w:p w:rsidR="009027D0" w:rsidRPr="001A10DD" w:rsidRDefault="009027D0" w:rsidP="009027D0">
      <w:pPr>
        <w:spacing w:line="24" w:lineRule="atLeast"/>
        <w:rPr>
          <w:rFonts w:ascii="Times New Roman" w:hAnsi="Times New Roman"/>
        </w:rPr>
      </w:pPr>
    </w:p>
    <w:p w:rsidR="009027D0" w:rsidRPr="001A10DD" w:rsidRDefault="009027D0" w:rsidP="009027D0">
      <w:pPr>
        <w:spacing w:line="24" w:lineRule="atLeast"/>
        <w:rPr>
          <w:rFonts w:ascii="Times New Roman" w:hAnsi="Times New Roman"/>
        </w:rPr>
      </w:pPr>
    </w:p>
    <w:p w:rsidR="009027D0" w:rsidRPr="001A10DD" w:rsidRDefault="009027D0" w:rsidP="009027D0">
      <w:pPr>
        <w:spacing w:line="24" w:lineRule="atLeast"/>
        <w:rPr>
          <w:rFonts w:ascii="Times New Roman" w:hAnsi="Times New Roman"/>
        </w:rPr>
      </w:pPr>
    </w:p>
    <w:p w:rsidR="009027D0" w:rsidRPr="001A10DD" w:rsidRDefault="009027D0" w:rsidP="009027D0">
      <w:pPr>
        <w:spacing w:line="24" w:lineRule="atLeast"/>
        <w:rPr>
          <w:rFonts w:ascii="Times New Roman" w:hAnsi="Times New Roman"/>
        </w:rPr>
      </w:pPr>
    </w:p>
    <w:p w:rsidR="009027D0" w:rsidRPr="001A10DD" w:rsidRDefault="009027D0" w:rsidP="009027D0">
      <w:pPr>
        <w:spacing w:line="24" w:lineRule="atLeast"/>
        <w:rPr>
          <w:rFonts w:ascii="Times New Roman" w:hAnsi="Times New Roman"/>
        </w:rPr>
      </w:pPr>
    </w:p>
    <w:p w:rsidR="009027D0" w:rsidRPr="001A10DD" w:rsidRDefault="009027D0" w:rsidP="009027D0">
      <w:pPr>
        <w:spacing w:line="24" w:lineRule="atLeast"/>
        <w:rPr>
          <w:rFonts w:ascii="Times New Roman" w:hAnsi="Times New Roman"/>
          <w:b/>
          <w:color w:val="FF0000"/>
          <w:sz w:val="26"/>
          <w:szCs w:val="26"/>
        </w:rPr>
      </w:pPr>
    </w:p>
    <w:p w:rsidR="009027D0" w:rsidRPr="001A10DD" w:rsidRDefault="009027D0" w:rsidP="009027D0">
      <w:pPr>
        <w:spacing w:line="24" w:lineRule="atLeast"/>
        <w:rPr>
          <w:rFonts w:ascii="Times New Roman" w:hAnsi="Times New Roman"/>
          <w:b/>
          <w:color w:val="FF0000"/>
          <w:sz w:val="26"/>
          <w:szCs w:val="26"/>
        </w:rPr>
      </w:pPr>
    </w:p>
    <w:tbl>
      <w:tblPr>
        <w:tblW w:w="0" w:type="auto"/>
        <w:tblInd w:w="108" w:type="dxa"/>
        <w:tblLayout w:type="fixed"/>
        <w:tblLook w:val="0000" w:firstRow="0" w:lastRow="0" w:firstColumn="0" w:lastColumn="0" w:noHBand="0" w:noVBand="0"/>
      </w:tblPr>
      <w:tblGrid>
        <w:gridCol w:w="2343"/>
        <w:gridCol w:w="3459"/>
        <w:gridCol w:w="3600"/>
      </w:tblGrid>
      <w:tr w:rsidR="009027D0" w:rsidRPr="001A10DD" w:rsidTr="00131FB8">
        <w:tc>
          <w:tcPr>
            <w:tcW w:w="9402" w:type="dxa"/>
            <w:gridSpan w:val="3"/>
            <w:tcBorders>
              <w:top w:val="single" w:sz="8" w:space="0" w:color="000000"/>
              <w:left w:val="single" w:sz="8" w:space="0" w:color="000000"/>
              <w:bottom w:val="single" w:sz="4" w:space="0" w:color="000000"/>
              <w:right w:val="single" w:sz="8" w:space="0" w:color="000000"/>
            </w:tcBorders>
            <w:shd w:val="clear" w:color="auto" w:fill="D9D9D9"/>
          </w:tcPr>
          <w:p w:rsidR="009027D0" w:rsidRPr="001A10DD" w:rsidRDefault="009027D0" w:rsidP="00131FB8">
            <w:pPr>
              <w:spacing w:before="80" w:after="80" w:line="24" w:lineRule="atLeast"/>
              <w:rPr>
                <w:rFonts w:ascii="Times New Roman" w:hAnsi="Times New Roman"/>
                <w:b/>
              </w:rPr>
            </w:pPr>
            <w:r w:rsidRPr="001A10DD">
              <w:rPr>
                <w:rFonts w:ascii="Times New Roman" w:hAnsi="Times New Roman"/>
                <w:b/>
                <w:sz w:val="26"/>
                <w:szCs w:val="26"/>
              </w:rPr>
              <w:t>Use case: UC_002_ Change Password</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Pr>
                <w:rFonts w:ascii="Times New Roman" w:hAnsi="Times New Roman" w:cs="Times New Roman"/>
                <w:sz w:val="26"/>
                <w:szCs w:val="26"/>
              </w:rPr>
              <w:t>Purpose</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StyleTabletextBoldCentered"/>
              <w:spacing w:line="24" w:lineRule="atLeast"/>
              <w:jc w:val="both"/>
              <w:rPr>
                <w:rFonts w:ascii="Times New Roman" w:hAnsi="Times New Roman" w:cs="Times New Roman"/>
              </w:rPr>
            </w:pPr>
            <w:r>
              <w:rPr>
                <w:rFonts w:ascii="Times New Roman" w:hAnsi="Times New Roman" w:cs="Times New Roman"/>
                <w:color w:val="000000"/>
                <w:sz w:val="26"/>
                <w:szCs w:val="26"/>
              </w:rPr>
              <w:t>Allow change password for Account</w:t>
            </w:r>
          </w:p>
        </w:tc>
      </w:tr>
      <w:tr w:rsidR="009027D0" w:rsidRPr="001A10DD" w:rsidTr="00131FB8">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D34632">
              <w:rPr>
                <w:rFonts w:ascii="Times New Roman" w:hAnsi="Times New Roman"/>
                <w:sz w:val="26"/>
                <w:szCs w:val="26"/>
              </w:rPr>
              <w:t>Describe:</w:t>
            </w:r>
          </w:p>
        </w:tc>
        <w:tc>
          <w:tcPr>
            <w:tcW w:w="3459" w:type="dxa"/>
            <w:vMerge w:val="restart"/>
            <w:tcBorders>
              <w:top w:val="single" w:sz="4" w:space="0" w:color="000000"/>
              <w:left w:val="single" w:sz="4" w:space="0" w:color="000000"/>
              <w:bottom w:val="single" w:sz="4" w:space="0" w:color="000000"/>
            </w:tcBorders>
            <w:shd w:val="clear" w:color="auto" w:fill="auto"/>
          </w:tcPr>
          <w:p w:rsidR="009027D0" w:rsidRPr="00357418" w:rsidRDefault="009027D0" w:rsidP="00131FB8">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t>Users or managers want to change password</w:t>
            </w:r>
          </w:p>
        </w:tc>
        <w:tc>
          <w:tcPr>
            <w:tcW w:w="3600" w:type="dxa"/>
            <w:tcBorders>
              <w:top w:val="single" w:sz="4" w:space="0" w:color="000000"/>
              <w:left w:val="single" w:sz="8"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sidRPr="00D658E5">
              <w:rPr>
                <w:rFonts w:ascii="Times New Roman" w:hAnsi="Times New Roman" w:cs="Times New Roman"/>
                <w:i w:val="0"/>
                <w:color w:val="auto"/>
                <w:sz w:val="26"/>
                <w:szCs w:val="26"/>
              </w:rPr>
              <w:t>Extent necessary</w:t>
            </w:r>
            <w:r>
              <w:rPr>
                <w:rFonts w:ascii="Times New Roman" w:hAnsi="Times New Roman" w:cs="Times New Roman"/>
                <w:i w:val="0"/>
                <w:color w:val="auto"/>
                <w:sz w:val="26"/>
                <w:szCs w:val="26"/>
              </w:rPr>
              <w:t>: High</w:t>
            </w:r>
          </w:p>
        </w:tc>
      </w:tr>
      <w:tr w:rsidR="009027D0" w:rsidRPr="001A10DD" w:rsidTr="00131FB8">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9027D0" w:rsidRPr="001A10DD" w:rsidRDefault="009027D0" w:rsidP="00131FB8">
            <w:pPr>
              <w:pStyle w:val="TableHeader"/>
              <w:snapToGrid w:val="0"/>
              <w:spacing w:line="24" w:lineRule="atLeast"/>
              <w:rPr>
                <w:rFonts w:ascii="Times New Roman" w:hAnsi="Times New Roman" w:cs="Times New Roman"/>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rsidR="009027D0" w:rsidRPr="001A10DD" w:rsidRDefault="009027D0" w:rsidP="00131FB8">
            <w:pPr>
              <w:pStyle w:val="InfoBlue"/>
              <w:snapToGrid w:val="0"/>
              <w:spacing w:line="24" w:lineRule="atLeast"/>
              <w:rPr>
                <w:rFonts w:ascii="Times New Roman" w:hAnsi="Times New Roman" w:cs="Times New Roman"/>
                <w:i w:val="0"/>
                <w:color w:val="auto"/>
                <w:sz w:val="26"/>
                <w:szCs w:val="26"/>
                <w:lang w:val="vi-VN"/>
              </w:rPr>
            </w:pPr>
          </w:p>
        </w:tc>
        <w:tc>
          <w:tcPr>
            <w:tcW w:w="3600" w:type="dxa"/>
            <w:tcBorders>
              <w:top w:val="single" w:sz="4" w:space="0" w:color="000000"/>
              <w:left w:val="single" w:sz="8"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t>Classify: High</w:t>
            </w:r>
          </w:p>
        </w:tc>
      </w:tr>
      <w:tr w:rsidR="009027D0" w:rsidRPr="001A10DD" w:rsidTr="00131FB8">
        <w:trPr>
          <w:cantSplit/>
        </w:trPr>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E479FA">
              <w:rPr>
                <w:rFonts w:ascii="Times New Roman" w:hAnsi="Times New Roman"/>
                <w:sz w:val="26"/>
                <w:szCs w:val="26"/>
              </w:rPr>
              <w:t>Target users</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357418" w:rsidRDefault="009027D0" w:rsidP="00131FB8">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t>Users,managers</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D34632">
              <w:rPr>
                <w:rFonts w:ascii="Times New Roman" w:hAnsi="Times New Roman" w:cs="Times New Roman"/>
                <w:sz w:val="26"/>
                <w:szCs w:val="26"/>
              </w:rPr>
              <w:t>Ingredients and concerns</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357418" w:rsidRDefault="009027D0" w:rsidP="00131FB8">
            <w:pPr>
              <w:pStyle w:val="InfoBlue"/>
              <w:snapToGrid w:val="0"/>
              <w:spacing w:line="24" w:lineRule="atLeast"/>
              <w:rPr>
                <w:rFonts w:ascii="Times New Roman" w:hAnsi="Times New Roman" w:cs="Times New Roman"/>
              </w:rPr>
            </w:pPr>
            <w:r>
              <w:rPr>
                <w:rFonts w:ascii="Times New Roman" w:hAnsi="Times New Roman" w:cs="Times New Roman"/>
                <w:i w:val="0"/>
                <w:color w:val="auto"/>
                <w:sz w:val="26"/>
                <w:szCs w:val="26"/>
              </w:rPr>
              <w:t>User or managers want to change password</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D34632">
              <w:rPr>
                <w:rFonts w:ascii="Times New Roman" w:hAnsi="Times New Roman"/>
                <w:sz w:val="26"/>
                <w:szCs w:val="26"/>
              </w:rPr>
              <w:t>Relationships</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spacing w:before="60" w:after="60" w:line="24" w:lineRule="atLeast"/>
              <w:rPr>
                <w:rFonts w:ascii="Times New Roman" w:hAnsi="Times New Roman"/>
              </w:rPr>
            </w:pPr>
            <w:r w:rsidRPr="001A10DD">
              <w:rPr>
                <w:rFonts w:ascii="Times New Roman" w:hAnsi="Times New Roman"/>
                <w:sz w:val="26"/>
                <w:szCs w:val="26"/>
              </w:rPr>
              <w:t>+</w:t>
            </w:r>
            <w:r>
              <w:rPr>
                <w:rFonts w:ascii="Times New Roman" w:hAnsi="Times New Roman"/>
                <w:sz w:val="26"/>
                <w:szCs w:val="26"/>
              </w:rPr>
              <w:t>Association</w:t>
            </w:r>
            <w:r w:rsidRPr="001A10DD">
              <w:rPr>
                <w:rFonts w:ascii="Times New Roman" w:hAnsi="Times New Roman"/>
                <w:sz w:val="26"/>
                <w:szCs w:val="26"/>
              </w:rPr>
              <w:t>: User, Admin</w:t>
            </w:r>
          </w:p>
          <w:p w:rsidR="009027D0" w:rsidRPr="001A10DD" w:rsidRDefault="009027D0" w:rsidP="00131FB8">
            <w:pPr>
              <w:spacing w:line="24" w:lineRule="atLeast"/>
              <w:rPr>
                <w:rFonts w:ascii="Times New Roman" w:hAnsi="Times New Roman"/>
              </w:rPr>
            </w:pPr>
            <w:r w:rsidRPr="001A10DD">
              <w:rPr>
                <w:rFonts w:ascii="Times New Roman" w:hAnsi="Times New Roman"/>
                <w:sz w:val="26"/>
                <w:szCs w:val="26"/>
              </w:rPr>
              <w:t>+</w:t>
            </w:r>
            <w:r>
              <w:rPr>
                <w:rFonts w:ascii="Times New Roman" w:hAnsi="Times New Roman"/>
                <w:sz w:val="26"/>
                <w:szCs w:val="26"/>
              </w:rPr>
              <w:t>Include</w:t>
            </w:r>
            <w:r w:rsidRPr="001A10DD">
              <w:rPr>
                <w:rFonts w:ascii="Times New Roman" w:hAnsi="Times New Roman"/>
                <w:sz w:val="26"/>
                <w:szCs w:val="26"/>
              </w:rPr>
              <w:t>: Login</w:t>
            </w:r>
          </w:p>
          <w:p w:rsidR="009027D0" w:rsidRPr="001A10DD" w:rsidRDefault="009027D0" w:rsidP="00131FB8">
            <w:pPr>
              <w:spacing w:line="24" w:lineRule="atLeast"/>
              <w:rPr>
                <w:rFonts w:ascii="Times New Roman" w:hAnsi="Times New Roman"/>
              </w:rPr>
            </w:pPr>
            <w:r w:rsidRPr="001A10DD">
              <w:rPr>
                <w:rFonts w:ascii="Times New Roman" w:hAnsi="Times New Roman"/>
                <w:sz w:val="26"/>
                <w:szCs w:val="26"/>
              </w:rPr>
              <w:t>+</w:t>
            </w:r>
            <w:r>
              <w:rPr>
                <w:rFonts w:ascii="Times New Roman" w:hAnsi="Times New Roman"/>
                <w:sz w:val="26"/>
                <w:szCs w:val="26"/>
              </w:rPr>
              <w:t>Extend</w:t>
            </w:r>
            <w:r w:rsidRPr="001A10DD">
              <w:rPr>
                <w:rFonts w:ascii="Times New Roman" w:hAnsi="Times New Roman"/>
                <w:sz w:val="26"/>
                <w:szCs w:val="26"/>
              </w:rPr>
              <w:t>:</w:t>
            </w:r>
          </w:p>
          <w:p w:rsidR="009027D0" w:rsidRPr="001A10DD" w:rsidRDefault="009027D0" w:rsidP="00131FB8">
            <w:pPr>
              <w:spacing w:line="24" w:lineRule="atLeast"/>
              <w:rPr>
                <w:rFonts w:ascii="Times New Roman" w:hAnsi="Times New Roman"/>
              </w:rPr>
            </w:pPr>
            <w:r w:rsidRPr="001A10DD">
              <w:rPr>
                <w:rFonts w:ascii="Times New Roman" w:hAnsi="Times New Roman"/>
                <w:sz w:val="26"/>
                <w:szCs w:val="26"/>
              </w:rPr>
              <w:t>+</w:t>
            </w:r>
            <w:r>
              <w:rPr>
                <w:rFonts w:ascii="Times New Roman" w:hAnsi="Times New Roman"/>
                <w:sz w:val="26"/>
                <w:szCs w:val="26"/>
              </w:rPr>
              <w:t>Generalization</w:t>
            </w:r>
            <w:r w:rsidRPr="001A10DD">
              <w:rPr>
                <w:rFonts w:ascii="Times New Roman" w:hAnsi="Times New Roman"/>
                <w:sz w:val="26"/>
                <w:szCs w:val="26"/>
              </w:rPr>
              <w:t>:</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D34632">
              <w:rPr>
                <w:rFonts w:ascii="Times New Roman" w:hAnsi="Times New Roman" w:cs="Times New Roman"/>
                <w:sz w:val="26"/>
                <w:szCs w:val="26"/>
              </w:rPr>
              <w:t>Previous condition</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Pr>
                <w:rFonts w:ascii="Times New Roman" w:hAnsi="Times New Roman" w:cs="Times New Roman"/>
                <w:i w:val="0"/>
                <w:color w:val="000000"/>
                <w:sz w:val="26"/>
                <w:szCs w:val="26"/>
              </w:rPr>
              <w:t>User must login the system before change password.</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357418">
              <w:rPr>
                <w:rFonts w:ascii="Times New Roman" w:hAnsi="Times New Roman" w:cs="Times New Roman"/>
                <w:sz w:val="26"/>
                <w:szCs w:val="26"/>
              </w:rPr>
              <w:t>Basic flows</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 xml:space="preserve">1. </w:t>
            </w:r>
            <w:r>
              <w:rPr>
                <w:rFonts w:ascii="Times New Roman" w:hAnsi="Times New Roman" w:cs="Times New Roman"/>
                <w:i w:val="0"/>
                <w:color w:val="auto"/>
                <w:sz w:val="26"/>
                <w:szCs w:val="26"/>
              </w:rPr>
              <w:t>User/manager select the button Logout</w:t>
            </w:r>
          </w:p>
          <w:p w:rsidR="009027D0" w:rsidRDefault="009027D0" w:rsidP="00131FB8">
            <w:pPr>
              <w:pStyle w:val="InfoBlue"/>
              <w:spacing w:line="24" w:lineRule="atLeast"/>
              <w:rPr>
                <w:rFonts w:ascii="Times New Roman" w:hAnsi="Times New Roman" w:cs="Times New Roman"/>
                <w:i w:val="0"/>
                <w:color w:val="auto"/>
                <w:sz w:val="26"/>
                <w:szCs w:val="26"/>
              </w:rPr>
            </w:pPr>
            <w:r w:rsidRPr="001A10DD">
              <w:rPr>
                <w:rFonts w:ascii="Times New Roman" w:hAnsi="Times New Roman" w:cs="Times New Roman"/>
                <w:i w:val="0"/>
                <w:color w:val="auto"/>
                <w:sz w:val="26"/>
                <w:szCs w:val="26"/>
              </w:rPr>
              <w:t xml:space="preserve">2. </w:t>
            </w:r>
            <w:r>
              <w:rPr>
                <w:rFonts w:ascii="Times New Roman" w:hAnsi="Times New Roman" w:cs="Times New Roman"/>
                <w:i w:val="0"/>
                <w:color w:val="auto"/>
                <w:sz w:val="26"/>
                <w:szCs w:val="26"/>
              </w:rPr>
              <w:t>Users fill in information to change</w:t>
            </w:r>
            <w:r w:rsidRPr="001A10DD">
              <w:rPr>
                <w:rFonts w:ascii="Times New Roman" w:hAnsi="Times New Roman" w:cs="Times New Roman"/>
                <w:i w:val="0"/>
                <w:color w:val="auto"/>
                <w:sz w:val="26"/>
                <w:szCs w:val="26"/>
              </w:rPr>
              <w:t>:</w:t>
            </w:r>
          </w:p>
          <w:p w:rsidR="009027D0" w:rsidRDefault="009027D0" w:rsidP="00131FB8">
            <w:pPr>
              <w:pStyle w:val="InfoBlue"/>
              <w:spacing w:line="24" w:lineRule="atLeast"/>
              <w:rPr>
                <w:rFonts w:ascii="Times New Roman" w:hAnsi="Times New Roman" w:cs="Times New Roman"/>
                <w:i w:val="0"/>
                <w:color w:val="auto"/>
                <w:sz w:val="26"/>
                <w:szCs w:val="26"/>
              </w:rPr>
            </w:pPr>
            <w:r>
              <w:rPr>
                <w:rFonts w:ascii="Times New Roman" w:hAnsi="Times New Roman" w:cs="Times New Roman"/>
                <w:i w:val="0"/>
                <w:color w:val="auto"/>
                <w:sz w:val="26"/>
                <w:szCs w:val="26"/>
              </w:rPr>
              <w:lastRenderedPageBreak/>
              <w:t>Fill in the old password</w:t>
            </w:r>
          </w:p>
          <w:p w:rsidR="009027D0" w:rsidRDefault="009027D0" w:rsidP="00131FB8">
            <w:pPr>
              <w:pStyle w:val="InfoBlue"/>
              <w:spacing w:line="24" w:lineRule="atLeast"/>
              <w:rPr>
                <w:rFonts w:ascii="Times New Roman" w:hAnsi="Times New Roman" w:cs="Times New Roman"/>
                <w:i w:val="0"/>
                <w:color w:val="auto"/>
                <w:sz w:val="26"/>
                <w:szCs w:val="26"/>
              </w:rPr>
            </w:pPr>
            <w:r>
              <w:rPr>
                <w:rFonts w:ascii="Times New Roman" w:hAnsi="Times New Roman" w:cs="Times New Roman"/>
                <w:i w:val="0"/>
                <w:color w:val="auto"/>
                <w:sz w:val="26"/>
                <w:szCs w:val="26"/>
              </w:rPr>
              <w:t>Fill in the new password</w:t>
            </w:r>
          </w:p>
          <w:p w:rsidR="009027D0" w:rsidRDefault="009027D0" w:rsidP="00131FB8">
            <w:pPr>
              <w:pStyle w:val="InfoBlue"/>
              <w:spacing w:line="24" w:lineRule="atLeast"/>
              <w:rPr>
                <w:rFonts w:ascii="Times New Roman" w:hAnsi="Times New Roman" w:cs="Times New Roman"/>
                <w:i w:val="0"/>
                <w:color w:val="auto"/>
                <w:sz w:val="26"/>
                <w:szCs w:val="26"/>
              </w:rPr>
            </w:pPr>
            <w:r>
              <w:rPr>
                <w:rFonts w:ascii="Times New Roman" w:hAnsi="Times New Roman" w:cs="Times New Roman"/>
                <w:i w:val="0"/>
                <w:color w:val="auto"/>
                <w:sz w:val="26"/>
                <w:szCs w:val="26"/>
              </w:rPr>
              <w:t>Retype the new pasword</w:t>
            </w:r>
          </w:p>
          <w:p w:rsidR="009027D0" w:rsidRDefault="009027D0" w:rsidP="00131FB8">
            <w:pPr>
              <w:pStyle w:val="InfoBlue"/>
              <w:spacing w:line="24" w:lineRule="atLeast"/>
              <w:rPr>
                <w:rFonts w:ascii="Times New Roman" w:hAnsi="Times New Roman" w:cs="Times New Roman"/>
                <w:i w:val="0"/>
                <w:color w:val="auto"/>
                <w:sz w:val="26"/>
                <w:szCs w:val="26"/>
              </w:rPr>
            </w:pPr>
            <w:r>
              <w:rPr>
                <w:rFonts w:ascii="Times New Roman" w:hAnsi="Times New Roman" w:cs="Times New Roman"/>
                <w:i w:val="0"/>
                <w:color w:val="auto"/>
                <w:sz w:val="26"/>
                <w:szCs w:val="26"/>
              </w:rPr>
              <w:t xml:space="preserve">3. </w:t>
            </w:r>
            <w:r w:rsidRPr="00E35DA4">
              <w:rPr>
                <w:rFonts w:ascii="Times New Roman" w:hAnsi="Times New Roman" w:cs="Times New Roman"/>
                <w:i w:val="0"/>
                <w:color w:val="auto"/>
                <w:sz w:val="26"/>
                <w:szCs w:val="26"/>
              </w:rPr>
              <w:t>System check registration information</w:t>
            </w:r>
          </w:p>
          <w:p w:rsidR="009027D0" w:rsidRDefault="009027D0" w:rsidP="00131FB8">
            <w:pPr>
              <w:pStyle w:val="InfoBlue"/>
              <w:spacing w:line="24" w:lineRule="atLeast"/>
              <w:rPr>
                <w:rFonts w:ascii="Times New Roman" w:hAnsi="Times New Roman" w:cs="Times New Roman"/>
                <w:i w:val="0"/>
                <w:color w:val="auto"/>
                <w:sz w:val="26"/>
                <w:szCs w:val="26"/>
              </w:rPr>
            </w:pPr>
            <w:r>
              <w:rPr>
                <w:rFonts w:ascii="Times New Roman" w:hAnsi="Times New Roman" w:cs="Times New Roman"/>
                <w:i w:val="0"/>
                <w:color w:val="auto"/>
                <w:sz w:val="26"/>
                <w:szCs w:val="26"/>
              </w:rPr>
              <w:t xml:space="preserve">Sub 1: If information is  correct </w:t>
            </w:r>
            <w:r w:rsidRPr="00357418">
              <w:rPr>
                <w:rFonts w:ascii="Times New Roman" w:hAnsi="Times New Roman" w:cs="Times New Roman"/>
                <w:i w:val="0"/>
                <w:color w:val="auto"/>
                <w:sz w:val="26"/>
                <w:szCs w:val="26"/>
              </w:rPr>
              <w:t xml:space="preserve">→ </w:t>
            </w:r>
            <w:r>
              <w:rPr>
                <w:rFonts w:ascii="Times New Roman" w:hAnsi="Times New Roman" w:cs="Times New Roman"/>
                <w:i w:val="0"/>
                <w:color w:val="auto"/>
                <w:sz w:val="26"/>
                <w:szCs w:val="26"/>
              </w:rPr>
              <w:t xml:space="preserve"> </w:t>
            </w:r>
            <w:r w:rsidRPr="00FA6324">
              <w:rPr>
                <w:rFonts w:ascii="Times New Roman" w:hAnsi="Times New Roman" w:cs="Times New Roman"/>
                <w:i w:val="0"/>
                <w:color w:val="auto"/>
                <w:sz w:val="26"/>
                <w:szCs w:val="26"/>
              </w:rPr>
              <w:t>a message will appear to</w:t>
            </w:r>
            <w:r>
              <w:rPr>
                <w:rFonts w:ascii="Times New Roman" w:hAnsi="Times New Roman" w:cs="Times New Roman"/>
                <w:i w:val="0"/>
                <w:color w:val="auto"/>
                <w:sz w:val="26"/>
                <w:szCs w:val="26"/>
              </w:rPr>
              <w:t xml:space="preserve"> inform the new more successful, go to 4.</w:t>
            </w:r>
          </w:p>
          <w:p w:rsidR="009027D0" w:rsidRDefault="009027D0" w:rsidP="00131FB8">
            <w:pPr>
              <w:pStyle w:val="InfoBlue"/>
              <w:spacing w:line="24" w:lineRule="atLeast"/>
              <w:rPr>
                <w:rFonts w:ascii="Times New Roman" w:hAnsi="Times New Roman" w:cs="Times New Roman"/>
                <w:i w:val="0"/>
                <w:color w:val="auto"/>
                <w:sz w:val="26"/>
                <w:szCs w:val="26"/>
              </w:rPr>
            </w:pPr>
            <w:r w:rsidRPr="00357418">
              <w:rPr>
                <w:rFonts w:ascii="Times New Roman" w:hAnsi="Times New Roman" w:cs="Times New Roman"/>
                <w:i w:val="0"/>
                <w:color w:val="auto"/>
                <w:sz w:val="26"/>
                <w:szCs w:val="26"/>
              </w:rPr>
              <w:t xml:space="preserve">Sub 2: </w:t>
            </w:r>
            <w:r>
              <w:rPr>
                <w:rFonts w:ascii="Times New Roman" w:hAnsi="Times New Roman" w:cs="Times New Roman"/>
                <w:i w:val="0"/>
                <w:color w:val="auto"/>
                <w:sz w:val="26"/>
                <w:szCs w:val="26"/>
              </w:rPr>
              <w:t xml:space="preserve">If information is  incorrect </w:t>
            </w:r>
            <w:r w:rsidRPr="00357418">
              <w:rPr>
                <w:rFonts w:ascii="Times New Roman" w:hAnsi="Times New Roman" w:cs="Times New Roman"/>
                <w:i w:val="0"/>
                <w:color w:val="auto"/>
                <w:sz w:val="26"/>
                <w:szCs w:val="26"/>
              </w:rPr>
              <w:t xml:space="preserve">→ </w:t>
            </w:r>
            <w:r w:rsidR="00086867">
              <w:rPr>
                <w:rFonts w:ascii="Times New Roman" w:hAnsi="Times New Roman" w:cs="Times New Roman"/>
                <w:i w:val="0"/>
                <w:color w:val="auto"/>
                <w:sz w:val="26"/>
                <w:szCs w:val="26"/>
              </w:rPr>
              <w:t>show error register</w:t>
            </w:r>
            <w:r>
              <w:rPr>
                <w:rFonts w:ascii="Times New Roman" w:hAnsi="Times New Roman" w:cs="Times New Roman"/>
                <w:i w:val="0"/>
                <w:color w:val="auto"/>
                <w:sz w:val="26"/>
                <w:szCs w:val="26"/>
              </w:rPr>
              <w:t xml:space="preserve"> </w:t>
            </w:r>
          </w:p>
          <w:p w:rsidR="009027D0" w:rsidRDefault="009027D0" w:rsidP="00131FB8">
            <w:pPr>
              <w:pStyle w:val="InfoBlue"/>
              <w:spacing w:line="24" w:lineRule="atLeast"/>
              <w:rPr>
                <w:rFonts w:ascii="Times New Roman" w:hAnsi="Times New Roman"/>
                <w:i w:val="0"/>
                <w:color w:val="000000"/>
                <w:sz w:val="26"/>
                <w:szCs w:val="26"/>
              </w:rPr>
            </w:pPr>
            <w:r w:rsidRPr="00B11C2C">
              <w:rPr>
                <w:rFonts w:ascii="Times New Roman" w:hAnsi="Times New Roman"/>
                <w:i w:val="0"/>
                <w:color w:val="000000"/>
                <w:sz w:val="26"/>
                <w:szCs w:val="26"/>
              </w:rPr>
              <w:t xml:space="preserve"> a message will appear requesting to enter the </w:t>
            </w:r>
            <w:r>
              <w:rPr>
                <w:rFonts w:ascii="Times New Roman" w:hAnsi="Times New Roman"/>
                <w:i w:val="0"/>
                <w:color w:val="000000"/>
                <w:sz w:val="26"/>
                <w:szCs w:val="26"/>
              </w:rPr>
              <w:t>correct</w:t>
            </w:r>
            <w:r w:rsidRPr="00B11C2C">
              <w:rPr>
                <w:rFonts w:ascii="Times New Roman" w:hAnsi="Times New Roman"/>
                <w:i w:val="0"/>
                <w:color w:val="000000"/>
                <w:sz w:val="26"/>
                <w:szCs w:val="26"/>
              </w:rPr>
              <w:t xml:space="preserve"> information</w:t>
            </w:r>
            <w:r>
              <w:rPr>
                <w:rFonts w:ascii="Times New Roman" w:hAnsi="Times New Roman"/>
                <w:i w:val="0"/>
                <w:color w:val="000000"/>
                <w:sz w:val="26"/>
                <w:szCs w:val="26"/>
              </w:rPr>
              <w:t>, go to 5</w:t>
            </w:r>
          </w:p>
          <w:p w:rsidR="009027D0" w:rsidRDefault="009027D0" w:rsidP="00131FB8">
            <w:pPr>
              <w:pStyle w:val="InfoBlue"/>
              <w:spacing w:line="24" w:lineRule="atLeast"/>
              <w:rPr>
                <w:rFonts w:ascii="Times New Roman" w:hAnsi="Times New Roman" w:cs="Times New Roman"/>
                <w:i w:val="0"/>
                <w:color w:val="auto"/>
                <w:sz w:val="26"/>
                <w:szCs w:val="26"/>
              </w:rPr>
            </w:pPr>
            <w:r>
              <w:rPr>
                <w:rFonts w:ascii="Times New Roman" w:hAnsi="Times New Roman" w:cs="Times New Roman"/>
                <w:i w:val="0"/>
                <w:color w:val="auto"/>
                <w:sz w:val="26"/>
                <w:szCs w:val="26"/>
              </w:rPr>
              <w:t>4. Display form login,next to step 6</w:t>
            </w:r>
          </w:p>
          <w:p w:rsidR="009027D0" w:rsidRDefault="009027D0" w:rsidP="00131FB8">
            <w:pPr>
              <w:pStyle w:val="InfoBlue"/>
              <w:spacing w:line="24" w:lineRule="atLeast"/>
              <w:rPr>
                <w:rFonts w:ascii="Times New Roman" w:hAnsi="Times New Roman" w:cs="Times New Roman"/>
                <w:i w:val="0"/>
                <w:color w:val="auto"/>
                <w:sz w:val="26"/>
                <w:szCs w:val="26"/>
              </w:rPr>
            </w:pPr>
            <w:r>
              <w:rPr>
                <w:rFonts w:ascii="Times New Roman" w:hAnsi="Times New Roman" w:cs="Times New Roman"/>
                <w:i w:val="0"/>
                <w:color w:val="auto"/>
                <w:sz w:val="26"/>
                <w:szCs w:val="26"/>
              </w:rPr>
              <w:t xml:space="preserve">5. </w:t>
            </w:r>
            <w:r w:rsidRPr="00FA6324">
              <w:rPr>
                <w:rFonts w:ascii="Times New Roman" w:hAnsi="Times New Roman" w:cs="Times New Roman"/>
                <w:i w:val="0"/>
                <w:color w:val="auto"/>
                <w:sz w:val="26"/>
                <w:szCs w:val="26"/>
              </w:rPr>
              <w:t>Show registration form, request to re-enter registration information</w:t>
            </w:r>
          </w:p>
          <w:p w:rsidR="009027D0" w:rsidRDefault="009027D0" w:rsidP="00131FB8">
            <w:pPr>
              <w:pStyle w:val="InfoBlue"/>
              <w:spacing w:line="24" w:lineRule="atLeast"/>
              <w:rPr>
                <w:rFonts w:ascii="Times New Roman" w:hAnsi="Times New Roman" w:cs="Times New Roman"/>
                <w:i w:val="0"/>
                <w:color w:val="auto"/>
                <w:sz w:val="26"/>
                <w:szCs w:val="26"/>
              </w:rPr>
            </w:pPr>
            <w:r>
              <w:rPr>
                <w:rFonts w:ascii="Times New Roman" w:hAnsi="Times New Roman" w:cs="Times New Roman"/>
                <w:i w:val="0"/>
                <w:color w:val="auto"/>
                <w:sz w:val="26"/>
                <w:szCs w:val="26"/>
              </w:rPr>
              <w:t>6. Stop Event.</w:t>
            </w:r>
          </w:p>
          <w:p w:rsidR="009027D0" w:rsidRPr="001A10DD" w:rsidRDefault="009027D0" w:rsidP="00131FB8">
            <w:pPr>
              <w:pStyle w:val="InfoBlue"/>
              <w:spacing w:line="24" w:lineRule="atLeast"/>
              <w:rPr>
                <w:rFonts w:ascii="Times New Roman" w:hAnsi="Times New Roman" w:cs="Times New Roman"/>
              </w:rPr>
            </w:pP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Pr>
                <w:rFonts w:ascii="Times New Roman" w:hAnsi="Times New Roman" w:cs="Times New Roman"/>
                <w:sz w:val="26"/>
                <w:szCs w:val="26"/>
              </w:rPr>
              <w:lastRenderedPageBreak/>
              <w:t>Alternative Flows</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Pr>
                <w:rFonts w:ascii="Times New Roman" w:hAnsi="Times New Roman" w:cs="Times New Roman"/>
                <w:i w:val="0"/>
                <w:color w:val="000000"/>
                <w:sz w:val="26"/>
                <w:szCs w:val="26"/>
              </w:rPr>
              <w:t>User must login the system before change pasword</w:t>
            </w:r>
          </w:p>
        </w:tc>
      </w:tr>
      <w:tr w:rsidR="009027D0" w:rsidRPr="001A10DD" w:rsidTr="00131FB8">
        <w:tc>
          <w:tcPr>
            <w:tcW w:w="2343" w:type="dxa"/>
            <w:tcBorders>
              <w:top w:val="single" w:sz="4" w:space="0" w:color="000000"/>
              <w:left w:val="single" w:sz="8" w:space="0" w:color="000000"/>
              <w:bottom w:val="single" w:sz="8"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E479FA">
              <w:rPr>
                <w:rFonts w:ascii="Times New Roman" w:hAnsi="Times New Roman"/>
                <w:sz w:val="26"/>
                <w:szCs w:val="26"/>
              </w:rPr>
              <w:t>Result</w:t>
            </w:r>
            <w:r>
              <w:rPr>
                <w:rFonts w:ascii="Times New Roman" w:hAnsi="Times New Roman"/>
                <w:sz w:val="26"/>
                <w:szCs w:val="26"/>
              </w:rPr>
              <w:t xml:space="preserve"> After</w:t>
            </w:r>
          </w:p>
        </w:tc>
        <w:tc>
          <w:tcPr>
            <w:tcW w:w="7059" w:type="dxa"/>
            <w:gridSpan w:val="2"/>
            <w:tcBorders>
              <w:top w:val="single" w:sz="4" w:space="0" w:color="000000"/>
              <w:left w:val="single" w:sz="4" w:space="0" w:color="000000"/>
              <w:bottom w:val="single" w:sz="8" w:space="0" w:color="000000"/>
              <w:right w:val="single" w:sz="8" w:space="0" w:color="000000"/>
            </w:tcBorders>
            <w:shd w:val="clear" w:color="auto" w:fill="auto"/>
          </w:tcPr>
          <w:p w:rsidR="009027D0" w:rsidRPr="00F60F18" w:rsidRDefault="009027D0" w:rsidP="00131FB8">
            <w:pPr>
              <w:pStyle w:val="InfoBlue"/>
              <w:spacing w:line="24" w:lineRule="atLeast"/>
              <w:rPr>
                <w:rFonts w:ascii="Times New Roman" w:hAnsi="Times New Roman" w:cs="Times New Roman"/>
                <w:i w:val="0"/>
              </w:rPr>
            </w:pPr>
            <w:r w:rsidRPr="00F60F18">
              <w:rPr>
                <w:rFonts w:ascii="Times New Roman" w:hAnsi="Times New Roman"/>
                <w:i w:val="0"/>
                <w:color w:val="000000"/>
                <w:sz w:val="26"/>
                <w:szCs w:val="26"/>
              </w:rPr>
              <w:t>Password was successfully changed.</w:t>
            </w:r>
          </w:p>
        </w:tc>
      </w:tr>
    </w:tbl>
    <w:p w:rsidR="009027D0" w:rsidRPr="001A10DD" w:rsidRDefault="009027D0" w:rsidP="009027D0">
      <w:pPr>
        <w:spacing w:line="24" w:lineRule="atLeast"/>
        <w:rPr>
          <w:rFonts w:ascii="Times New Roman" w:hAnsi="Times New Roman"/>
          <w:sz w:val="26"/>
          <w:szCs w:val="26"/>
        </w:rPr>
      </w:pPr>
    </w:p>
    <w:p w:rsidR="009027D0" w:rsidRPr="001A10DD" w:rsidRDefault="009027D0" w:rsidP="009027D0">
      <w:pPr>
        <w:pStyle w:val="Heading2"/>
        <w:numPr>
          <w:ilvl w:val="0"/>
          <w:numId w:val="0"/>
        </w:numPr>
        <w:suppressAutoHyphens/>
        <w:spacing w:line="24" w:lineRule="atLeast"/>
        <w:rPr>
          <w:rFonts w:ascii="Times New Roman" w:hAnsi="Times New Roman"/>
          <w:color w:val="0070C0"/>
          <w:sz w:val="36"/>
        </w:rPr>
      </w:pPr>
      <w:bookmarkStart w:id="84" w:name="_Toc481441204"/>
      <w:r w:rsidRPr="001A10DD">
        <w:rPr>
          <w:rFonts w:ascii="Times New Roman" w:hAnsi="Times New Roman"/>
          <w:color w:val="0070C0"/>
          <w:sz w:val="32"/>
          <w:szCs w:val="26"/>
        </w:rPr>
        <w:t>4.3 UC_003 - Decentralization Member</w:t>
      </w:r>
      <w:bookmarkEnd w:id="84"/>
    </w:p>
    <w:p w:rsidR="009027D0" w:rsidRPr="001A10DD" w:rsidRDefault="009027D0" w:rsidP="009027D0">
      <w:pPr>
        <w:suppressAutoHyphens/>
        <w:spacing w:line="24" w:lineRule="atLeast"/>
        <w:rPr>
          <w:rFonts w:ascii="Times New Roman" w:hAnsi="Times New Roman"/>
          <w:color w:val="000000"/>
        </w:rPr>
      </w:pPr>
      <w:r w:rsidRPr="001A10DD">
        <w:rPr>
          <w:rFonts w:ascii="Times New Roman" w:hAnsi="Times New Roman"/>
          <w:noProof/>
        </w:rPr>
        <w:drawing>
          <wp:anchor distT="0" distB="0" distL="0" distR="0" simplePos="0" relativeHeight="251662336" behindDoc="0" locked="0" layoutInCell="1" allowOverlap="1" wp14:anchorId="0E865139" wp14:editId="51E6A4E3">
            <wp:simplePos x="0" y="0"/>
            <wp:positionH relativeFrom="column">
              <wp:align>center</wp:align>
            </wp:positionH>
            <wp:positionV relativeFrom="paragraph">
              <wp:posOffset>177800</wp:posOffset>
            </wp:positionV>
            <wp:extent cx="5942965" cy="1269365"/>
            <wp:effectExtent l="0" t="0" r="0" b="0"/>
            <wp:wrapSquare wrapText="largest"/>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2965" cy="1269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bl>
      <w:tblPr>
        <w:tblW w:w="0" w:type="auto"/>
        <w:tblInd w:w="108" w:type="dxa"/>
        <w:tblLayout w:type="fixed"/>
        <w:tblLook w:val="0000" w:firstRow="0" w:lastRow="0" w:firstColumn="0" w:lastColumn="0" w:noHBand="0" w:noVBand="0"/>
      </w:tblPr>
      <w:tblGrid>
        <w:gridCol w:w="2343"/>
        <w:gridCol w:w="3459"/>
        <w:gridCol w:w="3600"/>
      </w:tblGrid>
      <w:tr w:rsidR="009027D0" w:rsidRPr="001A10DD" w:rsidTr="00131FB8">
        <w:tc>
          <w:tcPr>
            <w:tcW w:w="9402" w:type="dxa"/>
            <w:gridSpan w:val="3"/>
            <w:tcBorders>
              <w:top w:val="single" w:sz="8" w:space="0" w:color="000000"/>
              <w:left w:val="single" w:sz="8" w:space="0" w:color="000000"/>
              <w:bottom w:val="single" w:sz="4" w:space="0" w:color="000000"/>
              <w:right w:val="single" w:sz="8" w:space="0" w:color="000000"/>
            </w:tcBorders>
            <w:shd w:val="clear" w:color="auto" w:fill="D9D9D9"/>
          </w:tcPr>
          <w:p w:rsidR="009027D0" w:rsidRPr="001A10DD" w:rsidRDefault="009027D0" w:rsidP="00131FB8">
            <w:pPr>
              <w:spacing w:before="80" w:after="80" w:line="24" w:lineRule="atLeast"/>
              <w:rPr>
                <w:rFonts w:ascii="Times New Roman" w:hAnsi="Times New Roman"/>
              </w:rPr>
            </w:pPr>
            <w:r w:rsidRPr="001A10DD">
              <w:rPr>
                <w:rFonts w:ascii="Times New Roman" w:hAnsi="Times New Roman"/>
                <w:b/>
                <w:sz w:val="26"/>
                <w:szCs w:val="26"/>
              </w:rPr>
              <w:t xml:space="preserve">Use case: UC_003_ </w:t>
            </w:r>
            <w:r w:rsidRPr="001A10DD">
              <w:rPr>
                <w:rFonts w:ascii="Times New Roman" w:hAnsi="Times New Roman"/>
                <w:b/>
                <w:color w:val="000000"/>
                <w:sz w:val="26"/>
                <w:szCs w:val="26"/>
              </w:rPr>
              <w:t>Decentralization Member</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Pr>
                <w:rFonts w:ascii="Times New Roman" w:hAnsi="Times New Roman" w:cs="Times New Roman"/>
                <w:sz w:val="26"/>
                <w:szCs w:val="26"/>
              </w:rPr>
              <w:t>Purpose</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StyleTabletextBoldCentered"/>
              <w:spacing w:line="24" w:lineRule="atLeast"/>
              <w:jc w:val="both"/>
              <w:rPr>
                <w:rFonts w:ascii="Times New Roman" w:hAnsi="Times New Roman" w:cs="Times New Roman"/>
              </w:rPr>
            </w:pPr>
            <w:r>
              <w:rPr>
                <w:rFonts w:ascii="Times New Roman" w:hAnsi="Times New Roman" w:cs="Times New Roman"/>
                <w:color w:val="000000"/>
                <w:sz w:val="26"/>
                <w:szCs w:val="26"/>
              </w:rPr>
              <w:t xml:space="preserve">Allow </w:t>
            </w:r>
            <w:r w:rsidRPr="00F60F18">
              <w:rPr>
                <w:rFonts w:ascii="Times New Roman" w:hAnsi="Times New Roman"/>
                <w:color w:val="000000"/>
                <w:sz w:val="26"/>
                <w:szCs w:val="26"/>
              </w:rPr>
              <w:t>Decentralization Member</w:t>
            </w:r>
            <w:r>
              <w:rPr>
                <w:rFonts w:ascii="Times New Roman" w:hAnsi="Times New Roman" w:cs="Times New Roman"/>
                <w:color w:val="000000"/>
                <w:sz w:val="26"/>
                <w:szCs w:val="26"/>
              </w:rPr>
              <w:t xml:space="preserve"> for the system</w:t>
            </w:r>
          </w:p>
        </w:tc>
      </w:tr>
      <w:tr w:rsidR="009027D0" w:rsidRPr="001A10DD" w:rsidTr="00131FB8">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D34632">
              <w:rPr>
                <w:rFonts w:ascii="Times New Roman" w:hAnsi="Times New Roman"/>
                <w:sz w:val="26"/>
                <w:szCs w:val="26"/>
              </w:rPr>
              <w:t>Describe:</w:t>
            </w:r>
          </w:p>
        </w:tc>
        <w:tc>
          <w:tcPr>
            <w:tcW w:w="3459" w:type="dxa"/>
            <w:vMerge w:val="restart"/>
            <w:tcBorders>
              <w:top w:val="single" w:sz="4" w:space="0" w:color="000000"/>
              <w:left w:val="single" w:sz="4" w:space="0" w:color="000000"/>
              <w:bottom w:val="single" w:sz="4"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t>Manager can authorized for users</w:t>
            </w:r>
          </w:p>
        </w:tc>
        <w:tc>
          <w:tcPr>
            <w:tcW w:w="3600" w:type="dxa"/>
            <w:tcBorders>
              <w:top w:val="single" w:sz="4" w:space="0" w:color="000000"/>
              <w:left w:val="single" w:sz="8"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sidRPr="00D658E5">
              <w:rPr>
                <w:rFonts w:ascii="Times New Roman" w:hAnsi="Times New Roman" w:cs="Times New Roman"/>
                <w:i w:val="0"/>
                <w:color w:val="auto"/>
                <w:sz w:val="26"/>
                <w:szCs w:val="26"/>
              </w:rPr>
              <w:t>Extent necessary</w:t>
            </w:r>
            <w:r>
              <w:rPr>
                <w:rFonts w:ascii="Times New Roman" w:hAnsi="Times New Roman" w:cs="Times New Roman"/>
                <w:i w:val="0"/>
                <w:color w:val="auto"/>
                <w:sz w:val="26"/>
                <w:szCs w:val="26"/>
              </w:rPr>
              <w:t>: Medium</w:t>
            </w:r>
          </w:p>
        </w:tc>
      </w:tr>
      <w:tr w:rsidR="009027D0" w:rsidRPr="001A10DD" w:rsidTr="00131FB8">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9027D0" w:rsidRPr="001A10DD" w:rsidRDefault="009027D0" w:rsidP="00131FB8">
            <w:pPr>
              <w:pStyle w:val="TableHeader"/>
              <w:snapToGrid w:val="0"/>
              <w:spacing w:line="24" w:lineRule="atLeast"/>
              <w:rPr>
                <w:rFonts w:ascii="Times New Roman" w:hAnsi="Times New Roman" w:cs="Times New Roman"/>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rsidR="009027D0" w:rsidRPr="001A10DD" w:rsidRDefault="009027D0" w:rsidP="00131FB8">
            <w:pPr>
              <w:pStyle w:val="InfoBlue"/>
              <w:snapToGrid w:val="0"/>
              <w:spacing w:line="24" w:lineRule="atLeast"/>
              <w:rPr>
                <w:rFonts w:ascii="Times New Roman" w:hAnsi="Times New Roman" w:cs="Times New Roman"/>
                <w:i w:val="0"/>
                <w:color w:val="auto"/>
                <w:sz w:val="26"/>
                <w:szCs w:val="26"/>
                <w:lang w:val="vi-VN"/>
              </w:rPr>
            </w:pPr>
          </w:p>
        </w:tc>
        <w:tc>
          <w:tcPr>
            <w:tcW w:w="3600" w:type="dxa"/>
            <w:tcBorders>
              <w:top w:val="single" w:sz="4" w:space="0" w:color="000000"/>
              <w:left w:val="single" w:sz="8"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t>Classify: Medium</w:t>
            </w:r>
          </w:p>
        </w:tc>
      </w:tr>
      <w:tr w:rsidR="009027D0" w:rsidRPr="001A10DD" w:rsidTr="00131FB8">
        <w:trPr>
          <w:cantSplit/>
        </w:trPr>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E479FA">
              <w:rPr>
                <w:rFonts w:ascii="Times New Roman" w:hAnsi="Times New Roman"/>
                <w:sz w:val="26"/>
                <w:szCs w:val="26"/>
              </w:rPr>
              <w:t>Target users</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t>Manager</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D34632">
              <w:rPr>
                <w:rFonts w:ascii="Times New Roman" w:hAnsi="Times New Roman" w:cs="Times New Roman"/>
                <w:sz w:val="26"/>
                <w:szCs w:val="26"/>
              </w:rPr>
              <w:t>Ingredients and concerns</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napToGrid w:val="0"/>
              <w:spacing w:line="24" w:lineRule="atLeast"/>
              <w:rPr>
                <w:rFonts w:ascii="Times New Roman" w:hAnsi="Times New Roman" w:cs="Times New Roman"/>
              </w:rPr>
            </w:pPr>
            <w:r>
              <w:rPr>
                <w:rFonts w:ascii="Times New Roman" w:hAnsi="Times New Roman" w:cs="Times New Roman"/>
                <w:i w:val="0"/>
                <w:color w:val="auto"/>
                <w:sz w:val="26"/>
                <w:szCs w:val="26"/>
              </w:rPr>
              <w:t>Manager can authorized access to users in the system</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D34632">
              <w:rPr>
                <w:rFonts w:ascii="Times New Roman" w:hAnsi="Times New Roman"/>
                <w:sz w:val="26"/>
                <w:szCs w:val="26"/>
              </w:rPr>
              <w:t>Relationships</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spacing w:before="60" w:after="60" w:line="24" w:lineRule="atLeast"/>
              <w:rPr>
                <w:rFonts w:ascii="Times New Roman" w:hAnsi="Times New Roman"/>
              </w:rPr>
            </w:pPr>
            <w:r w:rsidRPr="001A10DD">
              <w:rPr>
                <w:rFonts w:ascii="Times New Roman" w:hAnsi="Times New Roman"/>
                <w:sz w:val="26"/>
                <w:szCs w:val="26"/>
              </w:rPr>
              <w:t>+</w:t>
            </w:r>
            <w:r>
              <w:rPr>
                <w:rFonts w:ascii="Times New Roman" w:hAnsi="Times New Roman"/>
                <w:sz w:val="26"/>
                <w:szCs w:val="26"/>
              </w:rPr>
              <w:t>Association</w:t>
            </w:r>
            <w:r w:rsidRPr="001A10DD">
              <w:rPr>
                <w:rFonts w:ascii="Times New Roman" w:hAnsi="Times New Roman"/>
                <w:sz w:val="26"/>
                <w:szCs w:val="26"/>
              </w:rPr>
              <w:t>: Manager</w:t>
            </w:r>
          </w:p>
          <w:p w:rsidR="009027D0" w:rsidRPr="001A10DD" w:rsidRDefault="009027D0" w:rsidP="00131FB8">
            <w:pPr>
              <w:spacing w:line="24" w:lineRule="atLeast"/>
              <w:rPr>
                <w:rFonts w:ascii="Times New Roman" w:hAnsi="Times New Roman"/>
              </w:rPr>
            </w:pPr>
            <w:r w:rsidRPr="001A10DD">
              <w:rPr>
                <w:rFonts w:ascii="Times New Roman" w:hAnsi="Times New Roman"/>
                <w:sz w:val="26"/>
                <w:szCs w:val="26"/>
              </w:rPr>
              <w:t>+</w:t>
            </w:r>
            <w:r>
              <w:rPr>
                <w:rFonts w:ascii="Times New Roman" w:hAnsi="Times New Roman"/>
                <w:sz w:val="26"/>
                <w:szCs w:val="26"/>
              </w:rPr>
              <w:t>Include</w:t>
            </w:r>
            <w:r w:rsidRPr="001A10DD">
              <w:rPr>
                <w:rFonts w:ascii="Times New Roman" w:hAnsi="Times New Roman"/>
                <w:sz w:val="26"/>
                <w:szCs w:val="26"/>
              </w:rPr>
              <w:t>: Login</w:t>
            </w:r>
          </w:p>
          <w:p w:rsidR="009027D0" w:rsidRPr="001A10DD" w:rsidRDefault="009027D0" w:rsidP="00131FB8">
            <w:pPr>
              <w:spacing w:line="24" w:lineRule="atLeast"/>
              <w:rPr>
                <w:rFonts w:ascii="Times New Roman" w:hAnsi="Times New Roman"/>
              </w:rPr>
            </w:pPr>
            <w:r w:rsidRPr="001A10DD">
              <w:rPr>
                <w:rFonts w:ascii="Times New Roman" w:hAnsi="Times New Roman"/>
                <w:sz w:val="26"/>
                <w:szCs w:val="26"/>
              </w:rPr>
              <w:t>+</w:t>
            </w:r>
            <w:r>
              <w:rPr>
                <w:rFonts w:ascii="Times New Roman" w:hAnsi="Times New Roman"/>
                <w:sz w:val="26"/>
                <w:szCs w:val="26"/>
              </w:rPr>
              <w:t>Extend</w:t>
            </w:r>
            <w:r w:rsidRPr="001A10DD">
              <w:rPr>
                <w:rFonts w:ascii="Times New Roman" w:hAnsi="Times New Roman"/>
                <w:sz w:val="26"/>
                <w:szCs w:val="26"/>
              </w:rPr>
              <w:t>:</w:t>
            </w:r>
          </w:p>
          <w:p w:rsidR="009027D0" w:rsidRPr="001A10DD" w:rsidRDefault="009027D0" w:rsidP="00131FB8">
            <w:pPr>
              <w:spacing w:line="24" w:lineRule="atLeast"/>
              <w:rPr>
                <w:rFonts w:ascii="Times New Roman" w:hAnsi="Times New Roman"/>
              </w:rPr>
            </w:pPr>
            <w:r w:rsidRPr="001A10DD">
              <w:rPr>
                <w:rFonts w:ascii="Times New Roman" w:hAnsi="Times New Roman"/>
                <w:sz w:val="26"/>
                <w:szCs w:val="26"/>
              </w:rPr>
              <w:t>+</w:t>
            </w:r>
            <w:r>
              <w:rPr>
                <w:rFonts w:ascii="Times New Roman" w:hAnsi="Times New Roman"/>
                <w:sz w:val="26"/>
                <w:szCs w:val="26"/>
              </w:rPr>
              <w:t>Generalization</w:t>
            </w:r>
            <w:r w:rsidRPr="001A10DD">
              <w:rPr>
                <w:rFonts w:ascii="Times New Roman" w:hAnsi="Times New Roman"/>
                <w:sz w:val="26"/>
                <w:szCs w:val="26"/>
              </w:rPr>
              <w:t>:</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D34632">
              <w:rPr>
                <w:rFonts w:ascii="Times New Roman" w:hAnsi="Times New Roman" w:cs="Times New Roman"/>
                <w:sz w:val="26"/>
                <w:szCs w:val="26"/>
              </w:rPr>
              <w:t>Previous condition</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t>In status login</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357418">
              <w:rPr>
                <w:rFonts w:ascii="Times New Roman" w:hAnsi="Times New Roman" w:cs="Times New Roman"/>
                <w:sz w:val="26"/>
                <w:szCs w:val="26"/>
              </w:rPr>
              <w:t>Basic flows</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 xml:space="preserve">1. </w:t>
            </w:r>
            <w:r>
              <w:rPr>
                <w:rFonts w:ascii="Times New Roman" w:hAnsi="Times New Roman" w:cs="Times New Roman"/>
                <w:i w:val="0"/>
                <w:color w:val="auto"/>
                <w:sz w:val="26"/>
                <w:szCs w:val="26"/>
              </w:rPr>
              <w:t>Manager choose authority user access</w:t>
            </w:r>
          </w:p>
          <w:p w:rsidR="009027D0" w:rsidRPr="001A10DD" w:rsidRDefault="009027D0" w:rsidP="00131FB8">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 xml:space="preserve">2.  </w:t>
            </w:r>
            <w:r>
              <w:rPr>
                <w:rFonts w:ascii="Times New Roman" w:hAnsi="Times New Roman" w:cs="Times New Roman"/>
                <w:i w:val="0"/>
                <w:color w:val="auto"/>
                <w:sz w:val="26"/>
                <w:szCs w:val="26"/>
              </w:rPr>
              <w:t>Page authority appear</w:t>
            </w:r>
            <w:r w:rsidRPr="001A10DD">
              <w:rPr>
                <w:rFonts w:ascii="Times New Roman" w:hAnsi="Times New Roman" w:cs="Times New Roman"/>
                <w:i w:val="0"/>
                <w:color w:val="auto"/>
                <w:sz w:val="26"/>
                <w:szCs w:val="26"/>
              </w:rPr>
              <w:t xml:space="preserve"> </w:t>
            </w:r>
          </w:p>
          <w:p w:rsidR="009027D0" w:rsidRPr="001A10DD" w:rsidRDefault="009027D0" w:rsidP="00131FB8">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 xml:space="preserve">Sub 1: </w:t>
            </w:r>
            <w:r>
              <w:rPr>
                <w:rFonts w:ascii="Times New Roman" w:hAnsi="Times New Roman" w:cs="Times New Roman"/>
                <w:i w:val="0"/>
                <w:color w:val="auto"/>
                <w:sz w:val="26"/>
                <w:szCs w:val="26"/>
              </w:rPr>
              <w:t>Manager select member(user) want to  authorized.</w:t>
            </w:r>
          </w:p>
          <w:p w:rsidR="009027D0" w:rsidRPr="001A10DD" w:rsidRDefault="009027D0" w:rsidP="00131FB8">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 xml:space="preserve">Sub 2: </w:t>
            </w:r>
            <w:r>
              <w:rPr>
                <w:rFonts w:ascii="Times New Roman" w:hAnsi="Times New Roman" w:cs="Times New Roman"/>
                <w:i w:val="0"/>
                <w:color w:val="auto"/>
                <w:sz w:val="26"/>
                <w:szCs w:val="26"/>
              </w:rPr>
              <w:t>Manager confirm authorized for users</w:t>
            </w:r>
          </w:p>
          <w:p w:rsidR="009027D0" w:rsidRPr="001A10DD" w:rsidRDefault="009027D0" w:rsidP="00131FB8">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 xml:space="preserve">3.  </w:t>
            </w:r>
            <w:r>
              <w:rPr>
                <w:rFonts w:ascii="Times New Roman" w:hAnsi="Times New Roman" w:cs="Times New Roman"/>
                <w:i w:val="0"/>
                <w:color w:val="auto"/>
                <w:sz w:val="26"/>
                <w:szCs w:val="26"/>
              </w:rPr>
              <w:t>Stop Event</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Pr>
                <w:rFonts w:ascii="Times New Roman" w:hAnsi="Times New Roman" w:cs="Times New Roman"/>
                <w:sz w:val="26"/>
                <w:szCs w:val="26"/>
              </w:rPr>
              <w:t>Alternative Flows</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Pr>
                <w:rFonts w:ascii="Times New Roman" w:hAnsi="Times New Roman" w:cs="Times New Roman"/>
                <w:i w:val="0"/>
                <w:color w:val="000000"/>
                <w:sz w:val="26"/>
                <w:szCs w:val="26"/>
              </w:rPr>
              <w:t xml:space="preserve">Manager must login the system before </w:t>
            </w:r>
            <w:r w:rsidRPr="00937292">
              <w:rPr>
                <w:rFonts w:ascii="Times New Roman" w:hAnsi="Times New Roman"/>
                <w:i w:val="0"/>
                <w:color w:val="000000"/>
                <w:sz w:val="26"/>
                <w:szCs w:val="26"/>
              </w:rPr>
              <w:t>Decentralization Member</w:t>
            </w:r>
          </w:p>
        </w:tc>
      </w:tr>
      <w:tr w:rsidR="009027D0" w:rsidRPr="001A10DD" w:rsidTr="00131FB8">
        <w:tc>
          <w:tcPr>
            <w:tcW w:w="2343" w:type="dxa"/>
            <w:tcBorders>
              <w:top w:val="single" w:sz="4" w:space="0" w:color="000000"/>
              <w:left w:val="single" w:sz="8" w:space="0" w:color="000000"/>
              <w:bottom w:val="single" w:sz="8"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E479FA">
              <w:rPr>
                <w:rFonts w:ascii="Times New Roman" w:hAnsi="Times New Roman"/>
                <w:sz w:val="26"/>
                <w:szCs w:val="26"/>
              </w:rPr>
              <w:t>Result</w:t>
            </w:r>
            <w:r>
              <w:rPr>
                <w:rFonts w:ascii="Times New Roman" w:hAnsi="Times New Roman"/>
                <w:sz w:val="26"/>
                <w:szCs w:val="26"/>
              </w:rPr>
              <w:t xml:space="preserve"> After</w:t>
            </w:r>
          </w:p>
        </w:tc>
        <w:tc>
          <w:tcPr>
            <w:tcW w:w="7059" w:type="dxa"/>
            <w:gridSpan w:val="2"/>
            <w:tcBorders>
              <w:top w:val="single" w:sz="4" w:space="0" w:color="000000"/>
              <w:left w:val="single" w:sz="4" w:space="0" w:color="000000"/>
              <w:bottom w:val="single" w:sz="8"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t xml:space="preserve">Successfully </w:t>
            </w:r>
            <w:r w:rsidRPr="00937292">
              <w:rPr>
                <w:rFonts w:ascii="Times New Roman" w:hAnsi="Times New Roman"/>
                <w:i w:val="0"/>
                <w:color w:val="000000"/>
                <w:sz w:val="26"/>
                <w:szCs w:val="26"/>
              </w:rPr>
              <w:t>Decentralization Member</w:t>
            </w:r>
            <w:r w:rsidRPr="001A10DD">
              <w:rPr>
                <w:rFonts w:ascii="Times New Roman" w:hAnsi="Times New Roman" w:cs="Times New Roman"/>
                <w:i w:val="0"/>
                <w:color w:val="auto"/>
                <w:sz w:val="26"/>
                <w:szCs w:val="26"/>
              </w:rPr>
              <w:t>.</w:t>
            </w:r>
          </w:p>
        </w:tc>
      </w:tr>
    </w:tbl>
    <w:p w:rsidR="009027D0" w:rsidRPr="001A10DD" w:rsidRDefault="009027D0" w:rsidP="009027D0">
      <w:pPr>
        <w:rPr>
          <w:rFonts w:ascii="Times New Roman" w:hAnsi="Times New Roman"/>
        </w:rPr>
      </w:pPr>
    </w:p>
    <w:p w:rsidR="009027D0" w:rsidRPr="001A10DD" w:rsidRDefault="009027D0" w:rsidP="009027D0">
      <w:pPr>
        <w:pStyle w:val="Heading2"/>
        <w:numPr>
          <w:ilvl w:val="0"/>
          <w:numId w:val="0"/>
        </w:numPr>
        <w:spacing w:line="24" w:lineRule="atLeast"/>
        <w:rPr>
          <w:rFonts w:ascii="Times New Roman" w:hAnsi="Times New Roman"/>
          <w:color w:val="0070C0"/>
          <w:sz w:val="36"/>
        </w:rPr>
      </w:pPr>
      <w:bookmarkStart w:id="85" w:name="_Toc481441205"/>
      <w:r w:rsidRPr="001A10DD">
        <w:rPr>
          <w:rFonts w:ascii="Times New Roman" w:hAnsi="Times New Roman"/>
          <w:color w:val="0070C0"/>
          <w:sz w:val="32"/>
          <w:szCs w:val="26"/>
        </w:rPr>
        <w:lastRenderedPageBreak/>
        <w:t xml:space="preserve">4.4 </w:t>
      </w:r>
      <w:bookmarkStart w:id="86" w:name="__RefHeading___Toc481183607"/>
      <w:r w:rsidRPr="001A10DD">
        <w:rPr>
          <w:rFonts w:ascii="Times New Roman" w:hAnsi="Times New Roman"/>
          <w:color w:val="0070C0"/>
          <w:sz w:val="32"/>
          <w:szCs w:val="26"/>
        </w:rPr>
        <w:t>UC_004 – Display Information</w:t>
      </w:r>
      <w:bookmarkEnd w:id="85"/>
      <w:bookmarkEnd w:id="86"/>
      <w:r w:rsidRPr="001A10DD">
        <w:rPr>
          <w:rFonts w:ascii="Times New Roman" w:hAnsi="Times New Roman"/>
          <w:color w:val="0070C0"/>
          <w:sz w:val="32"/>
          <w:szCs w:val="26"/>
        </w:rPr>
        <w:t xml:space="preserve"> </w:t>
      </w:r>
    </w:p>
    <w:p w:rsidR="009027D0" w:rsidRPr="001A10DD" w:rsidRDefault="009027D0" w:rsidP="009027D0">
      <w:pPr>
        <w:spacing w:line="24" w:lineRule="atLeast"/>
        <w:rPr>
          <w:rFonts w:ascii="Times New Roman" w:hAnsi="Times New Roman"/>
          <w:b/>
          <w:color w:val="FF0000"/>
          <w:sz w:val="26"/>
          <w:szCs w:val="26"/>
        </w:rPr>
      </w:pPr>
      <w:r w:rsidRPr="001A10DD">
        <w:rPr>
          <w:rFonts w:ascii="Times New Roman" w:hAnsi="Times New Roman"/>
          <w:noProof/>
        </w:rPr>
        <w:drawing>
          <wp:anchor distT="0" distB="0" distL="0" distR="0" simplePos="0" relativeHeight="251663360" behindDoc="0" locked="0" layoutInCell="1" allowOverlap="1" wp14:anchorId="1850869D" wp14:editId="6448E8F5">
            <wp:simplePos x="0" y="0"/>
            <wp:positionH relativeFrom="column">
              <wp:align>center</wp:align>
            </wp:positionH>
            <wp:positionV relativeFrom="paragraph">
              <wp:posOffset>177800</wp:posOffset>
            </wp:positionV>
            <wp:extent cx="6125845" cy="2730500"/>
            <wp:effectExtent l="0" t="0" r="0" b="0"/>
            <wp:wrapSquare wrapText="largest"/>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5845" cy="27305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1A10DD">
        <w:rPr>
          <w:rFonts w:ascii="Times New Roman" w:hAnsi="Times New Roman"/>
        </w:rPr>
        <w:cr/>
      </w:r>
      <w:r w:rsidRPr="001A10DD">
        <w:t xml:space="preserve"> </w:t>
      </w:r>
    </w:p>
    <w:tbl>
      <w:tblPr>
        <w:tblW w:w="0" w:type="auto"/>
        <w:tblInd w:w="108" w:type="dxa"/>
        <w:tblLayout w:type="fixed"/>
        <w:tblLook w:val="0000" w:firstRow="0" w:lastRow="0" w:firstColumn="0" w:lastColumn="0" w:noHBand="0" w:noVBand="0"/>
      </w:tblPr>
      <w:tblGrid>
        <w:gridCol w:w="2343"/>
        <w:gridCol w:w="3459"/>
        <w:gridCol w:w="3600"/>
      </w:tblGrid>
      <w:tr w:rsidR="009027D0" w:rsidRPr="001A10DD" w:rsidTr="00131FB8">
        <w:tc>
          <w:tcPr>
            <w:tcW w:w="9402" w:type="dxa"/>
            <w:gridSpan w:val="3"/>
            <w:tcBorders>
              <w:top w:val="single" w:sz="8" w:space="0" w:color="000000"/>
              <w:left w:val="single" w:sz="8" w:space="0" w:color="000000"/>
              <w:bottom w:val="single" w:sz="4" w:space="0" w:color="000000"/>
              <w:right w:val="single" w:sz="8" w:space="0" w:color="000000"/>
            </w:tcBorders>
            <w:shd w:val="clear" w:color="auto" w:fill="D9D9D9"/>
          </w:tcPr>
          <w:p w:rsidR="009027D0" w:rsidRPr="001A10DD" w:rsidRDefault="009027D0" w:rsidP="00131FB8">
            <w:pPr>
              <w:spacing w:before="80" w:after="80" w:line="24" w:lineRule="atLeast"/>
              <w:rPr>
                <w:rFonts w:ascii="Times New Roman" w:hAnsi="Times New Roman"/>
                <w:b/>
              </w:rPr>
            </w:pPr>
            <w:r w:rsidRPr="001A10DD">
              <w:rPr>
                <w:rFonts w:ascii="Times New Roman" w:hAnsi="Times New Roman"/>
                <w:b/>
                <w:sz w:val="26"/>
                <w:szCs w:val="26"/>
              </w:rPr>
              <w:t>Use case: UC_004_</w:t>
            </w:r>
            <w:r w:rsidRPr="001A10DD">
              <w:rPr>
                <w:rFonts w:ascii="Times New Roman" w:hAnsi="Times New Roman"/>
                <w:b/>
                <w:color w:val="000000"/>
                <w:sz w:val="26"/>
                <w:szCs w:val="26"/>
              </w:rPr>
              <w:t xml:space="preserve"> Display Information</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Pr>
                <w:rFonts w:ascii="Times New Roman" w:hAnsi="Times New Roman" w:cs="Times New Roman"/>
                <w:sz w:val="26"/>
                <w:szCs w:val="26"/>
              </w:rPr>
              <w:t>Purpose</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EB032F" w:rsidRDefault="009027D0" w:rsidP="00131FB8">
            <w:pPr>
              <w:pStyle w:val="StyleTabletextBoldCentered"/>
              <w:spacing w:line="24" w:lineRule="atLeast"/>
              <w:jc w:val="both"/>
              <w:rPr>
                <w:rFonts w:ascii="Times New Roman" w:hAnsi="Times New Roman" w:cs="Times New Roman"/>
              </w:rPr>
            </w:pPr>
            <w:r w:rsidRPr="00EB032F">
              <w:rPr>
                <w:rFonts w:ascii="Times New Roman" w:hAnsi="Times New Roman"/>
                <w:color w:val="000000"/>
                <w:sz w:val="26"/>
                <w:szCs w:val="26"/>
              </w:rPr>
              <w:t>Display Information</w:t>
            </w:r>
          </w:p>
        </w:tc>
      </w:tr>
      <w:tr w:rsidR="009027D0" w:rsidRPr="001A10DD" w:rsidTr="00131FB8">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D34632">
              <w:rPr>
                <w:rFonts w:ascii="Times New Roman" w:hAnsi="Times New Roman"/>
                <w:sz w:val="26"/>
                <w:szCs w:val="26"/>
              </w:rPr>
              <w:t>Describe:</w:t>
            </w:r>
          </w:p>
        </w:tc>
        <w:tc>
          <w:tcPr>
            <w:tcW w:w="3459" w:type="dxa"/>
            <w:vMerge w:val="restart"/>
            <w:tcBorders>
              <w:top w:val="single" w:sz="4" w:space="0" w:color="000000"/>
              <w:left w:val="single" w:sz="4" w:space="0" w:color="000000"/>
              <w:bottom w:val="single" w:sz="4" w:space="0" w:color="000000"/>
            </w:tcBorders>
            <w:shd w:val="clear" w:color="auto" w:fill="auto"/>
          </w:tcPr>
          <w:p w:rsidR="009027D0" w:rsidRPr="00EB032F" w:rsidRDefault="009027D0" w:rsidP="00131FB8">
            <w:pPr>
              <w:pStyle w:val="InfoBlue"/>
              <w:spacing w:line="24" w:lineRule="atLeast"/>
              <w:rPr>
                <w:rFonts w:ascii="Times New Roman" w:hAnsi="Times New Roman" w:cs="Times New Roman"/>
                <w:i w:val="0"/>
                <w:color w:val="auto"/>
                <w:sz w:val="26"/>
                <w:szCs w:val="26"/>
              </w:rPr>
            </w:pPr>
            <w:r>
              <w:rPr>
                <w:rFonts w:ascii="Times New Roman" w:hAnsi="Times New Roman" w:cs="Times New Roman"/>
                <w:i w:val="0"/>
                <w:color w:val="auto"/>
                <w:sz w:val="26"/>
                <w:szCs w:val="26"/>
              </w:rPr>
              <w:t>Manager &amp;user want to display information</w:t>
            </w:r>
          </w:p>
        </w:tc>
        <w:tc>
          <w:tcPr>
            <w:tcW w:w="3600" w:type="dxa"/>
            <w:tcBorders>
              <w:top w:val="single" w:sz="4" w:space="0" w:color="000000"/>
              <w:left w:val="single" w:sz="8"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sidRPr="00D658E5">
              <w:rPr>
                <w:rFonts w:ascii="Times New Roman" w:hAnsi="Times New Roman" w:cs="Times New Roman"/>
                <w:i w:val="0"/>
                <w:color w:val="auto"/>
                <w:sz w:val="26"/>
                <w:szCs w:val="26"/>
              </w:rPr>
              <w:t>Extent necessary</w:t>
            </w:r>
            <w:r>
              <w:rPr>
                <w:rFonts w:ascii="Times New Roman" w:hAnsi="Times New Roman" w:cs="Times New Roman"/>
                <w:i w:val="0"/>
                <w:color w:val="auto"/>
                <w:sz w:val="26"/>
                <w:szCs w:val="26"/>
              </w:rPr>
              <w:t>: High</w:t>
            </w:r>
          </w:p>
        </w:tc>
      </w:tr>
      <w:tr w:rsidR="009027D0" w:rsidRPr="001A10DD" w:rsidTr="00131FB8">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9027D0" w:rsidRPr="001A10DD" w:rsidRDefault="009027D0" w:rsidP="00131FB8">
            <w:pPr>
              <w:pStyle w:val="TableHeader"/>
              <w:snapToGrid w:val="0"/>
              <w:spacing w:line="24" w:lineRule="atLeast"/>
              <w:rPr>
                <w:rFonts w:ascii="Times New Roman" w:hAnsi="Times New Roman" w:cs="Times New Roman"/>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rsidR="009027D0" w:rsidRPr="001A10DD" w:rsidRDefault="009027D0" w:rsidP="00131FB8">
            <w:pPr>
              <w:pStyle w:val="InfoBlue"/>
              <w:snapToGrid w:val="0"/>
              <w:spacing w:line="24" w:lineRule="atLeast"/>
              <w:rPr>
                <w:rFonts w:ascii="Times New Roman" w:hAnsi="Times New Roman" w:cs="Times New Roman"/>
                <w:i w:val="0"/>
                <w:color w:val="auto"/>
                <w:sz w:val="26"/>
                <w:szCs w:val="26"/>
                <w:lang w:val="vi-VN"/>
              </w:rPr>
            </w:pPr>
          </w:p>
        </w:tc>
        <w:tc>
          <w:tcPr>
            <w:tcW w:w="3600" w:type="dxa"/>
            <w:tcBorders>
              <w:top w:val="single" w:sz="4" w:space="0" w:color="000000"/>
              <w:left w:val="single" w:sz="8"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t>Classify: High</w:t>
            </w:r>
          </w:p>
        </w:tc>
      </w:tr>
      <w:tr w:rsidR="009027D0" w:rsidRPr="001A10DD" w:rsidTr="00131FB8">
        <w:trPr>
          <w:cantSplit/>
        </w:trPr>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E479FA">
              <w:rPr>
                <w:rFonts w:ascii="Times New Roman" w:hAnsi="Times New Roman"/>
                <w:sz w:val="26"/>
                <w:szCs w:val="26"/>
              </w:rPr>
              <w:t>Target users</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t>Manager, user</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D34632">
              <w:rPr>
                <w:rFonts w:ascii="Times New Roman" w:hAnsi="Times New Roman" w:cs="Times New Roman"/>
                <w:sz w:val="26"/>
                <w:szCs w:val="26"/>
              </w:rPr>
              <w:t>Ingredients and concerns</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napToGrid w:val="0"/>
              <w:spacing w:line="24" w:lineRule="atLeast"/>
              <w:rPr>
                <w:rFonts w:ascii="Times New Roman" w:hAnsi="Times New Roman" w:cs="Times New Roman"/>
              </w:rPr>
            </w:pPr>
            <w:r>
              <w:rPr>
                <w:rFonts w:ascii="Times New Roman" w:hAnsi="Times New Roman" w:cs="Times New Roman"/>
                <w:i w:val="0"/>
                <w:color w:val="auto"/>
                <w:sz w:val="26"/>
                <w:szCs w:val="26"/>
              </w:rPr>
              <w:t>Manager &amp;user want to display information</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D34632">
              <w:rPr>
                <w:rFonts w:ascii="Times New Roman" w:hAnsi="Times New Roman"/>
                <w:sz w:val="26"/>
                <w:szCs w:val="26"/>
              </w:rPr>
              <w:t>Relationships</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spacing w:before="60" w:after="60" w:line="24" w:lineRule="atLeast"/>
              <w:rPr>
                <w:rFonts w:ascii="Times New Roman" w:hAnsi="Times New Roman"/>
              </w:rPr>
            </w:pPr>
            <w:r w:rsidRPr="001A10DD">
              <w:rPr>
                <w:rFonts w:ascii="Times New Roman" w:hAnsi="Times New Roman"/>
                <w:sz w:val="26"/>
                <w:szCs w:val="26"/>
              </w:rPr>
              <w:t>+</w:t>
            </w:r>
            <w:r>
              <w:rPr>
                <w:rFonts w:ascii="Times New Roman" w:hAnsi="Times New Roman"/>
                <w:sz w:val="26"/>
                <w:szCs w:val="26"/>
              </w:rPr>
              <w:t>Association</w:t>
            </w:r>
            <w:r w:rsidRPr="001A10DD">
              <w:rPr>
                <w:rFonts w:ascii="Times New Roman" w:hAnsi="Times New Roman"/>
                <w:sz w:val="26"/>
                <w:szCs w:val="26"/>
              </w:rPr>
              <w:t>: Manager, User</w:t>
            </w:r>
          </w:p>
          <w:p w:rsidR="009027D0" w:rsidRPr="001A10DD" w:rsidRDefault="009027D0" w:rsidP="00131FB8">
            <w:pPr>
              <w:spacing w:line="24" w:lineRule="atLeast"/>
              <w:rPr>
                <w:rFonts w:ascii="Times New Roman" w:hAnsi="Times New Roman"/>
              </w:rPr>
            </w:pPr>
            <w:r w:rsidRPr="001A10DD">
              <w:rPr>
                <w:rFonts w:ascii="Times New Roman" w:hAnsi="Times New Roman"/>
                <w:sz w:val="26"/>
                <w:szCs w:val="26"/>
              </w:rPr>
              <w:t>+</w:t>
            </w:r>
            <w:r>
              <w:rPr>
                <w:rFonts w:ascii="Times New Roman" w:hAnsi="Times New Roman"/>
                <w:sz w:val="26"/>
                <w:szCs w:val="26"/>
              </w:rPr>
              <w:t>Include</w:t>
            </w:r>
            <w:r w:rsidRPr="001A10DD">
              <w:rPr>
                <w:rFonts w:ascii="Times New Roman" w:hAnsi="Times New Roman"/>
                <w:sz w:val="26"/>
                <w:szCs w:val="26"/>
              </w:rPr>
              <w:t>: Login</w:t>
            </w:r>
          </w:p>
          <w:p w:rsidR="009027D0" w:rsidRPr="001A10DD" w:rsidRDefault="009027D0" w:rsidP="00131FB8">
            <w:pPr>
              <w:spacing w:line="24" w:lineRule="atLeast"/>
              <w:rPr>
                <w:rFonts w:ascii="Times New Roman" w:hAnsi="Times New Roman"/>
              </w:rPr>
            </w:pPr>
            <w:r w:rsidRPr="001A10DD">
              <w:rPr>
                <w:rFonts w:ascii="Times New Roman" w:hAnsi="Times New Roman"/>
                <w:sz w:val="26"/>
                <w:szCs w:val="26"/>
              </w:rPr>
              <w:t>+</w:t>
            </w:r>
            <w:r>
              <w:rPr>
                <w:rFonts w:ascii="Times New Roman" w:hAnsi="Times New Roman"/>
                <w:sz w:val="26"/>
                <w:szCs w:val="26"/>
              </w:rPr>
              <w:t>Extend</w:t>
            </w:r>
            <w:r w:rsidRPr="001A10DD">
              <w:rPr>
                <w:rFonts w:ascii="Times New Roman" w:hAnsi="Times New Roman"/>
                <w:sz w:val="26"/>
                <w:szCs w:val="26"/>
              </w:rPr>
              <w:t>:Display Device Information, Display Project Information, Display Labroom Information, Display Member Information</w:t>
            </w:r>
          </w:p>
          <w:p w:rsidR="009027D0" w:rsidRPr="001A10DD" w:rsidRDefault="009027D0" w:rsidP="00131FB8">
            <w:pPr>
              <w:spacing w:line="24" w:lineRule="atLeast"/>
              <w:rPr>
                <w:rFonts w:ascii="Times New Roman" w:hAnsi="Times New Roman"/>
              </w:rPr>
            </w:pPr>
            <w:r w:rsidRPr="001A10DD">
              <w:rPr>
                <w:rFonts w:ascii="Times New Roman" w:hAnsi="Times New Roman"/>
                <w:sz w:val="26"/>
                <w:szCs w:val="26"/>
              </w:rPr>
              <w:t>+</w:t>
            </w:r>
            <w:r>
              <w:rPr>
                <w:rFonts w:ascii="Times New Roman" w:hAnsi="Times New Roman"/>
                <w:sz w:val="26"/>
                <w:szCs w:val="26"/>
              </w:rPr>
              <w:t>Generalization</w:t>
            </w:r>
            <w:r w:rsidRPr="001A10DD">
              <w:rPr>
                <w:rFonts w:ascii="Times New Roman" w:hAnsi="Times New Roman"/>
                <w:sz w:val="26"/>
                <w:szCs w:val="26"/>
              </w:rPr>
              <w:t>:</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D34632">
              <w:rPr>
                <w:rFonts w:ascii="Times New Roman" w:hAnsi="Times New Roman" w:cs="Times New Roman"/>
                <w:sz w:val="26"/>
                <w:szCs w:val="26"/>
              </w:rPr>
              <w:t>Previous condition</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Pr>
                <w:rFonts w:ascii="Times New Roman" w:hAnsi="Times New Roman" w:cs="Times New Roman"/>
                <w:i w:val="0"/>
                <w:color w:val="000000"/>
                <w:sz w:val="26"/>
                <w:szCs w:val="26"/>
              </w:rPr>
              <w:t>User, Manager must login the system before display information.</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357418">
              <w:rPr>
                <w:rFonts w:ascii="Times New Roman" w:hAnsi="Times New Roman" w:cs="Times New Roman"/>
                <w:sz w:val="26"/>
                <w:szCs w:val="26"/>
              </w:rPr>
              <w:t>Basic flows</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 xml:space="preserve">1. </w:t>
            </w:r>
            <w:r>
              <w:rPr>
                <w:rFonts w:ascii="Times New Roman" w:hAnsi="Times New Roman" w:cs="Times New Roman"/>
                <w:i w:val="0"/>
                <w:color w:val="auto"/>
                <w:sz w:val="26"/>
                <w:szCs w:val="26"/>
              </w:rPr>
              <w:t>User login</w:t>
            </w:r>
          </w:p>
          <w:p w:rsidR="009027D0" w:rsidRPr="00357418" w:rsidRDefault="009027D0" w:rsidP="00131FB8">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lastRenderedPageBreak/>
              <w:t xml:space="preserve">2. </w:t>
            </w:r>
            <w:r w:rsidRPr="0002150A">
              <w:rPr>
                <w:rFonts w:ascii="Times New Roman" w:hAnsi="Times New Roman" w:cs="Times New Roman"/>
                <w:i w:val="0"/>
                <w:color w:val="auto"/>
                <w:sz w:val="26"/>
                <w:szCs w:val="26"/>
              </w:rPr>
              <w:t>Users select</w:t>
            </w:r>
            <w:r>
              <w:rPr>
                <w:rFonts w:ascii="Times New Roman" w:hAnsi="Times New Roman" w:cs="Times New Roman"/>
                <w:i w:val="0"/>
                <w:color w:val="auto"/>
                <w:sz w:val="26"/>
                <w:szCs w:val="26"/>
              </w:rPr>
              <w:t xml:space="preserve"> 1</w:t>
            </w:r>
            <w:r w:rsidRPr="0002150A">
              <w:rPr>
                <w:rFonts w:ascii="Times New Roman" w:hAnsi="Times New Roman" w:cs="Times New Roman"/>
                <w:i w:val="0"/>
                <w:color w:val="auto"/>
                <w:sz w:val="26"/>
                <w:szCs w:val="26"/>
              </w:rPr>
              <w:t xml:space="preserve"> of </w:t>
            </w:r>
            <w:r>
              <w:rPr>
                <w:rFonts w:ascii="Times New Roman" w:hAnsi="Times New Roman" w:cs="Times New Roman"/>
                <w:i w:val="0"/>
                <w:color w:val="auto"/>
                <w:sz w:val="26"/>
                <w:szCs w:val="26"/>
              </w:rPr>
              <w:t xml:space="preserve">3 </w:t>
            </w:r>
            <w:r w:rsidRPr="0002150A">
              <w:rPr>
                <w:rFonts w:ascii="Times New Roman" w:hAnsi="Times New Roman" w:cs="Times New Roman"/>
                <w:i w:val="0"/>
                <w:color w:val="auto"/>
                <w:sz w:val="26"/>
                <w:szCs w:val="26"/>
              </w:rPr>
              <w:t>functions</w:t>
            </w:r>
            <w:r>
              <w:rPr>
                <w:rFonts w:ascii="Times New Roman" w:hAnsi="Times New Roman" w:cs="Times New Roman"/>
                <w:i w:val="0"/>
                <w:color w:val="auto"/>
                <w:sz w:val="26"/>
                <w:szCs w:val="26"/>
              </w:rPr>
              <w:t>)</w:t>
            </w:r>
          </w:p>
          <w:p w:rsidR="009027D0" w:rsidRPr="00357418" w:rsidRDefault="009027D0" w:rsidP="00131FB8">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t>Sub 1: choose</w:t>
            </w:r>
            <w:r w:rsidRPr="00357418">
              <w:rPr>
                <w:rFonts w:ascii="Times New Roman" w:hAnsi="Times New Roman" w:cs="Times New Roman"/>
                <w:i w:val="0"/>
                <w:sz w:val="26"/>
                <w:szCs w:val="26"/>
              </w:rPr>
              <w:t xml:space="preserve"> </w:t>
            </w:r>
            <w:r w:rsidRPr="00357418">
              <w:rPr>
                <w:rFonts w:ascii="Times New Roman" w:hAnsi="Times New Roman" w:cs="Times New Roman"/>
                <w:i w:val="0"/>
                <w:color w:val="auto"/>
                <w:sz w:val="26"/>
                <w:szCs w:val="26"/>
              </w:rPr>
              <w:t xml:space="preserve">Display Device Information </w:t>
            </w:r>
          </w:p>
          <w:p w:rsidR="009027D0" w:rsidRPr="00357418" w:rsidRDefault="009027D0" w:rsidP="00131FB8">
            <w:pPr>
              <w:pStyle w:val="InfoBlue"/>
              <w:spacing w:line="24" w:lineRule="atLeast"/>
              <w:rPr>
                <w:rFonts w:ascii="Times New Roman" w:hAnsi="Times New Roman" w:cs="Times New Roman"/>
              </w:rPr>
            </w:pPr>
            <w:r w:rsidRPr="00357418">
              <w:rPr>
                <w:rFonts w:ascii="Times New Roman" w:hAnsi="Times New Roman" w:cs="Times New Roman"/>
                <w:i w:val="0"/>
                <w:color w:val="auto"/>
                <w:sz w:val="26"/>
                <w:szCs w:val="26"/>
              </w:rPr>
              <w:t xml:space="preserve">Sub 2: </w:t>
            </w:r>
            <w:r>
              <w:rPr>
                <w:rFonts w:ascii="Times New Roman" w:hAnsi="Times New Roman" w:cs="Times New Roman"/>
                <w:i w:val="0"/>
                <w:color w:val="auto"/>
                <w:sz w:val="26"/>
                <w:szCs w:val="26"/>
              </w:rPr>
              <w:t xml:space="preserve">choose </w:t>
            </w:r>
            <w:r w:rsidRPr="00357418">
              <w:rPr>
                <w:rFonts w:ascii="Times New Roman" w:hAnsi="Times New Roman" w:cs="Times New Roman"/>
                <w:i w:val="0"/>
                <w:color w:val="auto"/>
                <w:sz w:val="26"/>
                <w:szCs w:val="26"/>
              </w:rPr>
              <w:t>Display Project Information</w:t>
            </w:r>
          </w:p>
          <w:p w:rsidR="009027D0" w:rsidRPr="00357418" w:rsidRDefault="009027D0" w:rsidP="00131FB8">
            <w:pPr>
              <w:pStyle w:val="InfoBlue"/>
              <w:spacing w:line="24" w:lineRule="atLeast"/>
              <w:rPr>
                <w:rFonts w:ascii="Times New Roman" w:hAnsi="Times New Roman" w:cs="Times New Roman"/>
              </w:rPr>
            </w:pPr>
            <w:r w:rsidRPr="00357418">
              <w:rPr>
                <w:rFonts w:ascii="Times New Roman" w:hAnsi="Times New Roman" w:cs="Times New Roman"/>
                <w:i w:val="0"/>
                <w:color w:val="auto"/>
                <w:sz w:val="26"/>
                <w:szCs w:val="26"/>
              </w:rPr>
              <w:t xml:space="preserve">Sub 3: </w:t>
            </w:r>
            <w:r>
              <w:rPr>
                <w:rFonts w:ascii="Times New Roman" w:hAnsi="Times New Roman" w:cs="Times New Roman"/>
                <w:i w:val="0"/>
                <w:color w:val="auto"/>
                <w:sz w:val="26"/>
                <w:szCs w:val="26"/>
              </w:rPr>
              <w:t xml:space="preserve">choose </w:t>
            </w:r>
            <w:r w:rsidRPr="00357418">
              <w:rPr>
                <w:rFonts w:ascii="Times New Roman" w:hAnsi="Times New Roman" w:cs="Times New Roman"/>
                <w:i w:val="0"/>
                <w:color w:val="auto"/>
                <w:sz w:val="26"/>
                <w:szCs w:val="26"/>
              </w:rPr>
              <w:t xml:space="preserve"> Display Labroom Information</w:t>
            </w:r>
          </w:p>
          <w:p w:rsidR="009027D0" w:rsidRPr="00357418" w:rsidRDefault="009027D0" w:rsidP="00131FB8">
            <w:pPr>
              <w:spacing w:line="24" w:lineRule="atLeast"/>
              <w:rPr>
                <w:rFonts w:ascii="Times New Roman" w:hAnsi="Times New Roman"/>
              </w:rPr>
            </w:pPr>
            <w:r w:rsidRPr="00357418">
              <w:rPr>
                <w:rFonts w:ascii="Times New Roman" w:hAnsi="Times New Roman"/>
                <w:sz w:val="26"/>
                <w:szCs w:val="26"/>
              </w:rPr>
              <w:t xml:space="preserve">Sub 4: </w:t>
            </w:r>
            <w:r>
              <w:rPr>
                <w:rFonts w:ascii="Times New Roman" w:hAnsi="Times New Roman"/>
                <w:sz w:val="26"/>
                <w:szCs w:val="26"/>
              </w:rPr>
              <w:t xml:space="preserve">choose </w:t>
            </w:r>
            <w:r w:rsidRPr="00357418">
              <w:rPr>
                <w:rFonts w:ascii="Times New Roman" w:hAnsi="Times New Roman"/>
                <w:sz w:val="26"/>
                <w:szCs w:val="26"/>
              </w:rPr>
              <w:t xml:space="preserve"> Display Member Information</w:t>
            </w:r>
          </w:p>
          <w:p w:rsidR="009027D0" w:rsidRPr="00357418" w:rsidRDefault="009027D0" w:rsidP="009027D0">
            <w:pPr>
              <w:pStyle w:val="InfoBlue"/>
              <w:numPr>
                <w:ilvl w:val="0"/>
                <w:numId w:val="46"/>
              </w:numPr>
              <w:spacing w:line="24" w:lineRule="atLeast"/>
              <w:rPr>
                <w:rFonts w:ascii="Times New Roman" w:hAnsi="Times New Roman" w:cs="Times New Roman"/>
              </w:rPr>
            </w:pPr>
            <w:r>
              <w:rPr>
                <w:rFonts w:ascii="Times New Roman" w:hAnsi="Times New Roman" w:cs="Times New Roman"/>
                <w:i w:val="0"/>
                <w:color w:val="auto"/>
                <w:sz w:val="26"/>
                <w:szCs w:val="26"/>
              </w:rPr>
              <w:t>S</w:t>
            </w:r>
            <w:r w:rsidRPr="0002150A">
              <w:rPr>
                <w:rFonts w:ascii="Times New Roman" w:hAnsi="Times New Roman" w:cs="Times New Roman"/>
                <w:i w:val="0"/>
                <w:color w:val="auto"/>
                <w:sz w:val="26"/>
                <w:szCs w:val="26"/>
              </w:rPr>
              <w:t>elect</w:t>
            </w:r>
            <w:r>
              <w:rPr>
                <w:rFonts w:ascii="Times New Roman" w:hAnsi="Times New Roman" w:cs="Times New Roman"/>
                <w:i w:val="0"/>
                <w:color w:val="auto"/>
                <w:sz w:val="26"/>
                <w:szCs w:val="26"/>
              </w:rPr>
              <w:t xml:space="preserve"> 1</w:t>
            </w:r>
            <w:r w:rsidRPr="0002150A">
              <w:rPr>
                <w:rFonts w:ascii="Times New Roman" w:hAnsi="Times New Roman" w:cs="Times New Roman"/>
                <w:i w:val="0"/>
                <w:color w:val="auto"/>
                <w:sz w:val="26"/>
                <w:szCs w:val="26"/>
              </w:rPr>
              <w:t xml:space="preserve"> of </w:t>
            </w:r>
            <w:r>
              <w:rPr>
                <w:rFonts w:ascii="Times New Roman" w:hAnsi="Times New Roman" w:cs="Times New Roman"/>
                <w:i w:val="0"/>
                <w:color w:val="auto"/>
                <w:sz w:val="26"/>
                <w:szCs w:val="26"/>
              </w:rPr>
              <w:t xml:space="preserve">3 </w:t>
            </w:r>
            <w:r w:rsidRPr="0002150A">
              <w:rPr>
                <w:rFonts w:ascii="Times New Roman" w:hAnsi="Times New Roman" w:cs="Times New Roman"/>
                <w:i w:val="0"/>
                <w:color w:val="auto"/>
                <w:sz w:val="26"/>
                <w:szCs w:val="26"/>
              </w:rPr>
              <w:t>functions</w:t>
            </w:r>
          </w:p>
          <w:p w:rsidR="009027D0" w:rsidRPr="00357418" w:rsidRDefault="009027D0" w:rsidP="00131FB8">
            <w:pPr>
              <w:spacing w:line="24" w:lineRule="atLeast"/>
              <w:rPr>
                <w:rFonts w:ascii="Times New Roman" w:hAnsi="Times New Roman"/>
              </w:rPr>
            </w:pPr>
            <w:r w:rsidRPr="00357418">
              <w:rPr>
                <w:rFonts w:ascii="Times New Roman" w:hAnsi="Times New Roman"/>
                <w:sz w:val="26"/>
                <w:szCs w:val="26"/>
              </w:rPr>
              <w:t xml:space="preserve">                   + </w:t>
            </w:r>
            <w:r>
              <w:rPr>
                <w:rFonts w:ascii="Times New Roman" w:hAnsi="Times New Roman"/>
                <w:sz w:val="26"/>
                <w:szCs w:val="26"/>
              </w:rPr>
              <w:t xml:space="preserve">choose </w:t>
            </w:r>
            <w:r w:rsidRPr="00357418">
              <w:rPr>
                <w:rFonts w:ascii="Times New Roman" w:hAnsi="Times New Roman"/>
                <w:sz w:val="26"/>
                <w:szCs w:val="26"/>
              </w:rPr>
              <w:t xml:space="preserve">  Display Personal Information</w:t>
            </w:r>
          </w:p>
          <w:p w:rsidR="009027D0" w:rsidRPr="00357418" w:rsidRDefault="009027D0" w:rsidP="00131FB8">
            <w:pPr>
              <w:spacing w:line="24" w:lineRule="atLeast"/>
              <w:rPr>
                <w:rFonts w:ascii="Times New Roman" w:hAnsi="Times New Roman"/>
              </w:rPr>
            </w:pPr>
            <w:r w:rsidRPr="00357418">
              <w:rPr>
                <w:rFonts w:ascii="Times New Roman" w:hAnsi="Times New Roman"/>
                <w:sz w:val="26"/>
                <w:szCs w:val="26"/>
              </w:rPr>
              <w:t xml:space="preserve">                   + </w:t>
            </w:r>
            <w:r>
              <w:rPr>
                <w:rFonts w:ascii="Times New Roman" w:hAnsi="Times New Roman"/>
                <w:sz w:val="26"/>
                <w:szCs w:val="26"/>
              </w:rPr>
              <w:t xml:space="preserve">choose </w:t>
            </w:r>
            <w:r w:rsidRPr="00357418">
              <w:rPr>
                <w:rFonts w:ascii="Times New Roman" w:hAnsi="Times New Roman"/>
                <w:sz w:val="26"/>
                <w:szCs w:val="26"/>
              </w:rPr>
              <w:t xml:space="preserve">  Display Device Borrow Information</w:t>
            </w:r>
          </w:p>
          <w:p w:rsidR="009027D0" w:rsidRPr="001A10DD" w:rsidRDefault="009027D0" w:rsidP="00131FB8">
            <w:pPr>
              <w:pStyle w:val="InfoBlue"/>
              <w:spacing w:line="24" w:lineRule="atLeast"/>
              <w:rPr>
                <w:rFonts w:ascii="Times New Roman" w:hAnsi="Times New Roman" w:cs="Times New Roman"/>
              </w:rPr>
            </w:pP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Pr>
                <w:rFonts w:ascii="Times New Roman" w:hAnsi="Times New Roman" w:cs="Times New Roman"/>
                <w:sz w:val="26"/>
                <w:szCs w:val="26"/>
              </w:rPr>
              <w:lastRenderedPageBreak/>
              <w:t>Alternative Flows</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t>Manager perform interchange Sub1,sub 2 before returning software interface</w:t>
            </w:r>
          </w:p>
        </w:tc>
      </w:tr>
      <w:tr w:rsidR="009027D0" w:rsidRPr="001A10DD" w:rsidTr="00131FB8">
        <w:tc>
          <w:tcPr>
            <w:tcW w:w="2343" w:type="dxa"/>
            <w:tcBorders>
              <w:top w:val="single" w:sz="4" w:space="0" w:color="000000"/>
              <w:left w:val="single" w:sz="8" w:space="0" w:color="000000"/>
              <w:bottom w:val="single" w:sz="8"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E479FA">
              <w:rPr>
                <w:rFonts w:ascii="Times New Roman" w:hAnsi="Times New Roman"/>
                <w:sz w:val="26"/>
                <w:szCs w:val="26"/>
              </w:rPr>
              <w:t>Result</w:t>
            </w:r>
            <w:r>
              <w:rPr>
                <w:rFonts w:ascii="Times New Roman" w:hAnsi="Times New Roman"/>
                <w:sz w:val="26"/>
                <w:szCs w:val="26"/>
              </w:rPr>
              <w:t xml:space="preserve"> After</w:t>
            </w:r>
          </w:p>
        </w:tc>
        <w:tc>
          <w:tcPr>
            <w:tcW w:w="7059" w:type="dxa"/>
            <w:gridSpan w:val="2"/>
            <w:tcBorders>
              <w:top w:val="single" w:sz="4" w:space="0" w:color="000000"/>
              <w:left w:val="single" w:sz="4" w:space="0" w:color="000000"/>
              <w:bottom w:val="single" w:sz="8"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t xml:space="preserve">Successfully </w:t>
            </w:r>
            <w:r w:rsidRPr="00937292">
              <w:rPr>
                <w:rFonts w:ascii="Times New Roman" w:hAnsi="Times New Roman"/>
                <w:i w:val="0"/>
                <w:color w:val="000000"/>
                <w:sz w:val="26"/>
                <w:szCs w:val="26"/>
              </w:rPr>
              <w:t>Display Information</w:t>
            </w:r>
            <w:r>
              <w:rPr>
                <w:rFonts w:ascii="Times New Roman" w:hAnsi="Times New Roman"/>
                <w:i w:val="0"/>
                <w:color w:val="000000"/>
                <w:sz w:val="26"/>
                <w:szCs w:val="26"/>
              </w:rPr>
              <w:t xml:space="preserve"> to choose (1,2,3 or 4).</w:t>
            </w:r>
          </w:p>
        </w:tc>
      </w:tr>
    </w:tbl>
    <w:p w:rsidR="009027D0" w:rsidRPr="001A10DD" w:rsidRDefault="009027D0" w:rsidP="009027D0">
      <w:pPr>
        <w:suppressAutoHyphens/>
        <w:spacing w:line="24" w:lineRule="atLeast"/>
        <w:rPr>
          <w:rFonts w:ascii="Times New Roman" w:hAnsi="Times New Roman"/>
          <w:color w:val="000000"/>
          <w:sz w:val="26"/>
          <w:szCs w:val="26"/>
        </w:rPr>
      </w:pPr>
    </w:p>
    <w:p w:rsidR="009027D0" w:rsidRPr="001A10DD" w:rsidRDefault="009027D0" w:rsidP="009027D0">
      <w:pPr>
        <w:suppressAutoHyphens/>
        <w:spacing w:line="24" w:lineRule="atLeast"/>
        <w:rPr>
          <w:rFonts w:ascii="Times New Roman" w:hAnsi="Times New Roman"/>
          <w:color w:val="000000"/>
          <w:sz w:val="26"/>
          <w:szCs w:val="26"/>
        </w:rPr>
      </w:pPr>
    </w:p>
    <w:p w:rsidR="009027D0" w:rsidRPr="001A10DD" w:rsidRDefault="009027D0" w:rsidP="009027D0">
      <w:pPr>
        <w:suppressAutoHyphens/>
        <w:spacing w:line="24" w:lineRule="atLeast"/>
        <w:rPr>
          <w:rFonts w:ascii="Times New Roman" w:hAnsi="Times New Roman"/>
          <w:color w:val="000000"/>
          <w:sz w:val="26"/>
          <w:szCs w:val="26"/>
        </w:rPr>
      </w:pPr>
    </w:p>
    <w:p w:rsidR="009027D0" w:rsidRPr="001A10DD" w:rsidRDefault="009027D0" w:rsidP="009027D0">
      <w:pPr>
        <w:suppressAutoHyphens/>
        <w:spacing w:line="24" w:lineRule="atLeast"/>
        <w:rPr>
          <w:rFonts w:ascii="Times New Roman" w:hAnsi="Times New Roman"/>
          <w:color w:val="000000"/>
          <w:sz w:val="26"/>
          <w:szCs w:val="26"/>
        </w:rPr>
      </w:pPr>
    </w:p>
    <w:p w:rsidR="009027D0" w:rsidRPr="001A10DD" w:rsidRDefault="009027D0" w:rsidP="009027D0">
      <w:pPr>
        <w:suppressAutoHyphens/>
        <w:spacing w:line="24" w:lineRule="atLeast"/>
        <w:rPr>
          <w:rFonts w:ascii="Times New Roman" w:hAnsi="Times New Roman"/>
          <w:color w:val="000000"/>
          <w:sz w:val="26"/>
          <w:szCs w:val="26"/>
        </w:rPr>
      </w:pPr>
    </w:p>
    <w:p w:rsidR="009027D0" w:rsidRPr="001A10DD" w:rsidRDefault="009027D0" w:rsidP="009027D0">
      <w:pPr>
        <w:suppressAutoHyphens/>
        <w:spacing w:line="24" w:lineRule="atLeast"/>
        <w:rPr>
          <w:rFonts w:ascii="Times New Roman" w:hAnsi="Times New Roman"/>
          <w:color w:val="000000"/>
          <w:sz w:val="26"/>
          <w:szCs w:val="26"/>
        </w:rPr>
      </w:pPr>
    </w:p>
    <w:p w:rsidR="009027D0" w:rsidRPr="001A10DD" w:rsidRDefault="009027D0" w:rsidP="009027D0">
      <w:pPr>
        <w:suppressAutoHyphens/>
        <w:spacing w:line="24" w:lineRule="atLeast"/>
        <w:rPr>
          <w:rFonts w:ascii="Times New Roman" w:hAnsi="Times New Roman"/>
          <w:color w:val="000000"/>
          <w:sz w:val="26"/>
          <w:szCs w:val="26"/>
        </w:rPr>
      </w:pPr>
    </w:p>
    <w:p w:rsidR="009027D0" w:rsidRPr="001A10DD" w:rsidRDefault="009027D0" w:rsidP="009027D0">
      <w:pPr>
        <w:suppressAutoHyphens/>
        <w:spacing w:line="24" w:lineRule="atLeast"/>
        <w:rPr>
          <w:rFonts w:ascii="Times New Roman" w:hAnsi="Times New Roman"/>
          <w:color w:val="000000"/>
          <w:sz w:val="26"/>
          <w:szCs w:val="26"/>
        </w:rPr>
      </w:pPr>
    </w:p>
    <w:p w:rsidR="009027D0" w:rsidRPr="001A10DD" w:rsidRDefault="009027D0" w:rsidP="009027D0">
      <w:pPr>
        <w:suppressAutoHyphens/>
        <w:spacing w:line="24" w:lineRule="atLeast"/>
        <w:rPr>
          <w:rFonts w:ascii="Times New Roman" w:hAnsi="Times New Roman"/>
          <w:color w:val="000000"/>
          <w:sz w:val="26"/>
          <w:szCs w:val="26"/>
        </w:rPr>
      </w:pPr>
    </w:p>
    <w:p w:rsidR="009027D0" w:rsidRPr="001A10DD" w:rsidRDefault="009027D0" w:rsidP="009027D0">
      <w:pPr>
        <w:suppressAutoHyphens/>
        <w:spacing w:line="24" w:lineRule="atLeast"/>
        <w:rPr>
          <w:rFonts w:ascii="Times New Roman" w:hAnsi="Times New Roman"/>
          <w:color w:val="000000"/>
          <w:sz w:val="26"/>
          <w:szCs w:val="26"/>
        </w:rPr>
      </w:pPr>
    </w:p>
    <w:p w:rsidR="009027D0" w:rsidRPr="001A10DD" w:rsidRDefault="009027D0" w:rsidP="009027D0">
      <w:pPr>
        <w:suppressAutoHyphens/>
        <w:spacing w:line="24" w:lineRule="atLeast"/>
        <w:rPr>
          <w:rFonts w:ascii="Times New Roman" w:hAnsi="Times New Roman"/>
          <w:color w:val="000000"/>
          <w:sz w:val="26"/>
          <w:szCs w:val="26"/>
        </w:rPr>
      </w:pPr>
    </w:p>
    <w:p w:rsidR="009027D0" w:rsidRPr="001A10DD" w:rsidRDefault="009027D0" w:rsidP="009027D0">
      <w:pPr>
        <w:suppressAutoHyphens/>
        <w:spacing w:line="24" w:lineRule="atLeast"/>
        <w:rPr>
          <w:rFonts w:ascii="Times New Roman" w:hAnsi="Times New Roman"/>
          <w:color w:val="000000"/>
          <w:sz w:val="26"/>
          <w:szCs w:val="26"/>
        </w:rPr>
      </w:pPr>
    </w:p>
    <w:p w:rsidR="009027D0" w:rsidRPr="001A10DD" w:rsidRDefault="009027D0" w:rsidP="009027D0">
      <w:pPr>
        <w:suppressAutoHyphens/>
        <w:spacing w:line="24" w:lineRule="atLeast"/>
        <w:rPr>
          <w:rFonts w:ascii="Times New Roman" w:hAnsi="Times New Roman"/>
          <w:color w:val="000000"/>
          <w:sz w:val="26"/>
          <w:szCs w:val="26"/>
        </w:rPr>
      </w:pPr>
    </w:p>
    <w:p w:rsidR="009027D0" w:rsidRPr="001A10DD" w:rsidRDefault="009027D0" w:rsidP="009027D0">
      <w:pPr>
        <w:suppressAutoHyphens/>
        <w:spacing w:line="24" w:lineRule="atLeast"/>
        <w:rPr>
          <w:rFonts w:ascii="Times New Roman" w:hAnsi="Times New Roman"/>
          <w:color w:val="000000"/>
          <w:sz w:val="26"/>
          <w:szCs w:val="26"/>
        </w:rPr>
      </w:pPr>
    </w:p>
    <w:p w:rsidR="009027D0" w:rsidRPr="001A10DD" w:rsidRDefault="009027D0" w:rsidP="009027D0">
      <w:pPr>
        <w:suppressAutoHyphens/>
        <w:spacing w:line="24" w:lineRule="atLeast"/>
        <w:rPr>
          <w:rFonts w:ascii="Times New Roman" w:hAnsi="Times New Roman"/>
          <w:color w:val="000000"/>
          <w:sz w:val="26"/>
          <w:szCs w:val="26"/>
        </w:rPr>
      </w:pPr>
    </w:p>
    <w:p w:rsidR="009027D0" w:rsidRPr="001A10DD" w:rsidRDefault="009027D0" w:rsidP="009027D0">
      <w:pPr>
        <w:suppressAutoHyphens/>
        <w:spacing w:line="24" w:lineRule="atLeast"/>
        <w:rPr>
          <w:rFonts w:ascii="Times New Roman" w:hAnsi="Times New Roman"/>
          <w:color w:val="000000"/>
          <w:sz w:val="26"/>
          <w:szCs w:val="26"/>
        </w:rPr>
      </w:pPr>
    </w:p>
    <w:p w:rsidR="009027D0" w:rsidRPr="001A10DD" w:rsidRDefault="009027D0" w:rsidP="009027D0">
      <w:pPr>
        <w:suppressAutoHyphens/>
        <w:spacing w:line="24" w:lineRule="atLeast"/>
        <w:rPr>
          <w:rFonts w:ascii="Times New Roman" w:hAnsi="Times New Roman"/>
          <w:color w:val="000000"/>
          <w:sz w:val="26"/>
          <w:szCs w:val="26"/>
        </w:rPr>
      </w:pPr>
    </w:p>
    <w:p w:rsidR="009027D0" w:rsidRPr="001A10DD" w:rsidRDefault="009027D0" w:rsidP="009027D0">
      <w:pPr>
        <w:suppressAutoHyphens/>
        <w:spacing w:line="24" w:lineRule="atLeast"/>
        <w:rPr>
          <w:rFonts w:ascii="Times New Roman" w:hAnsi="Times New Roman"/>
          <w:color w:val="000000"/>
          <w:sz w:val="26"/>
          <w:szCs w:val="26"/>
        </w:rPr>
      </w:pPr>
    </w:p>
    <w:p w:rsidR="009027D0" w:rsidRPr="001A10DD" w:rsidRDefault="009027D0" w:rsidP="009027D0">
      <w:pPr>
        <w:suppressAutoHyphens/>
        <w:spacing w:line="24" w:lineRule="atLeast"/>
        <w:rPr>
          <w:rFonts w:ascii="Times New Roman" w:hAnsi="Times New Roman"/>
          <w:color w:val="000000"/>
          <w:sz w:val="26"/>
          <w:szCs w:val="26"/>
        </w:rPr>
      </w:pPr>
    </w:p>
    <w:p w:rsidR="009027D0" w:rsidRPr="001A10DD" w:rsidRDefault="009027D0" w:rsidP="009027D0">
      <w:pPr>
        <w:suppressAutoHyphens/>
        <w:spacing w:line="24" w:lineRule="atLeast"/>
        <w:rPr>
          <w:rFonts w:ascii="Times New Roman" w:hAnsi="Times New Roman"/>
          <w:color w:val="000000"/>
          <w:sz w:val="26"/>
          <w:szCs w:val="26"/>
        </w:rPr>
      </w:pPr>
    </w:p>
    <w:p w:rsidR="009027D0" w:rsidRPr="001A10DD" w:rsidRDefault="009027D0" w:rsidP="009027D0">
      <w:pPr>
        <w:pStyle w:val="Heading2"/>
        <w:numPr>
          <w:ilvl w:val="0"/>
          <w:numId w:val="0"/>
        </w:numPr>
        <w:rPr>
          <w:rFonts w:ascii="Times New Roman" w:hAnsi="Times New Roman"/>
          <w:color w:val="0070C0"/>
          <w:sz w:val="32"/>
        </w:rPr>
      </w:pPr>
      <w:bookmarkStart w:id="87" w:name="_Toc481441206"/>
      <w:r w:rsidRPr="001A10DD">
        <w:rPr>
          <w:rFonts w:ascii="Times New Roman" w:hAnsi="Times New Roman"/>
          <w:color w:val="0070C0"/>
          <w:sz w:val="32"/>
        </w:rPr>
        <w:lastRenderedPageBreak/>
        <w:t>4.5 UC_005 – Find</w:t>
      </w:r>
      <w:bookmarkEnd w:id="87"/>
      <w:r w:rsidRPr="001A10DD">
        <w:rPr>
          <w:rFonts w:ascii="Times New Roman" w:hAnsi="Times New Roman"/>
          <w:color w:val="0070C0"/>
          <w:sz w:val="32"/>
        </w:rPr>
        <w:t xml:space="preserve"> </w:t>
      </w:r>
    </w:p>
    <w:p w:rsidR="009027D0" w:rsidRPr="001A10DD" w:rsidRDefault="009027D0" w:rsidP="009027D0">
      <w:pPr>
        <w:spacing w:line="24" w:lineRule="atLeast"/>
        <w:rPr>
          <w:rFonts w:ascii="Times New Roman" w:hAnsi="Times New Roman"/>
        </w:rPr>
      </w:pPr>
      <w:r w:rsidRPr="001A10DD">
        <w:rPr>
          <w:rFonts w:ascii="Times New Roman" w:hAnsi="Times New Roman"/>
          <w:noProof/>
        </w:rPr>
        <w:drawing>
          <wp:anchor distT="0" distB="0" distL="0" distR="0" simplePos="0" relativeHeight="251665408" behindDoc="0" locked="0" layoutInCell="1" allowOverlap="1" wp14:anchorId="5C1DFA7C" wp14:editId="051F4E14">
            <wp:simplePos x="0" y="0"/>
            <wp:positionH relativeFrom="column">
              <wp:align>center</wp:align>
            </wp:positionH>
            <wp:positionV relativeFrom="paragraph">
              <wp:posOffset>5080</wp:posOffset>
            </wp:positionV>
            <wp:extent cx="6125845" cy="3040380"/>
            <wp:effectExtent l="0" t="0" r="0" b="0"/>
            <wp:wrapSquare wrapText="largest"/>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5845" cy="30403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027D0" w:rsidRPr="001A10DD" w:rsidRDefault="009027D0" w:rsidP="009027D0">
      <w:pPr>
        <w:spacing w:line="24" w:lineRule="atLeast"/>
        <w:rPr>
          <w:rFonts w:ascii="Times New Roman" w:hAnsi="Times New Roman"/>
          <w:b/>
          <w:color w:val="FF0000"/>
          <w:sz w:val="26"/>
          <w:szCs w:val="26"/>
        </w:rPr>
      </w:pPr>
    </w:p>
    <w:p w:rsidR="009027D0" w:rsidRPr="001A10DD" w:rsidRDefault="009027D0" w:rsidP="009027D0">
      <w:pPr>
        <w:spacing w:line="24" w:lineRule="atLeast"/>
        <w:rPr>
          <w:rFonts w:ascii="Times New Roman" w:hAnsi="Times New Roman"/>
          <w:sz w:val="26"/>
          <w:szCs w:val="26"/>
        </w:rPr>
      </w:pPr>
    </w:p>
    <w:tbl>
      <w:tblPr>
        <w:tblW w:w="0" w:type="auto"/>
        <w:tblInd w:w="108" w:type="dxa"/>
        <w:tblLayout w:type="fixed"/>
        <w:tblLook w:val="0000" w:firstRow="0" w:lastRow="0" w:firstColumn="0" w:lastColumn="0" w:noHBand="0" w:noVBand="0"/>
      </w:tblPr>
      <w:tblGrid>
        <w:gridCol w:w="2343"/>
        <w:gridCol w:w="3459"/>
        <w:gridCol w:w="3600"/>
      </w:tblGrid>
      <w:tr w:rsidR="009027D0" w:rsidRPr="001A10DD" w:rsidTr="00131FB8">
        <w:tc>
          <w:tcPr>
            <w:tcW w:w="9402" w:type="dxa"/>
            <w:gridSpan w:val="3"/>
            <w:tcBorders>
              <w:top w:val="single" w:sz="8" w:space="0" w:color="000000"/>
              <w:left w:val="single" w:sz="8" w:space="0" w:color="000000"/>
              <w:bottom w:val="single" w:sz="4" w:space="0" w:color="000000"/>
              <w:right w:val="single" w:sz="8" w:space="0" w:color="000000"/>
            </w:tcBorders>
            <w:shd w:val="clear" w:color="auto" w:fill="D9D9D9"/>
          </w:tcPr>
          <w:p w:rsidR="009027D0" w:rsidRPr="001A10DD" w:rsidRDefault="009027D0" w:rsidP="00131FB8">
            <w:pPr>
              <w:spacing w:before="80" w:after="80" w:line="24" w:lineRule="atLeast"/>
              <w:rPr>
                <w:rFonts w:ascii="Times New Roman" w:hAnsi="Times New Roman"/>
              </w:rPr>
            </w:pPr>
            <w:r w:rsidRPr="001A10DD">
              <w:rPr>
                <w:rFonts w:ascii="Times New Roman" w:hAnsi="Times New Roman"/>
                <w:b/>
                <w:sz w:val="26"/>
                <w:szCs w:val="26"/>
              </w:rPr>
              <w:t xml:space="preserve">Use case: UC_005_Find </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Pr>
                <w:rFonts w:ascii="Times New Roman" w:hAnsi="Times New Roman" w:cs="Times New Roman"/>
                <w:sz w:val="26"/>
                <w:szCs w:val="26"/>
              </w:rPr>
              <w:t>Purpose</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StyleTabletextBoldCentered"/>
              <w:spacing w:line="24" w:lineRule="atLeast"/>
              <w:jc w:val="both"/>
              <w:rPr>
                <w:rFonts w:ascii="Times New Roman" w:hAnsi="Times New Roman" w:cs="Times New Roman"/>
              </w:rPr>
            </w:pPr>
            <w:r>
              <w:rPr>
                <w:rFonts w:ascii="Times New Roman" w:hAnsi="Times New Roman" w:cs="Times New Roman"/>
                <w:color w:val="000000"/>
                <w:sz w:val="26"/>
                <w:szCs w:val="26"/>
              </w:rPr>
              <w:t>Allow Find</w:t>
            </w:r>
            <w:r w:rsidRPr="001A10DD">
              <w:rPr>
                <w:rFonts w:ascii="Times New Roman" w:hAnsi="Times New Roman" w:cs="Times New Roman"/>
                <w:color w:val="000000"/>
                <w:sz w:val="26"/>
                <w:szCs w:val="26"/>
              </w:rPr>
              <w:t xml:space="preserve"> </w:t>
            </w:r>
          </w:p>
        </w:tc>
      </w:tr>
      <w:tr w:rsidR="009027D0" w:rsidRPr="001A10DD" w:rsidTr="00131FB8">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D34632">
              <w:rPr>
                <w:rFonts w:ascii="Times New Roman" w:hAnsi="Times New Roman"/>
                <w:sz w:val="26"/>
                <w:szCs w:val="26"/>
              </w:rPr>
              <w:t>Describe:</w:t>
            </w:r>
          </w:p>
        </w:tc>
        <w:tc>
          <w:tcPr>
            <w:tcW w:w="3459" w:type="dxa"/>
            <w:vMerge w:val="restart"/>
            <w:tcBorders>
              <w:top w:val="single" w:sz="4" w:space="0" w:color="000000"/>
              <w:left w:val="single" w:sz="4" w:space="0" w:color="000000"/>
              <w:bottom w:val="single" w:sz="4"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t>User or manager can find all of information in the system</w:t>
            </w:r>
          </w:p>
        </w:tc>
        <w:tc>
          <w:tcPr>
            <w:tcW w:w="3600" w:type="dxa"/>
            <w:tcBorders>
              <w:top w:val="single" w:sz="4" w:space="0" w:color="000000"/>
              <w:left w:val="single" w:sz="8"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sidRPr="00D658E5">
              <w:rPr>
                <w:rFonts w:ascii="Times New Roman" w:hAnsi="Times New Roman" w:cs="Times New Roman"/>
                <w:i w:val="0"/>
                <w:color w:val="auto"/>
                <w:sz w:val="26"/>
                <w:szCs w:val="26"/>
              </w:rPr>
              <w:t>Extent necessary</w:t>
            </w:r>
            <w:r>
              <w:rPr>
                <w:rFonts w:ascii="Times New Roman" w:hAnsi="Times New Roman" w:cs="Times New Roman"/>
                <w:i w:val="0"/>
                <w:color w:val="auto"/>
                <w:sz w:val="26"/>
                <w:szCs w:val="26"/>
              </w:rPr>
              <w:t>: Medium</w:t>
            </w:r>
          </w:p>
        </w:tc>
      </w:tr>
      <w:tr w:rsidR="009027D0" w:rsidRPr="001A10DD" w:rsidTr="00131FB8">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9027D0" w:rsidRPr="001A10DD" w:rsidRDefault="009027D0" w:rsidP="00131FB8">
            <w:pPr>
              <w:pStyle w:val="TableHeader"/>
              <w:snapToGrid w:val="0"/>
              <w:spacing w:line="24" w:lineRule="atLeast"/>
              <w:rPr>
                <w:rFonts w:ascii="Times New Roman" w:hAnsi="Times New Roman" w:cs="Times New Roman"/>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rsidR="009027D0" w:rsidRPr="001A10DD" w:rsidRDefault="009027D0" w:rsidP="00131FB8">
            <w:pPr>
              <w:pStyle w:val="InfoBlue"/>
              <w:snapToGrid w:val="0"/>
              <w:spacing w:line="24" w:lineRule="atLeast"/>
              <w:rPr>
                <w:rFonts w:ascii="Times New Roman" w:hAnsi="Times New Roman" w:cs="Times New Roman"/>
                <w:i w:val="0"/>
                <w:color w:val="auto"/>
                <w:sz w:val="26"/>
                <w:szCs w:val="26"/>
                <w:lang w:val="vi-VN"/>
              </w:rPr>
            </w:pPr>
          </w:p>
        </w:tc>
        <w:tc>
          <w:tcPr>
            <w:tcW w:w="3600" w:type="dxa"/>
            <w:tcBorders>
              <w:top w:val="single" w:sz="4" w:space="0" w:color="000000"/>
              <w:left w:val="single" w:sz="8"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t>Classify: Medium</w:t>
            </w:r>
          </w:p>
        </w:tc>
      </w:tr>
      <w:tr w:rsidR="009027D0" w:rsidRPr="001A10DD" w:rsidTr="00131FB8">
        <w:trPr>
          <w:cantSplit/>
        </w:trPr>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E479FA">
              <w:rPr>
                <w:rFonts w:ascii="Times New Roman" w:hAnsi="Times New Roman"/>
                <w:sz w:val="26"/>
                <w:szCs w:val="26"/>
              </w:rPr>
              <w:t>Target users</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t>Basic User, Manager</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D34632">
              <w:rPr>
                <w:rFonts w:ascii="Times New Roman" w:hAnsi="Times New Roman" w:cs="Times New Roman"/>
                <w:sz w:val="26"/>
                <w:szCs w:val="26"/>
              </w:rPr>
              <w:t>Ingredients and concerns</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napToGrid w:val="0"/>
              <w:spacing w:line="24" w:lineRule="atLeast"/>
              <w:rPr>
                <w:rFonts w:ascii="Times New Roman" w:hAnsi="Times New Roman" w:cs="Times New Roman"/>
              </w:rPr>
            </w:pPr>
            <w:r>
              <w:rPr>
                <w:rFonts w:ascii="Times New Roman" w:hAnsi="Times New Roman" w:cs="Times New Roman"/>
                <w:i w:val="0"/>
                <w:color w:val="auto"/>
                <w:sz w:val="26"/>
                <w:szCs w:val="26"/>
              </w:rPr>
              <w:t>User, manager want to search all of information through: Search Device, Member, Project, Labs</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D34632">
              <w:rPr>
                <w:rFonts w:ascii="Times New Roman" w:hAnsi="Times New Roman"/>
                <w:sz w:val="26"/>
                <w:szCs w:val="26"/>
              </w:rPr>
              <w:t>Relationships</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spacing w:before="60" w:after="60" w:line="24" w:lineRule="atLeast"/>
              <w:rPr>
                <w:rFonts w:ascii="Times New Roman" w:hAnsi="Times New Roman"/>
              </w:rPr>
            </w:pPr>
            <w:r w:rsidRPr="001A10DD">
              <w:rPr>
                <w:rFonts w:ascii="Times New Roman" w:hAnsi="Times New Roman"/>
                <w:sz w:val="26"/>
                <w:szCs w:val="26"/>
              </w:rPr>
              <w:t>+</w:t>
            </w:r>
            <w:r>
              <w:rPr>
                <w:rFonts w:ascii="Times New Roman" w:hAnsi="Times New Roman"/>
                <w:sz w:val="26"/>
                <w:szCs w:val="26"/>
              </w:rPr>
              <w:t>Association</w:t>
            </w:r>
            <w:r w:rsidRPr="001A10DD">
              <w:rPr>
                <w:rFonts w:ascii="Times New Roman" w:hAnsi="Times New Roman"/>
                <w:sz w:val="26"/>
                <w:szCs w:val="26"/>
              </w:rPr>
              <w:t>: User, Admin</w:t>
            </w:r>
          </w:p>
          <w:p w:rsidR="009027D0" w:rsidRPr="001A10DD" w:rsidRDefault="009027D0" w:rsidP="00131FB8">
            <w:pPr>
              <w:spacing w:line="24" w:lineRule="atLeast"/>
              <w:rPr>
                <w:rFonts w:ascii="Times New Roman" w:hAnsi="Times New Roman"/>
              </w:rPr>
            </w:pPr>
            <w:r w:rsidRPr="001A10DD">
              <w:rPr>
                <w:rFonts w:ascii="Times New Roman" w:hAnsi="Times New Roman"/>
                <w:sz w:val="26"/>
                <w:szCs w:val="26"/>
              </w:rPr>
              <w:t>+</w:t>
            </w:r>
            <w:r>
              <w:rPr>
                <w:rFonts w:ascii="Times New Roman" w:hAnsi="Times New Roman"/>
                <w:sz w:val="26"/>
                <w:szCs w:val="26"/>
              </w:rPr>
              <w:t>Include</w:t>
            </w:r>
            <w:r w:rsidRPr="001A10DD">
              <w:rPr>
                <w:rFonts w:ascii="Times New Roman" w:hAnsi="Times New Roman"/>
                <w:sz w:val="26"/>
                <w:szCs w:val="26"/>
              </w:rPr>
              <w:t>: Login</w:t>
            </w:r>
          </w:p>
          <w:p w:rsidR="009027D0" w:rsidRPr="001A10DD" w:rsidRDefault="009027D0" w:rsidP="00131FB8">
            <w:pPr>
              <w:spacing w:line="24" w:lineRule="atLeast"/>
              <w:rPr>
                <w:rFonts w:ascii="Times New Roman" w:hAnsi="Times New Roman"/>
              </w:rPr>
            </w:pPr>
            <w:r w:rsidRPr="001A10DD">
              <w:rPr>
                <w:rFonts w:ascii="Times New Roman" w:hAnsi="Times New Roman"/>
                <w:sz w:val="26"/>
                <w:szCs w:val="26"/>
              </w:rPr>
              <w:t>+</w:t>
            </w:r>
            <w:r>
              <w:rPr>
                <w:rFonts w:ascii="Times New Roman" w:hAnsi="Times New Roman"/>
                <w:sz w:val="26"/>
                <w:szCs w:val="26"/>
              </w:rPr>
              <w:t>Extend</w:t>
            </w:r>
            <w:r w:rsidRPr="001A10DD">
              <w:rPr>
                <w:rFonts w:ascii="Times New Roman" w:hAnsi="Times New Roman"/>
                <w:sz w:val="26"/>
                <w:szCs w:val="26"/>
              </w:rPr>
              <w:t>: Find Device, Find Member, Find Project, Find LabRoom</w:t>
            </w:r>
          </w:p>
          <w:p w:rsidR="009027D0" w:rsidRPr="001A10DD" w:rsidRDefault="009027D0" w:rsidP="00131FB8">
            <w:pPr>
              <w:spacing w:line="24" w:lineRule="atLeast"/>
              <w:rPr>
                <w:rFonts w:ascii="Times New Roman" w:hAnsi="Times New Roman"/>
              </w:rPr>
            </w:pPr>
            <w:r w:rsidRPr="001A10DD">
              <w:rPr>
                <w:rFonts w:ascii="Times New Roman" w:hAnsi="Times New Roman"/>
                <w:sz w:val="26"/>
                <w:szCs w:val="26"/>
              </w:rPr>
              <w:t>+</w:t>
            </w:r>
            <w:r>
              <w:rPr>
                <w:rFonts w:ascii="Times New Roman" w:hAnsi="Times New Roman"/>
                <w:sz w:val="26"/>
                <w:szCs w:val="26"/>
              </w:rPr>
              <w:t>Generalization</w:t>
            </w:r>
            <w:r w:rsidRPr="001A10DD">
              <w:rPr>
                <w:rFonts w:ascii="Times New Roman" w:hAnsi="Times New Roman"/>
                <w:sz w:val="26"/>
                <w:szCs w:val="26"/>
              </w:rPr>
              <w:t xml:space="preserve">: </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D34632">
              <w:rPr>
                <w:rFonts w:ascii="Times New Roman" w:hAnsi="Times New Roman" w:cs="Times New Roman"/>
                <w:sz w:val="26"/>
                <w:szCs w:val="26"/>
              </w:rPr>
              <w:t>Previous condition</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Pr>
                <w:rFonts w:ascii="Times New Roman" w:hAnsi="Times New Roman" w:cs="Times New Roman"/>
                <w:i w:val="0"/>
                <w:color w:val="000000"/>
                <w:sz w:val="26"/>
                <w:szCs w:val="26"/>
              </w:rPr>
              <w:t>Manager must login the system before find information.</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357418">
              <w:rPr>
                <w:rFonts w:ascii="Times New Roman" w:hAnsi="Times New Roman" w:cs="Times New Roman"/>
                <w:sz w:val="26"/>
                <w:szCs w:val="26"/>
              </w:rPr>
              <w:lastRenderedPageBreak/>
              <w:t>Basic flows</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 xml:space="preserve">1. </w:t>
            </w:r>
            <w:r>
              <w:rPr>
                <w:rFonts w:ascii="Times New Roman" w:hAnsi="Times New Roman" w:cs="Times New Roman"/>
                <w:i w:val="0"/>
                <w:color w:val="auto"/>
                <w:sz w:val="26"/>
                <w:szCs w:val="26"/>
              </w:rPr>
              <w:t>User/manager select Find function</w:t>
            </w:r>
          </w:p>
          <w:p w:rsidR="009027D0" w:rsidRPr="001A10DD" w:rsidRDefault="009027D0" w:rsidP="00131FB8">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 xml:space="preserve">2.  </w:t>
            </w:r>
            <w:r>
              <w:rPr>
                <w:rFonts w:ascii="Times New Roman" w:hAnsi="Times New Roman" w:cs="Times New Roman"/>
                <w:i w:val="0"/>
                <w:color w:val="auto"/>
                <w:sz w:val="26"/>
                <w:szCs w:val="26"/>
              </w:rPr>
              <w:t>User/manager enter information to find</w:t>
            </w:r>
          </w:p>
          <w:p w:rsidR="009027D0" w:rsidRPr="00357418" w:rsidRDefault="009027D0" w:rsidP="00131FB8">
            <w:pPr>
              <w:pStyle w:val="InfoBlue"/>
              <w:spacing w:line="24" w:lineRule="atLeast"/>
              <w:rPr>
                <w:rFonts w:ascii="Times New Roman" w:hAnsi="Times New Roman" w:cs="Times New Roman"/>
              </w:rPr>
            </w:pPr>
            <w:r w:rsidRPr="00357418">
              <w:rPr>
                <w:rFonts w:ascii="Times New Roman" w:hAnsi="Times New Roman" w:cs="Times New Roman"/>
                <w:i w:val="0"/>
                <w:color w:val="auto"/>
                <w:sz w:val="26"/>
                <w:szCs w:val="26"/>
              </w:rPr>
              <w:t xml:space="preserve">Sub 1: </w:t>
            </w:r>
            <w:r>
              <w:rPr>
                <w:rFonts w:ascii="Times New Roman" w:hAnsi="Times New Roman" w:cs="Times New Roman"/>
                <w:i w:val="0"/>
                <w:color w:val="auto"/>
                <w:sz w:val="26"/>
                <w:szCs w:val="26"/>
              </w:rPr>
              <w:t>If enter device name</w:t>
            </w:r>
            <w:r w:rsidRPr="001A10DD">
              <w:rPr>
                <w:rFonts w:ascii="Times New Roman" w:hAnsi="Times New Roman" w:cs="Times New Roman"/>
                <w:i w:val="0"/>
                <w:color w:val="auto"/>
                <w:sz w:val="26"/>
                <w:szCs w:val="26"/>
              </w:rPr>
              <w:t>→</w:t>
            </w:r>
            <w:r>
              <w:rPr>
                <w:rFonts w:ascii="Times New Roman" w:hAnsi="Times New Roman" w:cs="Times New Roman"/>
                <w:i w:val="0"/>
                <w:color w:val="auto"/>
                <w:sz w:val="26"/>
                <w:szCs w:val="26"/>
              </w:rPr>
              <w:t xml:space="preserve"> press the button search </w:t>
            </w:r>
            <w:r w:rsidRPr="001A10DD">
              <w:rPr>
                <w:rFonts w:ascii="Times New Roman" w:hAnsi="Times New Roman" w:cs="Times New Roman"/>
                <w:i w:val="0"/>
                <w:color w:val="auto"/>
                <w:sz w:val="26"/>
                <w:szCs w:val="26"/>
              </w:rPr>
              <w:t>→</w:t>
            </w:r>
            <w:r>
              <w:rPr>
                <w:rFonts w:ascii="Times New Roman" w:hAnsi="Times New Roman" w:cs="Times New Roman"/>
                <w:i w:val="0"/>
                <w:color w:val="auto"/>
                <w:sz w:val="26"/>
                <w:szCs w:val="26"/>
              </w:rPr>
              <w:t xml:space="preserve"> next to step 3</w:t>
            </w:r>
          </w:p>
          <w:p w:rsidR="009027D0" w:rsidRPr="001A10DD" w:rsidRDefault="009027D0" w:rsidP="00131FB8">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 xml:space="preserve">Sub 2: </w:t>
            </w:r>
            <w:r>
              <w:rPr>
                <w:rFonts w:ascii="Times New Roman" w:hAnsi="Times New Roman" w:cs="Times New Roman"/>
                <w:i w:val="0"/>
                <w:color w:val="auto"/>
                <w:sz w:val="26"/>
                <w:szCs w:val="26"/>
              </w:rPr>
              <w:t>If enter member name</w:t>
            </w:r>
            <w:r w:rsidRPr="001A10DD">
              <w:rPr>
                <w:rFonts w:ascii="Times New Roman" w:hAnsi="Times New Roman" w:cs="Times New Roman"/>
                <w:i w:val="0"/>
                <w:color w:val="auto"/>
                <w:sz w:val="26"/>
                <w:szCs w:val="26"/>
              </w:rPr>
              <w:t>→</w:t>
            </w:r>
            <w:r>
              <w:rPr>
                <w:rFonts w:ascii="Times New Roman" w:hAnsi="Times New Roman" w:cs="Times New Roman"/>
                <w:i w:val="0"/>
                <w:color w:val="auto"/>
                <w:sz w:val="26"/>
                <w:szCs w:val="26"/>
              </w:rPr>
              <w:t xml:space="preserve"> press the button search </w:t>
            </w:r>
            <w:r w:rsidRPr="001A10DD">
              <w:rPr>
                <w:rFonts w:ascii="Times New Roman" w:hAnsi="Times New Roman" w:cs="Times New Roman"/>
                <w:i w:val="0"/>
                <w:color w:val="auto"/>
                <w:sz w:val="26"/>
                <w:szCs w:val="26"/>
              </w:rPr>
              <w:t>→</w:t>
            </w:r>
            <w:r>
              <w:rPr>
                <w:rFonts w:ascii="Times New Roman" w:hAnsi="Times New Roman" w:cs="Times New Roman"/>
                <w:i w:val="0"/>
                <w:color w:val="auto"/>
                <w:sz w:val="26"/>
                <w:szCs w:val="26"/>
              </w:rPr>
              <w:t xml:space="preserve"> next to step 3</w:t>
            </w:r>
          </w:p>
          <w:p w:rsidR="009027D0" w:rsidRPr="001A10DD" w:rsidRDefault="009027D0" w:rsidP="00131FB8">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 xml:space="preserve">Sub 3: </w:t>
            </w:r>
            <w:r>
              <w:rPr>
                <w:rFonts w:ascii="Times New Roman" w:hAnsi="Times New Roman" w:cs="Times New Roman"/>
                <w:i w:val="0"/>
                <w:color w:val="auto"/>
                <w:sz w:val="26"/>
                <w:szCs w:val="26"/>
              </w:rPr>
              <w:t xml:space="preserve">If enter project name </w:t>
            </w:r>
            <w:r w:rsidRPr="001A10DD">
              <w:rPr>
                <w:rFonts w:ascii="Times New Roman" w:hAnsi="Times New Roman" w:cs="Times New Roman"/>
                <w:i w:val="0"/>
                <w:color w:val="auto"/>
                <w:sz w:val="26"/>
                <w:szCs w:val="26"/>
              </w:rPr>
              <w:t>→</w:t>
            </w:r>
            <w:r>
              <w:rPr>
                <w:rFonts w:ascii="Times New Roman" w:hAnsi="Times New Roman" w:cs="Times New Roman"/>
                <w:i w:val="0"/>
                <w:color w:val="auto"/>
                <w:sz w:val="26"/>
                <w:szCs w:val="26"/>
              </w:rPr>
              <w:t xml:space="preserve"> press the button search</w:t>
            </w:r>
            <w:r w:rsidRPr="001A10DD">
              <w:rPr>
                <w:rFonts w:ascii="Times New Roman" w:hAnsi="Times New Roman" w:cs="Times New Roman"/>
                <w:i w:val="0"/>
                <w:color w:val="auto"/>
                <w:sz w:val="26"/>
                <w:szCs w:val="26"/>
              </w:rPr>
              <w:t>→</w:t>
            </w:r>
            <w:r>
              <w:rPr>
                <w:rFonts w:ascii="Times New Roman" w:hAnsi="Times New Roman" w:cs="Times New Roman"/>
                <w:i w:val="0"/>
                <w:color w:val="auto"/>
                <w:sz w:val="26"/>
                <w:szCs w:val="26"/>
              </w:rPr>
              <w:t>next to step 3</w:t>
            </w:r>
          </w:p>
          <w:p w:rsidR="009027D0" w:rsidRPr="001A10DD" w:rsidRDefault="009027D0" w:rsidP="00131FB8">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 xml:space="preserve">Sub 4: </w:t>
            </w:r>
            <w:r>
              <w:rPr>
                <w:rFonts w:ascii="Times New Roman" w:hAnsi="Times New Roman" w:cs="Times New Roman"/>
                <w:i w:val="0"/>
                <w:color w:val="auto"/>
                <w:sz w:val="26"/>
                <w:szCs w:val="26"/>
              </w:rPr>
              <w:t>If enter labRoom name</w:t>
            </w:r>
            <w:r w:rsidRPr="001A10DD">
              <w:rPr>
                <w:rFonts w:ascii="Times New Roman" w:hAnsi="Times New Roman" w:cs="Times New Roman"/>
                <w:i w:val="0"/>
                <w:color w:val="auto"/>
                <w:sz w:val="26"/>
                <w:szCs w:val="26"/>
              </w:rPr>
              <w:t>→</w:t>
            </w:r>
            <w:r>
              <w:rPr>
                <w:rFonts w:ascii="Times New Roman" w:hAnsi="Times New Roman" w:cs="Times New Roman"/>
                <w:i w:val="0"/>
                <w:color w:val="auto"/>
                <w:sz w:val="26"/>
                <w:szCs w:val="26"/>
              </w:rPr>
              <w:t>press the button search</w:t>
            </w:r>
            <w:r w:rsidRPr="001A10DD">
              <w:rPr>
                <w:rFonts w:ascii="Times New Roman" w:hAnsi="Times New Roman" w:cs="Times New Roman"/>
                <w:i w:val="0"/>
                <w:color w:val="auto"/>
                <w:sz w:val="26"/>
                <w:szCs w:val="26"/>
              </w:rPr>
              <w:t>→</w:t>
            </w:r>
            <w:r>
              <w:rPr>
                <w:rFonts w:ascii="Times New Roman" w:hAnsi="Times New Roman" w:cs="Times New Roman"/>
                <w:i w:val="0"/>
                <w:color w:val="auto"/>
                <w:sz w:val="26"/>
                <w:szCs w:val="26"/>
              </w:rPr>
              <w:t>next to step 3</w:t>
            </w:r>
          </w:p>
          <w:p w:rsidR="009027D0" w:rsidRPr="001A10DD" w:rsidRDefault="009027D0" w:rsidP="00131FB8">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 xml:space="preserve">3. </w:t>
            </w:r>
            <w:r>
              <w:rPr>
                <w:rFonts w:ascii="Times New Roman" w:hAnsi="Times New Roman" w:cs="Times New Roman"/>
                <w:i w:val="0"/>
                <w:color w:val="auto"/>
                <w:sz w:val="26"/>
                <w:szCs w:val="26"/>
              </w:rPr>
              <w:t>Display search result</w:t>
            </w:r>
            <w:r w:rsidRPr="001A10DD">
              <w:rPr>
                <w:rFonts w:ascii="Times New Roman" w:hAnsi="Times New Roman" w:cs="Times New Roman"/>
                <w:i w:val="0"/>
                <w:color w:val="auto"/>
                <w:sz w:val="26"/>
                <w:szCs w:val="26"/>
              </w:rPr>
              <w:t xml:space="preserve"> (</w:t>
            </w:r>
            <w:r>
              <w:rPr>
                <w:rFonts w:ascii="Times New Roman" w:hAnsi="Times New Roman" w:cs="Times New Roman"/>
                <w:i w:val="0"/>
                <w:color w:val="auto"/>
                <w:sz w:val="26"/>
                <w:szCs w:val="26"/>
              </w:rPr>
              <w:t>If exist</w:t>
            </w:r>
            <w:r w:rsidRPr="001A10DD">
              <w:rPr>
                <w:rFonts w:ascii="Times New Roman" w:hAnsi="Times New Roman" w:cs="Times New Roman"/>
                <w:i w:val="0"/>
                <w:color w:val="auto"/>
                <w:sz w:val="26"/>
                <w:szCs w:val="26"/>
              </w:rPr>
              <w:t>)</w:t>
            </w:r>
          </w:p>
          <w:p w:rsidR="009027D0" w:rsidRPr="001A10DD" w:rsidRDefault="009027D0" w:rsidP="00131FB8">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t>4. Stop Event</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Pr>
                <w:rFonts w:ascii="Times New Roman" w:hAnsi="Times New Roman" w:cs="Times New Roman"/>
                <w:sz w:val="26"/>
                <w:szCs w:val="26"/>
              </w:rPr>
              <w:t>Alternative Flows</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t>The system access  database to find informations necessary</w:t>
            </w:r>
            <w:r w:rsidRPr="001A10DD">
              <w:rPr>
                <w:rFonts w:ascii="Times New Roman" w:hAnsi="Times New Roman" w:cs="Times New Roman"/>
                <w:i w:val="0"/>
                <w:color w:val="auto"/>
                <w:sz w:val="26"/>
                <w:szCs w:val="26"/>
              </w:rPr>
              <w:t>.</w:t>
            </w:r>
          </w:p>
        </w:tc>
      </w:tr>
      <w:tr w:rsidR="009027D0" w:rsidRPr="001A10DD" w:rsidTr="00131FB8">
        <w:tc>
          <w:tcPr>
            <w:tcW w:w="2343" w:type="dxa"/>
            <w:tcBorders>
              <w:top w:val="single" w:sz="4" w:space="0" w:color="000000"/>
              <w:left w:val="single" w:sz="8" w:space="0" w:color="000000"/>
              <w:bottom w:val="single" w:sz="8"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E479FA">
              <w:rPr>
                <w:rFonts w:ascii="Times New Roman" w:hAnsi="Times New Roman"/>
                <w:sz w:val="26"/>
                <w:szCs w:val="26"/>
              </w:rPr>
              <w:t>Result</w:t>
            </w:r>
            <w:r>
              <w:rPr>
                <w:rFonts w:ascii="Times New Roman" w:hAnsi="Times New Roman"/>
                <w:sz w:val="26"/>
                <w:szCs w:val="26"/>
              </w:rPr>
              <w:t xml:space="preserve"> After</w:t>
            </w:r>
          </w:p>
        </w:tc>
        <w:tc>
          <w:tcPr>
            <w:tcW w:w="7059" w:type="dxa"/>
            <w:gridSpan w:val="2"/>
            <w:tcBorders>
              <w:top w:val="single" w:sz="4" w:space="0" w:color="000000"/>
              <w:left w:val="single" w:sz="4" w:space="0" w:color="000000"/>
              <w:bottom w:val="single" w:sz="8"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t>Successfully Find</w:t>
            </w:r>
            <w:r w:rsidRPr="001A10DD">
              <w:rPr>
                <w:rFonts w:ascii="Times New Roman" w:hAnsi="Times New Roman" w:cs="Times New Roman"/>
                <w:i w:val="0"/>
                <w:color w:val="auto"/>
                <w:sz w:val="26"/>
                <w:szCs w:val="26"/>
              </w:rPr>
              <w:t xml:space="preserve"> </w:t>
            </w:r>
            <w:r>
              <w:rPr>
                <w:rFonts w:ascii="Times New Roman" w:hAnsi="Times New Roman" w:cs="Times New Roman"/>
                <w:i w:val="0"/>
                <w:color w:val="auto"/>
                <w:sz w:val="26"/>
                <w:szCs w:val="26"/>
              </w:rPr>
              <w:t>Sub</w:t>
            </w:r>
            <w:r w:rsidRPr="001A10DD">
              <w:rPr>
                <w:rFonts w:ascii="Times New Roman" w:hAnsi="Times New Roman" w:cs="Times New Roman"/>
                <w:i w:val="0"/>
                <w:color w:val="auto"/>
                <w:sz w:val="26"/>
                <w:szCs w:val="26"/>
              </w:rPr>
              <w:t xml:space="preserve"> </w:t>
            </w:r>
            <w:r>
              <w:rPr>
                <w:rFonts w:ascii="Times New Roman" w:hAnsi="Times New Roman" w:cs="Times New Roman"/>
                <w:i w:val="0"/>
                <w:color w:val="auto"/>
                <w:sz w:val="26"/>
                <w:szCs w:val="26"/>
              </w:rPr>
              <w:t>is select (1,2,3 or 4).</w:t>
            </w:r>
          </w:p>
        </w:tc>
      </w:tr>
    </w:tbl>
    <w:p w:rsidR="009027D0" w:rsidRPr="001A10DD" w:rsidRDefault="009027D0" w:rsidP="009027D0">
      <w:pPr>
        <w:pStyle w:val="Heading2"/>
        <w:numPr>
          <w:ilvl w:val="0"/>
          <w:numId w:val="0"/>
        </w:numPr>
        <w:suppressAutoHyphens/>
        <w:spacing w:line="24" w:lineRule="atLeast"/>
        <w:rPr>
          <w:rFonts w:ascii="Times New Roman" w:hAnsi="Times New Roman"/>
          <w:color w:val="0070C0"/>
          <w:sz w:val="36"/>
        </w:rPr>
      </w:pPr>
      <w:bookmarkStart w:id="88" w:name="_Toc481441207"/>
      <w:r w:rsidRPr="001A10DD">
        <w:rPr>
          <w:rFonts w:ascii="Times New Roman" w:hAnsi="Times New Roman"/>
          <w:color w:val="0070C0"/>
          <w:sz w:val="32"/>
          <w:szCs w:val="26"/>
        </w:rPr>
        <w:t>4.6</w:t>
      </w:r>
      <w:bookmarkStart w:id="89" w:name="__RefHeading___Toc481183600"/>
      <w:r w:rsidRPr="001A10DD">
        <w:rPr>
          <w:rFonts w:ascii="Times New Roman" w:hAnsi="Times New Roman"/>
          <w:color w:val="0070C0"/>
          <w:sz w:val="32"/>
          <w:szCs w:val="26"/>
        </w:rPr>
        <w:t xml:space="preserve"> UC_006 - Logout</w:t>
      </w:r>
      <w:bookmarkEnd w:id="88"/>
      <w:bookmarkEnd w:id="89"/>
    </w:p>
    <w:p w:rsidR="009027D0" w:rsidRPr="001A10DD" w:rsidRDefault="009027D0" w:rsidP="009027D0">
      <w:pPr>
        <w:spacing w:line="24" w:lineRule="atLeast"/>
        <w:rPr>
          <w:rFonts w:ascii="Times New Roman" w:hAnsi="Times New Roman"/>
        </w:rPr>
      </w:pPr>
      <w:r w:rsidRPr="001A10DD">
        <w:rPr>
          <w:rFonts w:ascii="Times New Roman" w:hAnsi="Times New Roman"/>
          <w:noProof/>
        </w:rPr>
        <w:drawing>
          <wp:anchor distT="0" distB="0" distL="0" distR="0" simplePos="0" relativeHeight="251664384" behindDoc="0" locked="0" layoutInCell="1" allowOverlap="1" wp14:anchorId="1D02FF61" wp14:editId="170BE2DD">
            <wp:simplePos x="0" y="0"/>
            <wp:positionH relativeFrom="column">
              <wp:posOffset>352425</wp:posOffset>
            </wp:positionH>
            <wp:positionV relativeFrom="paragraph">
              <wp:posOffset>1905</wp:posOffset>
            </wp:positionV>
            <wp:extent cx="4999990" cy="2693670"/>
            <wp:effectExtent l="0" t="0" r="0" b="0"/>
            <wp:wrapTopAndBottom/>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9990" cy="26936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027D0" w:rsidRPr="001A10DD" w:rsidRDefault="009027D0" w:rsidP="009027D0">
      <w:pPr>
        <w:spacing w:line="24" w:lineRule="atLeast"/>
        <w:rPr>
          <w:rFonts w:ascii="Times New Roman" w:hAnsi="Times New Roman"/>
        </w:rPr>
      </w:pPr>
    </w:p>
    <w:p w:rsidR="009027D0" w:rsidRPr="001A10DD" w:rsidRDefault="009027D0" w:rsidP="009027D0">
      <w:pPr>
        <w:spacing w:line="24" w:lineRule="atLeast"/>
        <w:rPr>
          <w:rFonts w:ascii="Times New Roman" w:hAnsi="Times New Roman"/>
        </w:rPr>
      </w:pPr>
    </w:p>
    <w:p w:rsidR="009027D0" w:rsidRPr="001A10DD" w:rsidRDefault="009027D0" w:rsidP="009027D0">
      <w:pPr>
        <w:spacing w:line="24" w:lineRule="atLeast"/>
        <w:rPr>
          <w:rFonts w:ascii="Times New Roman" w:hAnsi="Times New Roman"/>
        </w:rPr>
      </w:pPr>
    </w:p>
    <w:p w:rsidR="009027D0" w:rsidRPr="001A10DD" w:rsidRDefault="009027D0" w:rsidP="009027D0">
      <w:pPr>
        <w:spacing w:line="24" w:lineRule="atLeast"/>
        <w:rPr>
          <w:rFonts w:ascii="Times New Roman" w:hAnsi="Times New Roman"/>
        </w:rPr>
      </w:pPr>
    </w:p>
    <w:p w:rsidR="009027D0" w:rsidRPr="001A10DD" w:rsidRDefault="009027D0" w:rsidP="009027D0">
      <w:pPr>
        <w:spacing w:line="24" w:lineRule="atLeast"/>
        <w:rPr>
          <w:rFonts w:ascii="Times New Roman" w:hAnsi="Times New Roman"/>
        </w:rPr>
      </w:pPr>
    </w:p>
    <w:p w:rsidR="009027D0" w:rsidRPr="001A10DD" w:rsidRDefault="009027D0" w:rsidP="009027D0">
      <w:pPr>
        <w:spacing w:line="24" w:lineRule="atLeast"/>
        <w:rPr>
          <w:rFonts w:ascii="Times New Roman" w:hAnsi="Times New Roman"/>
        </w:rPr>
      </w:pPr>
    </w:p>
    <w:p w:rsidR="009027D0" w:rsidRPr="001A10DD" w:rsidRDefault="009027D0" w:rsidP="009027D0">
      <w:pPr>
        <w:spacing w:line="24" w:lineRule="atLeast"/>
        <w:rPr>
          <w:rFonts w:ascii="Times New Roman" w:hAnsi="Times New Roman"/>
        </w:rPr>
      </w:pPr>
    </w:p>
    <w:p w:rsidR="009027D0" w:rsidRPr="001A10DD" w:rsidRDefault="009027D0" w:rsidP="009027D0">
      <w:pPr>
        <w:spacing w:line="24" w:lineRule="atLeast"/>
        <w:rPr>
          <w:rFonts w:ascii="Times New Roman" w:hAnsi="Times New Roman"/>
        </w:rPr>
      </w:pPr>
    </w:p>
    <w:p w:rsidR="009027D0" w:rsidRPr="001A10DD" w:rsidRDefault="009027D0" w:rsidP="009027D0">
      <w:pPr>
        <w:spacing w:line="24" w:lineRule="atLeast"/>
        <w:rPr>
          <w:rFonts w:ascii="Times New Roman" w:hAnsi="Times New Roman"/>
        </w:rPr>
      </w:pPr>
    </w:p>
    <w:p w:rsidR="009027D0" w:rsidRPr="001A10DD" w:rsidRDefault="009027D0" w:rsidP="009027D0">
      <w:pPr>
        <w:spacing w:line="24" w:lineRule="atLeast"/>
        <w:rPr>
          <w:rFonts w:ascii="Times New Roman" w:hAnsi="Times New Roman"/>
        </w:rPr>
      </w:pPr>
    </w:p>
    <w:p w:rsidR="009027D0" w:rsidRPr="001A10DD" w:rsidRDefault="009027D0" w:rsidP="009027D0">
      <w:pPr>
        <w:spacing w:line="24" w:lineRule="atLeast"/>
        <w:rPr>
          <w:rFonts w:ascii="Times New Roman" w:hAnsi="Times New Roman"/>
        </w:rPr>
      </w:pPr>
    </w:p>
    <w:p w:rsidR="009027D0" w:rsidRPr="001A10DD" w:rsidRDefault="009027D0" w:rsidP="009027D0">
      <w:pPr>
        <w:spacing w:line="24" w:lineRule="atLeast"/>
        <w:rPr>
          <w:rFonts w:ascii="Times New Roman" w:hAnsi="Times New Roman"/>
        </w:rPr>
      </w:pPr>
    </w:p>
    <w:p w:rsidR="009027D0" w:rsidRPr="001A10DD" w:rsidRDefault="009027D0" w:rsidP="009027D0">
      <w:pPr>
        <w:spacing w:line="24" w:lineRule="atLeast"/>
        <w:rPr>
          <w:rFonts w:ascii="Times New Roman" w:hAnsi="Times New Roman"/>
        </w:rPr>
      </w:pPr>
    </w:p>
    <w:p w:rsidR="009027D0" w:rsidRPr="001A10DD" w:rsidRDefault="009027D0" w:rsidP="009027D0">
      <w:pPr>
        <w:spacing w:line="24" w:lineRule="atLeast"/>
        <w:rPr>
          <w:rFonts w:ascii="Times New Roman" w:hAnsi="Times New Roman"/>
        </w:rPr>
      </w:pPr>
    </w:p>
    <w:p w:rsidR="009027D0" w:rsidRPr="001A10DD" w:rsidRDefault="009027D0" w:rsidP="009027D0">
      <w:pPr>
        <w:spacing w:line="24" w:lineRule="atLeast"/>
        <w:rPr>
          <w:rFonts w:ascii="Times New Roman" w:hAnsi="Times New Roman"/>
          <w:b/>
          <w:color w:val="FF0000"/>
          <w:sz w:val="26"/>
          <w:szCs w:val="26"/>
        </w:rPr>
      </w:pPr>
    </w:p>
    <w:tbl>
      <w:tblPr>
        <w:tblW w:w="0" w:type="auto"/>
        <w:tblInd w:w="108" w:type="dxa"/>
        <w:tblLayout w:type="fixed"/>
        <w:tblLook w:val="0000" w:firstRow="0" w:lastRow="0" w:firstColumn="0" w:lastColumn="0" w:noHBand="0" w:noVBand="0"/>
      </w:tblPr>
      <w:tblGrid>
        <w:gridCol w:w="2343"/>
        <w:gridCol w:w="3459"/>
        <w:gridCol w:w="3600"/>
      </w:tblGrid>
      <w:tr w:rsidR="009027D0" w:rsidRPr="001A10DD" w:rsidTr="00131FB8">
        <w:tc>
          <w:tcPr>
            <w:tcW w:w="9402" w:type="dxa"/>
            <w:gridSpan w:val="3"/>
            <w:tcBorders>
              <w:top w:val="single" w:sz="8" w:space="0" w:color="000000"/>
              <w:left w:val="single" w:sz="8" w:space="0" w:color="000000"/>
              <w:bottom w:val="single" w:sz="4" w:space="0" w:color="000000"/>
              <w:right w:val="single" w:sz="8" w:space="0" w:color="000000"/>
            </w:tcBorders>
            <w:shd w:val="clear" w:color="auto" w:fill="D9D9D9"/>
          </w:tcPr>
          <w:p w:rsidR="009027D0" w:rsidRPr="001A10DD" w:rsidRDefault="009027D0" w:rsidP="00131FB8">
            <w:pPr>
              <w:spacing w:before="80" w:after="80" w:line="24" w:lineRule="atLeast"/>
              <w:rPr>
                <w:rFonts w:ascii="Times New Roman" w:hAnsi="Times New Roman"/>
              </w:rPr>
            </w:pPr>
            <w:r w:rsidRPr="001A10DD">
              <w:rPr>
                <w:rFonts w:ascii="Times New Roman" w:hAnsi="Times New Roman"/>
                <w:b/>
                <w:sz w:val="26"/>
                <w:szCs w:val="26"/>
              </w:rPr>
              <w:t xml:space="preserve">Use case: UC_006_Logout </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Pr>
                <w:rFonts w:ascii="Times New Roman" w:hAnsi="Times New Roman" w:cs="Times New Roman"/>
                <w:sz w:val="26"/>
                <w:szCs w:val="26"/>
              </w:rPr>
              <w:t>Purpose</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StyleTabletextBoldCentered"/>
              <w:spacing w:line="24" w:lineRule="atLeast"/>
              <w:jc w:val="both"/>
              <w:rPr>
                <w:rFonts w:ascii="Times New Roman" w:hAnsi="Times New Roman" w:cs="Times New Roman"/>
              </w:rPr>
            </w:pPr>
            <w:r>
              <w:rPr>
                <w:rFonts w:ascii="Times New Roman" w:hAnsi="Times New Roman" w:cs="Times New Roman"/>
                <w:color w:val="000000"/>
                <w:sz w:val="26"/>
                <w:szCs w:val="26"/>
              </w:rPr>
              <w:t>Allow logout from the system</w:t>
            </w:r>
          </w:p>
        </w:tc>
      </w:tr>
      <w:tr w:rsidR="009027D0" w:rsidRPr="001A10DD" w:rsidTr="00131FB8">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D34632">
              <w:rPr>
                <w:rFonts w:ascii="Times New Roman" w:hAnsi="Times New Roman"/>
                <w:sz w:val="26"/>
                <w:szCs w:val="26"/>
              </w:rPr>
              <w:t>Describe:</w:t>
            </w:r>
          </w:p>
        </w:tc>
        <w:tc>
          <w:tcPr>
            <w:tcW w:w="3459" w:type="dxa"/>
            <w:vMerge w:val="restart"/>
            <w:tcBorders>
              <w:top w:val="single" w:sz="4" w:space="0" w:color="000000"/>
              <w:left w:val="single" w:sz="4" w:space="0" w:color="000000"/>
              <w:bottom w:val="single" w:sz="4"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t>User or manager want to log out from the system</w:t>
            </w:r>
          </w:p>
        </w:tc>
        <w:tc>
          <w:tcPr>
            <w:tcW w:w="3600" w:type="dxa"/>
            <w:tcBorders>
              <w:top w:val="single" w:sz="4" w:space="0" w:color="000000"/>
              <w:left w:val="single" w:sz="8"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sidRPr="00D658E5">
              <w:rPr>
                <w:rFonts w:ascii="Times New Roman" w:hAnsi="Times New Roman" w:cs="Times New Roman"/>
                <w:i w:val="0"/>
                <w:color w:val="auto"/>
                <w:sz w:val="26"/>
                <w:szCs w:val="26"/>
              </w:rPr>
              <w:t>Extent necessary</w:t>
            </w:r>
            <w:r>
              <w:rPr>
                <w:rFonts w:ascii="Times New Roman" w:hAnsi="Times New Roman" w:cs="Times New Roman"/>
                <w:i w:val="0"/>
                <w:color w:val="auto"/>
                <w:sz w:val="26"/>
                <w:szCs w:val="26"/>
              </w:rPr>
              <w:t>: Low</w:t>
            </w:r>
          </w:p>
        </w:tc>
      </w:tr>
      <w:tr w:rsidR="009027D0" w:rsidRPr="001A10DD" w:rsidTr="00131FB8">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9027D0" w:rsidRPr="001A10DD" w:rsidRDefault="009027D0" w:rsidP="00131FB8">
            <w:pPr>
              <w:pStyle w:val="TableHeader"/>
              <w:snapToGrid w:val="0"/>
              <w:spacing w:line="24" w:lineRule="atLeast"/>
              <w:rPr>
                <w:rFonts w:ascii="Times New Roman" w:hAnsi="Times New Roman" w:cs="Times New Roman"/>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rsidR="009027D0" w:rsidRPr="001A10DD" w:rsidRDefault="009027D0" w:rsidP="00131FB8">
            <w:pPr>
              <w:pStyle w:val="InfoBlue"/>
              <w:snapToGrid w:val="0"/>
              <w:spacing w:line="24" w:lineRule="atLeast"/>
              <w:rPr>
                <w:rFonts w:ascii="Times New Roman" w:hAnsi="Times New Roman" w:cs="Times New Roman"/>
                <w:i w:val="0"/>
                <w:color w:val="auto"/>
                <w:sz w:val="26"/>
                <w:szCs w:val="26"/>
                <w:lang w:val="vi-VN"/>
              </w:rPr>
            </w:pPr>
          </w:p>
        </w:tc>
        <w:tc>
          <w:tcPr>
            <w:tcW w:w="3600" w:type="dxa"/>
            <w:tcBorders>
              <w:top w:val="single" w:sz="4" w:space="0" w:color="000000"/>
              <w:left w:val="single" w:sz="8"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t>Classify: Low</w:t>
            </w:r>
          </w:p>
        </w:tc>
      </w:tr>
      <w:tr w:rsidR="009027D0" w:rsidRPr="001A10DD" w:rsidTr="00131FB8">
        <w:trPr>
          <w:cantSplit/>
        </w:trPr>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E479FA">
              <w:rPr>
                <w:rFonts w:ascii="Times New Roman" w:hAnsi="Times New Roman"/>
                <w:sz w:val="26"/>
                <w:szCs w:val="26"/>
              </w:rPr>
              <w:t>Target users</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t>Basic User, Manager</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D34632">
              <w:rPr>
                <w:rFonts w:ascii="Times New Roman" w:hAnsi="Times New Roman" w:cs="Times New Roman"/>
                <w:sz w:val="26"/>
                <w:szCs w:val="26"/>
              </w:rPr>
              <w:t>Ingredients and concerns</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napToGrid w:val="0"/>
              <w:spacing w:line="24" w:lineRule="atLeast"/>
              <w:rPr>
                <w:rFonts w:ascii="Times New Roman" w:hAnsi="Times New Roman" w:cs="Times New Roman"/>
              </w:rPr>
            </w:pPr>
            <w:r>
              <w:rPr>
                <w:rFonts w:ascii="Times New Roman" w:hAnsi="Times New Roman" w:cs="Times New Roman"/>
                <w:i w:val="0"/>
                <w:color w:val="auto"/>
                <w:sz w:val="26"/>
                <w:szCs w:val="26"/>
              </w:rPr>
              <w:t>User, Manager want to log out from the system after shutdown using.</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D34632">
              <w:rPr>
                <w:rFonts w:ascii="Times New Roman" w:hAnsi="Times New Roman"/>
                <w:sz w:val="26"/>
                <w:szCs w:val="26"/>
              </w:rPr>
              <w:t>Relationships</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spacing w:before="60" w:after="60" w:line="24" w:lineRule="atLeast"/>
              <w:rPr>
                <w:rFonts w:ascii="Times New Roman" w:hAnsi="Times New Roman"/>
              </w:rPr>
            </w:pPr>
            <w:r w:rsidRPr="001A10DD">
              <w:rPr>
                <w:rFonts w:ascii="Times New Roman" w:hAnsi="Times New Roman"/>
                <w:sz w:val="26"/>
                <w:szCs w:val="26"/>
              </w:rPr>
              <w:t>+</w:t>
            </w:r>
            <w:r>
              <w:rPr>
                <w:rFonts w:ascii="Times New Roman" w:hAnsi="Times New Roman"/>
                <w:sz w:val="26"/>
                <w:szCs w:val="26"/>
              </w:rPr>
              <w:t>Association</w:t>
            </w:r>
            <w:r w:rsidRPr="001A10DD">
              <w:rPr>
                <w:rFonts w:ascii="Times New Roman" w:hAnsi="Times New Roman"/>
                <w:sz w:val="26"/>
                <w:szCs w:val="26"/>
              </w:rPr>
              <w:t>: User, Admin</w:t>
            </w:r>
          </w:p>
          <w:p w:rsidR="009027D0" w:rsidRPr="001A10DD" w:rsidRDefault="009027D0" w:rsidP="00131FB8">
            <w:pPr>
              <w:spacing w:line="24" w:lineRule="atLeast"/>
              <w:rPr>
                <w:rFonts w:ascii="Times New Roman" w:hAnsi="Times New Roman"/>
              </w:rPr>
            </w:pPr>
            <w:r w:rsidRPr="001A10DD">
              <w:rPr>
                <w:rFonts w:ascii="Times New Roman" w:hAnsi="Times New Roman"/>
                <w:sz w:val="26"/>
                <w:szCs w:val="26"/>
              </w:rPr>
              <w:t>+</w:t>
            </w:r>
            <w:r>
              <w:rPr>
                <w:rFonts w:ascii="Times New Roman" w:hAnsi="Times New Roman"/>
                <w:sz w:val="26"/>
                <w:szCs w:val="26"/>
              </w:rPr>
              <w:t>Include</w:t>
            </w:r>
            <w:r w:rsidRPr="001A10DD">
              <w:rPr>
                <w:rFonts w:ascii="Times New Roman" w:hAnsi="Times New Roman"/>
                <w:sz w:val="26"/>
                <w:szCs w:val="26"/>
              </w:rPr>
              <w:t>: Login</w:t>
            </w:r>
          </w:p>
          <w:p w:rsidR="009027D0" w:rsidRPr="001A10DD" w:rsidRDefault="009027D0" w:rsidP="00131FB8">
            <w:pPr>
              <w:spacing w:line="24" w:lineRule="atLeast"/>
              <w:rPr>
                <w:rFonts w:ascii="Times New Roman" w:hAnsi="Times New Roman"/>
              </w:rPr>
            </w:pPr>
            <w:r w:rsidRPr="001A10DD">
              <w:rPr>
                <w:rFonts w:ascii="Times New Roman" w:hAnsi="Times New Roman"/>
                <w:sz w:val="26"/>
                <w:szCs w:val="26"/>
              </w:rPr>
              <w:t>+</w:t>
            </w:r>
            <w:r>
              <w:rPr>
                <w:rFonts w:ascii="Times New Roman" w:hAnsi="Times New Roman"/>
                <w:sz w:val="26"/>
                <w:szCs w:val="26"/>
              </w:rPr>
              <w:t>Extend</w:t>
            </w:r>
            <w:r w:rsidRPr="001A10DD">
              <w:rPr>
                <w:rFonts w:ascii="Times New Roman" w:hAnsi="Times New Roman"/>
                <w:sz w:val="26"/>
                <w:szCs w:val="26"/>
              </w:rPr>
              <w:t>:</w:t>
            </w:r>
          </w:p>
          <w:p w:rsidR="009027D0" w:rsidRPr="001A10DD" w:rsidRDefault="009027D0" w:rsidP="00131FB8">
            <w:pPr>
              <w:spacing w:line="24" w:lineRule="atLeast"/>
              <w:rPr>
                <w:rFonts w:ascii="Times New Roman" w:hAnsi="Times New Roman"/>
              </w:rPr>
            </w:pPr>
            <w:r w:rsidRPr="001A10DD">
              <w:rPr>
                <w:rFonts w:ascii="Times New Roman" w:hAnsi="Times New Roman"/>
                <w:sz w:val="26"/>
                <w:szCs w:val="26"/>
              </w:rPr>
              <w:t>+</w:t>
            </w:r>
            <w:r>
              <w:rPr>
                <w:rFonts w:ascii="Times New Roman" w:hAnsi="Times New Roman"/>
                <w:sz w:val="26"/>
                <w:szCs w:val="26"/>
              </w:rPr>
              <w:t>Generalization</w:t>
            </w:r>
            <w:r w:rsidRPr="001A10DD">
              <w:rPr>
                <w:rFonts w:ascii="Times New Roman" w:hAnsi="Times New Roman"/>
                <w:sz w:val="26"/>
                <w:szCs w:val="26"/>
              </w:rPr>
              <w:t>:</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D34632">
              <w:rPr>
                <w:rFonts w:ascii="Times New Roman" w:hAnsi="Times New Roman" w:cs="Times New Roman"/>
                <w:sz w:val="26"/>
                <w:szCs w:val="26"/>
              </w:rPr>
              <w:t>Previous condition</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t xml:space="preserve">User muts login </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357418">
              <w:rPr>
                <w:rFonts w:ascii="Times New Roman" w:hAnsi="Times New Roman" w:cs="Times New Roman"/>
                <w:sz w:val="26"/>
                <w:szCs w:val="26"/>
              </w:rPr>
              <w:t>Basic flows</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 xml:space="preserve">1. </w:t>
            </w:r>
            <w:r>
              <w:rPr>
                <w:rFonts w:ascii="Times New Roman" w:hAnsi="Times New Roman" w:cs="Times New Roman"/>
                <w:i w:val="0"/>
                <w:color w:val="auto"/>
                <w:sz w:val="26"/>
                <w:szCs w:val="26"/>
              </w:rPr>
              <w:t>User/manager select the button Logout</w:t>
            </w:r>
          </w:p>
          <w:p w:rsidR="009027D0" w:rsidRPr="001A10DD" w:rsidRDefault="009027D0" w:rsidP="00131FB8">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 xml:space="preserve">2.  </w:t>
            </w:r>
            <w:r>
              <w:rPr>
                <w:rFonts w:ascii="Times New Roman" w:hAnsi="Times New Roman" w:cs="Times New Roman"/>
                <w:i w:val="0"/>
                <w:color w:val="auto"/>
                <w:sz w:val="26"/>
                <w:szCs w:val="26"/>
              </w:rPr>
              <w:t>Form Homepage appear.</w:t>
            </w:r>
          </w:p>
          <w:p w:rsidR="009027D0" w:rsidRPr="001A10DD" w:rsidRDefault="009027D0" w:rsidP="00131FB8">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 xml:space="preserve">3.  </w:t>
            </w:r>
            <w:r>
              <w:rPr>
                <w:rFonts w:ascii="Times New Roman" w:hAnsi="Times New Roman" w:cs="Times New Roman"/>
                <w:i w:val="0"/>
                <w:color w:val="auto"/>
                <w:sz w:val="26"/>
                <w:szCs w:val="26"/>
              </w:rPr>
              <w:t>Stop Event</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Pr>
                <w:rFonts w:ascii="Times New Roman" w:hAnsi="Times New Roman" w:cs="Times New Roman"/>
                <w:sz w:val="26"/>
                <w:szCs w:val="26"/>
              </w:rPr>
              <w:t>Alternative Flows</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Pr>
                <w:rFonts w:ascii="Times New Roman" w:hAnsi="Times New Roman" w:cs="Times New Roman"/>
                <w:i w:val="0"/>
                <w:color w:val="000000"/>
                <w:sz w:val="26"/>
                <w:szCs w:val="26"/>
              </w:rPr>
              <w:t xml:space="preserve">Manager must login the system </w:t>
            </w:r>
            <w:r>
              <w:rPr>
                <w:rFonts w:ascii="Times New Roman" w:hAnsi="Times New Roman"/>
                <w:i w:val="0"/>
                <w:color w:val="000000"/>
                <w:sz w:val="26"/>
                <w:szCs w:val="26"/>
              </w:rPr>
              <w:t>before logout</w:t>
            </w:r>
          </w:p>
        </w:tc>
      </w:tr>
      <w:tr w:rsidR="009027D0" w:rsidRPr="001A10DD" w:rsidTr="00131FB8">
        <w:tc>
          <w:tcPr>
            <w:tcW w:w="2343" w:type="dxa"/>
            <w:tcBorders>
              <w:top w:val="single" w:sz="4" w:space="0" w:color="000000"/>
              <w:left w:val="single" w:sz="8" w:space="0" w:color="000000"/>
              <w:bottom w:val="single" w:sz="8"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E479FA">
              <w:rPr>
                <w:rFonts w:ascii="Times New Roman" w:hAnsi="Times New Roman"/>
                <w:sz w:val="26"/>
                <w:szCs w:val="26"/>
              </w:rPr>
              <w:t>Result</w:t>
            </w:r>
            <w:r>
              <w:rPr>
                <w:rFonts w:ascii="Times New Roman" w:hAnsi="Times New Roman"/>
                <w:sz w:val="26"/>
                <w:szCs w:val="26"/>
              </w:rPr>
              <w:t xml:space="preserve"> After</w:t>
            </w:r>
          </w:p>
        </w:tc>
        <w:tc>
          <w:tcPr>
            <w:tcW w:w="7059" w:type="dxa"/>
            <w:gridSpan w:val="2"/>
            <w:tcBorders>
              <w:top w:val="single" w:sz="4" w:space="0" w:color="000000"/>
              <w:left w:val="single" w:sz="4" w:space="0" w:color="000000"/>
              <w:bottom w:val="single" w:sz="8"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t>Successfully log out</w:t>
            </w:r>
          </w:p>
        </w:tc>
      </w:tr>
    </w:tbl>
    <w:p w:rsidR="009027D0" w:rsidRPr="001A10DD" w:rsidRDefault="009027D0" w:rsidP="009027D0">
      <w:pPr>
        <w:rPr>
          <w:rFonts w:ascii="Times New Roman" w:hAnsi="Times New Roman"/>
          <w:color w:val="000000"/>
        </w:rPr>
      </w:pPr>
      <w:bookmarkStart w:id="90" w:name="__RefHeading___Toc481183605"/>
      <w:bookmarkStart w:id="91" w:name="__RefHeading___Toc481183615"/>
      <w:bookmarkEnd w:id="90"/>
      <w:bookmarkEnd w:id="91"/>
    </w:p>
    <w:p w:rsidR="009027D0" w:rsidRPr="001A10DD" w:rsidRDefault="009027D0" w:rsidP="009027D0">
      <w:pPr>
        <w:pStyle w:val="Heading2"/>
        <w:numPr>
          <w:ilvl w:val="0"/>
          <w:numId w:val="0"/>
        </w:numPr>
        <w:suppressAutoHyphens/>
        <w:spacing w:line="24" w:lineRule="atLeast"/>
        <w:rPr>
          <w:rFonts w:ascii="Times New Roman" w:hAnsi="Times New Roman"/>
          <w:color w:val="0070C0"/>
          <w:sz w:val="32"/>
          <w:szCs w:val="26"/>
        </w:rPr>
      </w:pPr>
      <w:bookmarkStart w:id="92" w:name="_Toc480319233"/>
      <w:bookmarkStart w:id="93" w:name="_Toc481441208"/>
      <w:r w:rsidRPr="001A10DD">
        <w:rPr>
          <w:rFonts w:ascii="Times New Roman" w:hAnsi="Times New Roman"/>
          <w:color w:val="0070C0"/>
          <w:sz w:val="32"/>
          <w:szCs w:val="26"/>
        </w:rPr>
        <w:lastRenderedPageBreak/>
        <w:t>4.7 UC_007 –</w:t>
      </w:r>
      <w:bookmarkEnd w:id="92"/>
      <w:r w:rsidRPr="001A10DD">
        <w:rPr>
          <w:rFonts w:ascii="Times New Roman" w:hAnsi="Times New Roman"/>
          <w:color w:val="0070C0"/>
          <w:sz w:val="32"/>
          <w:szCs w:val="26"/>
        </w:rPr>
        <w:t xml:space="preserve"> Manage Member</w:t>
      </w:r>
      <w:bookmarkEnd w:id="93"/>
    </w:p>
    <w:p w:rsidR="009027D0" w:rsidRPr="001A10DD" w:rsidRDefault="009027D0" w:rsidP="009027D0">
      <w:pPr>
        <w:spacing w:line="24" w:lineRule="atLeast"/>
        <w:rPr>
          <w:rFonts w:ascii="Times New Roman" w:hAnsi="Times New Roman"/>
          <w:color w:val="000000"/>
          <w:sz w:val="26"/>
          <w:szCs w:val="26"/>
        </w:rPr>
      </w:pPr>
      <w:r w:rsidRPr="001A10DD">
        <w:rPr>
          <w:rFonts w:ascii="Times New Roman" w:hAnsi="Times New Roman"/>
          <w:noProof/>
          <w:color w:val="000000"/>
          <w:sz w:val="26"/>
          <w:szCs w:val="26"/>
        </w:rPr>
        <w:drawing>
          <wp:inline distT="0" distB="0" distL="0" distR="0" wp14:anchorId="3E0AFBB9" wp14:editId="4667ADF7">
            <wp:extent cx="5943600" cy="3838575"/>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inline>
        </w:drawing>
      </w:r>
    </w:p>
    <w:tbl>
      <w:tblPr>
        <w:tblW w:w="0" w:type="auto"/>
        <w:tblInd w:w="108" w:type="dxa"/>
        <w:tblLayout w:type="fixed"/>
        <w:tblLook w:val="0000" w:firstRow="0" w:lastRow="0" w:firstColumn="0" w:lastColumn="0" w:noHBand="0" w:noVBand="0"/>
      </w:tblPr>
      <w:tblGrid>
        <w:gridCol w:w="2343"/>
        <w:gridCol w:w="3459"/>
        <w:gridCol w:w="3580"/>
      </w:tblGrid>
      <w:tr w:rsidR="009027D0" w:rsidRPr="001A10DD" w:rsidTr="00131FB8">
        <w:tc>
          <w:tcPr>
            <w:tcW w:w="9382" w:type="dxa"/>
            <w:gridSpan w:val="3"/>
            <w:tcBorders>
              <w:top w:val="single" w:sz="8" w:space="0" w:color="000000"/>
              <w:left w:val="single" w:sz="8" w:space="0" w:color="000000"/>
              <w:bottom w:val="single" w:sz="4" w:space="0" w:color="000000"/>
              <w:right w:val="single" w:sz="8" w:space="0" w:color="000000"/>
            </w:tcBorders>
            <w:shd w:val="clear" w:color="auto" w:fill="D9D9D9"/>
          </w:tcPr>
          <w:p w:rsidR="009027D0" w:rsidRPr="001A10DD" w:rsidRDefault="009027D0" w:rsidP="00131FB8">
            <w:pPr>
              <w:spacing w:before="80" w:after="80" w:line="24" w:lineRule="atLeast"/>
              <w:rPr>
                <w:rFonts w:ascii="Times New Roman" w:hAnsi="Times New Roman"/>
                <w:color w:val="000000"/>
                <w:sz w:val="26"/>
                <w:szCs w:val="26"/>
              </w:rPr>
            </w:pPr>
            <w:r w:rsidRPr="001A10DD">
              <w:rPr>
                <w:rFonts w:ascii="Times New Roman" w:hAnsi="Times New Roman"/>
                <w:b/>
                <w:color w:val="000000"/>
                <w:sz w:val="26"/>
                <w:szCs w:val="26"/>
              </w:rPr>
              <w:t>Use case: UC_007_Manage Member</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Pr>
                <w:rFonts w:ascii="Times New Roman" w:hAnsi="Times New Roman" w:cs="Times New Roman"/>
                <w:sz w:val="26"/>
                <w:szCs w:val="26"/>
              </w:rPr>
              <w:t>Purpose</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6A677D" w:rsidRDefault="009027D0" w:rsidP="00131FB8">
            <w:pPr>
              <w:pStyle w:val="StyleTabletextBoldCentered"/>
              <w:spacing w:line="24" w:lineRule="atLeast"/>
              <w:jc w:val="both"/>
              <w:rPr>
                <w:rFonts w:ascii="Times New Roman" w:hAnsi="Times New Roman" w:cs="Times New Roman"/>
                <w:color w:val="000000"/>
                <w:sz w:val="26"/>
                <w:szCs w:val="26"/>
              </w:rPr>
            </w:pPr>
            <w:r w:rsidRPr="006A677D">
              <w:rPr>
                <w:rFonts w:ascii="Times New Roman" w:hAnsi="Times New Roman"/>
                <w:color w:val="000000"/>
                <w:sz w:val="26"/>
                <w:szCs w:val="26"/>
              </w:rPr>
              <w:t>Manage Member</w:t>
            </w:r>
          </w:p>
        </w:tc>
      </w:tr>
      <w:tr w:rsidR="009027D0" w:rsidRPr="001A10DD" w:rsidTr="00131FB8">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D34632">
              <w:rPr>
                <w:rFonts w:ascii="Times New Roman" w:hAnsi="Times New Roman"/>
                <w:sz w:val="26"/>
                <w:szCs w:val="26"/>
              </w:rPr>
              <w:t>Describe:</w:t>
            </w:r>
          </w:p>
        </w:tc>
        <w:tc>
          <w:tcPr>
            <w:tcW w:w="3459" w:type="dxa"/>
            <w:vMerge w:val="restart"/>
            <w:tcBorders>
              <w:top w:val="single" w:sz="4" w:space="0" w:color="000000"/>
              <w:left w:val="single" w:sz="4" w:space="0" w:color="000000"/>
              <w:bottom w:val="single" w:sz="4"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 xml:space="preserve">Manager perform </w:t>
            </w:r>
            <w:r w:rsidRPr="007666B3">
              <w:rPr>
                <w:rFonts w:ascii="Times New Roman" w:hAnsi="Times New Roman" w:cs="Times New Roman"/>
                <w:i w:val="0"/>
                <w:color w:val="000000"/>
                <w:sz w:val="26"/>
                <w:szCs w:val="26"/>
              </w:rPr>
              <w:t>Activities</w:t>
            </w:r>
            <w:r>
              <w:rPr>
                <w:rFonts w:ascii="Times New Roman" w:hAnsi="Times New Roman" w:cs="Times New Roman"/>
                <w:i w:val="0"/>
                <w:color w:val="000000"/>
                <w:sz w:val="26"/>
                <w:szCs w:val="26"/>
              </w:rPr>
              <w:t xml:space="preserve"> related to manage member</w:t>
            </w:r>
          </w:p>
        </w:tc>
        <w:tc>
          <w:tcPr>
            <w:tcW w:w="3580" w:type="dxa"/>
            <w:tcBorders>
              <w:top w:val="single" w:sz="4" w:space="0" w:color="000000"/>
              <w:left w:val="single" w:sz="8"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sidRPr="00D658E5">
              <w:rPr>
                <w:rFonts w:ascii="Times New Roman" w:hAnsi="Times New Roman" w:cs="Times New Roman"/>
                <w:i w:val="0"/>
                <w:color w:val="auto"/>
                <w:sz w:val="26"/>
                <w:szCs w:val="26"/>
              </w:rPr>
              <w:t>Extent necessary</w:t>
            </w:r>
            <w:r>
              <w:rPr>
                <w:rFonts w:ascii="Times New Roman" w:hAnsi="Times New Roman" w:cs="Times New Roman"/>
                <w:i w:val="0"/>
                <w:color w:val="auto"/>
                <w:sz w:val="26"/>
                <w:szCs w:val="26"/>
              </w:rPr>
              <w:t>: High</w:t>
            </w:r>
          </w:p>
        </w:tc>
      </w:tr>
      <w:tr w:rsidR="009027D0" w:rsidRPr="001A10DD" w:rsidTr="00131FB8">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9027D0" w:rsidRPr="001A10DD" w:rsidRDefault="009027D0" w:rsidP="00131FB8">
            <w:pPr>
              <w:pStyle w:val="TableHeader"/>
              <w:snapToGrid w:val="0"/>
              <w:spacing w:line="24" w:lineRule="atLeast"/>
              <w:rPr>
                <w:rFonts w:ascii="Times New Roman" w:hAnsi="Times New Roman" w:cs="Times New Roman"/>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rsidR="009027D0" w:rsidRPr="001A10DD" w:rsidRDefault="009027D0" w:rsidP="00131FB8">
            <w:pPr>
              <w:pStyle w:val="InfoBlue"/>
              <w:snapToGrid w:val="0"/>
              <w:spacing w:line="24" w:lineRule="atLeast"/>
              <w:rPr>
                <w:rFonts w:ascii="Times New Roman" w:hAnsi="Times New Roman" w:cs="Times New Roman"/>
                <w:i w:val="0"/>
                <w:color w:val="000000"/>
                <w:sz w:val="26"/>
                <w:szCs w:val="26"/>
              </w:rPr>
            </w:pPr>
          </w:p>
        </w:tc>
        <w:tc>
          <w:tcPr>
            <w:tcW w:w="3580" w:type="dxa"/>
            <w:tcBorders>
              <w:top w:val="single" w:sz="4" w:space="0" w:color="000000"/>
              <w:left w:val="single" w:sz="8"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t>Classify: High</w:t>
            </w:r>
          </w:p>
        </w:tc>
      </w:tr>
      <w:tr w:rsidR="009027D0" w:rsidRPr="001A10DD" w:rsidTr="00131FB8">
        <w:trPr>
          <w:cantSplit/>
        </w:trPr>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E479FA">
              <w:rPr>
                <w:rFonts w:ascii="Times New Roman" w:hAnsi="Times New Roman"/>
                <w:sz w:val="26"/>
                <w:szCs w:val="26"/>
              </w:rPr>
              <w:t>Target users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Manager</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D34632">
              <w:rPr>
                <w:rFonts w:ascii="Times New Roman" w:hAnsi="Times New Roman" w:cs="Times New Roman"/>
                <w:sz w:val="26"/>
                <w:szCs w:val="26"/>
              </w:rPr>
              <w:t>Ingredients and concerns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napToGrid w:val="0"/>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Manager want to add new member,remove &amp; change information member.</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D34632">
              <w:rPr>
                <w:rFonts w:ascii="Times New Roman" w:hAnsi="Times New Roman"/>
                <w:sz w:val="26"/>
                <w:szCs w:val="26"/>
              </w:rPr>
              <w:t>Relationships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spacing w:before="60" w:after="60" w:line="24" w:lineRule="atLeast"/>
              <w:rPr>
                <w:rFonts w:ascii="Times New Roman" w:hAnsi="Times New Roman"/>
                <w:color w:val="000000"/>
                <w:sz w:val="26"/>
                <w:szCs w:val="26"/>
              </w:rPr>
            </w:pPr>
            <w:r w:rsidRPr="001A10DD">
              <w:rPr>
                <w:rFonts w:ascii="Times New Roman" w:hAnsi="Times New Roman"/>
                <w:color w:val="000000"/>
                <w:sz w:val="26"/>
                <w:szCs w:val="26"/>
              </w:rPr>
              <w:t>+</w:t>
            </w:r>
            <w:r>
              <w:rPr>
                <w:rFonts w:ascii="Times New Roman" w:hAnsi="Times New Roman"/>
                <w:color w:val="000000"/>
                <w:sz w:val="26"/>
                <w:szCs w:val="26"/>
              </w:rPr>
              <w:t>Association</w:t>
            </w:r>
            <w:r w:rsidRPr="001A10DD">
              <w:rPr>
                <w:rFonts w:ascii="Times New Roman" w:hAnsi="Times New Roman"/>
                <w:color w:val="000000"/>
                <w:sz w:val="26"/>
                <w:szCs w:val="26"/>
              </w:rPr>
              <w:t>: Admin</w:t>
            </w:r>
          </w:p>
          <w:p w:rsidR="009027D0" w:rsidRPr="001A10DD" w:rsidRDefault="009027D0" w:rsidP="00131FB8">
            <w:pPr>
              <w:spacing w:line="24" w:lineRule="atLeast"/>
              <w:rPr>
                <w:rFonts w:ascii="Times New Roman" w:hAnsi="Times New Roman"/>
                <w:color w:val="000000"/>
                <w:sz w:val="26"/>
                <w:szCs w:val="26"/>
              </w:rPr>
            </w:pPr>
            <w:r w:rsidRPr="001A10DD">
              <w:rPr>
                <w:rFonts w:ascii="Times New Roman" w:hAnsi="Times New Roman"/>
                <w:color w:val="000000"/>
                <w:sz w:val="26"/>
                <w:szCs w:val="26"/>
              </w:rPr>
              <w:t>+</w:t>
            </w:r>
            <w:r>
              <w:rPr>
                <w:rFonts w:ascii="Times New Roman" w:hAnsi="Times New Roman"/>
                <w:color w:val="000000"/>
                <w:sz w:val="26"/>
                <w:szCs w:val="26"/>
              </w:rPr>
              <w:t>Include</w:t>
            </w:r>
            <w:r w:rsidRPr="001A10DD">
              <w:rPr>
                <w:rFonts w:ascii="Times New Roman" w:hAnsi="Times New Roman"/>
                <w:color w:val="000000"/>
                <w:sz w:val="26"/>
                <w:szCs w:val="26"/>
              </w:rPr>
              <w:t>: Login</w:t>
            </w:r>
          </w:p>
          <w:p w:rsidR="009027D0" w:rsidRPr="001A10DD" w:rsidRDefault="009027D0" w:rsidP="00131FB8">
            <w:pPr>
              <w:spacing w:line="24" w:lineRule="atLeast"/>
              <w:rPr>
                <w:rFonts w:ascii="Times New Roman" w:hAnsi="Times New Roman"/>
                <w:color w:val="000000"/>
                <w:sz w:val="26"/>
                <w:szCs w:val="26"/>
              </w:rPr>
            </w:pPr>
            <w:r w:rsidRPr="001A10DD">
              <w:rPr>
                <w:rFonts w:ascii="Times New Roman" w:hAnsi="Times New Roman"/>
                <w:color w:val="000000"/>
                <w:sz w:val="26"/>
                <w:szCs w:val="26"/>
              </w:rPr>
              <w:t>+</w:t>
            </w:r>
            <w:r>
              <w:rPr>
                <w:rFonts w:ascii="Times New Roman" w:hAnsi="Times New Roman"/>
                <w:color w:val="000000"/>
                <w:sz w:val="26"/>
                <w:szCs w:val="26"/>
              </w:rPr>
              <w:t>Extend</w:t>
            </w:r>
            <w:r w:rsidRPr="001A10DD">
              <w:rPr>
                <w:rFonts w:ascii="Times New Roman" w:hAnsi="Times New Roman"/>
                <w:color w:val="000000"/>
                <w:sz w:val="26"/>
                <w:szCs w:val="26"/>
              </w:rPr>
              <w:t>: Add Members, Delete Member, Change Information Member.</w:t>
            </w:r>
          </w:p>
          <w:p w:rsidR="009027D0" w:rsidRPr="001A10DD" w:rsidRDefault="009027D0" w:rsidP="00131FB8">
            <w:pPr>
              <w:spacing w:line="24" w:lineRule="atLeast"/>
              <w:rPr>
                <w:rFonts w:ascii="Times New Roman" w:hAnsi="Times New Roman"/>
                <w:color w:val="000000"/>
                <w:sz w:val="26"/>
                <w:szCs w:val="26"/>
              </w:rPr>
            </w:pPr>
            <w:r w:rsidRPr="001A10DD">
              <w:rPr>
                <w:rFonts w:ascii="Times New Roman" w:hAnsi="Times New Roman"/>
                <w:color w:val="000000"/>
                <w:sz w:val="26"/>
                <w:szCs w:val="26"/>
              </w:rPr>
              <w:t>+</w:t>
            </w:r>
            <w:r>
              <w:rPr>
                <w:rFonts w:ascii="Times New Roman" w:hAnsi="Times New Roman"/>
                <w:color w:val="000000"/>
                <w:sz w:val="26"/>
                <w:szCs w:val="26"/>
              </w:rPr>
              <w:t>Generalization</w:t>
            </w:r>
            <w:r w:rsidRPr="001A10DD">
              <w:rPr>
                <w:rFonts w:ascii="Times New Roman" w:hAnsi="Times New Roman"/>
                <w:color w:val="000000"/>
                <w:sz w:val="26"/>
                <w:szCs w:val="26"/>
              </w:rPr>
              <w:t>:</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D34632">
              <w:rPr>
                <w:rFonts w:ascii="Times New Roman" w:hAnsi="Times New Roman" w:cs="Times New Roman"/>
                <w:sz w:val="26"/>
                <w:szCs w:val="26"/>
              </w:rPr>
              <w:lastRenderedPageBreak/>
              <w:t>Previous condition</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Manager must login the system before managing information project.</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357418">
              <w:rPr>
                <w:rFonts w:ascii="Times New Roman" w:hAnsi="Times New Roman" w:cs="Times New Roman"/>
                <w:sz w:val="26"/>
                <w:szCs w:val="26"/>
              </w:rPr>
              <w:t>Basic flows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1. </w:t>
            </w:r>
            <w:r>
              <w:rPr>
                <w:rFonts w:ascii="Times New Roman" w:hAnsi="Times New Roman" w:cs="Times New Roman"/>
                <w:i w:val="0"/>
                <w:color w:val="000000"/>
                <w:sz w:val="26"/>
                <w:szCs w:val="26"/>
              </w:rPr>
              <w:t>Manager must login the system before managing information member.</w:t>
            </w:r>
          </w:p>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2. </w:t>
            </w:r>
            <w:r>
              <w:rPr>
                <w:rFonts w:ascii="Times New Roman" w:hAnsi="Times New Roman" w:cs="Times New Roman"/>
                <w:i w:val="0"/>
                <w:color w:val="000000"/>
                <w:sz w:val="26"/>
                <w:szCs w:val="26"/>
              </w:rPr>
              <w:t>Manger select 1 of 3 functions</w:t>
            </w:r>
          </w:p>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Sub 1: </w:t>
            </w:r>
            <w:r>
              <w:rPr>
                <w:rFonts w:ascii="Times New Roman" w:hAnsi="Times New Roman" w:cs="Times New Roman"/>
                <w:i w:val="0"/>
                <w:color w:val="000000"/>
                <w:sz w:val="26"/>
                <w:szCs w:val="26"/>
              </w:rPr>
              <w:t>If select</w:t>
            </w:r>
            <w:r w:rsidRPr="001A10DD">
              <w:rPr>
                <w:rFonts w:ascii="Times New Roman" w:hAnsi="Times New Roman" w:cs="Times New Roman"/>
                <w:i w:val="0"/>
                <w:color w:val="000000"/>
                <w:sz w:val="26"/>
                <w:szCs w:val="26"/>
              </w:rPr>
              <w:t xml:space="preserve"> Add Member</w:t>
            </w:r>
          </w:p>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Sub 2: </w:t>
            </w:r>
            <w:r>
              <w:rPr>
                <w:rFonts w:ascii="Times New Roman" w:hAnsi="Times New Roman" w:cs="Times New Roman"/>
                <w:i w:val="0"/>
                <w:color w:val="000000"/>
                <w:sz w:val="26"/>
                <w:szCs w:val="26"/>
              </w:rPr>
              <w:t>If select</w:t>
            </w:r>
            <w:r w:rsidRPr="001A10DD">
              <w:rPr>
                <w:rFonts w:ascii="Times New Roman" w:hAnsi="Times New Roman" w:cs="Times New Roman"/>
                <w:i w:val="0"/>
                <w:color w:val="000000"/>
                <w:sz w:val="26"/>
                <w:szCs w:val="26"/>
              </w:rPr>
              <w:t xml:space="preserve"> Delete Member</w:t>
            </w:r>
          </w:p>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Sub 3: </w:t>
            </w:r>
            <w:r>
              <w:rPr>
                <w:rFonts w:ascii="Times New Roman" w:hAnsi="Times New Roman" w:cs="Times New Roman"/>
                <w:i w:val="0"/>
                <w:color w:val="000000"/>
                <w:sz w:val="26"/>
                <w:szCs w:val="26"/>
              </w:rPr>
              <w:t>If select</w:t>
            </w:r>
            <w:r w:rsidRPr="001A10DD">
              <w:rPr>
                <w:rFonts w:ascii="Times New Roman" w:hAnsi="Times New Roman" w:cs="Times New Roman"/>
                <w:i w:val="0"/>
                <w:color w:val="000000"/>
                <w:sz w:val="26"/>
                <w:szCs w:val="26"/>
              </w:rPr>
              <w:t xml:space="preserve"> Change Information Member</w:t>
            </w:r>
          </w:p>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4. </w:t>
            </w:r>
            <w:r>
              <w:rPr>
                <w:rFonts w:ascii="Times New Roman" w:hAnsi="Times New Roman" w:cs="Times New Roman"/>
                <w:i w:val="0"/>
                <w:color w:val="000000"/>
                <w:sz w:val="26"/>
                <w:szCs w:val="26"/>
              </w:rPr>
              <w:t>P</w:t>
            </w:r>
            <w:r w:rsidRPr="00B13AD8">
              <w:rPr>
                <w:rFonts w:ascii="Times New Roman" w:hAnsi="Times New Roman" w:cs="Times New Roman"/>
                <w:i w:val="0"/>
                <w:color w:val="000000"/>
                <w:sz w:val="26"/>
                <w:szCs w:val="26"/>
              </w:rPr>
              <w:t xml:space="preserve">erform </w:t>
            </w:r>
            <w:r w:rsidRPr="00B13AD8">
              <w:rPr>
                <w:rFonts w:ascii="Times New Roman" w:hAnsi="Times New Roman" w:cs="Times New Roman"/>
                <w:i w:val="0"/>
                <w:color w:val="000000"/>
                <w:sz w:val="26"/>
                <w:szCs w:val="26"/>
                <w:shd w:val="clear" w:color="auto" w:fill="FFFFFF"/>
              </w:rPr>
              <w:t>correspondence function</w:t>
            </w:r>
            <w:r w:rsidRPr="001A10DD">
              <w:rPr>
                <w:rFonts w:ascii="Times New Roman" w:hAnsi="Times New Roman" w:cs="Times New Roman"/>
                <w:i w:val="0"/>
                <w:color w:val="000000"/>
                <w:sz w:val="26"/>
                <w:szCs w:val="26"/>
              </w:rPr>
              <w:t xml:space="preserve"> </w:t>
            </w:r>
            <w:r>
              <w:rPr>
                <w:rFonts w:ascii="Times New Roman" w:hAnsi="Times New Roman" w:cs="Times New Roman"/>
                <w:i w:val="0"/>
                <w:color w:val="000000"/>
                <w:sz w:val="26"/>
                <w:szCs w:val="26"/>
              </w:rPr>
              <w:t xml:space="preserve"> </w:t>
            </w:r>
            <w:r w:rsidRPr="001A10DD">
              <w:rPr>
                <w:rFonts w:ascii="Times New Roman" w:hAnsi="Times New Roman" w:cs="Times New Roman"/>
                <w:i w:val="0"/>
                <w:color w:val="000000"/>
                <w:sz w:val="26"/>
                <w:szCs w:val="26"/>
              </w:rPr>
              <w:t xml:space="preserve">Sub 1, Sub 2 </w:t>
            </w:r>
            <w:r>
              <w:rPr>
                <w:rFonts w:ascii="Times New Roman" w:hAnsi="Times New Roman" w:cs="Times New Roman"/>
                <w:i w:val="0"/>
                <w:color w:val="000000"/>
                <w:sz w:val="26"/>
                <w:szCs w:val="26"/>
              </w:rPr>
              <w:t>or</w:t>
            </w:r>
            <w:r w:rsidRPr="001A10DD">
              <w:rPr>
                <w:rFonts w:ascii="Times New Roman" w:hAnsi="Times New Roman" w:cs="Times New Roman"/>
                <w:i w:val="0"/>
                <w:color w:val="000000"/>
                <w:sz w:val="26"/>
                <w:szCs w:val="26"/>
              </w:rPr>
              <w:t xml:space="preserve"> Sub 3</w:t>
            </w:r>
          </w:p>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5. </w:t>
            </w:r>
            <w:r>
              <w:rPr>
                <w:rFonts w:ascii="Times New Roman" w:hAnsi="Times New Roman" w:cs="Times New Roman"/>
                <w:i w:val="0"/>
                <w:color w:val="000000"/>
                <w:sz w:val="26"/>
                <w:szCs w:val="26"/>
              </w:rPr>
              <w:t>Return to software interface</w:t>
            </w:r>
          </w:p>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6. </w:t>
            </w:r>
            <w:r>
              <w:rPr>
                <w:rFonts w:ascii="Times New Roman" w:hAnsi="Times New Roman" w:cs="Times New Roman"/>
                <w:i w:val="0"/>
                <w:color w:val="000000"/>
                <w:sz w:val="26"/>
                <w:szCs w:val="26"/>
              </w:rPr>
              <w:t>Stop Event</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Pr>
                <w:rFonts w:ascii="Times New Roman" w:hAnsi="Times New Roman" w:cs="Times New Roman"/>
                <w:sz w:val="26"/>
                <w:szCs w:val="26"/>
              </w:rPr>
              <w:t>Alternative Flows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i w:val="0"/>
                <w:color w:val="000000"/>
                <w:sz w:val="26"/>
                <w:szCs w:val="26"/>
              </w:rPr>
            </w:pPr>
            <w:r>
              <w:rPr>
                <w:rFonts w:ascii="Times New Roman" w:hAnsi="Times New Roman" w:cs="Times New Roman"/>
                <w:i w:val="0"/>
                <w:color w:val="auto"/>
                <w:sz w:val="26"/>
                <w:szCs w:val="26"/>
              </w:rPr>
              <w:t>Manager perform interchange Sub1,sub 2 before returning software interface.</w:t>
            </w:r>
          </w:p>
        </w:tc>
      </w:tr>
      <w:tr w:rsidR="009027D0" w:rsidRPr="001A10DD" w:rsidTr="00131FB8">
        <w:tc>
          <w:tcPr>
            <w:tcW w:w="2343" w:type="dxa"/>
            <w:tcBorders>
              <w:top w:val="single" w:sz="4" w:space="0" w:color="000000"/>
              <w:left w:val="single" w:sz="8" w:space="0" w:color="000000"/>
              <w:bottom w:val="single" w:sz="8"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E479FA">
              <w:rPr>
                <w:rFonts w:ascii="Times New Roman" w:hAnsi="Times New Roman"/>
                <w:sz w:val="26"/>
                <w:szCs w:val="26"/>
              </w:rPr>
              <w:t>Result</w:t>
            </w:r>
            <w:r>
              <w:rPr>
                <w:rFonts w:ascii="Times New Roman" w:hAnsi="Times New Roman"/>
                <w:sz w:val="26"/>
                <w:szCs w:val="26"/>
              </w:rPr>
              <w:t xml:space="preserve"> After</w:t>
            </w:r>
          </w:p>
        </w:tc>
        <w:tc>
          <w:tcPr>
            <w:tcW w:w="7039" w:type="dxa"/>
            <w:gridSpan w:val="2"/>
            <w:tcBorders>
              <w:top w:val="single" w:sz="4" w:space="0" w:color="000000"/>
              <w:left w:val="single" w:sz="4" w:space="0" w:color="000000"/>
              <w:bottom w:val="single" w:sz="8"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Successfully Sub to choose (1,2 or 3).</w:t>
            </w:r>
          </w:p>
        </w:tc>
      </w:tr>
    </w:tbl>
    <w:p w:rsidR="009027D0" w:rsidRPr="001A10DD" w:rsidRDefault="009027D0" w:rsidP="009027D0">
      <w:pPr>
        <w:pStyle w:val="requirement"/>
        <w:spacing w:line="24" w:lineRule="atLeast"/>
        <w:ind w:left="0" w:firstLine="0"/>
        <w:jc w:val="both"/>
        <w:rPr>
          <w:color w:val="000000"/>
          <w:sz w:val="26"/>
          <w:szCs w:val="26"/>
        </w:rPr>
      </w:pPr>
      <w:r w:rsidRPr="001A10DD">
        <w:rPr>
          <w:color w:val="000000"/>
          <w:sz w:val="26"/>
          <w:szCs w:val="26"/>
        </w:rPr>
        <w:tab/>
      </w:r>
    </w:p>
    <w:p w:rsidR="009027D0" w:rsidRPr="001A10DD" w:rsidRDefault="009027D0" w:rsidP="009027D0">
      <w:pPr>
        <w:pStyle w:val="Heading2"/>
        <w:numPr>
          <w:ilvl w:val="0"/>
          <w:numId w:val="0"/>
        </w:numPr>
        <w:suppressAutoHyphens/>
        <w:spacing w:line="24" w:lineRule="atLeast"/>
        <w:rPr>
          <w:rFonts w:ascii="Times New Roman" w:hAnsi="Times New Roman"/>
          <w:color w:val="0070C0"/>
          <w:sz w:val="32"/>
          <w:szCs w:val="26"/>
        </w:rPr>
      </w:pPr>
      <w:bookmarkStart w:id="94" w:name="_Toc481441209"/>
      <w:r w:rsidRPr="001A10DD">
        <w:rPr>
          <w:rFonts w:ascii="Times New Roman" w:hAnsi="Times New Roman"/>
          <w:color w:val="0070C0"/>
          <w:sz w:val="32"/>
          <w:szCs w:val="26"/>
        </w:rPr>
        <w:t>4.8 UC_008 – Manage Project</w:t>
      </w:r>
      <w:bookmarkEnd w:id="94"/>
    </w:p>
    <w:p w:rsidR="009027D0" w:rsidRPr="001A10DD" w:rsidRDefault="009027D0" w:rsidP="009027D0">
      <w:pPr>
        <w:spacing w:line="24" w:lineRule="atLeast"/>
        <w:rPr>
          <w:rFonts w:ascii="Times New Roman" w:hAnsi="Times New Roman"/>
          <w:color w:val="000000"/>
          <w:sz w:val="26"/>
          <w:szCs w:val="26"/>
        </w:rPr>
      </w:pPr>
      <w:r w:rsidRPr="001A10DD">
        <w:rPr>
          <w:rFonts w:ascii="Times New Roman" w:hAnsi="Times New Roman"/>
          <w:noProof/>
          <w:color w:val="000000"/>
          <w:sz w:val="26"/>
          <w:szCs w:val="26"/>
        </w:rPr>
        <w:drawing>
          <wp:inline distT="0" distB="0" distL="0" distR="0" wp14:anchorId="1289BAB2" wp14:editId="48CBE999">
            <wp:extent cx="5943600" cy="259080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rsidR="009027D0" w:rsidRPr="001A10DD" w:rsidRDefault="009027D0" w:rsidP="009027D0">
      <w:pPr>
        <w:spacing w:line="24" w:lineRule="atLeast"/>
        <w:rPr>
          <w:rFonts w:ascii="Times New Roman" w:hAnsi="Times New Roman"/>
          <w:color w:val="000000"/>
          <w:sz w:val="26"/>
          <w:szCs w:val="26"/>
        </w:rPr>
      </w:pPr>
    </w:p>
    <w:tbl>
      <w:tblPr>
        <w:tblW w:w="0" w:type="auto"/>
        <w:tblInd w:w="108" w:type="dxa"/>
        <w:tblLayout w:type="fixed"/>
        <w:tblLook w:val="0000" w:firstRow="0" w:lastRow="0" w:firstColumn="0" w:lastColumn="0" w:noHBand="0" w:noVBand="0"/>
      </w:tblPr>
      <w:tblGrid>
        <w:gridCol w:w="2343"/>
        <w:gridCol w:w="3459"/>
        <w:gridCol w:w="3580"/>
      </w:tblGrid>
      <w:tr w:rsidR="009027D0" w:rsidRPr="001A10DD" w:rsidTr="00131FB8">
        <w:tc>
          <w:tcPr>
            <w:tcW w:w="9382" w:type="dxa"/>
            <w:gridSpan w:val="3"/>
            <w:tcBorders>
              <w:top w:val="single" w:sz="8" w:space="0" w:color="000000"/>
              <w:left w:val="single" w:sz="8" w:space="0" w:color="000000"/>
              <w:bottom w:val="single" w:sz="4" w:space="0" w:color="000000"/>
              <w:right w:val="single" w:sz="8" w:space="0" w:color="000000"/>
            </w:tcBorders>
            <w:shd w:val="clear" w:color="auto" w:fill="D9D9D9"/>
          </w:tcPr>
          <w:p w:rsidR="009027D0" w:rsidRPr="001A10DD" w:rsidRDefault="009027D0" w:rsidP="00131FB8">
            <w:pPr>
              <w:spacing w:before="80" w:after="80" w:line="24" w:lineRule="atLeast"/>
              <w:rPr>
                <w:rFonts w:ascii="Times New Roman" w:hAnsi="Times New Roman"/>
                <w:color w:val="000000"/>
                <w:sz w:val="26"/>
                <w:szCs w:val="26"/>
              </w:rPr>
            </w:pPr>
            <w:r w:rsidRPr="001A10DD">
              <w:rPr>
                <w:rFonts w:ascii="Times New Roman" w:hAnsi="Times New Roman"/>
                <w:b/>
                <w:color w:val="000000"/>
                <w:sz w:val="26"/>
                <w:szCs w:val="26"/>
              </w:rPr>
              <w:t>Use case: UC_008_Manage Project</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Pr>
                <w:rFonts w:ascii="Times New Roman" w:hAnsi="Times New Roman" w:cs="Times New Roman"/>
                <w:sz w:val="26"/>
                <w:szCs w:val="26"/>
              </w:rPr>
              <w:lastRenderedPageBreak/>
              <w:t>Purpose</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StyleTabletextBoldCentered"/>
              <w:spacing w:line="24" w:lineRule="atLeast"/>
              <w:jc w:val="both"/>
              <w:rPr>
                <w:rFonts w:ascii="Times New Roman" w:hAnsi="Times New Roman" w:cs="Times New Roman"/>
                <w:color w:val="000000"/>
                <w:sz w:val="26"/>
                <w:szCs w:val="26"/>
              </w:rPr>
            </w:pPr>
            <w:r>
              <w:rPr>
                <w:rFonts w:ascii="Times New Roman" w:hAnsi="Times New Roman" w:cs="Times New Roman"/>
                <w:color w:val="000000"/>
                <w:sz w:val="26"/>
                <w:szCs w:val="26"/>
              </w:rPr>
              <w:t>Project Manager</w:t>
            </w:r>
          </w:p>
        </w:tc>
      </w:tr>
      <w:tr w:rsidR="009027D0" w:rsidRPr="001A10DD" w:rsidTr="00131FB8">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D34632">
              <w:rPr>
                <w:rFonts w:ascii="Times New Roman" w:hAnsi="Times New Roman"/>
                <w:sz w:val="26"/>
                <w:szCs w:val="26"/>
              </w:rPr>
              <w:t>Describe:</w:t>
            </w:r>
          </w:p>
        </w:tc>
        <w:tc>
          <w:tcPr>
            <w:tcW w:w="3459" w:type="dxa"/>
            <w:vMerge w:val="restart"/>
            <w:tcBorders>
              <w:top w:val="single" w:sz="4" w:space="0" w:color="000000"/>
              <w:left w:val="single" w:sz="4" w:space="0" w:color="000000"/>
              <w:bottom w:val="single" w:sz="4"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 xml:space="preserve">Manager perform </w:t>
            </w:r>
            <w:r w:rsidRPr="007666B3">
              <w:rPr>
                <w:rFonts w:ascii="Times New Roman" w:hAnsi="Times New Roman" w:cs="Times New Roman"/>
                <w:i w:val="0"/>
                <w:color w:val="000000"/>
                <w:sz w:val="26"/>
                <w:szCs w:val="26"/>
              </w:rPr>
              <w:t>Activities</w:t>
            </w:r>
            <w:r>
              <w:rPr>
                <w:rFonts w:ascii="Times New Roman" w:hAnsi="Times New Roman" w:cs="Times New Roman"/>
                <w:i w:val="0"/>
                <w:color w:val="000000"/>
                <w:sz w:val="26"/>
                <w:szCs w:val="26"/>
              </w:rPr>
              <w:t xml:space="preserve"> related to manage project</w:t>
            </w:r>
          </w:p>
        </w:tc>
        <w:tc>
          <w:tcPr>
            <w:tcW w:w="3580" w:type="dxa"/>
            <w:tcBorders>
              <w:top w:val="single" w:sz="4" w:space="0" w:color="000000"/>
              <w:left w:val="single" w:sz="8"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sidRPr="00D658E5">
              <w:rPr>
                <w:rFonts w:ascii="Times New Roman" w:hAnsi="Times New Roman" w:cs="Times New Roman"/>
                <w:i w:val="0"/>
                <w:color w:val="auto"/>
                <w:sz w:val="26"/>
                <w:szCs w:val="26"/>
              </w:rPr>
              <w:t>Extent necessary</w:t>
            </w:r>
            <w:r>
              <w:rPr>
                <w:rFonts w:ascii="Times New Roman" w:hAnsi="Times New Roman" w:cs="Times New Roman"/>
                <w:i w:val="0"/>
                <w:color w:val="auto"/>
                <w:sz w:val="26"/>
                <w:szCs w:val="26"/>
              </w:rPr>
              <w:t>: High</w:t>
            </w:r>
          </w:p>
        </w:tc>
      </w:tr>
      <w:tr w:rsidR="009027D0" w:rsidRPr="001A10DD" w:rsidTr="00131FB8">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9027D0" w:rsidRPr="001A10DD" w:rsidRDefault="009027D0" w:rsidP="00131FB8">
            <w:pPr>
              <w:pStyle w:val="TableHeader"/>
              <w:snapToGrid w:val="0"/>
              <w:spacing w:line="24" w:lineRule="atLeast"/>
              <w:rPr>
                <w:rFonts w:ascii="Times New Roman" w:hAnsi="Times New Roman" w:cs="Times New Roman"/>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rsidR="009027D0" w:rsidRPr="001A10DD" w:rsidRDefault="009027D0" w:rsidP="00131FB8">
            <w:pPr>
              <w:pStyle w:val="InfoBlue"/>
              <w:snapToGrid w:val="0"/>
              <w:spacing w:line="24" w:lineRule="atLeast"/>
              <w:rPr>
                <w:rFonts w:ascii="Times New Roman" w:hAnsi="Times New Roman" w:cs="Times New Roman"/>
                <w:i w:val="0"/>
                <w:color w:val="000000"/>
                <w:sz w:val="26"/>
                <w:szCs w:val="26"/>
              </w:rPr>
            </w:pPr>
          </w:p>
        </w:tc>
        <w:tc>
          <w:tcPr>
            <w:tcW w:w="3580" w:type="dxa"/>
            <w:tcBorders>
              <w:top w:val="single" w:sz="4" w:space="0" w:color="000000"/>
              <w:left w:val="single" w:sz="8"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t>Classify: High</w:t>
            </w:r>
          </w:p>
        </w:tc>
      </w:tr>
      <w:tr w:rsidR="009027D0" w:rsidRPr="001A10DD" w:rsidTr="00131FB8">
        <w:trPr>
          <w:cantSplit/>
        </w:trPr>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E479FA">
              <w:rPr>
                <w:rFonts w:ascii="Times New Roman" w:hAnsi="Times New Roman"/>
                <w:sz w:val="26"/>
                <w:szCs w:val="26"/>
              </w:rPr>
              <w:t>Target users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Manager</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D34632">
              <w:rPr>
                <w:rFonts w:ascii="Times New Roman" w:hAnsi="Times New Roman" w:cs="Times New Roman"/>
                <w:sz w:val="26"/>
                <w:szCs w:val="26"/>
              </w:rPr>
              <w:t>Ingredients and concerns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napToGrid w:val="0"/>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Manager want to add new project,remove &amp;change information project</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D34632">
              <w:rPr>
                <w:rFonts w:ascii="Times New Roman" w:hAnsi="Times New Roman"/>
                <w:sz w:val="26"/>
                <w:szCs w:val="26"/>
              </w:rPr>
              <w:t>Relationships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spacing w:before="60" w:after="60" w:line="24" w:lineRule="atLeast"/>
              <w:rPr>
                <w:rFonts w:ascii="Times New Roman" w:hAnsi="Times New Roman"/>
                <w:color w:val="000000"/>
                <w:sz w:val="26"/>
                <w:szCs w:val="26"/>
              </w:rPr>
            </w:pPr>
            <w:r w:rsidRPr="001A10DD">
              <w:rPr>
                <w:rFonts w:ascii="Times New Roman" w:hAnsi="Times New Roman"/>
                <w:color w:val="000000"/>
                <w:sz w:val="26"/>
                <w:szCs w:val="26"/>
              </w:rPr>
              <w:t>+</w:t>
            </w:r>
            <w:r>
              <w:rPr>
                <w:rFonts w:ascii="Times New Roman" w:hAnsi="Times New Roman"/>
                <w:color w:val="000000"/>
                <w:sz w:val="26"/>
                <w:szCs w:val="26"/>
              </w:rPr>
              <w:t>Association</w:t>
            </w:r>
            <w:r w:rsidRPr="001A10DD">
              <w:rPr>
                <w:rFonts w:ascii="Times New Roman" w:hAnsi="Times New Roman"/>
                <w:color w:val="000000"/>
                <w:sz w:val="26"/>
                <w:szCs w:val="26"/>
              </w:rPr>
              <w:t>: Admin</w:t>
            </w:r>
          </w:p>
          <w:p w:rsidR="009027D0" w:rsidRPr="001A10DD" w:rsidRDefault="009027D0" w:rsidP="00131FB8">
            <w:pPr>
              <w:spacing w:line="24" w:lineRule="atLeast"/>
              <w:rPr>
                <w:rFonts w:ascii="Times New Roman" w:hAnsi="Times New Roman"/>
                <w:color w:val="000000"/>
                <w:sz w:val="26"/>
                <w:szCs w:val="26"/>
              </w:rPr>
            </w:pPr>
            <w:r w:rsidRPr="001A10DD">
              <w:rPr>
                <w:rFonts w:ascii="Times New Roman" w:hAnsi="Times New Roman"/>
                <w:color w:val="000000"/>
                <w:sz w:val="26"/>
                <w:szCs w:val="26"/>
              </w:rPr>
              <w:t>+</w:t>
            </w:r>
            <w:r>
              <w:rPr>
                <w:rFonts w:ascii="Times New Roman" w:hAnsi="Times New Roman"/>
                <w:color w:val="000000"/>
                <w:sz w:val="26"/>
                <w:szCs w:val="26"/>
              </w:rPr>
              <w:t>Include</w:t>
            </w:r>
            <w:r w:rsidRPr="001A10DD">
              <w:rPr>
                <w:rFonts w:ascii="Times New Roman" w:hAnsi="Times New Roman"/>
                <w:color w:val="000000"/>
                <w:sz w:val="26"/>
                <w:szCs w:val="26"/>
              </w:rPr>
              <w:t>: Login</w:t>
            </w:r>
          </w:p>
          <w:p w:rsidR="009027D0" w:rsidRPr="001A10DD" w:rsidRDefault="009027D0" w:rsidP="00131FB8">
            <w:pPr>
              <w:spacing w:line="24" w:lineRule="atLeast"/>
              <w:rPr>
                <w:rFonts w:ascii="Times New Roman" w:hAnsi="Times New Roman"/>
                <w:color w:val="000000"/>
                <w:sz w:val="26"/>
                <w:szCs w:val="26"/>
              </w:rPr>
            </w:pPr>
            <w:r w:rsidRPr="001A10DD">
              <w:rPr>
                <w:rFonts w:ascii="Times New Roman" w:hAnsi="Times New Roman"/>
                <w:color w:val="000000"/>
                <w:sz w:val="26"/>
                <w:szCs w:val="26"/>
              </w:rPr>
              <w:t>+</w:t>
            </w:r>
            <w:r>
              <w:rPr>
                <w:rFonts w:ascii="Times New Roman" w:hAnsi="Times New Roman"/>
                <w:color w:val="000000"/>
                <w:sz w:val="26"/>
                <w:szCs w:val="26"/>
              </w:rPr>
              <w:t>Extend</w:t>
            </w:r>
            <w:r w:rsidRPr="001A10DD">
              <w:rPr>
                <w:rFonts w:ascii="Times New Roman" w:hAnsi="Times New Roman"/>
                <w:color w:val="000000"/>
                <w:sz w:val="26"/>
                <w:szCs w:val="26"/>
              </w:rPr>
              <w:t>: Add Project, Delete Project, Change Information Project.</w:t>
            </w:r>
          </w:p>
          <w:p w:rsidR="009027D0" w:rsidRPr="001A10DD" w:rsidRDefault="009027D0" w:rsidP="00131FB8">
            <w:pPr>
              <w:spacing w:line="24" w:lineRule="atLeast"/>
              <w:rPr>
                <w:rFonts w:ascii="Times New Roman" w:hAnsi="Times New Roman"/>
                <w:color w:val="000000"/>
                <w:sz w:val="26"/>
                <w:szCs w:val="26"/>
              </w:rPr>
            </w:pPr>
            <w:r w:rsidRPr="001A10DD">
              <w:rPr>
                <w:rFonts w:ascii="Times New Roman" w:hAnsi="Times New Roman"/>
                <w:color w:val="000000"/>
                <w:sz w:val="26"/>
                <w:szCs w:val="26"/>
              </w:rPr>
              <w:t>+</w:t>
            </w:r>
            <w:r>
              <w:rPr>
                <w:rFonts w:ascii="Times New Roman" w:hAnsi="Times New Roman"/>
                <w:color w:val="000000"/>
                <w:sz w:val="26"/>
                <w:szCs w:val="26"/>
              </w:rPr>
              <w:t>Generalization</w:t>
            </w:r>
            <w:r w:rsidRPr="001A10DD">
              <w:rPr>
                <w:rFonts w:ascii="Times New Roman" w:hAnsi="Times New Roman"/>
                <w:color w:val="000000"/>
                <w:sz w:val="26"/>
                <w:szCs w:val="26"/>
              </w:rPr>
              <w:t>:</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D34632">
              <w:rPr>
                <w:rFonts w:ascii="Times New Roman" w:hAnsi="Times New Roman" w:cs="Times New Roman"/>
                <w:sz w:val="26"/>
                <w:szCs w:val="26"/>
              </w:rPr>
              <w:t>Previous condition</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Manager must login the system before managing information member</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357418">
              <w:rPr>
                <w:rFonts w:ascii="Times New Roman" w:hAnsi="Times New Roman" w:cs="Times New Roman"/>
                <w:sz w:val="26"/>
                <w:szCs w:val="26"/>
              </w:rPr>
              <w:t>Basic flows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1. </w:t>
            </w:r>
            <w:r>
              <w:rPr>
                <w:rFonts w:ascii="Times New Roman" w:hAnsi="Times New Roman" w:cs="Times New Roman"/>
                <w:i w:val="0"/>
                <w:color w:val="000000"/>
                <w:sz w:val="26"/>
                <w:szCs w:val="26"/>
              </w:rPr>
              <w:t>Manager login the system before perform manage project</w:t>
            </w:r>
          </w:p>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2. </w:t>
            </w:r>
            <w:r>
              <w:rPr>
                <w:rFonts w:ascii="Times New Roman" w:hAnsi="Times New Roman" w:cs="Times New Roman"/>
                <w:i w:val="0"/>
                <w:color w:val="000000"/>
                <w:sz w:val="26"/>
                <w:szCs w:val="26"/>
              </w:rPr>
              <w:t>Manager select 1 of 3 functions</w:t>
            </w:r>
          </w:p>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Sub 1: </w:t>
            </w:r>
            <w:r>
              <w:rPr>
                <w:rFonts w:ascii="Times New Roman" w:hAnsi="Times New Roman" w:cs="Times New Roman"/>
                <w:i w:val="0"/>
                <w:color w:val="000000"/>
                <w:sz w:val="26"/>
                <w:szCs w:val="26"/>
              </w:rPr>
              <w:t>If select</w:t>
            </w:r>
            <w:r w:rsidRPr="001A10DD">
              <w:rPr>
                <w:rFonts w:ascii="Times New Roman" w:hAnsi="Times New Roman" w:cs="Times New Roman"/>
                <w:i w:val="0"/>
                <w:color w:val="000000"/>
                <w:sz w:val="26"/>
                <w:szCs w:val="26"/>
              </w:rPr>
              <w:t xml:space="preserve"> Add Project</w:t>
            </w:r>
          </w:p>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Sub 2: </w:t>
            </w:r>
            <w:r>
              <w:rPr>
                <w:rFonts w:ascii="Times New Roman" w:hAnsi="Times New Roman" w:cs="Times New Roman"/>
                <w:i w:val="0"/>
                <w:color w:val="000000"/>
                <w:sz w:val="26"/>
                <w:szCs w:val="26"/>
              </w:rPr>
              <w:t>If select</w:t>
            </w:r>
            <w:r w:rsidRPr="001A10DD">
              <w:rPr>
                <w:rFonts w:ascii="Times New Roman" w:hAnsi="Times New Roman" w:cs="Times New Roman"/>
                <w:i w:val="0"/>
                <w:color w:val="000000"/>
                <w:sz w:val="26"/>
                <w:szCs w:val="26"/>
              </w:rPr>
              <w:t xml:space="preserve"> Delete Project </w:t>
            </w:r>
          </w:p>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Sub 3: </w:t>
            </w:r>
            <w:r>
              <w:rPr>
                <w:rFonts w:ascii="Times New Roman" w:hAnsi="Times New Roman" w:cs="Times New Roman"/>
                <w:i w:val="0"/>
                <w:color w:val="000000"/>
                <w:sz w:val="26"/>
                <w:szCs w:val="26"/>
              </w:rPr>
              <w:t>If select</w:t>
            </w:r>
            <w:r w:rsidRPr="001A10DD">
              <w:rPr>
                <w:rFonts w:ascii="Times New Roman" w:hAnsi="Times New Roman" w:cs="Times New Roman"/>
                <w:i w:val="0"/>
                <w:color w:val="000000"/>
                <w:sz w:val="26"/>
                <w:szCs w:val="26"/>
              </w:rPr>
              <w:t xml:space="preserve"> Change Information Project</w:t>
            </w:r>
          </w:p>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4. </w:t>
            </w:r>
            <w:r>
              <w:rPr>
                <w:rFonts w:ascii="Times New Roman" w:hAnsi="Times New Roman" w:cs="Times New Roman"/>
                <w:i w:val="0"/>
                <w:color w:val="000000"/>
                <w:sz w:val="26"/>
                <w:szCs w:val="26"/>
              </w:rPr>
              <w:t>P</w:t>
            </w:r>
            <w:r w:rsidRPr="005F3795">
              <w:rPr>
                <w:rFonts w:ascii="Times New Roman" w:hAnsi="Times New Roman" w:cs="Times New Roman"/>
                <w:i w:val="0"/>
                <w:color w:val="000000"/>
                <w:sz w:val="26"/>
                <w:szCs w:val="26"/>
              </w:rPr>
              <w:t xml:space="preserve">erform </w:t>
            </w:r>
            <w:r w:rsidRPr="005F3795">
              <w:rPr>
                <w:rFonts w:ascii="Times New Roman" w:hAnsi="Times New Roman" w:cs="Times New Roman"/>
                <w:i w:val="0"/>
                <w:color w:val="000000"/>
                <w:sz w:val="26"/>
                <w:szCs w:val="26"/>
                <w:shd w:val="clear" w:color="auto" w:fill="FFFFFF"/>
              </w:rPr>
              <w:t>correspondence functions</w:t>
            </w:r>
            <w:r w:rsidRPr="005F3795">
              <w:rPr>
                <w:rFonts w:ascii="Times New Roman" w:hAnsi="Times New Roman" w:cs="Times New Roman"/>
                <w:i w:val="0"/>
                <w:color w:val="000000"/>
                <w:sz w:val="32"/>
                <w:szCs w:val="26"/>
              </w:rPr>
              <w:t xml:space="preserve"> </w:t>
            </w:r>
            <w:r w:rsidRPr="001A10DD">
              <w:rPr>
                <w:rFonts w:ascii="Times New Roman" w:hAnsi="Times New Roman" w:cs="Times New Roman"/>
                <w:i w:val="0"/>
                <w:color w:val="000000"/>
                <w:sz w:val="26"/>
                <w:szCs w:val="26"/>
              </w:rPr>
              <w:t xml:space="preserve">Sub 1, Sub 2 </w:t>
            </w:r>
            <w:r>
              <w:rPr>
                <w:rFonts w:ascii="Times New Roman" w:hAnsi="Times New Roman" w:cs="Times New Roman"/>
                <w:i w:val="0"/>
                <w:color w:val="000000"/>
                <w:sz w:val="26"/>
                <w:szCs w:val="26"/>
              </w:rPr>
              <w:t>or</w:t>
            </w:r>
            <w:r w:rsidRPr="001A10DD">
              <w:rPr>
                <w:rFonts w:ascii="Times New Roman" w:hAnsi="Times New Roman" w:cs="Times New Roman"/>
                <w:i w:val="0"/>
                <w:color w:val="000000"/>
                <w:sz w:val="26"/>
                <w:szCs w:val="26"/>
              </w:rPr>
              <w:t xml:space="preserve"> Sub 3</w:t>
            </w:r>
          </w:p>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5. </w:t>
            </w:r>
            <w:r>
              <w:rPr>
                <w:rFonts w:ascii="Times New Roman" w:hAnsi="Times New Roman" w:cs="Times New Roman"/>
                <w:i w:val="0"/>
                <w:color w:val="000000"/>
                <w:sz w:val="26"/>
                <w:szCs w:val="26"/>
              </w:rPr>
              <w:t>Return to software interface</w:t>
            </w:r>
          </w:p>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6. </w:t>
            </w:r>
            <w:r>
              <w:rPr>
                <w:rFonts w:ascii="Times New Roman" w:hAnsi="Times New Roman" w:cs="Times New Roman"/>
                <w:i w:val="0"/>
                <w:color w:val="000000"/>
                <w:sz w:val="26"/>
                <w:szCs w:val="26"/>
              </w:rPr>
              <w:t>Stop Event</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Pr>
                <w:rFonts w:ascii="Times New Roman" w:hAnsi="Times New Roman" w:cs="Times New Roman"/>
                <w:sz w:val="26"/>
                <w:szCs w:val="26"/>
              </w:rPr>
              <w:t>Alternative Flows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i w:val="0"/>
                <w:color w:val="000000"/>
                <w:sz w:val="26"/>
                <w:szCs w:val="26"/>
              </w:rPr>
            </w:pPr>
            <w:r>
              <w:rPr>
                <w:rFonts w:ascii="Times New Roman" w:hAnsi="Times New Roman" w:cs="Times New Roman"/>
                <w:i w:val="0"/>
                <w:color w:val="auto"/>
                <w:sz w:val="26"/>
                <w:szCs w:val="26"/>
              </w:rPr>
              <w:t>Manager perform interchange Sub1,sub 2 before returning software interface</w:t>
            </w:r>
            <w:r w:rsidRPr="001A10DD">
              <w:rPr>
                <w:rFonts w:ascii="Times New Roman" w:hAnsi="Times New Roman" w:cs="Times New Roman"/>
                <w:i w:val="0"/>
                <w:color w:val="000000"/>
                <w:sz w:val="26"/>
                <w:szCs w:val="26"/>
              </w:rPr>
              <w:t>.</w:t>
            </w:r>
          </w:p>
        </w:tc>
      </w:tr>
      <w:tr w:rsidR="009027D0" w:rsidRPr="001A10DD" w:rsidTr="00131FB8">
        <w:tc>
          <w:tcPr>
            <w:tcW w:w="2343" w:type="dxa"/>
            <w:tcBorders>
              <w:top w:val="single" w:sz="4" w:space="0" w:color="000000"/>
              <w:left w:val="single" w:sz="8" w:space="0" w:color="000000"/>
              <w:bottom w:val="single" w:sz="8"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E479FA">
              <w:rPr>
                <w:rFonts w:ascii="Times New Roman" w:hAnsi="Times New Roman"/>
                <w:sz w:val="26"/>
                <w:szCs w:val="26"/>
              </w:rPr>
              <w:t>Result</w:t>
            </w:r>
            <w:r>
              <w:rPr>
                <w:rFonts w:ascii="Times New Roman" w:hAnsi="Times New Roman"/>
                <w:sz w:val="26"/>
                <w:szCs w:val="26"/>
              </w:rPr>
              <w:t xml:space="preserve"> After</w:t>
            </w:r>
          </w:p>
        </w:tc>
        <w:tc>
          <w:tcPr>
            <w:tcW w:w="7039" w:type="dxa"/>
            <w:gridSpan w:val="2"/>
            <w:tcBorders>
              <w:top w:val="single" w:sz="4" w:space="0" w:color="000000"/>
              <w:left w:val="single" w:sz="4" w:space="0" w:color="000000"/>
              <w:bottom w:val="single" w:sz="8"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Successfully Sub to choose (1,2 or 3).</w:t>
            </w:r>
          </w:p>
        </w:tc>
      </w:tr>
    </w:tbl>
    <w:p w:rsidR="009027D0" w:rsidRPr="001A10DD" w:rsidRDefault="009027D0" w:rsidP="009027D0">
      <w:pPr>
        <w:pStyle w:val="requirement"/>
        <w:spacing w:line="24" w:lineRule="atLeast"/>
        <w:ind w:left="0" w:firstLine="0"/>
        <w:jc w:val="both"/>
        <w:rPr>
          <w:color w:val="000000"/>
          <w:sz w:val="26"/>
          <w:szCs w:val="26"/>
        </w:rPr>
      </w:pPr>
      <w:r w:rsidRPr="001A10DD">
        <w:rPr>
          <w:color w:val="000000"/>
          <w:sz w:val="26"/>
          <w:szCs w:val="26"/>
        </w:rPr>
        <w:tab/>
      </w:r>
    </w:p>
    <w:p w:rsidR="009027D0" w:rsidRPr="001A10DD" w:rsidRDefault="009027D0" w:rsidP="009027D0">
      <w:pPr>
        <w:pStyle w:val="Heading2"/>
        <w:numPr>
          <w:ilvl w:val="0"/>
          <w:numId w:val="0"/>
        </w:numPr>
        <w:spacing w:line="24" w:lineRule="atLeast"/>
        <w:ind w:left="-270"/>
        <w:rPr>
          <w:rFonts w:ascii="Times New Roman" w:hAnsi="Times New Roman"/>
          <w:color w:val="0070C0"/>
          <w:sz w:val="32"/>
          <w:szCs w:val="26"/>
        </w:rPr>
      </w:pPr>
      <w:bookmarkStart w:id="95" w:name="_Toc481441210"/>
      <w:r w:rsidRPr="001A10DD">
        <w:rPr>
          <w:rFonts w:ascii="Times New Roman" w:hAnsi="Times New Roman"/>
          <w:color w:val="0070C0"/>
          <w:sz w:val="32"/>
          <w:szCs w:val="26"/>
        </w:rPr>
        <w:lastRenderedPageBreak/>
        <w:t>4.9 UC_009 – Manage LabRoom</w:t>
      </w:r>
      <w:bookmarkEnd w:id="95"/>
    </w:p>
    <w:p w:rsidR="009027D0" w:rsidRPr="001A10DD" w:rsidRDefault="009027D0" w:rsidP="009027D0">
      <w:pPr>
        <w:spacing w:line="24" w:lineRule="atLeast"/>
        <w:rPr>
          <w:rFonts w:ascii="Times New Roman" w:hAnsi="Times New Roman"/>
          <w:color w:val="000000"/>
          <w:sz w:val="26"/>
          <w:szCs w:val="26"/>
        </w:rPr>
      </w:pPr>
      <w:r w:rsidRPr="001A10DD">
        <w:rPr>
          <w:rFonts w:ascii="Times New Roman" w:hAnsi="Times New Roman"/>
          <w:noProof/>
          <w:color w:val="000000"/>
          <w:sz w:val="26"/>
          <w:szCs w:val="26"/>
        </w:rPr>
        <w:drawing>
          <wp:inline distT="0" distB="0" distL="0" distR="0" wp14:anchorId="51CD6F7E" wp14:editId="513B179A">
            <wp:extent cx="5943600" cy="2619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a:noFill/>
                    </a:ln>
                  </pic:spPr>
                </pic:pic>
              </a:graphicData>
            </a:graphic>
          </wp:inline>
        </w:drawing>
      </w:r>
    </w:p>
    <w:p w:rsidR="009027D0" w:rsidRPr="001A10DD" w:rsidRDefault="009027D0" w:rsidP="009027D0">
      <w:pPr>
        <w:spacing w:line="24" w:lineRule="atLeast"/>
        <w:rPr>
          <w:rFonts w:ascii="Times New Roman" w:hAnsi="Times New Roman"/>
          <w:color w:val="000000"/>
          <w:sz w:val="26"/>
          <w:szCs w:val="26"/>
        </w:rPr>
      </w:pPr>
    </w:p>
    <w:tbl>
      <w:tblPr>
        <w:tblW w:w="9382" w:type="dxa"/>
        <w:tblInd w:w="108" w:type="dxa"/>
        <w:tblLayout w:type="fixed"/>
        <w:tblLook w:val="0000" w:firstRow="0" w:lastRow="0" w:firstColumn="0" w:lastColumn="0" w:noHBand="0" w:noVBand="0"/>
      </w:tblPr>
      <w:tblGrid>
        <w:gridCol w:w="2343"/>
        <w:gridCol w:w="3459"/>
        <w:gridCol w:w="3580"/>
      </w:tblGrid>
      <w:tr w:rsidR="009027D0" w:rsidRPr="001A10DD" w:rsidTr="00131FB8">
        <w:tc>
          <w:tcPr>
            <w:tcW w:w="9382" w:type="dxa"/>
            <w:gridSpan w:val="3"/>
            <w:tcBorders>
              <w:top w:val="single" w:sz="8" w:space="0" w:color="000000"/>
              <w:left w:val="single" w:sz="8" w:space="0" w:color="000000"/>
              <w:bottom w:val="single" w:sz="4" w:space="0" w:color="000000"/>
              <w:right w:val="single" w:sz="8" w:space="0" w:color="000000"/>
            </w:tcBorders>
            <w:shd w:val="clear" w:color="auto" w:fill="D9D9D9"/>
          </w:tcPr>
          <w:p w:rsidR="009027D0" w:rsidRPr="001A10DD" w:rsidRDefault="009027D0" w:rsidP="00131FB8">
            <w:pPr>
              <w:spacing w:before="80" w:after="80" w:line="24" w:lineRule="atLeast"/>
              <w:rPr>
                <w:rFonts w:ascii="Times New Roman" w:hAnsi="Times New Roman"/>
                <w:color w:val="000000"/>
                <w:sz w:val="26"/>
                <w:szCs w:val="26"/>
              </w:rPr>
            </w:pPr>
            <w:r w:rsidRPr="001A10DD">
              <w:rPr>
                <w:rFonts w:ascii="Times New Roman" w:hAnsi="Times New Roman"/>
                <w:b/>
                <w:color w:val="000000"/>
                <w:sz w:val="26"/>
                <w:szCs w:val="26"/>
              </w:rPr>
              <w:t>Use case: UC_009_Manage LabRoom</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Pr>
                <w:rFonts w:ascii="Times New Roman" w:hAnsi="Times New Roman" w:cs="Times New Roman"/>
                <w:sz w:val="26"/>
                <w:szCs w:val="26"/>
              </w:rPr>
              <w:t>Purpose</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StyleTabletextBoldCentered"/>
              <w:spacing w:line="24" w:lineRule="atLeast"/>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Manage </w:t>
            </w:r>
            <w:r w:rsidRPr="001A10DD">
              <w:rPr>
                <w:rFonts w:ascii="Times New Roman" w:hAnsi="Times New Roman" w:cs="Times New Roman"/>
                <w:color w:val="000000"/>
                <w:sz w:val="26"/>
                <w:szCs w:val="26"/>
              </w:rPr>
              <w:t>Lab</w:t>
            </w:r>
          </w:p>
        </w:tc>
      </w:tr>
      <w:tr w:rsidR="009027D0" w:rsidRPr="001A10DD" w:rsidTr="00131FB8">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D34632">
              <w:rPr>
                <w:rFonts w:ascii="Times New Roman" w:hAnsi="Times New Roman"/>
                <w:sz w:val="26"/>
                <w:szCs w:val="26"/>
              </w:rPr>
              <w:t>Describe:</w:t>
            </w:r>
          </w:p>
        </w:tc>
        <w:tc>
          <w:tcPr>
            <w:tcW w:w="3459" w:type="dxa"/>
            <w:vMerge w:val="restart"/>
            <w:tcBorders>
              <w:top w:val="single" w:sz="4" w:space="0" w:color="000000"/>
              <w:left w:val="single" w:sz="4" w:space="0" w:color="000000"/>
              <w:bottom w:val="single" w:sz="4"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 xml:space="preserve">Manager perform </w:t>
            </w:r>
            <w:r w:rsidRPr="007666B3">
              <w:rPr>
                <w:rFonts w:ascii="Times New Roman" w:hAnsi="Times New Roman" w:cs="Times New Roman"/>
                <w:i w:val="0"/>
                <w:color w:val="000000"/>
                <w:sz w:val="26"/>
                <w:szCs w:val="26"/>
              </w:rPr>
              <w:t>Activities</w:t>
            </w:r>
            <w:r>
              <w:rPr>
                <w:rFonts w:ascii="Times New Roman" w:hAnsi="Times New Roman" w:cs="Times New Roman"/>
                <w:i w:val="0"/>
                <w:color w:val="000000"/>
                <w:sz w:val="26"/>
                <w:szCs w:val="26"/>
              </w:rPr>
              <w:t xml:space="preserve"> related to manage labroom</w:t>
            </w:r>
          </w:p>
        </w:tc>
        <w:tc>
          <w:tcPr>
            <w:tcW w:w="3580" w:type="dxa"/>
            <w:tcBorders>
              <w:top w:val="single" w:sz="4" w:space="0" w:color="000000"/>
              <w:left w:val="single" w:sz="8"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sidRPr="00D658E5">
              <w:rPr>
                <w:rFonts w:ascii="Times New Roman" w:hAnsi="Times New Roman" w:cs="Times New Roman"/>
                <w:i w:val="0"/>
                <w:color w:val="auto"/>
                <w:sz w:val="26"/>
                <w:szCs w:val="26"/>
              </w:rPr>
              <w:t>Extent necessary</w:t>
            </w:r>
            <w:r>
              <w:rPr>
                <w:rFonts w:ascii="Times New Roman" w:hAnsi="Times New Roman" w:cs="Times New Roman"/>
                <w:i w:val="0"/>
                <w:color w:val="auto"/>
                <w:sz w:val="26"/>
                <w:szCs w:val="26"/>
              </w:rPr>
              <w:t>: High</w:t>
            </w:r>
          </w:p>
        </w:tc>
      </w:tr>
      <w:tr w:rsidR="009027D0" w:rsidRPr="001A10DD" w:rsidTr="00131FB8">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9027D0" w:rsidRPr="001A10DD" w:rsidRDefault="009027D0" w:rsidP="00131FB8">
            <w:pPr>
              <w:pStyle w:val="TableHeader"/>
              <w:snapToGrid w:val="0"/>
              <w:spacing w:line="24" w:lineRule="atLeast"/>
              <w:rPr>
                <w:rFonts w:ascii="Times New Roman" w:hAnsi="Times New Roman" w:cs="Times New Roman"/>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rsidR="009027D0" w:rsidRPr="001A10DD" w:rsidRDefault="009027D0" w:rsidP="00131FB8">
            <w:pPr>
              <w:pStyle w:val="InfoBlue"/>
              <w:snapToGrid w:val="0"/>
              <w:spacing w:line="24" w:lineRule="atLeast"/>
              <w:rPr>
                <w:rFonts w:ascii="Times New Roman" w:hAnsi="Times New Roman" w:cs="Times New Roman"/>
                <w:i w:val="0"/>
                <w:color w:val="000000"/>
                <w:sz w:val="26"/>
                <w:szCs w:val="26"/>
              </w:rPr>
            </w:pPr>
          </w:p>
        </w:tc>
        <w:tc>
          <w:tcPr>
            <w:tcW w:w="3580" w:type="dxa"/>
            <w:tcBorders>
              <w:top w:val="single" w:sz="4" w:space="0" w:color="000000"/>
              <w:left w:val="single" w:sz="8"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t>Classify: High</w:t>
            </w:r>
          </w:p>
        </w:tc>
      </w:tr>
      <w:tr w:rsidR="009027D0" w:rsidRPr="001A10DD" w:rsidTr="00131FB8">
        <w:trPr>
          <w:cantSplit/>
        </w:trPr>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E479FA">
              <w:rPr>
                <w:rFonts w:ascii="Times New Roman" w:hAnsi="Times New Roman"/>
                <w:sz w:val="26"/>
                <w:szCs w:val="26"/>
              </w:rPr>
              <w:t>Target users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 xml:space="preserve">Manager </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D34632">
              <w:rPr>
                <w:rFonts w:ascii="Times New Roman" w:hAnsi="Times New Roman" w:cs="Times New Roman"/>
                <w:sz w:val="26"/>
                <w:szCs w:val="26"/>
              </w:rPr>
              <w:t>Ingredients and concerns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napToGrid w:val="0"/>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Manager want to add new lab,remove &amp;change information lab.</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D34632">
              <w:rPr>
                <w:rFonts w:ascii="Times New Roman" w:hAnsi="Times New Roman"/>
                <w:sz w:val="26"/>
                <w:szCs w:val="26"/>
              </w:rPr>
              <w:t>Relationships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spacing w:before="60" w:after="60" w:line="24" w:lineRule="atLeast"/>
              <w:rPr>
                <w:rFonts w:ascii="Times New Roman" w:hAnsi="Times New Roman"/>
                <w:color w:val="000000"/>
                <w:sz w:val="26"/>
                <w:szCs w:val="26"/>
              </w:rPr>
            </w:pPr>
            <w:r w:rsidRPr="001A10DD">
              <w:rPr>
                <w:rFonts w:ascii="Times New Roman" w:hAnsi="Times New Roman"/>
                <w:color w:val="000000"/>
                <w:sz w:val="26"/>
                <w:szCs w:val="26"/>
              </w:rPr>
              <w:t>+</w:t>
            </w:r>
            <w:r>
              <w:rPr>
                <w:rFonts w:ascii="Times New Roman" w:hAnsi="Times New Roman"/>
                <w:color w:val="000000"/>
                <w:sz w:val="26"/>
                <w:szCs w:val="26"/>
              </w:rPr>
              <w:t>Association</w:t>
            </w:r>
            <w:r w:rsidRPr="001A10DD">
              <w:rPr>
                <w:rFonts w:ascii="Times New Roman" w:hAnsi="Times New Roman"/>
                <w:color w:val="000000"/>
                <w:sz w:val="26"/>
                <w:szCs w:val="26"/>
              </w:rPr>
              <w:t>: Admin</w:t>
            </w:r>
          </w:p>
          <w:p w:rsidR="009027D0" w:rsidRPr="001A10DD" w:rsidRDefault="009027D0" w:rsidP="00131FB8">
            <w:pPr>
              <w:spacing w:line="24" w:lineRule="atLeast"/>
              <w:rPr>
                <w:rFonts w:ascii="Times New Roman" w:hAnsi="Times New Roman"/>
                <w:color w:val="000000"/>
                <w:sz w:val="26"/>
                <w:szCs w:val="26"/>
              </w:rPr>
            </w:pPr>
            <w:r w:rsidRPr="001A10DD">
              <w:rPr>
                <w:rFonts w:ascii="Times New Roman" w:hAnsi="Times New Roman"/>
                <w:color w:val="000000"/>
                <w:sz w:val="26"/>
                <w:szCs w:val="26"/>
              </w:rPr>
              <w:t>+</w:t>
            </w:r>
            <w:r>
              <w:rPr>
                <w:rFonts w:ascii="Times New Roman" w:hAnsi="Times New Roman"/>
                <w:color w:val="000000"/>
                <w:sz w:val="26"/>
                <w:szCs w:val="26"/>
              </w:rPr>
              <w:t>Include</w:t>
            </w:r>
            <w:r w:rsidRPr="001A10DD">
              <w:rPr>
                <w:rFonts w:ascii="Times New Roman" w:hAnsi="Times New Roman"/>
                <w:color w:val="000000"/>
                <w:sz w:val="26"/>
                <w:szCs w:val="26"/>
              </w:rPr>
              <w:t>: Login</w:t>
            </w:r>
          </w:p>
          <w:p w:rsidR="009027D0" w:rsidRPr="001A10DD" w:rsidRDefault="009027D0" w:rsidP="00131FB8">
            <w:pPr>
              <w:spacing w:line="24" w:lineRule="atLeast"/>
              <w:rPr>
                <w:rFonts w:ascii="Times New Roman" w:hAnsi="Times New Roman"/>
                <w:color w:val="000000"/>
                <w:sz w:val="26"/>
                <w:szCs w:val="26"/>
              </w:rPr>
            </w:pPr>
            <w:r w:rsidRPr="001A10DD">
              <w:rPr>
                <w:rFonts w:ascii="Times New Roman" w:hAnsi="Times New Roman"/>
                <w:color w:val="000000"/>
                <w:sz w:val="26"/>
                <w:szCs w:val="26"/>
              </w:rPr>
              <w:t>+</w:t>
            </w:r>
            <w:r>
              <w:rPr>
                <w:rFonts w:ascii="Times New Roman" w:hAnsi="Times New Roman"/>
                <w:color w:val="000000"/>
                <w:sz w:val="26"/>
                <w:szCs w:val="26"/>
              </w:rPr>
              <w:t>Extend</w:t>
            </w:r>
            <w:r w:rsidRPr="001A10DD">
              <w:rPr>
                <w:rFonts w:ascii="Times New Roman" w:hAnsi="Times New Roman"/>
                <w:color w:val="000000"/>
                <w:sz w:val="26"/>
                <w:szCs w:val="26"/>
              </w:rPr>
              <w:t>: Add LabRoom, Delete LabRoom, Update LabRoom Information.</w:t>
            </w:r>
          </w:p>
          <w:p w:rsidR="009027D0" w:rsidRPr="001A10DD" w:rsidRDefault="009027D0" w:rsidP="00131FB8">
            <w:pPr>
              <w:spacing w:line="24" w:lineRule="atLeast"/>
              <w:rPr>
                <w:rFonts w:ascii="Times New Roman" w:hAnsi="Times New Roman"/>
                <w:color w:val="000000"/>
                <w:sz w:val="26"/>
                <w:szCs w:val="26"/>
              </w:rPr>
            </w:pPr>
            <w:r w:rsidRPr="001A10DD">
              <w:rPr>
                <w:rFonts w:ascii="Times New Roman" w:hAnsi="Times New Roman"/>
                <w:color w:val="000000"/>
                <w:sz w:val="26"/>
                <w:szCs w:val="26"/>
              </w:rPr>
              <w:t>+</w:t>
            </w:r>
            <w:r>
              <w:rPr>
                <w:rFonts w:ascii="Times New Roman" w:hAnsi="Times New Roman"/>
                <w:color w:val="000000"/>
                <w:sz w:val="26"/>
                <w:szCs w:val="26"/>
              </w:rPr>
              <w:t>Generalization</w:t>
            </w:r>
            <w:r w:rsidRPr="001A10DD">
              <w:rPr>
                <w:rFonts w:ascii="Times New Roman" w:hAnsi="Times New Roman"/>
                <w:color w:val="000000"/>
                <w:sz w:val="26"/>
                <w:szCs w:val="26"/>
              </w:rPr>
              <w:t>:</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D34632">
              <w:rPr>
                <w:rFonts w:ascii="Times New Roman" w:hAnsi="Times New Roman" w:cs="Times New Roman"/>
                <w:sz w:val="26"/>
                <w:szCs w:val="26"/>
              </w:rPr>
              <w:t>Previous condition</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Manager must login the system before managing information lab</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357418">
              <w:rPr>
                <w:rFonts w:ascii="Times New Roman" w:hAnsi="Times New Roman" w:cs="Times New Roman"/>
                <w:sz w:val="26"/>
                <w:szCs w:val="26"/>
              </w:rPr>
              <w:t>Basic flows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1. </w:t>
            </w:r>
            <w:r>
              <w:rPr>
                <w:rFonts w:ascii="Times New Roman" w:hAnsi="Times New Roman" w:cs="Times New Roman"/>
                <w:i w:val="0"/>
                <w:color w:val="000000"/>
                <w:sz w:val="26"/>
                <w:szCs w:val="26"/>
              </w:rPr>
              <w:t>Manager must login the system before managing information lab</w:t>
            </w:r>
          </w:p>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2. </w:t>
            </w:r>
            <w:r>
              <w:rPr>
                <w:rFonts w:ascii="Times New Roman" w:hAnsi="Times New Roman" w:cs="Times New Roman"/>
                <w:i w:val="0"/>
                <w:color w:val="000000"/>
                <w:sz w:val="26"/>
                <w:szCs w:val="26"/>
              </w:rPr>
              <w:t>Manager select 1 of 3 functions</w:t>
            </w:r>
          </w:p>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lastRenderedPageBreak/>
              <w:t xml:space="preserve">Sub 1: </w:t>
            </w:r>
            <w:r>
              <w:rPr>
                <w:rFonts w:ascii="Times New Roman" w:hAnsi="Times New Roman" w:cs="Times New Roman"/>
                <w:i w:val="0"/>
                <w:color w:val="000000"/>
                <w:sz w:val="26"/>
                <w:szCs w:val="26"/>
              </w:rPr>
              <w:t>If select</w:t>
            </w:r>
            <w:r w:rsidRPr="001A10DD">
              <w:rPr>
                <w:rFonts w:ascii="Times New Roman" w:hAnsi="Times New Roman" w:cs="Times New Roman"/>
                <w:i w:val="0"/>
                <w:color w:val="000000"/>
                <w:sz w:val="26"/>
                <w:szCs w:val="26"/>
              </w:rPr>
              <w:t xml:space="preserve"> Add LabRoom</w:t>
            </w:r>
          </w:p>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Sub 2: </w:t>
            </w:r>
            <w:r>
              <w:rPr>
                <w:rFonts w:ascii="Times New Roman" w:hAnsi="Times New Roman" w:cs="Times New Roman"/>
                <w:i w:val="0"/>
                <w:color w:val="000000"/>
                <w:sz w:val="26"/>
                <w:szCs w:val="26"/>
              </w:rPr>
              <w:t>If select</w:t>
            </w:r>
            <w:r w:rsidRPr="001A10DD">
              <w:rPr>
                <w:rFonts w:ascii="Times New Roman" w:hAnsi="Times New Roman" w:cs="Times New Roman"/>
                <w:i w:val="0"/>
                <w:color w:val="000000"/>
                <w:sz w:val="26"/>
                <w:szCs w:val="26"/>
              </w:rPr>
              <w:t xml:space="preserve"> Delete LabRoom</w:t>
            </w:r>
          </w:p>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Sub 3: </w:t>
            </w:r>
            <w:r>
              <w:rPr>
                <w:rFonts w:ascii="Times New Roman" w:hAnsi="Times New Roman" w:cs="Times New Roman"/>
                <w:i w:val="0"/>
                <w:color w:val="000000"/>
                <w:sz w:val="26"/>
                <w:szCs w:val="26"/>
              </w:rPr>
              <w:t>If select</w:t>
            </w:r>
            <w:r w:rsidRPr="001A10DD">
              <w:rPr>
                <w:rFonts w:ascii="Times New Roman" w:hAnsi="Times New Roman" w:cs="Times New Roman"/>
                <w:i w:val="0"/>
                <w:color w:val="000000"/>
                <w:sz w:val="26"/>
                <w:szCs w:val="26"/>
              </w:rPr>
              <w:t xml:space="preserve"> Change Information LabRoom</w:t>
            </w:r>
          </w:p>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4. </w:t>
            </w:r>
            <w:r>
              <w:rPr>
                <w:rFonts w:ascii="Times New Roman" w:hAnsi="Times New Roman" w:cs="Times New Roman"/>
                <w:i w:val="0"/>
                <w:color w:val="000000"/>
                <w:sz w:val="26"/>
                <w:szCs w:val="26"/>
              </w:rPr>
              <w:t>Perform correspondence function</w:t>
            </w:r>
            <w:r w:rsidRPr="001A10DD">
              <w:rPr>
                <w:rFonts w:ascii="Times New Roman" w:hAnsi="Times New Roman" w:cs="Times New Roman"/>
                <w:i w:val="0"/>
                <w:color w:val="000000"/>
                <w:sz w:val="26"/>
                <w:szCs w:val="26"/>
              </w:rPr>
              <w:t xml:space="preserve"> Sub 1, Sub 2 </w:t>
            </w:r>
            <w:r>
              <w:rPr>
                <w:rFonts w:ascii="Times New Roman" w:hAnsi="Times New Roman" w:cs="Times New Roman"/>
                <w:i w:val="0"/>
                <w:color w:val="000000"/>
                <w:sz w:val="26"/>
                <w:szCs w:val="26"/>
              </w:rPr>
              <w:t>or</w:t>
            </w:r>
            <w:r w:rsidRPr="001A10DD">
              <w:rPr>
                <w:rFonts w:ascii="Times New Roman" w:hAnsi="Times New Roman" w:cs="Times New Roman"/>
                <w:i w:val="0"/>
                <w:color w:val="000000"/>
                <w:sz w:val="26"/>
                <w:szCs w:val="26"/>
              </w:rPr>
              <w:t xml:space="preserve"> Sub 3</w:t>
            </w:r>
          </w:p>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5. </w:t>
            </w:r>
            <w:r>
              <w:rPr>
                <w:rFonts w:ascii="Times New Roman" w:hAnsi="Times New Roman" w:cs="Times New Roman"/>
                <w:i w:val="0"/>
                <w:color w:val="000000"/>
                <w:sz w:val="26"/>
                <w:szCs w:val="26"/>
              </w:rPr>
              <w:t>Return to software interface</w:t>
            </w:r>
          </w:p>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6. </w:t>
            </w:r>
            <w:r>
              <w:rPr>
                <w:rFonts w:ascii="Times New Roman" w:hAnsi="Times New Roman" w:cs="Times New Roman"/>
                <w:i w:val="0"/>
                <w:color w:val="000000"/>
                <w:sz w:val="26"/>
                <w:szCs w:val="26"/>
              </w:rPr>
              <w:t>Stop Event</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Pr>
                <w:rFonts w:ascii="Times New Roman" w:hAnsi="Times New Roman" w:cs="Times New Roman"/>
                <w:sz w:val="26"/>
                <w:szCs w:val="26"/>
              </w:rPr>
              <w:lastRenderedPageBreak/>
              <w:t>Alternative Flows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i w:val="0"/>
                <w:color w:val="000000"/>
                <w:sz w:val="26"/>
                <w:szCs w:val="26"/>
              </w:rPr>
            </w:pPr>
            <w:r>
              <w:rPr>
                <w:rFonts w:ascii="Times New Roman" w:hAnsi="Times New Roman" w:cs="Times New Roman"/>
                <w:i w:val="0"/>
                <w:color w:val="auto"/>
                <w:sz w:val="26"/>
                <w:szCs w:val="26"/>
              </w:rPr>
              <w:t>Manager perform interchange Sub1,sub 2 before returning software interface</w:t>
            </w:r>
            <w:r w:rsidRPr="001A10DD">
              <w:rPr>
                <w:rFonts w:ascii="Times New Roman" w:hAnsi="Times New Roman" w:cs="Times New Roman"/>
                <w:i w:val="0"/>
                <w:color w:val="000000"/>
                <w:sz w:val="26"/>
                <w:szCs w:val="26"/>
              </w:rPr>
              <w:t>.</w:t>
            </w:r>
          </w:p>
        </w:tc>
      </w:tr>
      <w:tr w:rsidR="009027D0" w:rsidRPr="001A10DD" w:rsidTr="00131FB8">
        <w:tc>
          <w:tcPr>
            <w:tcW w:w="2343" w:type="dxa"/>
            <w:tcBorders>
              <w:top w:val="single" w:sz="4" w:space="0" w:color="000000"/>
              <w:left w:val="single" w:sz="8" w:space="0" w:color="000000"/>
              <w:bottom w:val="single" w:sz="8"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E479FA">
              <w:rPr>
                <w:rFonts w:ascii="Times New Roman" w:hAnsi="Times New Roman"/>
                <w:sz w:val="26"/>
                <w:szCs w:val="26"/>
              </w:rPr>
              <w:t>Result</w:t>
            </w:r>
            <w:r>
              <w:rPr>
                <w:rFonts w:ascii="Times New Roman" w:hAnsi="Times New Roman"/>
                <w:sz w:val="26"/>
                <w:szCs w:val="26"/>
              </w:rPr>
              <w:t xml:space="preserve"> After</w:t>
            </w:r>
          </w:p>
        </w:tc>
        <w:tc>
          <w:tcPr>
            <w:tcW w:w="7039" w:type="dxa"/>
            <w:gridSpan w:val="2"/>
            <w:tcBorders>
              <w:top w:val="single" w:sz="4" w:space="0" w:color="000000"/>
              <w:left w:val="single" w:sz="4" w:space="0" w:color="000000"/>
              <w:bottom w:val="single" w:sz="8"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Successfully Sub to choose (1,2 or 3).</w:t>
            </w:r>
          </w:p>
        </w:tc>
      </w:tr>
    </w:tbl>
    <w:p w:rsidR="009027D0" w:rsidRPr="001A10DD" w:rsidRDefault="009027D0" w:rsidP="009027D0">
      <w:pPr>
        <w:pStyle w:val="Heading2"/>
        <w:numPr>
          <w:ilvl w:val="0"/>
          <w:numId w:val="0"/>
        </w:numPr>
        <w:spacing w:line="24" w:lineRule="atLeast"/>
        <w:ind w:left="-270"/>
        <w:rPr>
          <w:rFonts w:ascii="Times New Roman" w:hAnsi="Times New Roman"/>
          <w:color w:val="0070C0"/>
          <w:sz w:val="32"/>
          <w:szCs w:val="26"/>
        </w:rPr>
      </w:pPr>
      <w:bookmarkStart w:id="96" w:name="_Toc481441211"/>
      <w:r w:rsidRPr="001A10DD">
        <w:rPr>
          <w:rFonts w:ascii="Times New Roman" w:hAnsi="Times New Roman"/>
          <w:color w:val="0070C0"/>
          <w:sz w:val="32"/>
          <w:szCs w:val="26"/>
        </w:rPr>
        <w:t>4.10 UC_010 – Manage Producer</w:t>
      </w:r>
      <w:bookmarkEnd w:id="96"/>
    </w:p>
    <w:p w:rsidR="009027D0" w:rsidRPr="001A10DD" w:rsidRDefault="009027D0" w:rsidP="009027D0">
      <w:pPr>
        <w:spacing w:line="24" w:lineRule="atLeast"/>
        <w:rPr>
          <w:rFonts w:ascii="Times New Roman" w:hAnsi="Times New Roman"/>
          <w:color w:val="000000"/>
          <w:sz w:val="26"/>
          <w:szCs w:val="26"/>
        </w:rPr>
      </w:pPr>
      <w:r w:rsidRPr="001A10DD">
        <w:rPr>
          <w:rFonts w:ascii="Times New Roman" w:hAnsi="Times New Roman"/>
          <w:noProof/>
          <w:color w:val="000000"/>
          <w:sz w:val="26"/>
          <w:szCs w:val="26"/>
        </w:rPr>
        <w:drawing>
          <wp:inline distT="0" distB="0" distL="0" distR="0" wp14:anchorId="63055F30" wp14:editId="60219205">
            <wp:extent cx="5943600" cy="3286125"/>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inline>
        </w:drawing>
      </w:r>
    </w:p>
    <w:p w:rsidR="009027D0" w:rsidRPr="001A10DD" w:rsidRDefault="009027D0" w:rsidP="009027D0">
      <w:pPr>
        <w:spacing w:line="24" w:lineRule="atLeast"/>
        <w:rPr>
          <w:rFonts w:ascii="Times New Roman" w:hAnsi="Times New Roman"/>
          <w:color w:val="000000"/>
          <w:sz w:val="26"/>
          <w:szCs w:val="26"/>
        </w:rPr>
      </w:pPr>
    </w:p>
    <w:tbl>
      <w:tblPr>
        <w:tblW w:w="0" w:type="auto"/>
        <w:tblInd w:w="108" w:type="dxa"/>
        <w:tblLayout w:type="fixed"/>
        <w:tblLook w:val="0000" w:firstRow="0" w:lastRow="0" w:firstColumn="0" w:lastColumn="0" w:noHBand="0" w:noVBand="0"/>
      </w:tblPr>
      <w:tblGrid>
        <w:gridCol w:w="2343"/>
        <w:gridCol w:w="3459"/>
        <w:gridCol w:w="3580"/>
      </w:tblGrid>
      <w:tr w:rsidR="009027D0" w:rsidRPr="001A10DD" w:rsidTr="00131FB8">
        <w:tc>
          <w:tcPr>
            <w:tcW w:w="9382" w:type="dxa"/>
            <w:gridSpan w:val="3"/>
            <w:tcBorders>
              <w:top w:val="single" w:sz="8" w:space="0" w:color="000000"/>
              <w:left w:val="single" w:sz="8" w:space="0" w:color="000000"/>
              <w:bottom w:val="single" w:sz="4" w:space="0" w:color="000000"/>
              <w:right w:val="single" w:sz="8" w:space="0" w:color="000000"/>
            </w:tcBorders>
            <w:shd w:val="clear" w:color="auto" w:fill="D9D9D9"/>
          </w:tcPr>
          <w:p w:rsidR="009027D0" w:rsidRPr="001A10DD" w:rsidRDefault="009027D0" w:rsidP="00131FB8">
            <w:pPr>
              <w:spacing w:before="80" w:after="80" w:line="24" w:lineRule="atLeast"/>
              <w:rPr>
                <w:rFonts w:ascii="Times New Roman" w:hAnsi="Times New Roman"/>
                <w:color w:val="000000"/>
                <w:sz w:val="26"/>
                <w:szCs w:val="26"/>
              </w:rPr>
            </w:pPr>
            <w:r w:rsidRPr="001A10DD">
              <w:rPr>
                <w:rFonts w:ascii="Times New Roman" w:hAnsi="Times New Roman"/>
                <w:b/>
                <w:color w:val="000000"/>
                <w:sz w:val="26"/>
                <w:szCs w:val="26"/>
              </w:rPr>
              <w:t>Use case: UC_010_Manage Producer</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Pr>
                <w:rFonts w:ascii="Times New Roman" w:hAnsi="Times New Roman" w:cs="Times New Roman"/>
                <w:sz w:val="26"/>
                <w:szCs w:val="26"/>
              </w:rPr>
              <w:t>Purpose</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2C7803" w:rsidRDefault="009027D0" w:rsidP="00131FB8">
            <w:pPr>
              <w:pStyle w:val="StyleTabletextBoldCentered"/>
              <w:spacing w:line="24" w:lineRule="atLeast"/>
              <w:jc w:val="both"/>
              <w:rPr>
                <w:rFonts w:ascii="Times New Roman" w:hAnsi="Times New Roman" w:cs="Times New Roman"/>
                <w:color w:val="000000"/>
                <w:sz w:val="26"/>
                <w:szCs w:val="26"/>
              </w:rPr>
            </w:pPr>
            <w:r w:rsidRPr="002C7803">
              <w:rPr>
                <w:rFonts w:ascii="Times New Roman" w:hAnsi="Times New Roman"/>
                <w:color w:val="000000"/>
                <w:sz w:val="26"/>
                <w:szCs w:val="26"/>
              </w:rPr>
              <w:t>Manage Producer</w:t>
            </w:r>
          </w:p>
        </w:tc>
      </w:tr>
      <w:tr w:rsidR="009027D0" w:rsidRPr="001A10DD" w:rsidTr="00131FB8">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D34632">
              <w:rPr>
                <w:rFonts w:ascii="Times New Roman" w:hAnsi="Times New Roman"/>
                <w:sz w:val="26"/>
                <w:szCs w:val="26"/>
              </w:rPr>
              <w:t>Describe:</w:t>
            </w:r>
          </w:p>
        </w:tc>
        <w:tc>
          <w:tcPr>
            <w:tcW w:w="3459" w:type="dxa"/>
            <w:vMerge w:val="restart"/>
            <w:tcBorders>
              <w:top w:val="single" w:sz="4" w:space="0" w:color="000000"/>
              <w:left w:val="single" w:sz="4" w:space="0" w:color="000000"/>
              <w:bottom w:val="single" w:sz="4"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 xml:space="preserve">Manager perform </w:t>
            </w:r>
            <w:r w:rsidRPr="007666B3">
              <w:rPr>
                <w:rFonts w:ascii="Times New Roman" w:hAnsi="Times New Roman" w:cs="Times New Roman"/>
                <w:i w:val="0"/>
                <w:color w:val="000000"/>
                <w:sz w:val="26"/>
                <w:szCs w:val="26"/>
              </w:rPr>
              <w:t>Activities</w:t>
            </w:r>
            <w:r>
              <w:rPr>
                <w:rFonts w:ascii="Times New Roman" w:hAnsi="Times New Roman" w:cs="Times New Roman"/>
                <w:i w:val="0"/>
                <w:color w:val="000000"/>
                <w:sz w:val="26"/>
                <w:szCs w:val="26"/>
              </w:rPr>
              <w:t xml:space="preserve"> related to manage producer</w:t>
            </w:r>
          </w:p>
        </w:tc>
        <w:tc>
          <w:tcPr>
            <w:tcW w:w="3580" w:type="dxa"/>
            <w:tcBorders>
              <w:top w:val="single" w:sz="4" w:space="0" w:color="000000"/>
              <w:left w:val="single" w:sz="8"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sidRPr="00D658E5">
              <w:rPr>
                <w:rFonts w:ascii="Times New Roman" w:hAnsi="Times New Roman" w:cs="Times New Roman"/>
                <w:i w:val="0"/>
                <w:color w:val="auto"/>
                <w:sz w:val="26"/>
                <w:szCs w:val="26"/>
              </w:rPr>
              <w:t>Extent necessary</w:t>
            </w:r>
            <w:r>
              <w:rPr>
                <w:rFonts w:ascii="Times New Roman" w:hAnsi="Times New Roman" w:cs="Times New Roman"/>
                <w:i w:val="0"/>
                <w:color w:val="auto"/>
                <w:sz w:val="26"/>
                <w:szCs w:val="26"/>
              </w:rPr>
              <w:t>: High</w:t>
            </w:r>
          </w:p>
        </w:tc>
      </w:tr>
      <w:tr w:rsidR="009027D0" w:rsidRPr="001A10DD" w:rsidTr="00131FB8">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9027D0" w:rsidRPr="001A10DD" w:rsidRDefault="009027D0" w:rsidP="00131FB8">
            <w:pPr>
              <w:pStyle w:val="TableHeader"/>
              <w:snapToGrid w:val="0"/>
              <w:spacing w:line="24" w:lineRule="atLeast"/>
              <w:rPr>
                <w:rFonts w:ascii="Times New Roman" w:hAnsi="Times New Roman" w:cs="Times New Roman"/>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rsidR="009027D0" w:rsidRPr="001A10DD" w:rsidRDefault="009027D0" w:rsidP="00131FB8">
            <w:pPr>
              <w:pStyle w:val="InfoBlue"/>
              <w:snapToGrid w:val="0"/>
              <w:spacing w:line="24" w:lineRule="atLeast"/>
              <w:rPr>
                <w:rFonts w:ascii="Times New Roman" w:hAnsi="Times New Roman" w:cs="Times New Roman"/>
                <w:i w:val="0"/>
                <w:color w:val="000000"/>
                <w:sz w:val="26"/>
                <w:szCs w:val="26"/>
              </w:rPr>
            </w:pPr>
          </w:p>
        </w:tc>
        <w:tc>
          <w:tcPr>
            <w:tcW w:w="3580" w:type="dxa"/>
            <w:tcBorders>
              <w:top w:val="single" w:sz="4" w:space="0" w:color="000000"/>
              <w:left w:val="single" w:sz="8"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t>Classify: High</w:t>
            </w:r>
          </w:p>
        </w:tc>
      </w:tr>
      <w:tr w:rsidR="009027D0" w:rsidRPr="001A10DD" w:rsidTr="00131FB8">
        <w:trPr>
          <w:cantSplit/>
        </w:trPr>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E479FA">
              <w:rPr>
                <w:rFonts w:ascii="Times New Roman" w:hAnsi="Times New Roman"/>
                <w:sz w:val="26"/>
                <w:szCs w:val="26"/>
              </w:rPr>
              <w:t>Target users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 xml:space="preserve">Manager </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D34632">
              <w:rPr>
                <w:rFonts w:ascii="Times New Roman" w:hAnsi="Times New Roman" w:cs="Times New Roman"/>
                <w:sz w:val="26"/>
                <w:szCs w:val="26"/>
              </w:rPr>
              <w:t>Ingredients and concerns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napToGrid w:val="0"/>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Manager want to add new lab,remove &amp;change information producer</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D34632">
              <w:rPr>
                <w:rFonts w:ascii="Times New Roman" w:hAnsi="Times New Roman"/>
                <w:sz w:val="26"/>
                <w:szCs w:val="26"/>
              </w:rPr>
              <w:t>Relationships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spacing w:before="60" w:after="60" w:line="24" w:lineRule="atLeast"/>
              <w:rPr>
                <w:rFonts w:ascii="Times New Roman" w:hAnsi="Times New Roman"/>
                <w:color w:val="000000"/>
                <w:sz w:val="26"/>
                <w:szCs w:val="26"/>
              </w:rPr>
            </w:pPr>
            <w:r w:rsidRPr="001A10DD">
              <w:rPr>
                <w:rFonts w:ascii="Times New Roman" w:hAnsi="Times New Roman"/>
                <w:color w:val="000000"/>
                <w:sz w:val="26"/>
                <w:szCs w:val="26"/>
              </w:rPr>
              <w:t>+</w:t>
            </w:r>
            <w:r>
              <w:rPr>
                <w:rFonts w:ascii="Times New Roman" w:hAnsi="Times New Roman"/>
                <w:color w:val="000000"/>
                <w:sz w:val="26"/>
                <w:szCs w:val="26"/>
              </w:rPr>
              <w:t>Association</w:t>
            </w:r>
            <w:r w:rsidRPr="001A10DD">
              <w:rPr>
                <w:rFonts w:ascii="Times New Roman" w:hAnsi="Times New Roman"/>
                <w:color w:val="000000"/>
                <w:sz w:val="26"/>
                <w:szCs w:val="26"/>
              </w:rPr>
              <w:t>: Admin</w:t>
            </w:r>
          </w:p>
          <w:p w:rsidR="009027D0" w:rsidRPr="001A10DD" w:rsidRDefault="009027D0" w:rsidP="00131FB8">
            <w:pPr>
              <w:spacing w:line="24" w:lineRule="atLeast"/>
              <w:rPr>
                <w:rFonts w:ascii="Times New Roman" w:hAnsi="Times New Roman"/>
                <w:color w:val="000000"/>
                <w:sz w:val="26"/>
                <w:szCs w:val="26"/>
              </w:rPr>
            </w:pPr>
            <w:r w:rsidRPr="001A10DD">
              <w:rPr>
                <w:rFonts w:ascii="Times New Roman" w:hAnsi="Times New Roman"/>
                <w:color w:val="000000"/>
                <w:sz w:val="26"/>
                <w:szCs w:val="26"/>
              </w:rPr>
              <w:t>+</w:t>
            </w:r>
            <w:r>
              <w:rPr>
                <w:rFonts w:ascii="Times New Roman" w:hAnsi="Times New Roman"/>
                <w:color w:val="000000"/>
                <w:sz w:val="26"/>
                <w:szCs w:val="26"/>
              </w:rPr>
              <w:t>Include</w:t>
            </w:r>
            <w:r w:rsidRPr="001A10DD">
              <w:rPr>
                <w:rFonts w:ascii="Times New Roman" w:hAnsi="Times New Roman"/>
                <w:color w:val="000000"/>
                <w:sz w:val="26"/>
                <w:szCs w:val="26"/>
              </w:rPr>
              <w:t>: Login</w:t>
            </w:r>
          </w:p>
          <w:p w:rsidR="009027D0" w:rsidRPr="001A10DD" w:rsidRDefault="009027D0" w:rsidP="00131FB8">
            <w:pPr>
              <w:spacing w:line="24" w:lineRule="atLeast"/>
              <w:rPr>
                <w:rFonts w:ascii="Times New Roman" w:hAnsi="Times New Roman"/>
                <w:color w:val="000000"/>
                <w:sz w:val="26"/>
                <w:szCs w:val="26"/>
              </w:rPr>
            </w:pPr>
            <w:r w:rsidRPr="001A10DD">
              <w:rPr>
                <w:rFonts w:ascii="Times New Roman" w:hAnsi="Times New Roman"/>
                <w:color w:val="000000"/>
                <w:sz w:val="26"/>
                <w:szCs w:val="26"/>
              </w:rPr>
              <w:t>+</w:t>
            </w:r>
            <w:r>
              <w:rPr>
                <w:rFonts w:ascii="Times New Roman" w:hAnsi="Times New Roman"/>
                <w:color w:val="000000"/>
                <w:sz w:val="26"/>
                <w:szCs w:val="26"/>
              </w:rPr>
              <w:t>Extend</w:t>
            </w:r>
            <w:r w:rsidRPr="001A10DD">
              <w:rPr>
                <w:rFonts w:ascii="Times New Roman" w:hAnsi="Times New Roman"/>
                <w:color w:val="000000"/>
                <w:sz w:val="26"/>
                <w:szCs w:val="26"/>
              </w:rPr>
              <w:t>: Add Producer, Delete Producer, Update Producer Information.</w:t>
            </w:r>
          </w:p>
          <w:p w:rsidR="009027D0" w:rsidRPr="001A10DD" w:rsidRDefault="009027D0" w:rsidP="00131FB8">
            <w:pPr>
              <w:spacing w:line="24" w:lineRule="atLeast"/>
              <w:rPr>
                <w:rFonts w:ascii="Times New Roman" w:hAnsi="Times New Roman"/>
                <w:color w:val="000000"/>
                <w:sz w:val="26"/>
                <w:szCs w:val="26"/>
              </w:rPr>
            </w:pPr>
            <w:r w:rsidRPr="001A10DD">
              <w:rPr>
                <w:rFonts w:ascii="Times New Roman" w:hAnsi="Times New Roman"/>
                <w:color w:val="000000"/>
                <w:sz w:val="26"/>
                <w:szCs w:val="26"/>
              </w:rPr>
              <w:t>+</w:t>
            </w:r>
            <w:r>
              <w:rPr>
                <w:rFonts w:ascii="Times New Roman" w:hAnsi="Times New Roman"/>
                <w:color w:val="000000"/>
                <w:sz w:val="26"/>
                <w:szCs w:val="26"/>
              </w:rPr>
              <w:t>Generalization</w:t>
            </w:r>
            <w:r w:rsidRPr="001A10DD">
              <w:rPr>
                <w:rFonts w:ascii="Times New Roman" w:hAnsi="Times New Roman"/>
                <w:color w:val="000000"/>
                <w:sz w:val="26"/>
                <w:szCs w:val="26"/>
              </w:rPr>
              <w:t>:</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D34632">
              <w:rPr>
                <w:rFonts w:ascii="Times New Roman" w:hAnsi="Times New Roman" w:cs="Times New Roman"/>
                <w:sz w:val="26"/>
                <w:szCs w:val="26"/>
              </w:rPr>
              <w:t>Previous condition</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Manager must login the system before managing information producer.</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357418">
              <w:rPr>
                <w:rFonts w:ascii="Times New Roman" w:hAnsi="Times New Roman" w:cs="Times New Roman"/>
                <w:sz w:val="26"/>
                <w:szCs w:val="26"/>
              </w:rPr>
              <w:t>Basic flows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1. </w:t>
            </w:r>
            <w:r>
              <w:rPr>
                <w:rFonts w:ascii="Times New Roman" w:hAnsi="Times New Roman" w:cs="Times New Roman"/>
                <w:i w:val="0"/>
                <w:color w:val="000000"/>
                <w:sz w:val="26"/>
                <w:szCs w:val="26"/>
              </w:rPr>
              <w:t>Manager login the system before perform manage producer</w:t>
            </w:r>
          </w:p>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2. </w:t>
            </w:r>
            <w:r>
              <w:rPr>
                <w:rFonts w:ascii="Times New Roman" w:hAnsi="Times New Roman" w:cs="Times New Roman"/>
                <w:i w:val="0"/>
                <w:color w:val="000000"/>
                <w:sz w:val="26"/>
                <w:szCs w:val="26"/>
              </w:rPr>
              <w:t>Manager select 1 of 3 functions</w:t>
            </w:r>
          </w:p>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Sub 1: </w:t>
            </w:r>
            <w:r>
              <w:rPr>
                <w:rFonts w:ascii="Times New Roman" w:hAnsi="Times New Roman" w:cs="Times New Roman"/>
                <w:i w:val="0"/>
                <w:color w:val="000000"/>
                <w:sz w:val="26"/>
                <w:szCs w:val="26"/>
              </w:rPr>
              <w:t>If select</w:t>
            </w:r>
            <w:r w:rsidRPr="001A10DD">
              <w:rPr>
                <w:rFonts w:ascii="Times New Roman" w:hAnsi="Times New Roman" w:cs="Times New Roman"/>
                <w:i w:val="0"/>
                <w:color w:val="000000"/>
                <w:sz w:val="26"/>
                <w:szCs w:val="26"/>
              </w:rPr>
              <w:t xml:space="preserve"> Add Producer</w:t>
            </w:r>
          </w:p>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Sub 2: </w:t>
            </w:r>
            <w:r>
              <w:rPr>
                <w:rFonts w:ascii="Times New Roman" w:hAnsi="Times New Roman" w:cs="Times New Roman"/>
                <w:i w:val="0"/>
                <w:color w:val="000000"/>
                <w:sz w:val="26"/>
                <w:szCs w:val="26"/>
              </w:rPr>
              <w:t>If select</w:t>
            </w:r>
            <w:r w:rsidRPr="001A10DD">
              <w:rPr>
                <w:rFonts w:ascii="Times New Roman" w:hAnsi="Times New Roman" w:cs="Times New Roman"/>
                <w:i w:val="0"/>
                <w:color w:val="000000"/>
                <w:sz w:val="26"/>
                <w:szCs w:val="26"/>
              </w:rPr>
              <w:t xml:space="preserve"> Delete Producer</w:t>
            </w:r>
          </w:p>
          <w:p w:rsidR="009027D0" w:rsidRPr="001A10DD" w:rsidRDefault="009027D0" w:rsidP="00131FB8">
            <w:pPr>
              <w:spacing w:line="24" w:lineRule="atLeast"/>
              <w:rPr>
                <w:rFonts w:ascii="Times New Roman" w:hAnsi="Times New Roman"/>
                <w:color w:val="000000"/>
                <w:sz w:val="26"/>
                <w:szCs w:val="26"/>
              </w:rPr>
            </w:pPr>
            <w:r w:rsidRPr="001A10DD">
              <w:rPr>
                <w:rFonts w:ascii="Times New Roman" w:hAnsi="Times New Roman"/>
                <w:color w:val="000000"/>
                <w:sz w:val="26"/>
                <w:szCs w:val="26"/>
              </w:rPr>
              <w:t xml:space="preserve">Sub 3: </w:t>
            </w:r>
            <w:r>
              <w:rPr>
                <w:rFonts w:ascii="Times New Roman" w:hAnsi="Times New Roman"/>
                <w:color w:val="000000"/>
                <w:sz w:val="26"/>
                <w:szCs w:val="26"/>
              </w:rPr>
              <w:t>If select</w:t>
            </w:r>
            <w:r w:rsidRPr="001A10DD">
              <w:rPr>
                <w:rFonts w:ascii="Times New Roman" w:hAnsi="Times New Roman"/>
                <w:color w:val="000000"/>
                <w:sz w:val="26"/>
                <w:szCs w:val="26"/>
              </w:rPr>
              <w:t xml:space="preserve"> Update Producer Information.</w:t>
            </w:r>
          </w:p>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4. </w:t>
            </w:r>
            <w:r>
              <w:rPr>
                <w:rFonts w:ascii="Times New Roman" w:hAnsi="Times New Roman" w:cs="Times New Roman"/>
                <w:i w:val="0"/>
                <w:color w:val="000000"/>
                <w:sz w:val="26"/>
                <w:szCs w:val="26"/>
              </w:rPr>
              <w:t>Perform correspondence function</w:t>
            </w:r>
            <w:r w:rsidRPr="001A10DD">
              <w:rPr>
                <w:rFonts w:ascii="Times New Roman" w:hAnsi="Times New Roman" w:cs="Times New Roman"/>
                <w:i w:val="0"/>
                <w:color w:val="000000"/>
                <w:sz w:val="26"/>
                <w:szCs w:val="26"/>
              </w:rPr>
              <w:t xml:space="preserve"> Sub 1, Sub 2 </w:t>
            </w:r>
            <w:r>
              <w:rPr>
                <w:rFonts w:ascii="Times New Roman" w:hAnsi="Times New Roman" w:cs="Times New Roman"/>
                <w:i w:val="0"/>
                <w:color w:val="000000"/>
                <w:sz w:val="26"/>
                <w:szCs w:val="26"/>
              </w:rPr>
              <w:t>or</w:t>
            </w:r>
            <w:r w:rsidRPr="001A10DD">
              <w:rPr>
                <w:rFonts w:ascii="Times New Roman" w:hAnsi="Times New Roman" w:cs="Times New Roman"/>
                <w:i w:val="0"/>
                <w:color w:val="000000"/>
                <w:sz w:val="26"/>
                <w:szCs w:val="26"/>
              </w:rPr>
              <w:t xml:space="preserve"> Sub 3</w:t>
            </w:r>
          </w:p>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5. </w:t>
            </w:r>
            <w:r>
              <w:rPr>
                <w:rFonts w:ascii="Times New Roman" w:hAnsi="Times New Roman" w:cs="Times New Roman"/>
                <w:i w:val="0"/>
                <w:color w:val="000000"/>
                <w:sz w:val="26"/>
                <w:szCs w:val="26"/>
              </w:rPr>
              <w:t>Return to software interface</w:t>
            </w:r>
          </w:p>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6. </w:t>
            </w:r>
            <w:r>
              <w:rPr>
                <w:rFonts w:ascii="Times New Roman" w:hAnsi="Times New Roman" w:cs="Times New Roman"/>
                <w:i w:val="0"/>
                <w:color w:val="000000"/>
                <w:sz w:val="26"/>
                <w:szCs w:val="26"/>
              </w:rPr>
              <w:t>Stop Event</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Pr>
                <w:rFonts w:ascii="Times New Roman" w:hAnsi="Times New Roman" w:cs="Times New Roman"/>
                <w:sz w:val="26"/>
                <w:szCs w:val="26"/>
              </w:rPr>
              <w:t>Alternative Flows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i w:val="0"/>
                <w:color w:val="000000"/>
                <w:sz w:val="26"/>
                <w:szCs w:val="26"/>
              </w:rPr>
            </w:pPr>
            <w:r>
              <w:rPr>
                <w:rFonts w:ascii="Times New Roman" w:hAnsi="Times New Roman" w:cs="Times New Roman"/>
                <w:i w:val="0"/>
                <w:color w:val="auto"/>
                <w:sz w:val="26"/>
                <w:szCs w:val="26"/>
              </w:rPr>
              <w:t>Manager perform interchange Sub, Sub 2, Sub 3 before returning software interface</w:t>
            </w:r>
          </w:p>
        </w:tc>
      </w:tr>
      <w:tr w:rsidR="009027D0" w:rsidRPr="001A10DD" w:rsidTr="00131FB8">
        <w:tc>
          <w:tcPr>
            <w:tcW w:w="2343" w:type="dxa"/>
            <w:tcBorders>
              <w:top w:val="single" w:sz="4" w:space="0" w:color="000000"/>
              <w:left w:val="single" w:sz="8" w:space="0" w:color="000000"/>
              <w:bottom w:val="single" w:sz="8"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E479FA">
              <w:rPr>
                <w:rFonts w:ascii="Times New Roman" w:hAnsi="Times New Roman"/>
                <w:sz w:val="26"/>
                <w:szCs w:val="26"/>
              </w:rPr>
              <w:t>Result</w:t>
            </w:r>
            <w:r>
              <w:rPr>
                <w:rFonts w:ascii="Times New Roman" w:hAnsi="Times New Roman"/>
                <w:sz w:val="26"/>
                <w:szCs w:val="26"/>
              </w:rPr>
              <w:t xml:space="preserve"> After</w:t>
            </w:r>
          </w:p>
        </w:tc>
        <w:tc>
          <w:tcPr>
            <w:tcW w:w="7039" w:type="dxa"/>
            <w:gridSpan w:val="2"/>
            <w:tcBorders>
              <w:top w:val="single" w:sz="4" w:space="0" w:color="000000"/>
              <w:left w:val="single" w:sz="4" w:space="0" w:color="000000"/>
              <w:bottom w:val="single" w:sz="8"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Successfully Sub to choose (1,2 or 3).</w:t>
            </w:r>
          </w:p>
        </w:tc>
      </w:tr>
    </w:tbl>
    <w:p w:rsidR="009027D0" w:rsidRPr="001A10DD" w:rsidRDefault="009027D0" w:rsidP="009027D0">
      <w:pPr>
        <w:pStyle w:val="requirement"/>
        <w:spacing w:line="24" w:lineRule="atLeast"/>
        <w:ind w:left="0" w:firstLine="0"/>
        <w:jc w:val="both"/>
        <w:rPr>
          <w:color w:val="000000"/>
          <w:sz w:val="26"/>
          <w:szCs w:val="26"/>
        </w:rPr>
      </w:pPr>
    </w:p>
    <w:p w:rsidR="009027D0" w:rsidRPr="001A10DD" w:rsidRDefault="009027D0" w:rsidP="009027D0">
      <w:pPr>
        <w:pStyle w:val="Heading2"/>
        <w:numPr>
          <w:ilvl w:val="0"/>
          <w:numId w:val="0"/>
        </w:numPr>
        <w:spacing w:line="24" w:lineRule="atLeast"/>
        <w:ind w:left="435"/>
        <w:rPr>
          <w:rFonts w:ascii="Times New Roman" w:hAnsi="Times New Roman"/>
          <w:color w:val="0070C0"/>
          <w:sz w:val="32"/>
          <w:szCs w:val="26"/>
        </w:rPr>
      </w:pPr>
      <w:bookmarkStart w:id="97" w:name="_Toc481441212"/>
      <w:r w:rsidRPr="001A10DD">
        <w:rPr>
          <w:rFonts w:ascii="Times New Roman" w:hAnsi="Times New Roman"/>
          <w:color w:val="0070C0"/>
          <w:sz w:val="32"/>
          <w:szCs w:val="26"/>
        </w:rPr>
        <w:lastRenderedPageBreak/>
        <w:t>4.11 UC_011 – Manage Device</w:t>
      </w:r>
      <w:bookmarkEnd w:id="97"/>
    </w:p>
    <w:p w:rsidR="009027D0" w:rsidRPr="001A10DD" w:rsidRDefault="009027D0" w:rsidP="009027D0">
      <w:pPr>
        <w:spacing w:line="24" w:lineRule="atLeast"/>
        <w:rPr>
          <w:rFonts w:ascii="Times New Roman" w:hAnsi="Times New Roman"/>
          <w:color w:val="000000"/>
          <w:sz w:val="26"/>
          <w:szCs w:val="26"/>
        </w:rPr>
      </w:pPr>
      <w:r w:rsidRPr="001A10DD">
        <w:rPr>
          <w:rFonts w:ascii="Times New Roman" w:hAnsi="Times New Roman"/>
          <w:noProof/>
          <w:color w:val="000000"/>
          <w:sz w:val="26"/>
          <w:szCs w:val="26"/>
        </w:rPr>
        <w:drawing>
          <wp:inline distT="0" distB="0" distL="0" distR="0" wp14:anchorId="02EBC501" wp14:editId="29F15C28">
            <wp:extent cx="5943600" cy="259080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tbl>
      <w:tblPr>
        <w:tblW w:w="9382" w:type="dxa"/>
        <w:tblInd w:w="108" w:type="dxa"/>
        <w:tblLayout w:type="fixed"/>
        <w:tblLook w:val="0000" w:firstRow="0" w:lastRow="0" w:firstColumn="0" w:lastColumn="0" w:noHBand="0" w:noVBand="0"/>
      </w:tblPr>
      <w:tblGrid>
        <w:gridCol w:w="2343"/>
        <w:gridCol w:w="3459"/>
        <w:gridCol w:w="3580"/>
      </w:tblGrid>
      <w:tr w:rsidR="009027D0" w:rsidRPr="001A10DD" w:rsidTr="00131FB8">
        <w:tc>
          <w:tcPr>
            <w:tcW w:w="9382" w:type="dxa"/>
            <w:gridSpan w:val="3"/>
            <w:tcBorders>
              <w:top w:val="single" w:sz="8" w:space="0" w:color="000000"/>
              <w:left w:val="single" w:sz="8" w:space="0" w:color="000000"/>
              <w:bottom w:val="single" w:sz="4" w:space="0" w:color="000000"/>
              <w:right w:val="single" w:sz="8" w:space="0" w:color="000000"/>
            </w:tcBorders>
            <w:shd w:val="clear" w:color="auto" w:fill="D9D9D9"/>
          </w:tcPr>
          <w:p w:rsidR="009027D0" w:rsidRPr="001A10DD" w:rsidRDefault="009027D0" w:rsidP="00131FB8">
            <w:pPr>
              <w:spacing w:before="80" w:after="80" w:line="24" w:lineRule="atLeast"/>
              <w:rPr>
                <w:rFonts w:ascii="Times New Roman" w:hAnsi="Times New Roman"/>
                <w:color w:val="000000"/>
                <w:sz w:val="26"/>
                <w:szCs w:val="26"/>
              </w:rPr>
            </w:pPr>
            <w:r w:rsidRPr="001A10DD">
              <w:rPr>
                <w:rFonts w:ascii="Times New Roman" w:hAnsi="Times New Roman"/>
                <w:b/>
                <w:color w:val="000000"/>
                <w:sz w:val="26"/>
                <w:szCs w:val="26"/>
              </w:rPr>
              <w:t>Use case: UC_011_ Manage Device</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Pr>
                <w:rFonts w:ascii="Times New Roman" w:hAnsi="Times New Roman" w:cs="Times New Roman"/>
                <w:sz w:val="26"/>
                <w:szCs w:val="26"/>
              </w:rPr>
              <w:t>Purpose</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StyleTabletextBoldCentered"/>
              <w:spacing w:line="24" w:lineRule="atLeast"/>
              <w:jc w:val="both"/>
              <w:rPr>
                <w:rFonts w:ascii="Times New Roman" w:hAnsi="Times New Roman" w:cs="Times New Roman"/>
                <w:color w:val="000000"/>
                <w:sz w:val="26"/>
                <w:szCs w:val="26"/>
              </w:rPr>
            </w:pPr>
            <w:r>
              <w:rPr>
                <w:rFonts w:ascii="Times New Roman" w:hAnsi="Times New Roman" w:cs="Times New Roman"/>
                <w:color w:val="000000"/>
                <w:sz w:val="26"/>
                <w:szCs w:val="26"/>
              </w:rPr>
              <w:t>Manage Device</w:t>
            </w:r>
          </w:p>
        </w:tc>
      </w:tr>
      <w:tr w:rsidR="009027D0" w:rsidRPr="001A10DD" w:rsidTr="00131FB8">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D34632">
              <w:rPr>
                <w:rFonts w:ascii="Times New Roman" w:hAnsi="Times New Roman"/>
                <w:sz w:val="26"/>
                <w:szCs w:val="26"/>
              </w:rPr>
              <w:t>Describe:</w:t>
            </w:r>
          </w:p>
        </w:tc>
        <w:tc>
          <w:tcPr>
            <w:tcW w:w="3459" w:type="dxa"/>
            <w:vMerge w:val="restart"/>
            <w:tcBorders>
              <w:top w:val="single" w:sz="4" w:space="0" w:color="000000"/>
              <w:left w:val="single" w:sz="4" w:space="0" w:color="000000"/>
              <w:bottom w:val="single" w:sz="4"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 xml:space="preserve">Manager perform </w:t>
            </w:r>
            <w:r w:rsidRPr="007666B3">
              <w:rPr>
                <w:rFonts w:ascii="Times New Roman" w:hAnsi="Times New Roman" w:cs="Times New Roman"/>
                <w:i w:val="0"/>
                <w:color w:val="000000"/>
                <w:sz w:val="26"/>
                <w:szCs w:val="26"/>
              </w:rPr>
              <w:t>Activities</w:t>
            </w:r>
            <w:r>
              <w:rPr>
                <w:rFonts w:ascii="Times New Roman" w:hAnsi="Times New Roman" w:cs="Times New Roman"/>
                <w:i w:val="0"/>
                <w:color w:val="000000"/>
                <w:sz w:val="26"/>
                <w:szCs w:val="26"/>
              </w:rPr>
              <w:t xml:space="preserve"> related to manage device</w:t>
            </w:r>
          </w:p>
        </w:tc>
        <w:tc>
          <w:tcPr>
            <w:tcW w:w="3580" w:type="dxa"/>
            <w:tcBorders>
              <w:top w:val="single" w:sz="4" w:space="0" w:color="000000"/>
              <w:left w:val="single" w:sz="8"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sidRPr="00D658E5">
              <w:rPr>
                <w:rFonts w:ascii="Times New Roman" w:hAnsi="Times New Roman" w:cs="Times New Roman"/>
                <w:i w:val="0"/>
                <w:color w:val="auto"/>
                <w:sz w:val="26"/>
                <w:szCs w:val="26"/>
              </w:rPr>
              <w:t>Extent necessary</w:t>
            </w:r>
            <w:r>
              <w:rPr>
                <w:rFonts w:ascii="Times New Roman" w:hAnsi="Times New Roman" w:cs="Times New Roman"/>
                <w:i w:val="0"/>
                <w:color w:val="auto"/>
                <w:sz w:val="26"/>
                <w:szCs w:val="26"/>
              </w:rPr>
              <w:t>: High</w:t>
            </w:r>
          </w:p>
        </w:tc>
      </w:tr>
      <w:tr w:rsidR="009027D0" w:rsidRPr="001A10DD" w:rsidTr="00131FB8">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9027D0" w:rsidRPr="001A10DD" w:rsidRDefault="009027D0" w:rsidP="00131FB8">
            <w:pPr>
              <w:pStyle w:val="TableHeader"/>
              <w:snapToGrid w:val="0"/>
              <w:spacing w:line="24" w:lineRule="atLeast"/>
              <w:rPr>
                <w:rFonts w:ascii="Times New Roman" w:hAnsi="Times New Roman" w:cs="Times New Roman"/>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rsidR="009027D0" w:rsidRPr="001A10DD" w:rsidRDefault="009027D0" w:rsidP="00131FB8">
            <w:pPr>
              <w:pStyle w:val="InfoBlue"/>
              <w:snapToGrid w:val="0"/>
              <w:spacing w:line="24" w:lineRule="atLeast"/>
              <w:rPr>
                <w:rFonts w:ascii="Times New Roman" w:hAnsi="Times New Roman" w:cs="Times New Roman"/>
                <w:i w:val="0"/>
                <w:color w:val="000000"/>
                <w:sz w:val="26"/>
                <w:szCs w:val="26"/>
              </w:rPr>
            </w:pPr>
          </w:p>
        </w:tc>
        <w:tc>
          <w:tcPr>
            <w:tcW w:w="3580" w:type="dxa"/>
            <w:tcBorders>
              <w:top w:val="single" w:sz="4" w:space="0" w:color="000000"/>
              <w:left w:val="single" w:sz="8"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t>Classify: High</w:t>
            </w:r>
          </w:p>
        </w:tc>
      </w:tr>
      <w:tr w:rsidR="009027D0" w:rsidRPr="001A10DD" w:rsidTr="00131FB8">
        <w:trPr>
          <w:cantSplit/>
        </w:trPr>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E479FA">
              <w:rPr>
                <w:rFonts w:ascii="Times New Roman" w:hAnsi="Times New Roman"/>
                <w:sz w:val="26"/>
                <w:szCs w:val="26"/>
              </w:rPr>
              <w:t>Target users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Manager</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D34632">
              <w:rPr>
                <w:rFonts w:ascii="Times New Roman" w:hAnsi="Times New Roman" w:cs="Times New Roman"/>
                <w:sz w:val="26"/>
                <w:szCs w:val="26"/>
              </w:rPr>
              <w:t>Ingredients and concerns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napToGrid w:val="0"/>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Manager want to add</w:t>
            </w:r>
            <w:r w:rsidRPr="001A10DD">
              <w:rPr>
                <w:rFonts w:ascii="Times New Roman" w:hAnsi="Times New Roman" w:cs="Times New Roman"/>
                <w:i w:val="0"/>
                <w:color w:val="000000"/>
                <w:sz w:val="26"/>
                <w:szCs w:val="26"/>
              </w:rPr>
              <w:t>: Update Device Information, Allow Borrow Device, Confirm Extension of Borrow</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D34632">
              <w:rPr>
                <w:rFonts w:ascii="Times New Roman" w:hAnsi="Times New Roman"/>
                <w:sz w:val="26"/>
                <w:szCs w:val="26"/>
              </w:rPr>
              <w:t>Relationships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spacing w:before="60" w:after="60" w:line="24" w:lineRule="atLeast"/>
              <w:rPr>
                <w:rFonts w:ascii="Times New Roman" w:hAnsi="Times New Roman"/>
                <w:color w:val="000000"/>
                <w:sz w:val="26"/>
                <w:szCs w:val="26"/>
              </w:rPr>
            </w:pPr>
            <w:r w:rsidRPr="001A10DD">
              <w:rPr>
                <w:rFonts w:ascii="Times New Roman" w:hAnsi="Times New Roman"/>
                <w:color w:val="000000"/>
                <w:sz w:val="26"/>
                <w:szCs w:val="26"/>
              </w:rPr>
              <w:t>+</w:t>
            </w:r>
            <w:r>
              <w:rPr>
                <w:rFonts w:ascii="Times New Roman" w:hAnsi="Times New Roman"/>
                <w:color w:val="000000"/>
                <w:sz w:val="26"/>
                <w:szCs w:val="26"/>
              </w:rPr>
              <w:t>Association</w:t>
            </w:r>
            <w:r w:rsidRPr="001A10DD">
              <w:rPr>
                <w:rFonts w:ascii="Times New Roman" w:hAnsi="Times New Roman"/>
                <w:color w:val="000000"/>
                <w:sz w:val="26"/>
                <w:szCs w:val="26"/>
              </w:rPr>
              <w:t>: Admin</w:t>
            </w:r>
          </w:p>
          <w:p w:rsidR="009027D0" w:rsidRPr="001A10DD" w:rsidRDefault="009027D0" w:rsidP="00131FB8">
            <w:pPr>
              <w:spacing w:line="24" w:lineRule="atLeast"/>
              <w:rPr>
                <w:rFonts w:ascii="Times New Roman" w:hAnsi="Times New Roman"/>
                <w:color w:val="000000"/>
                <w:sz w:val="26"/>
                <w:szCs w:val="26"/>
              </w:rPr>
            </w:pPr>
            <w:r w:rsidRPr="001A10DD">
              <w:rPr>
                <w:rFonts w:ascii="Times New Roman" w:hAnsi="Times New Roman"/>
                <w:color w:val="000000"/>
                <w:sz w:val="26"/>
                <w:szCs w:val="26"/>
              </w:rPr>
              <w:t>+</w:t>
            </w:r>
            <w:r>
              <w:rPr>
                <w:rFonts w:ascii="Times New Roman" w:hAnsi="Times New Roman"/>
                <w:color w:val="000000"/>
                <w:sz w:val="26"/>
                <w:szCs w:val="26"/>
              </w:rPr>
              <w:t>Include</w:t>
            </w:r>
            <w:r w:rsidRPr="001A10DD">
              <w:rPr>
                <w:rFonts w:ascii="Times New Roman" w:hAnsi="Times New Roman"/>
                <w:color w:val="000000"/>
                <w:sz w:val="26"/>
                <w:szCs w:val="26"/>
              </w:rPr>
              <w:t>: Login</w:t>
            </w:r>
          </w:p>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w:t>
            </w:r>
            <w:r>
              <w:rPr>
                <w:rFonts w:ascii="Times New Roman" w:hAnsi="Times New Roman" w:cs="Times New Roman"/>
                <w:i w:val="0"/>
                <w:color w:val="000000"/>
                <w:sz w:val="26"/>
                <w:szCs w:val="26"/>
              </w:rPr>
              <w:t>Extend</w:t>
            </w:r>
            <w:r w:rsidRPr="001A10DD">
              <w:rPr>
                <w:rFonts w:ascii="Times New Roman" w:hAnsi="Times New Roman" w:cs="Times New Roman"/>
                <w:i w:val="0"/>
                <w:color w:val="000000"/>
                <w:sz w:val="26"/>
                <w:szCs w:val="26"/>
              </w:rPr>
              <w:t>: Update Device Information, Allow borrow device, Confirm Extension of Borrow.</w:t>
            </w:r>
          </w:p>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w:t>
            </w:r>
            <w:r>
              <w:rPr>
                <w:rFonts w:ascii="Times New Roman" w:hAnsi="Times New Roman" w:cs="Times New Roman"/>
                <w:i w:val="0"/>
                <w:color w:val="000000"/>
                <w:sz w:val="26"/>
                <w:szCs w:val="26"/>
              </w:rPr>
              <w:t>Generalization</w:t>
            </w:r>
            <w:r w:rsidRPr="001A10DD">
              <w:rPr>
                <w:rFonts w:ascii="Times New Roman" w:hAnsi="Times New Roman" w:cs="Times New Roman"/>
                <w:i w:val="0"/>
                <w:color w:val="000000"/>
                <w:sz w:val="26"/>
                <w:szCs w:val="26"/>
              </w:rPr>
              <w:t>:</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D34632">
              <w:rPr>
                <w:rFonts w:ascii="Times New Roman" w:hAnsi="Times New Roman" w:cs="Times New Roman"/>
                <w:sz w:val="26"/>
                <w:szCs w:val="26"/>
              </w:rPr>
              <w:t>Previous condition</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Manager must login the system before managing information Device.</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357418">
              <w:rPr>
                <w:rFonts w:ascii="Times New Roman" w:hAnsi="Times New Roman" w:cs="Times New Roman"/>
                <w:sz w:val="26"/>
                <w:szCs w:val="26"/>
              </w:rPr>
              <w:t>Basic flows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1. </w:t>
            </w:r>
            <w:r>
              <w:rPr>
                <w:rFonts w:ascii="Times New Roman" w:hAnsi="Times New Roman" w:cs="Times New Roman"/>
                <w:i w:val="0"/>
                <w:color w:val="000000"/>
                <w:sz w:val="26"/>
                <w:szCs w:val="26"/>
              </w:rPr>
              <w:t>Manager login the system before perform manage Devvice</w:t>
            </w:r>
            <w:r w:rsidRPr="001A10DD">
              <w:rPr>
                <w:rFonts w:ascii="Times New Roman" w:hAnsi="Times New Roman" w:cs="Times New Roman"/>
                <w:i w:val="0"/>
                <w:color w:val="000000"/>
                <w:sz w:val="26"/>
                <w:szCs w:val="26"/>
              </w:rPr>
              <w:t xml:space="preserve"> </w:t>
            </w:r>
          </w:p>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2. </w:t>
            </w:r>
            <w:r>
              <w:rPr>
                <w:rFonts w:ascii="Times New Roman" w:hAnsi="Times New Roman" w:cs="Times New Roman"/>
                <w:i w:val="0"/>
                <w:color w:val="000000"/>
                <w:sz w:val="26"/>
                <w:szCs w:val="26"/>
              </w:rPr>
              <w:t>Manager select 1 of 3 functions</w:t>
            </w:r>
          </w:p>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lastRenderedPageBreak/>
              <w:t xml:space="preserve">Sub 1: </w:t>
            </w:r>
            <w:r>
              <w:rPr>
                <w:rFonts w:ascii="Times New Roman" w:hAnsi="Times New Roman" w:cs="Times New Roman"/>
                <w:i w:val="0"/>
                <w:color w:val="000000"/>
                <w:sz w:val="26"/>
                <w:szCs w:val="26"/>
              </w:rPr>
              <w:t>If select</w:t>
            </w:r>
            <w:r w:rsidRPr="001A10DD">
              <w:rPr>
                <w:rFonts w:ascii="Times New Roman" w:hAnsi="Times New Roman" w:cs="Times New Roman"/>
                <w:i w:val="0"/>
                <w:color w:val="000000"/>
                <w:sz w:val="26"/>
                <w:szCs w:val="26"/>
              </w:rPr>
              <w:t xml:space="preserve"> Update Device Information:</w:t>
            </w:r>
          </w:p>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      Sub 1.1: </w:t>
            </w:r>
            <w:r>
              <w:rPr>
                <w:rFonts w:ascii="Times New Roman" w:hAnsi="Times New Roman" w:cs="Times New Roman"/>
                <w:i w:val="0"/>
                <w:color w:val="000000"/>
                <w:sz w:val="26"/>
                <w:szCs w:val="26"/>
              </w:rPr>
              <w:t>Optional</w:t>
            </w:r>
            <w:r w:rsidRPr="001A10DD">
              <w:rPr>
                <w:rFonts w:ascii="Times New Roman" w:hAnsi="Times New Roman" w:cs="Times New Roman"/>
                <w:i w:val="0"/>
                <w:color w:val="000000"/>
                <w:sz w:val="26"/>
                <w:szCs w:val="26"/>
              </w:rPr>
              <w:t xml:space="preserve"> Add Device</w:t>
            </w:r>
          </w:p>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      Sub 1.2: </w:t>
            </w:r>
            <w:r>
              <w:rPr>
                <w:rFonts w:ascii="Times New Roman" w:hAnsi="Times New Roman" w:cs="Times New Roman"/>
                <w:i w:val="0"/>
                <w:color w:val="000000"/>
                <w:sz w:val="26"/>
                <w:szCs w:val="26"/>
              </w:rPr>
              <w:t>Optional</w:t>
            </w:r>
            <w:r w:rsidRPr="001A10DD">
              <w:rPr>
                <w:rFonts w:ascii="Times New Roman" w:hAnsi="Times New Roman" w:cs="Times New Roman"/>
                <w:i w:val="0"/>
                <w:color w:val="000000"/>
                <w:sz w:val="26"/>
                <w:szCs w:val="26"/>
              </w:rPr>
              <w:t xml:space="preserve"> Delete Device</w:t>
            </w:r>
          </w:p>
          <w:p w:rsidR="009027D0" w:rsidRPr="001A10DD" w:rsidRDefault="009027D0" w:rsidP="00131FB8">
            <w:pPr>
              <w:pStyle w:val="InfoBlue"/>
              <w:tabs>
                <w:tab w:val="left" w:pos="5385"/>
              </w:tabs>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      Sub 1.3: </w:t>
            </w:r>
            <w:r>
              <w:rPr>
                <w:rFonts w:ascii="Times New Roman" w:hAnsi="Times New Roman" w:cs="Times New Roman"/>
                <w:i w:val="0"/>
                <w:color w:val="000000"/>
                <w:sz w:val="26"/>
                <w:szCs w:val="26"/>
              </w:rPr>
              <w:t>Optional</w:t>
            </w:r>
            <w:r w:rsidRPr="001A10DD">
              <w:rPr>
                <w:rFonts w:ascii="Times New Roman" w:hAnsi="Times New Roman" w:cs="Times New Roman"/>
                <w:i w:val="0"/>
                <w:color w:val="000000"/>
                <w:sz w:val="26"/>
                <w:szCs w:val="26"/>
              </w:rPr>
              <w:t xml:space="preserve"> Change Device Information </w:t>
            </w:r>
            <w:r w:rsidRPr="001A10DD">
              <w:rPr>
                <w:rFonts w:ascii="Times New Roman" w:hAnsi="Times New Roman" w:cs="Times New Roman"/>
                <w:i w:val="0"/>
                <w:color w:val="000000"/>
                <w:sz w:val="26"/>
                <w:szCs w:val="26"/>
              </w:rPr>
              <w:tab/>
            </w:r>
          </w:p>
          <w:p w:rsidR="009027D0" w:rsidRPr="001A10DD" w:rsidRDefault="009027D0" w:rsidP="00131FB8">
            <w:pPr>
              <w:pStyle w:val="InfoBlue"/>
              <w:tabs>
                <w:tab w:val="left" w:pos="5385"/>
              </w:tabs>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        </w:t>
            </w:r>
            <w:r>
              <w:rPr>
                <w:rFonts w:ascii="Times New Roman" w:hAnsi="Times New Roman" w:cs="Times New Roman"/>
                <w:i w:val="0"/>
                <w:color w:val="000000"/>
                <w:sz w:val="26"/>
                <w:szCs w:val="26"/>
              </w:rPr>
              <w:t>Stop Optional Event</w:t>
            </w:r>
            <w:r w:rsidRPr="001A10DD">
              <w:rPr>
                <w:rFonts w:ascii="Times New Roman" w:hAnsi="Times New Roman" w:cs="Times New Roman"/>
                <w:i w:val="0"/>
                <w:color w:val="000000"/>
                <w:sz w:val="26"/>
                <w:szCs w:val="26"/>
              </w:rPr>
              <w:t>.</w:t>
            </w:r>
          </w:p>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Sub 2: </w:t>
            </w:r>
            <w:r>
              <w:rPr>
                <w:rFonts w:ascii="Times New Roman" w:hAnsi="Times New Roman" w:cs="Times New Roman"/>
                <w:i w:val="0"/>
                <w:color w:val="000000"/>
                <w:sz w:val="26"/>
                <w:szCs w:val="26"/>
              </w:rPr>
              <w:t>If select</w:t>
            </w:r>
            <w:r w:rsidRPr="001A10DD">
              <w:rPr>
                <w:rFonts w:ascii="Times New Roman" w:hAnsi="Times New Roman" w:cs="Times New Roman"/>
                <w:i w:val="0"/>
                <w:color w:val="000000"/>
                <w:sz w:val="26"/>
                <w:szCs w:val="26"/>
              </w:rPr>
              <w:t xml:space="preserve"> Allow Borrow Device</w:t>
            </w:r>
          </w:p>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Sub 3: </w:t>
            </w:r>
            <w:r>
              <w:rPr>
                <w:rFonts w:ascii="Times New Roman" w:hAnsi="Times New Roman" w:cs="Times New Roman"/>
                <w:i w:val="0"/>
                <w:color w:val="000000"/>
                <w:sz w:val="26"/>
                <w:szCs w:val="26"/>
              </w:rPr>
              <w:t>If select</w:t>
            </w:r>
            <w:r w:rsidRPr="001A10DD">
              <w:rPr>
                <w:rFonts w:ascii="Times New Roman" w:hAnsi="Times New Roman" w:cs="Times New Roman"/>
                <w:i w:val="0"/>
                <w:color w:val="000000"/>
                <w:sz w:val="26"/>
                <w:szCs w:val="26"/>
              </w:rPr>
              <w:t xml:space="preserve"> Confirm Extension of Borrow</w:t>
            </w:r>
          </w:p>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 3. </w:t>
            </w:r>
            <w:r>
              <w:rPr>
                <w:rFonts w:ascii="Times New Roman" w:hAnsi="Times New Roman" w:cs="Times New Roman"/>
                <w:i w:val="0"/>
                <w:color w:val="000000"/>
                <w:sz w:val="26"/>
                <w:szCs w:val="26"/>
              </w:rPr>
              <w:t>Stop Event</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Pr>
                <w:rFonts w:ascii="Times New Roman" w:hAnsi="Times New Roman" w:cs="Times New Roman"/>
                <w:sz w:val="26"/>
                <w:szCs w:val="26"/>
              </w:rPr>
              <w:lastRenderedPageBreak/>
              <w:t>Alternative Flows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i w:val="0"/>
                <w:color w:val="000000"/>
                <w:sz w:val="26"/>
                <w:szCs w:val="26"/>
              </w:rPr>
            </w:pPr>
            <w:r>
              <w:rPr>
                <w:rFonts w:ascii="Times New Roman" w:hAnsi="Times New Roman" w:cs="Times New Roman"/>
                <w:i w:val="0"/>
                <w:color w:val="auto"/>
                <w:sz w:val="26"/>
                <w:szCs w:val="26"/>
              </w:rPr>
              <w:t>Manager perform interchange Sub1,sub 2 before returning software interface</w:t>
            </w:r>
            <w:r w:rsidRPr="001A10DD">
              <w:rPr>
                <w:rFonts w:ascii="Times New Roman" w:hAnsi="Times New Roman" w:cs="Times New Roman"/>
                <w:i w:val="0"/>
                <w:color w:val="000000"/>
                <w:sz w:val="26"/>
                <w:szCs w:val="26"/>
              </w:rPr>
              <w:t>.</w:t>
            </w:r>
          </w:p>
        </w:tc>
      </w:tr>
      <w:tr w:rsidR="009027D0" w:rsidRPr="001A10DD" w:rsidTr="00131FB8">
        <w:tc>
          <w:tcPr>
            <w:tcW w:w="2343" w:type="dxa"/>
            <w:tcBorders>
              <w:top w:val="single" w:sz="4" w:space="0" w:color="000000"/>
              <w:left w:val="single" w:sz="8" w:space="0" w:color="000000"/>
              <w:bottom w:val="single" w:sz="8"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E479FA">
              <w:rPr>
                <w:rFonts w:ascii="Times New Roman" w:hAnsi="Times New Roman"/>
                <w:sz w:val="26"/>
                <w:szCs w:val="26"/>
              </w:rPr>
              <w:t>Result</w:t>
            </w:r>
            <w:r>
              <w:rPr>
                <w:rFonts w:ascii="Times New Roman" w:hAnsi="Times New Roman"/>
                <w:sz w:val="26"/>
                <w:szCs w:val="26"/>
              </w:rPr>
              <w:t xml:space="preserve"> After</w:t>
            </w:r>
          </w:p>
        </w:tc>
        <w:tc>
          <w:tcPr>
            <w:tcW w:w="7039" w:type="dxa"/>
            <w:gridSpan w:val="2"/>
            <w:tcBorders>
              <w:top w:val="single" w:sz="4" w:space="0" w:color="000000"/>
              <w:left w:val="single" w:sz="4" w:space="0" w:color="000000"/>
              <w:bottom w:val="single" w:sz="8"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Successfully Sub to choose (1,2 or 3).</w:t>
            </w:r>
          </w:p>
        </w:tc>
      </w:tr>
    </w:tbl>
    <w:p w:rsidR="009027D0" w:rsidRPr="001A10DD" w:rsidRDefault="009027D0" w:rsidP="009027D0">
      <w:pPr>
        <w:pStyle w:val="Heading2"/>
        <w:numPr>
          <w:ilvl w:val="0"/>
          <w:numId w:val="0"/>
        </w:numPr>
        <w:spacing w:line="24" w:lineRule="atLeast"/>
        <w:rPr>
          <w:rFonts w:ascii="Times New Roman" w:hAnsi="Times New Roman"/>
          <w:color w:val="0070C0"/>
          <w:sz w:val="32"/>
          <w:szCs w:val="26"/>
        </w:rPr>
      </w:pPr>
      <w:bookmarkStart w:id="98" w:name="_Toc480319234"/>
      <w:bookmarkStart w:id="99" w:name="_Toc481441213"/>
      <w:r w:rsidRPr="001A10DD">
        <w:rPr>
          <w:rFonts w:ascii="Times New Roman" w:hAnsi="Times New Roman"/>
          <w:color w:val="0070C0"/>
          <w:sz w:val="32"/>
          <w:szCs w:val="26"/>
        </w:rPr>
        <w:t xml:space="preserve">4.12 UC_012 – </w:t>
      </w:r>
      <w:bookmarkEnd w:id="98"/>
      <w:r w:rsidRPr="001A10DD">
        <w:rPr>
          <w:rFonts w:ascii="Times New Roman" w:hAnsi="Times New Roman"/>
          <w:color w:val="0070C0"/>
          <w:sz w:val="32"/>
          <w:szCs w:val="26"/>
        </w:rPr>
        <w:t>Change Personal Information</w:t>
      </w:r>
      <w:bookmarkEnd w:id="99"/>
    </w:p>
    <w:p w:rsidR="009027D0" w:rsidRPr="001A10DD" w:rsidRDefault="009027D0" w:rsidP="009027D0">
      <w:pPr>
        <w:spacing w:line="24" w:lineRule="atLeast"/>
        <w:rPr>
          <w:rFonts w:ascii="Times New Roman" w:hAnsi="Times New Roman"/>
          <w:color w:val="000000"/>
          <w:sz w:val="26"/>
          <w:szCs w:val="26"/>
        </w:rPr>
      </w:pPr>
      <w:r w:rsidRPr="001A10DD">
        <w:rPr>
          <w:rFonts w:ascii="Times New Roman" w:hAnsi="Times New Roman"/>
          <w:noProof/>
          <w:color w:val="000000"/>
          <w:sz w:val="26"/>
          <w:szCs w:val="26"/>
        </w:rPr>
        <w:drawing>
          <wp:inline distT="0" distB="0" distL="0" distR="0" wp14:anchorId="2B692521" wp14:editId="7BC22F1D">
            <wp:extent cx="5943600" cy="109537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095375"/>
                    </a:xfrm>
                    <a:prstGeom prst="rect">
                      <a:avLst/>
                    </a:prstGeom>
                    <a:noFill/>
                    <a:ln>
                      <a:noFill/>
                    </a:ln>
                  </pic:spPr>
                </pic:pic>
              </a:graphicData>
            </a:graphic>
          </wp:inline>
        </w:drawing>
      </w:r>
    </w:p>
    <w:p w:rsidR="009027D0" w:rsidRPr="001A10DD" w:rsidRDefault="009027D0" w:rsidP="009027D0">
      <w:pPr>
        <w:spacing w:line="24" w:lineRule="atLeast"/>
        <w:rPr>
          <w:rFonts w:ascii="Times New Roman" w:hAnsi="Times New Roman"/>
          <w:color w:val="000000"/>
          <w:sz w:val="26"/>
          <w:szCs w:val="26"/>
        </w:rPr>
      </w:pPr>
    </w:p>
    <w:tbl>
      <w:tblPr>
        <w:tblW w:w="9382" w:type="dxa"/>
        <w:tblInd w:w="108" w:type="dxa"/>
        <w:tblLayout w:type="fixed"/>
        <w:tblLook w:val="0000" w:firstRow="0" w:lastRow="0" w:firstColumn="0" w:lastColumn="0" w:noHBand="0" w:noVBand="0"/>
      </w:tblPr>
      <w:tblGrid>
        <w:gridCol w:w="2343"/>
        <w:gridCol w:w="3459"/>
        <w:gridCol w:w="3580"/>
      </w:tblGrid>
      <w:tr w:rsidR="009027D0" w:rsidRPr="001A10DD" w:rsidTr="00131FB8">
        <w:tc>
          <w:tcPr>
            <w:tcW w:w="9382" w:type="dxa"/>
            <w:gridSpan w:val="3"/>
            <w:tcBorders>
              <w:top w:val="single" w:sz="8" w:space="0" w:color="000000"/>
              <w:left w:val="single" w:sz="8" w:space="0" w:color="000000"/>
              <w:bottom w:val="single" w:sz="4" w:space="0" w:color="000000"/>
              <w:right w:val="single" w:sz="8" w:space="0" w:color="000000"/>
            </w:tcBorders>
            <w:shd w:val="clear" w:color="auto" w:fill="D9D9D9"/>
          </w:tcPr>
          <w:p w:rsidR="009027D0" w:rsidRPr="001A10DD" w:rsidRDefault="009027D0" w:rsidP="00131FB8">
            <w:pPr>
              <w:spacing w:before="80" w:after="80" w:line="24" w:lineRule="atLeast"/>
              <w:rPr>
                <w:rFonts w:ascii="Times New Roman" w:hAnsi="Times New Roman"/>
                <w:color w:val="000000"/>
                <w:sz w:val="26"/>
                <w:szCs w:val="26"/>
              </w:rPr>
            </w:pPr>
            <w:r w:rsidRPr="001A10DD">
              <w:rPr>
                <w:rFonts w:ascii="Times New Roman" w:hAnsi="Times New Roman"/>
                <w:b/>
                <w:color w:val="000000"/>
                <w:sz w:val="26"/>
                <w:szCs w:val="26"/>
              </w:rPr>
              <w:t>Use case: UC_012_ Change Personal Information</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Pr>
                <w:rFonts w:ascii="Times New Roman" w:hAnsi="Times New Roman" w:cs="Times New Roman"/>
                <w:sz w:val="26"/>
                <w:szCs w:val="26"/>
              </w:rPr>
              <w:t>Purpose</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854A6E" w:rsidRDefault="009027D0" w:rsidP="00131FB8">
            <w:pPr>
              <w:pStyle w:val="StyleTabletextBoldCentered"/>
              <w:spacing w:line="24" w:lineRule="atLeast"/>
              <w:jc w:val="both"/>
              <w:rPr>
                <w:rFonts w:ascii="Times New Roman" w:hAnsi="Times New Roman" w:cs="Times New Roman"/>
                <w:color w:val="000000"/>
                <w:sz w:val="26"/>
                <w:szCs w:val="26"/>
              </w:rPr>
            </w:pPr>
            <w:r w:rsidRPr="00854A6E">
              <w:rPr>
                <w:rFonts w:ascii="Times New Roman" w:hAnsi="Times New Roman"/>
                <w:color w:val="000000"/>
                <w:sz w:val="26"/>
                <w:szCs w:val="26"/>
              </w:rPr>
              <w:t>Change Personal Information</w:t>
            </w:r>
          </w:p>
        </w:tc>
      </w:tr>
      <w:tr w:rsidR="009027D0" w:rsidRPr="001A10DD" w:rsidTr="00131FB8">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D34632">
              <w:rPr>
                <w:rFonts w:ascii="Times New Roman" w:hAnsi="Times New Roman"/>
                <w:sz w:val="26"/>
                <w:szCs w:val="26"/>
              </w:rPr>
              <w:t>Describe:</w:t>
            </w:r>
          </w:p>
        </w:tc>
        <w:tc>
          <w:tcPr>
            <w:tcW w:w="3459" w:type="dxa"/>
            <w:vMerge w:val="restart"/>
            <w:tcBorders>
              <w:top w:val="single" w:sz="4" w:space="0" w:color="000000"/>
              <w:left w:val="single" w:sz="4" w:space="0" w:color="000000"/>
              <w:bottom w:val="single" w:sz="4"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 xml:space="preserve">User want to change </w:t>
            </w:r>
            <w:r w:rsidRPr="00DF153F">
              <w:rPr>
                <w:rFonts w:ascii="Times New Roman" w:hAnsi="Times New Roman"/>
                <w:i w:val="0"/>
                <w:color w:val="000000"/>
                <w:sz w:val="26"/>
                <w:szCs w:val="26"/>
              </w:rPr>
              <w:t>Personal Information</w:t>
            </w:r>
            <w:r w:rsidRPr="001A10DD">
              <w:rPr>
                <w:rFonts w:ascii="Times New Roman" w:hAnsi="Times New Roman" w:cs="Times New Roman"/>
                <w:i w:val="0"/>
                <w:color w:val="000000"/>
                <w:sz w:val="26"/>
                <w:szCs w:val="26"/>
              </w:rPr>
              <w:t>.</w:t>
            </w:r>
          </w:p>
        </w:tc>
        <w:tc>
          <w:tcPr>
            <w:tcW w:w="3580" w:type="dxa"/>
            <w:tcBorders>
              <w:top w:val="single" w:sz="4" w:space="0" w:color="000000"/>
              <w:left w:val="single" w:sz="8"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sidRPr="00D658E5">
              <w:rPr>
                <w:rFonts w:ascii="Times New Roman" w:hAnsi="Times New Roman" w:cs="Times New Roman"/>
                <w:i w:val="0"/>
                <w:color w:val="auto"/>
                <w:sz w:val="26"/>
                <w:szCs w:val="26"/>
              </w:rPr>
              <w:t>Extent necessary</w:t>
            </w:r>
            <w:r>
              <w:rPr>
                <w:rFonts w:ascii="Times New Roman" w:hAnsi="Times New Roman" w:cs="Times New Roman"/>
                <w:i w:val="0"/>
                <w:color w:val="auto"/>
                <w:sz w:val="26"/>
                <w:szCs w:val="26"/>
              </w:rPr>
              <w:t>: Medium</w:t>
            </w:r>
          </w:p>
        </w:tc>
      </w:tr>
      <w:tr w:rsidR="009027D0" w:rsidRPr="001A10DD" w:rsidTr="00131FB8">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9027D0" w:rsidRPr="001A10DD" w:rsidRDefault="009027D0" w:rsidP="00131FB8">
            <w:pPr>
              <w:pStyle w:val="TableHeader"/>
              <w:snapToGrid w:val="0"/>
              <w:spacing w:line="24" w:lineRule="atLeast"/>
              <w:rPr>
                <w:rFonts w:ascii="Times New Roman" w:hAnsi="Times New Roman" w:cs="Times New Roman"/>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rsidR="009027D0" w:rsidRPr="001A10DD" w:rsidRDefault="009027D0" w:rsidP="00131FB8">
            <w:pPr>
              <w:pStyle w:val="InfoBlue"/>
              <w:snapToGrid w:val="0"/>
              <w:spacing w:line="24" w:lineRule="atLeast"/>
              <w:rPr>
                <w:rFonts w:ascii="Times New Roman" w:hAnsi="Times New Roman" w:cs="Times New Roman"/>
                <w:i w:val="0"/>
                <w:color w:val="000000"/>
                <w:sz w:val="26"/>
                <w:szCs w:val="26"/>
              </w:rPr>
            </w:pPr>
          </w:p>
        </w:tc>
        <w:tc>
          <w:tcPr>
            <w:tcW w:w="3580" w:type="dxa"/>
            <w:tcBorders>
              <w:top w:val="single" w:sz="4" w:space="0" w:color="000000"/>
              <w:left w:val="single" w:sz="8"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t>Classify: Medium</w:t>
            </w:r>
          </w:p>
        </w:tc>
      </w:tr>
      <w:tr w:rsidR="009027D0" w:rsidRPr="001A10DD" w:rsidTr="00131FB8">
        <w:trPr>
          <w:cantSplit/>
        </w:trPr>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E479FA">
              <w:rPr>
                <w:rFonts w:ascii="Times New Roman" w:hAnsi="Times New Roman"/>
                <w:sz w:val="26"/>
                <w:szCs w:val="26"/>
              </w:rPr>
              <w:t>Target users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User</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D34632">
              <w:rPr>
                <w:rFonts w:ascii="Times New Roman" w:hAnsi="Times New Roman" w:cs="Times New Roman"/>
                <w:sz w:val="26"/>
                <w:szCs w:val="26"/>
              </w:rPr>
              <w:t>Ingredients and concerns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napToGrid w:val="0"/>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User want to change personal information</w:t>
            </w:r>
            <w:r w:rsidRPr="001A10DD">
              <w:rPr>
                <w:rFonts w:ascii="Times New Roman" w:hAnsi="Times New Roman" w:cs="Times New Roman"/>
                <w:i w:val="0"/>
                <w:color w:val="000000"/>
                <w:sz w:val="26"/>
                <w:szCs w:val="26"/>
              </w:rPr>
              <w:t>.</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D34632">
              <w:rPr>
                <w:rFonts w:ascii="Times New Roman" w:hAnsi="Times New Roman"/>
                <w:sz w:val="26"/>
                <w:szCs w:val="26"/>
              </w:rPr>
              <w:t>Relationships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spacing w:before="60" w:after="60" w:line="24" w:lineRule="atLeast"/>
              <w:rPr>
                <w:rFonts w:ascii="Times New Roman" w:hAnsi="Times New Roman"/>
                <w:color w:val="000000"/>
                <w:sz w:val="26"/>
                <w:szCs w:val="26"/>
              </w:rPr>
            </w:pPr>
            <w:r w:rsidRPr="001A10DD">
              <w:rPr>
                <w:rFonts w:ascii="Times New Roman" w:hAnsi="Times New Roman"/>
                <w:color w:val="000000"/>
                <w:sz w:val="26"/>
                <w:szCs w:val="26"/>
              </w:rPr>
              <w:t>+</w:t>
            </w:r>
            <w:r>
              <w:rPr>
                <w:rFonts w:ascii="Times New Roman" w:hAnsi="Times New Roman"/>
                <w:color w:val="000000"/>
                <w:sz w:val="26"/>
                <w:szCs w:val="26"/>
              </w:rPr>
              <w:t>Association</w:t>
            </w:r>
            <w:r w:rsidRPr="001A10DD">
              <w:rPr>
                <w:rFonts w:ascii="Times New Roman" w:hAnsi="Times New Roman"/>
                <w:color w:val="000000"/>
                <w:sz w:val="26"/>
                <w:szCs w:val="26"/>
              </w:rPr>
              <w:t>: User</w:t>
            </w:r>
          </w:p>
          <w:p w:rsidR="009027D0" w:rsidRPr="001A10DD" w:rsidRDefault="009027D0" w:rsidP="00131FB8">
            <w:pPr>
              <w:spacing w:line="24" w:lineRule="atLeast"/>
              <w:rPr>
                <w:rFonts w:ascii="Times New Roman" w:hAnsi="Times New Roman"/>
                <w:color w:val="000000"/>
                <w:sz w:val="26"/>
                <w:szCs w:val="26"/>
              </w:rPr>
            </w:pPr>
            <w:r w:rsidRPr="001A10DD">
              <w:rPr>
                <w:rFonts w:ascii="Times New Roman" w:hAnsi="Times New Roman"/>
                <w:color w:val="000000"/>
                <w:sz w:val="26"/>
                <w:szCs w:val="26"/>
              </w:rPr>
              <w:t>+</w:t>
            </w:r>
            <w:r>
              <w:rPr>
                <w:rFonts w:ascii="Times New Roman" w:hAnsi="Times New Roman"/>
                <w:color w:val="000000"/>
                <w:sz w:val="26"/>
                <w:szCs w:val="26"/>
              </w:rPr>
              <w:t>Include</w:t>
            </w:r>
            <w:r w:rsidRPr="001A10DD">
              <w:rPr>
                <w:rFonts w:ascii="Times New Roman" w:hAnsi="Times New Roman"/>
                <w:color w:val="000000"/>
                <w:sz w:val="26"/>
                <w:szCs w:val="26"/>
              </w:rPr>
              <w:t>: Login</w:t>
            </w:r>
          </w:p>
          <w:p w:rsidR="009027D0" w:rsidRPr="001A10DD" w:rsidRDefault="009027D0" w:rsidP="00131FB8">
            <w:pPr>
              <w:spacing w:line="24" w:lineRule="atLeast"/>
              <w:rPr>
                <w:rFonts w:ascii="Times New Roman" w:hAnsi="Times New Roman"/>
                <w:color w:val="000000"/>
                <w:sz w:val="26"/>
                <w:szCs w:val="26"/>
              </w:rPr>
            </w:pPr>
            <w:r w:rsidRPr="001A10DD">
              <w:rPr>
                <w:rFonts w:ascii="Times New Roman" w:hAnsi="Times New Roman"/>
                <w:color w:val="000000"/>
                <w:sz w:val="26"/>
                <w:szCs w:val="26"/>
              </w:rPr>
              <w:lastRenderedPageBreak/>
              <w:t>+</w:t>
            </w:r>
            <w:r>
              <w:rPr>
                <w:rFonts w:ascii="Times New Roman" w:hAnsi="Times New Roman"/>
                <w:color w:val="000000"/>
                <w:sz w:val="26"/>
                <w:szCs w:val="26"/>
              </w:rPr>
              <w:t>Extend</w:t>
            </w:r>
            <w:r w:rsidRPr="001A10DD">
              <w:rPr>
                <w:rFonts w:ascii="Times New Roman" w:hAnsi="Times New Roman"/>
                <w:color w:val="000000"/>
                <w:sz w:val="26"/>
                <w:szCs w:val="26"/>
              </w:rPr>
              <w:t>:</w:t>
            </w:r>
          </w:p>
          <w:p w:rsidR="009027D0" w:rsidRPr="001A10DD" w:rsidRDefault="009027D0" w:rsidP="00131FB8">
            <w:pPr>
              <w:spacing w:line="24" w:lineRule="atLeast"/>
              <w:rPr>
                <w:rFonts w:ascii="Times New Roman" w:hAnsi="Times New Roman"/>
                <w:color w:val="000000"/>
                <w:sz w:val="26"/>
                <w:szCs w:val="26"/>
              </w:rPr>
            </w:pPr>
            <w:r w:rsidRPr="001A10DD">
              <w:rPr>
                <w:rFonts w:ascii="Times New Roman" w:hAnsi="Times New Roman"/>
                <w:color w:val="000000"/>
                <w:sz w:val="26"/>
                <w:szCs w:val="26"/>
              </w:rPr>
              <w:t>+</w:t>
            </w:r>
            <w:r>
              <w:rPr>
                <w:rFonts w:ascii="Times New Roman" w:hAnsi="Times New Roman"/>
                <w:color w:val="000000"/>
                <w:sz w:val="26"/>
                <w:szCs w:val="26"/>
              </w:rPr>
              <w:t>Generalization</w:t>
            </w:r>
            <w:r w:rsidRPr="001A10DD">
              <w:rPr>
                <w:rFonts w:ascii="Times New Roman" w:hAnsi="Times New Roman"/>
                <w:color w:val="000000"/>
                <w:sz w:val="26"/>
                <w:szCs w:val="26"/>
              </w:rPr>
              <w:t>:</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D34632">
              <w:rPr>
                <w:rFonts w:ascii="Times New Roman" w:hAnsi="Times New Roman" w:cs="Times New Roman"/>
                <w:sz w:val="26"/>
                <w:szCs w:val="26"/>
              </w:rPr>
              <w:lastRenderedPageBreak/>
              <w:t>Previous condition</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User must login the system before change personal information.</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357418">
              <w:rPr>
                <w:rFonts w:ascii="Times New Roman" w:hAnsi="Times New Roman" w:cs="Times New Roman"/>
                <w:sz w:val="26"/>
                <w:szCs w:val="26"/>
              </w:rPr>
              <w:t>Basic flows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1. </w:t>
            </w:r>
            <w:r>
              <w:rPr>
                <w:rFonts w:ascii="Times New Roman" w:hAnsi="Times New Roman" w:cs="Times New Roman"/>
                <w:i w:val="0"/>
                <w:color w:val="000000"/>
                <w:sz w:val="26"/>
                <w:szCs w:val="26"/>
              </w:rPr>
              <w:t>User select the button allow perform change personal information</w:t>
            </w:r>
          </w:p>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2. </w:t>
            </w:r>
            <w:r>
              <w:rPr>
                <w:rFonts w:ascii="Times New Roman" w:hAnsi="Times New Roman" w:cs="Times New Roman"/>
                <w:i w:val="0"/>
                <w:color w:val="000000"/>
                <w:sz w:val="26"/>
                <w:szCs w:val="26"/>
              </w:rPr>
              <w:t>User full in information to change</w:t>
            </w:r>
            <w:r w:rsidRPr="001A10DD">
              <w:rPr>
                <w:rFonts w:ascii="Times New Roman" w:hAnsi="Times New Roman" w:cs="Times New Roman"/>
                <w:i w:val="0"/>
                <w:color w:val="000000"/>
                <w:sz w:val="26"/>
                <w:szCs w:val="26"/>
              </w:rPr>
              <w:t>:</w:t>
            </w:r>
          </w:p>
          <w:p w:rsidR="009027D0" w:rsidRDefault="009027D0" w:rsidP="00131FB8">
            <w:pPr>
              <w:pStyle w:val="InfoBlue"/>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Update -First and last name</w:t>
            </w:r>
            <w:r w:rsidRPr="001A10DD">
              <w:rPr>
                <w:rFonts w:ascii="Times New Roman" w:hAnsi="Times New Roman" w:cs="Times New Roman"/>
                <w:i w:val="0"/>
                <w:color w:val="000000"/>
                <w:sz w:val="26"/>
                <w:szCs w:val="26"/>
              </w:rPr>
              <w:t xml:space="preserve"> </w:t>
            </w:r>
          </w:p>
          <w:p w:rsidR="009027D0" w:rsidRPr="001A10DD" w:rsidRDefault="009027D0" w:rsidP="00131FB8">
            <w:pPr>
              <w:pStyle w:val="InfoBlue"/>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Update -  date of birth</w:t>
            </w:r>
          </w:p>
          <w:p w:rsidR="009027D0" w:rsidRPr="001A10DD" w:rsidRDefault="009027D0" w:rsidP="00131FB8">
            <w:pPr>
              <w:pStyle w:val="InfoBlue"/>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Update - Gender</w:t>
            </w:r>
          </w:p>
          <w:p w:rsidR="009027D0" w:rsidRPr="001A10DD" w:rsidRDefault="009027D0" w:rsidP="00131FB8">
            <w:pPr>
              <w:pStyle w:val="InfoBlue"/>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Update</w:t>
            </w:r>
            <w:r w:rsidRPr="001A10DD">
              <w:rPr>
                <w:rFonts w:ascii="Times New Roman" w:hAnsi="Times New Roman" w:cs="Times New Roman"/>
                <w:i w:val="0"/>
                <w:color w:val="000000"/>
                <w:sz w:val="26"/>
                <w:szCs w:val="26"/>
              </w:rPr>
              <w:t xml:space="preserve"> - </w:t>
            </w:r>
            <w:r>
              <w:rPr>
                <w:rFonts w:ascii="Times New Roman" w:hAnsi="Times New Roman" w:cs="Times New Roman"/>
                <w:i w:val="0"/>
                <w:color w:val="000000"/>
                <w:sz w:val="26"/>
                <w:szCs w:val="26"/>
              </w:rPr>
              <w:t>Address</w:t>
            </w:r>
          </w:p>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3. </w:t>
            </w:r>
            <w:r w:rsidRPr="00BD2271">
              <w:rPr>
                <w:rFonts w:ascii="Times New Roman" w:hAnsi="Times New Roman" w:cs="Times New Roman"/>
                <w:i w:val="0"/>
                <w:color w:val="000000"/>
                <w:sz w:val="26"/>
                <w:szCs w:val="26"/>
              </w:rPr>
              <w:t>Information check system has updated</w:t>
            </w:r>
          </w:p>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Sub 1: </w:t>
            </w:r>
            <w:r>
              <w:rPr>
                <w:rFonts w:ascii="Times New Roman" w:hAnsi="Times New Roman" w:cs="Times New Roman"/>
                <w:i w:val="0"/>
                <w:color w:val="auto"/>
                <w:sz w:val="26"/>
                <w:szCs w:val="26"/>
              </w:rPr>
              <w:t>If information is  correct</w:t>
            </w:r>
            <w:r w:rsidRPr="001A10DD">
              <w:rPr>
                <w:rFonts w:ascii="Times New Roman" w:hAnsi="Times New Roman" w:cs="Times New Roman"/>
                <w:i w:val="0"/>
                <w:color w:val="000000"/>
                <w:sz w:val="26"/>
                <w:szCs w:val="26"/>
              </w:rPr>
              <w:t xml:space="preserve"> →</w:t>
            </w:r>
            <w:r>
              <w:rPr>
                <w:rFonts w:ascii="Times New Roman" w:hAnsi="Times New Roman" w:cs="Times New Roman"/>
                <w:i w:val="0"/>
                <w:color w:val="000000"/>
                <w:sz w:val="26"/>
                <w:szCs w:val="26"/>
              </w:rPr>
              <w:t xml:space="preserve"> successfully  update information,next to step 4</w:t>
            </w:r>
          </w:p>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Sub 2: </w:t>
            </w:r>
            <w:r>
              <w:rPr>
                <w:rFonts w:ascii="Times New Roman" w:hAnsi="Times New Roman" w:cs="Times New Roman"/>
                <w:i w:val="0"/>
                <w:color w:val="auto"/>
                <w:sz w:val="26"/>
                <w:szCs w:val="26"/>
              </w:rPr>
              <w:t>If information is  incorrec</w:t>
            </w:r>
            <w:r w:rsidRPr="001A10DD">
              <w:rPr>
                <w:rFonts w:ascii="Times New Roman" w:hAnsi="Times New Roman" w:cs="Times New Roman"/>
                <w:i w:val="0"/>
                <w:color w:val="000000"/>
                <w:sz w:val="26"/>
                <w:szCs w:val="26"/>
              </w:rPr>
              <w:t xml:space="preserve"> → </w:t>
            </w:r>
            <w:r w:rsidRPr="00B11C2C">
              <w:rPr>
                <w:rFonts w:ascii="Times New Roman" w:hAnsi="Times New Roman"/>
                <w:i w:val="0"/>
                <w:color w:val="000000"/>
                <w:sz w:val="26"/>
                <w:szCs w:val="26"/>
              </w:rPr>
              <w:t xml:space="preserve">a message will appear requesting to enter the </w:t>
            </w:r>
            <w:r>
              <w:rPr>
                <w:rFonts w:ascii="Times New Roman" w:hAnsi="Times New Roman"/>
                <w:i w:val="0"/>
                <w:color w:val="000000"/>
                <w:sz w:val="26"/>
                <w:szCs w:val="26"/>
              </w:rPr>
              <w:t>correct</w:t>
            </w:r>
            <w:r w:rsidRPr="00B11C2C">
              <w:rPr>
                <w:rFonts w:ascii="Times New Roman" w:hAnsi="Times New Roman"/>
                <w:i w:val="0"/>
                <w:color w:val="000000"/>
                <w:sz w:val="26"/>
                <w:szCs w:val="26"/>
              </w:rPr>
              <w:t xml:space="preserve"> information</w:t>
            </w:r>
            <w:r>
              <w:rPr>
                <w:rFonts w:ascii="Times New Roman" w:hAnsi="Times New Roman"/>
                <w:i w:val="0"/>
                <w:color w:val="000000"/>
                <w:sz w:val="26"/>
                <w:szCs w:val="26"/>
              </w:rPr>
              <w:t>,next to step 5.</w:t>
            </w:r>
          </w:p>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4. </w:t>
            </w:r>
            <w:r>
              <w:rPr>
                <w:rFonts w:ascii="Times New Roman" w:hAnsi="Times New Roman" w:cs="Times New Roman"/>
                <w:i w:val="0"/>
                <w:color w:val="000000"/>
                <w:sz w:val="26"/>
                <w:szCs w:val="26"/>
              </w:rPr>
              <w:t>Display form homepage,next to step 6</w:t>
            </w:r>
            <w:r w:rsidRPr="001A10DD">
              <w:rPr>
                <w:rFonts w:ascii="Times New Roman" w:hAnsi="Times New Roman" w:cs="Times New Roman"/>
                <w:i w:val="0"/>
                <w:color w:val="000000"/>
                <w:sz w:val="26"/>
                <w:szCs w:val="26"/>
              </w:rPr>
              <w:t>.</w:t>
            </w:r>
          </w:p>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5. </w:t>
            </w:r>
            <w:r>
              <w:rPr>
                <w:rFonts w:ascii="Times New Roman" w:hAnsi="Times New Roman" w:cs="Times New Roman"/>
                <w:i w:val="0"/>
                <w:color w:val="000000"/>
                <w:sz w:val="26"/>
                <w:szCs w:val="26"/>
              </w:rPr>
              <w:t>Display form change information,</w:t>
            </w:r>
            <w:r>
              <w:t xml:space="preserve"> </w:t>
            </w:r>
            <w:r w:rsidRPr="00BD2271">
              <w:rPr>
                <w:rFonts w:ascii="Times New Roman" w:hAnsi="Times New Roman" w:cs="Times New Roman"/>
                <w:i w:val="0"/>
                <w:color w:val="000000"/>
                <w:sz w:val="26"/>
                <w:szCs w:val="26"/>
              </w:rPr>
              <w:t>Re</w:t>
            </w:r>
            <w:r>
              <w:rPr>
                <w:rFonts w:ascii="Times New Roman" w:hAnsi="Times New Roman" w:cs="Times New Roman"/>
                <w:i w:val="0"/>
                <w:color w:val="000000"/>
                <w:sz w:val="26"/>
                <w:szCs w:val="26"/>
              </w:rPr>
              <w:t xml:space="preserve">quire </w:t>
            </w:r>
            <w:r w:rsidRPr="00BD2271">
              <w:rPr>
                <w:rFonts w:ascii="Times New Roman" w:hAnsi="Times New Roman" w:cs="Times New Roman"/>
                <w:i w:val="0"/>
                <w:color w:val="000000"/>
                <w:sz w:val="26"/>
                <w:szCs w:val="26"/>
              </w:rPr>
              <w:t xml:space="preserve"> to re-enter personal information</w:t>
            </w:r>
            <w:r>
              <w:rPr>
                <w:rFonts w:ascii="Times New Roman" w:hAnsi="Times New Roman" w:cs="Times New Roman"/>
                <w:i w:val="0"/>
                <w:color w:val="000000"/>
                <w:sz w:val="26"/>
                <w:szCs w:val="26"/>
              </w:rPr>
              <w:t xml:space="preserve"> to</w:t>
            </w:r>
            <w:r w:rsidRPr="00BD2271">
              <w:rPr>
                <w:rFonts w:ascii="Times New Roman" w:hAnsi="Times New Roman" w:cs="Times New Roman"/>
                <w:i w:val="0"/>
                <w:color w:val="000000"/>
                <w:sz w:val="26"/>
                <w:szCs w:val="26"/>
              </w:rPr>
              <w:t xml:space="preserve"> </w:t>
            </w:r>
            <w:r>
              <w:rPr>
                <w:rFonts w:ascii="Times New Roman" w:hAnsi="Times New Roman" w:cs="Times New Roman"/>
                <w:i w:val="0"/>
                <w:color w:val="000000"/>
                <w:sz w:val="26"/>
                <w:szCs w:val="26"/>
              </w:rPr>
              <w:t>update</w:t>
            </w:r>
            <w:r w:rsidRPr="001A10DD">
              <w:rPr>
                <w:rFonts w:ascii="Times New Roman" w:hAnsi="Times New Roman" w:cs="Times New Roman"/>
                <w:i w:val="0"/>
                <w:color w:val="000000"/>
                <w:sz w:val="26"/>
                <w:szCs w:val="26"/>
              </w:rPr>
              <w:t>.</w:t>
            </w:r>
          </w:p>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6. </w:t>
            </w:r>
            <w:r>
              <w:rPr>
                <w:rFonts w:ascii="Times New Roman" w:hAnsi="Times New Roman" w:cs="Times New Roman"/>
                <w:i w:val="0"/>
                <w:color w:val="000000"/>
                <w:sz w:val="26"/>
                <w:szCs w:val="26"/>
              </w:rPr>
              <w:t>Stop Event</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Pr>
                <w:rFonts w:ascii="Times New Roman" w:hAnsi="Times New Roman" w:cs="Times New Roman"/>
                <w:sz w:val="26"/>
                <w:szCs w:val="26"/>
              </w:rPr>
              <w:t>Alternative Flows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The system check</w:t>
            </w:r>
            <w:r w:rsidRPr="00BD2271">
              <w:rPr>
                <w:rFonts w:ascii="Times New Roman" w:hAnsi="Times New Roman" w:cs="Times New Roman"/>
                <w:i w:val="0"/>
                <w:color w:val="000000"/>
                <w:sz w:val="26"/>
                <w:szCs w:val="26"/>
              </w:rPr>
              <w:t xml:space="preserve"> personal information has just been updated from the form. Change information to avoid entering letters or symbols, the number is not allowed when updating user information</w:t>
            </w:r>
            <w:r w:rsidRPr="001A10DD">
              <w:rPr>
                <w:rFonts w:ascii="Times New Roman" w:hAnsi="Times New Roman" w:cs="Times New Roman"/>
                <w:i w:val="0"/>
                <w:color w:val="000000"/>
                <w:sz w:val="26"/>
                <w:szCs w:val="26"/>
              </w:rPr>
              <w:t>.</w:t>
            </w:r>
          </w:p>
        </w:tc>
      </w:tr>
      <w:tr w:rsidR="009027D0" w:rsidRPr="001A10DD" w:rsidTr="00131FB8">
        <w:tc>
          <w:tcPr>
            <w:tcW w:w="2343" w:type="dxa"/>
            <w:tcBorders>
              <w:top w:val="single" w:sz="4" w:space="0" w:color="000000"/>
              <w:left w:val="single" w:sz="8" w:space="0" w:color="000000"/>
              <w:bottom w:val="single" w:sz="8"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E479FA">
              <w:rPr>
                <w:rFonts w:ascii="Times New Roman" w:hAnsi="Times New Roman"/>
                <w:sz w:val="26"/>
                <w:szCs w:val="26"/>
              </w:rPr>
              <w:t>Result</w:t>
            </w:r>
            <w:r>
              <w:rPr>
                <w:rFonts w:ascii="Times New Roman" w:hAnsi="Times New Roman"/>
                <w:sz w:val="26"/>
                <w:szCs w:val="26"/>
              </w:rPr>
              <w:t xml:space="preserve"> After</w:t>
            </w:r>
          </w:p>
        </w:tc>
        <w:tc>
          <w:tcPr>
            <w:tcW w:w="7039" w:type="dxa"/>
            <w:gridSpan w:val="2"/>
            <w:tcBorders>
              <w:top w:val="single" w:sz="4" w:space="0" w:color="000000"/>
              <w:left w:val="single" w:sz="4" w:space="0" w:color="000000"/>
              <w:bottom w:val="single" w:sz="8"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Successfully change personal information</w:t>
            </w:r>
            <w:r w:rsidRPr="001A10DD">
              <w:rPr>
                <w:rFonts w:ascii="Times New Roman" w:hAnsi="Times New Roman" w:cs="Times New Roman"/>
                <w:i w:val="0"/>
                <w:color w:val="000000"/>
                <w:sz w:val="26"/>
                <w:szCs w:val="26"/>
              </w:rPr>
              <w:t xml:space="preserve"> </w:t>
            </w:r>
            <w:r>
              <w:rPr>
                <w:rFonts w:ascii="Times New Roman" w:hAnsi="Times New Roman" w:cs="Times New Roman"/>
                <w:i w:val="0"/>
                <w:color w:val="000000"/>
                <w:sz w:val="26"/>
                <w:szCs w:val="26"/>
              </w:rPr>
              <w:t>.</w:t>
            </w:r>
          </w:p>
        </w:tc>
      </w:tr>
    </w:tbl>
    <w:p w:rsidR="009027D0" w:rsidRPr="001A10DD" w:rsidRDefault="009027D0" w:rsidP="009027D0">
      <w:pPr>
        <w:spacing w:line="24" w:lineRule="atLeast"/>
        <w:rPr>
          <w:rFonts w:ascii="Times New Roman" w:hAnsi="Times New Roman"/>
          <w:color w:val="000000"/>
          <w:sz w:val="26"/>
          <w:szCs w:val="26"/>
        </w:rPr>
      </w:pPr>
    </w:p>
    <w:p w:rsidR="009027D0" w:rsidRPr="001A10DD" w:rsidRDefault="009027D0" w:rsidP="009027D0">
      <w:pPr>
        <w:spacing w:line="24" w:lineRule="atLeast"/>
        <w:rPr>
          <w:rFonts w:ascii="Times New Roman" w:hAnsi="Times New Roman"/>
          <w:color w:val="000000"/>
          <w:sz w:val="26"/>
          <w:szCs w:val="26"/>
        </w:rPr>
      </w:pPr>
    </w:p>
    <w:p w:rsidR="009027D0" w:rsidRPr="001A10DD" w:rsidRDefault="009027D0" w:rsidP="009027D0">
      <w:pPr>
        <w:spacing w:line="24" w:lineRule="atLeast"/>
        <w:rPr>
          <w:rFonts w:ascii="Times New Roman" w:hAnsi="Times New Roman"/>
          <w:color w:val="000000"/>
          <w:sz w:val="26"/>
          <w:szCs w:val="26"/>
        </w:rPr>
      </w:pPr>
    </w:p>
    <w:p w:rsidR="009027D0" w:rsidRPr="001A10DD" w:rsidRDefault="009027D0" w:rsidP="009027D0">
      <w:pPr>
        <w:pStyle w:val="Heading2"/>
        <w:numPr>
          <w:ilvl w:val="0"/>
          <w:numId w:val="0"/>
        </w:numPr>
        <w:spacing w:line="24" w:lineRule="atLeast"/>
        <w:rPr>
          <w:rFonts w:ascii="Times New Roman" w:hAnsi="Times New Roman"/>
          <w:color w:val="0070C0"/>
          <w:sz w:val="32"/>
          <w:szCs w:val="26"/>
        </w:rPr>
      </w:pPr>
      <w:bookmarkStart w:id="100" w:name="_Toc481441214"/>
      <w:r w:rsidRPr="001A10DD">
        <w:rPr>
          <w:rFonts w:ascii="Times New Roman" w:hAnsi="Times New Roman"/>
          <w:color w:val="0070C0"/>
          <w:sz w:val="32"/>
          <w:szCs w:val="26"/>
        </w:rPr>
        <w:t>4.13 UC_013 – Setting</w:t>
      </w:r>
      <w:bookmarkEnd w:id="100"/>
    </w:p>
    <w:p w:rsidR="009027D0" w:rsidRPr="001A10DD" w:rsidRDefault="009027D0" w:rsidP="009027D0">
      <w:pPr>
        <w:spacing w:line="24" w:lineRule="atLeast"/>
        <w:rPr>
          <w:rFonts w:ascii="Times New Roman" w:hAnsi="Times New Roman"/>
          <w:color w:val="000000"/>
          <w:sz w:val="26"/>
          <w:szCs w:val="26"/>
        </w:rPr>
      </w:pPr>
    </w:p>
    <w:p w:rsidR="009027D0" w:rsidRPr="001A10DD" w:rsidRDefault="009027D0" w:rsidP="009027D0">
      <w:pPr>
        <w:spacing w:line="24" w:lineRule="atLeast"/>
        <w:rPr>
          <w:rFonts w:ascii="Times New Roman" w:hAnsi="Times New Roman"/>
          <w:color w:val="000000"/>
          <w:sz w:val="26"/>
          <w:szCs w:val="26"/>
        </w:rPr>
      </w:pPr>
    </w:p>
    <w:p w:rsidR="009027D0" w:rsidRPr="001A10DD" w:rsidRDefault="009027D0" w:rsidP="009027D0">
      <w:pPr>
        <w:spacing w:line="24" w:lineRule="atLeast"/>
        <w:rPr>
          <w:rFonts w:ascii="Times New Roman" w:hAnsi="Times New Roman"/>
          <w:color w:val="000000"/>
          <w:sz w:val="26"/>
          <w:szCs w:val="26"/>
        </w:rPr>
      </w:pPr>
      <w:r w:rsidRPr="001A10DD">
        <w:rPr>
          <w:rFonts w:ascii="Times New Roman" w:hAnsi="Times New Roman"/>
          <w:noProof/>
          <w:color w:val="000000"/>
          <w:sz w:val="26"/>
          <w:szCs w:val="26"/>
        </w:rPr>
        <w:lastRenderedPageBreak/>
        <w:drawing>
          <wp:inline distT="0" distB="0" distL="0" distR="0" wp14:anchorId="63965A5A" wp14:editId="1A15216A">
            <wp:extent cx="5943600" cy="2638425"/>
            <wp:effectExtent l="0" t="0" r="0" b="0"/>
            <wp:docPr id="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p>
    <w:tbl>
      <w:tblPr>
        <w:tblW w:w="0" w:type="auto"/>
        <w:tblInd w:w="108" w:type="dxa"/>
        <w:tblLayout w:type="fixed"/>
        <w:tblLook w:val="0000" w:firstRow="0" w:lastRow="0" w:firstColumn="0" w:lastColumn="0" w:noHBand="0" w:noVBand="0"/>
      </w:tblPr>
      <w:tblGrid>
        <w:gridCol w:w="2343"/>
        <w:gridCol w:w="3459"/>
        <w:gridCol w:w="3580"/>
      </w:tblGrid>
      <w:tr w:rsidR="009027D0" w:rsidRPr="001A10DD" w:rsidTr="00131FB8">
        <w:tc>
          <w:tcPr>
            <w:tcW w:w="9382" w:type="dxa"/>
            <w:gridSpan w:val="3"/>
            <w:tcBorders>
              <w:top w:val="single" w:sz="8" w:space="0" w:color="000000"/>
              <w:left w:val="single" w:sz="8" w:space="0" w:color="000000"/>
              <w:bottom w:val="single" w:sz="4" w:space="0" w:color="000000"/>
              <w:right w:val="single" w:sz="8" w:space="0" w:color="000000"/>
            </w:tcBorders>
            <w:shd w:val="clear" w:color="auto" w:fill="D9D9D9"/>
          </w:tcPr>
          <w:p w:rsidR="009027D0" w:rsidRPr="001A10DD" w:rsidRDefault="009027D0" w:rsidP="00131FB8">
            <w:pPr>
              <w:spacing w:before="80" w:after="80" w:line="24" w:lineRule="atLeast"/>
              <w:rPr>
                <w:rFonts w:ascii="Times New Roman" w:hAnsi="Times New Roman"/>
                <w:color w:val="000000"/>
                <w:sz w:val="26"/>
                <w:szCs w:val="26"/>
              </w:rPr>
            </w:pPr>
            <w:r w:rsidRPr="001A10DD">
              <w:rPr>
                <w:rFonts w:ascii="Times New Roman" w:hAnsi="Times New Roman"/>
                <w:b/>
                <w:color w:val="000000"/>
                <w:sz w:val="26"/>
                <w:szCs w:val="26"/>
              </w:rPr>
              <w:t>Use case: UC_013_Setting</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Pr>
                <w:rFonts w:ascii="Times New Roman" w:hAnsi="Times New Roman" w:cs="Times New Roman"/>
                <w:sz w:val="26"/>
                <w:szCs w:val="26"/>
              </w:rPr>
              <w:t>Purpose</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StyleTabletextBoldCentered"/>
              <w:spacing w:line="24" w:lineRule="atLeast"/>
              <w:jc w:val="both"/>
              <w:rPr>
                <w:rFonts w:ascii="Times New Roman" w:hAnsi="Times New Roman" w:cs="Times New Roman"/>
                <w:color w:val="000000"/>
                <w:sz w:val="26"/>
                <w:szCs w:val="26"/>
              </w:rPr>
            </w:pPr>
            <w:r>
              <w:rPr>
                <w:rFonts w:ascii="Times New Roman" w:hAnsi="Times New Roman" w:cs="Times New Roman"/>
                <w:color w:val="000000"/>
                <w:sz w:val="26"/>
                <w:szCs w:val="26"/>
              </w:rPr>
              <w:t>System setting</w:t>
            </w:r>
          </w:p>
        </w:tc>
      </w:tr>
      <w:tr w:rsidR="009027D0" w:rsidRPr="001A10DD" w:rsidTr="00131FB8">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D34632">
              <w:rPr>
                <w:rFonts w:ascii="Times New Roman" w:hAnsi="Times New Roman"/>
                <w:sz w:val="26"/>
                <w:szCs w:val="26"/>
              </w:rPr>
              <w:t>Describe:</w:t>
            </w:r>
          </w:p>
        </w:tc>
        <w:tc>
          <w:tcPr>
            <w:tcW w:w="3459" w:type="dxa"/>
            <w:vMerge w:val="restart"/>
            <w:tcBorders>
              <w:top w:val="single" w:sz="4" w:space="0" w:color="000000"/>
              <w:left w:val="single" w:sz="4" w:space="0" w:color="000000"/>
              <w:bottom w:val="single" w:sz="4"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 xml:space="preserve">Manager perform </w:t>
            </w:r>
            <w:r w:rsidRPr="007666B3">
              <w:rPr>
                <w:rFonts w:ascii="Times New Roman" w:hAnsi="Times New Roman" w:cs="Times New Roman"/>
                <w:i w:val="0"/>
                <w:color w:val="000000"/>
                <w:sz w:val="26"/>
                <w:szCs w:val="26"/>
              </w:rPr>
              <w:t>Activities</w:t>
            </w:r>
            <w:r>
              <w:rPr>
                <w:rFonts w:ascii="Times New Roman" w:hAnsi="Times New Roman" w:cs="Times New Roman"/>
                <w:i w:val="0"/>
                <w:color w:val="000000"/>
                <w:sz w:val="26"/>
                <w:szCs w:val="26"/>
              </w:rPr>
              <w:t xml:space="preserve"> related to Setting</w:t>
            </w:r>
          </w:p>
        </w:tc>
        <w:tc>
          <w:tcPr>
            <w:tcW w:w="3580" w:type="dxa"/>
            <w:tcBorders>
              <w:top w:val="single" w:sz="4" w:space="0" w:color="000000"/>
              <w:left w:val="single" w:sz="8"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sidRPr="00D658E5">
              <w:rPr>
                <w:rFonts w:ascii="Times New Roman" w:hAnsi="Times New Roman" w:cs="Times New Roman"/>
                <w:i w:val="0"/>
                <w:color w:val="auto"/>
                <w:sz w:val="26"/>
                <w:szCs w:val="26"/>
              </w:rPr>
              <w:t>Extent necessary</w:t>
            </w:r>
            <w:r>
              <w:rPr>
                <w:rFonts w:ascii="Times New Roman" w:hAnsi="Times New Roman" w:cs="Times New Roman"/>
                <w:i w:val="0"/>
                <w:color w:val="auto"/>
                <w:sz w:val="26"/>
                <w:szCs w:val="26"/>
              </w:rPr>
              <w:t>: High</w:t>
            </w:r>
          </w:p>
        </w:tc>
      </w:tr>
      <w:tr w:rsidR="009027D0" w:rsidRPr="001A10DD" w:rsidTr="00131FB8">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9027D0" w:rsidRPr="001A10DD" w:rsidRDefault="009027D0" w:rsidP="00131FB8">
            <w:pPr>
              <w:pStyle w:val="TableHeader"/>
              <w:snapToGrid w:val="0"/>
              <w:spacing w:line="24" w:lineRule="atLeast"/>
              <w:rPr>
                <w:rFonts w:ascii="Times New Roman" w:hAnsi="Times New Roman" w:cs="Times New Roman"/>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rsidR="009027D0" w:rsidRPr="001A10DD" w:rsidRDefault="009027D0" w:rsidP="00131FB8">
            <w:pPr>
              <w:pStyle w:val="InfoBlue"/>
              <w:snapToGrid w:val="0"/>
              <w:spacing w:line="24" w:lineRule="atLeast"/>
              <w:rPr>
                <w:rFonts w:ascii="Times New Roman" w:hAnsi="Times New Roman" w:cs="Times New Roman"/>
                <w:i w:val="0"/>
                <w:color w:val="000000"/>
                <w:sz w:val="26"/>
                <w:szCs w:val="26"/>
              </w:rPr>
            </w:pPr>
          </w:p>
        </w:tc>
        <w:tc>
          <w:tcPr>
            <w:tcW w:w="3580" w:type="dxa"/>
            <w:tcBorders>
              <w:top w:val="single" w:sz="4" w:space="0" w:color="000000"/>
              <w:left w:val="single" w:sz="8"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t>Classify: High</w:t>
            </w:r>
          </w:p>
        </w:tc>
      </w:tr>
      <w:tr w:rsidR="009027D0" w:rsidRPr="001A10DD" w:rsidTr="00131FB8">
        <w:trPr>
          <w:cantSplit/>
        </w:trPr>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E479FA">
              <w:rPr>
                <w:rFonts w:ascii="Times New Roman" w:hAnsi="Times New Roman"/>
                <w:sz w:val="26"/>
                <w:szCs w:val="26"/>
              </w:rPr>
              <w:t>Target users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Manager</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D34632">
              <w:rPr>
                <w:rFonts w:ascii="Times New Roman" w:hAnsi="Times New Roman" w:cs="Times New Roman"/>
                <w:sz w:val="26"/>
                <w:szCs w:val="26"/>
              </w:rPr>
              <w:t>Ingredients and concerns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napToGrid w:val="0"/>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 xml:space="preserve">Manager want to perform setting,or </w:t>
            </w:r>
            <w:r w:rsidRPr="0067655D">
              <w:rPr>
                <w:rFonts w:ascii="Times New Roman" w:hAnsi="Times New Roman" w:cs="Times New Roman"/>
                <w:i w:val="0"/>
                <w:color w:val="000000"/>
                <w:sz w:val="26"/>
                <w:szCs w:val="26"/>
              </w:rPr>
              <w:t>setting</w:t>
            </w:r>
            <w:r>
              <w:rPr>
                <w:rFonts w:ascii="Times New Roman" w:hAnsi="Times New Roman" w:cs="Times New Roman"/>
                <w:i w:val="0"/>
                <w:color w:val="000000"/>
                <w:sz w:val="26"/>
                <w:szCs w:val="26"/>
              </w:rPr>
              <w:t xml:space="preserve"> up</w:t>
            </w:r>
            <w:r w:rsidRPr="0067655D">
              <w:rPr>
                <w:rFonts w:ascii="Times New Roman" w:hAnsi="Times New Roman" w:cs="Times New Roman"/>
                <w:i w:val="0"/>
                <w:color w:val="000000"/>
                <w:sz w:val="26"/>
                <w:szCs w:val="26"/>
              </w:rPr>
              <w:t xml:space="preserve"> authorized</w:t>
            </w:r>
            <w:r>
              <w:rPr>
                <w:rFonts w:ascii="Times New Roman" w:hAnsi="Times New Roman" w:cs="Times New Roman"/>
                <w:i w:val="0"/>
                <w:color w:val="000000"/>
                <w:sz w:val="26"/>
                <w:szCs w:val="26"/>
              </w:rPr>
              <w:t xml:space="preserve"> user</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D34632">
              <w:rPr>
                <w:rFonts w:ascii="Times New Roman" w:hAnsi="Times New Roman"/>
                <w:sz w:val="26"/>
                <w:szCs w:val="26"/>
              </w:rPr>
              <w:t>Relationships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spacing w:before="60" w:after="60" w:line="24" w:lineRule="atLeast"/>
              <w:rPr>
                <w:rFonts w:ascii="Times New Roman" w:hAnsi="Times New Roman"/>
                <w:color w:val="000000"/>
                <w:sz w:val="26"/>
                <w:szCs w:val="26"/>
              </w:rPr>
            </w:pPr>
            <w:r w:rsidRPr="001A10DD">
              <w:rPr>
                <w:rFonts w:ascii="Times New Roman" w:hAnsi="Times New Roman"/>
                <w:color w:val="000000"/>
                <w:sz w:val="26"/>
                <w:szCs w:val="26"/>
              </w:rPr>
              <w:t>+</w:t>
            </w:r>
            <w:r>
              <w:rPr>
                <w:rFonts w:ascii="Times New Roman" w:hAnsi="Times New Roman"/>
                <w:color w:val="000000"/>
                <w:sz w:val="26"/>
                <w:szCs w:val="26"/>
              </w:rPr>
              <w:t>Association</w:t>
            </w:r>
            <w:r w:rsidRPr="001A10DD">
              <w:rPr>
                <w:rFonts w:ascii="Times New Roman" w:hAnsi="Times New Roman"/>
                <w:color w:val="000000"/>
                <w:sz w:val="26"/>
                <w:szCs w:val="26"/>
              </w:rPr>
              <w:t>: Admin</w:t>
            </w:r>
          </w:p>
          <w:p w:rsidR="009027D0" w:rsidRPr="001A10DD" w:rsidRDefault="009027D0" w:rsidP="00131FB8">
            <w:pPr>
              <w:spacing w:line="24" w:lineRule="atLeast"/>
              <w:rPr>
                <w:rFonts w:ascii="Times New Roman" w:hAnsi="Times New Roman"/>
                <w:color w:val="000000"/>
                <w:sz w:val="26"/>
                <w:szCs w:val="26"/>
              </w:rPr>
            </w:pPr>
            <w:r w:rsidRPr="001A10DD">
              <w:rPr>
                <w:rFonts w:ascii="Times New Roman" w:hAnsi="Times New Roman"/>
                <w:color w:val="000000"/>
                <w:sz w:val="26"/>
                <w:szCs w:val="26"/>
              </w:rPr>
              <w:t>+</w:t>
            </w:r>
            <w:r>
              <w:rPr>
                <w:rFonts w:ascii="Times New Roman" w:hAnsi="Times New Roman"/>
                <w:color w:val="000000"/>
                <w:sz w:val="26"/>
                <w:szCs w:val="26"/>
              </w:rPr>
              <w:t>Include</w:t>
            </w:r>
            <w:r w:rsidRPr="001A10DD">
              <w:rPr>
                <w:rFonts w:ascii="Times New Roman" w:hAnsi="Times New Roman"/>
                <w:color w:val="000000"/>
                <w:sz w:val="26"/>
                <w:szCs w:val="26"/>
              </w:rPr>
              <w:t>: Login</w:t>
            </w:r>
          </w:p>
          <w:p w:rsidR="009027D0" w:rsidRPr="001A10DD" w:rsidRDefault="009027D0" w:rsidP="00131FB8">
            <w:pPr>
              <w:spacing w:line="24" w:lineRule="atLeast"/>
              <w:rPr>
                <w:rFonts w:ascii="Times New Roman" w:hAnsi="Times New Roman"/>
                <w:color w:val="000000"/>
                <w:sz w:val="26"/>
                <w:szCs w:val="26"/>
              </w:rPr>
            </w:pPr>
            <w:r w:rsidRPr="001A10DD">
              <w:rPr>
                <w:rFonts w:ascii="Times New Roman" w:hAnsi="Times New Roman"/>
                <w:color w:val="000000"/>
                <w:sz w:val="26"/>
                <w:szCs w:val="26"/>
              </w:rPr>
              <w:t>+</w:t>
            </w:r>
            <w:r>
              <w:rPr>
                <w:rFonts w:ascii="Times New Roman" w:hAnsi="Times New Roman"/>
                <w:color w:val="000000"/>
                <w:sz w:val="26"/>
                <w:szCs w:val="26"/>
              </w:rPr>
              <w:t>Extend</w:t>
            </w:r>
            <w:r w:rsidRPr="001A10DD">
              <w:rPr>
                <w:rFonts w:ascii="Times New Roman" w:hAnsi="Times New Roman"/>
                <w:color w:val="000000"/>
                <w:sz w:val="26"/>
                <w:szCs w:val="26"/>
              </w:rPr>
              <w:t>: Setting General, Setting Decentralization</w:t>
            </w:r>
          </w:p>
          <w:p w:rsidR="009027D0" w:rsidRPr="001A10DD" w:rsidRDefault="009027D0" w:rsidP="00131FB8">
            <w:pPr>
              <w:spacing w:line="24" w:lineRule="atLeast"/>
              <w:rPr>
                <w:rFonts w:ascii="Times New Roman" w:hAnsi="Times New Roman"/>
                <w:color w:val="000000"/>
                <w:sz w:val="26"/>
                <w:szCs w:val="26"/>
              </w:rPr>
            </w:pPr>
            <w:r w:rsidRPr="001A10DD">
              <w:rPr>
                <w:rFonts w:ascii="Times New Roman" w:hAnsi="Times New Roman"/>
                <w:color w:val="000000"/>
                <w:sz w:val="26"/>
                <w:szCs w:val="26"/>
              </w:rPr>
              <w:t>+</w:t>
            </w:r>
            <w:r>
              <w:rPr>
                <w:rFonts w:ascii="Times New Roman" w:hAnsi="Times New Roman"/>
                <w:color w:val="000000"/>
                <w:sz w:val="26"/>
                <w:szCs w:val="26"/>
              </w:rPr>
              <w:t>Generalization</w:t>
            </w:r>
            <w:r w:rsidRPr="001A10DD">
              <w:rPr>
                <w:rFonts w:ascii="Times New Roman" w:hAnsi="Times New Roman"/>
                <w:color w:val="000000"/>
                <w:sz w:val="26"/>
                <w:szCs w:val="26"/>
              </w:rPr>
              <w:t>:</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D34632">
              <w:rPr>
                <w:rFonts w:ascii="Times New Roman" w:hAnsi="Times New Roman" w:cs="Times New Roman"/>
                <w:sz w:val="26"/>
                <w:szCs w:val="26"/>
              </w:rPr>
              <w:t>Previous condition</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Manager must login the system before managing information producer.</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357418">
              <w:rPr>
                <w:rFonts w:ascii="Times New Roman" w:hAnsi="Times New Roman" w:cs="Times New Roman"/>
                <w:sz w:val="26"/>
                <w:szCs w:val="26"/>
              </w:rPr>
              <w:t>Basic flows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1. </w:t>
            </w:r>
            <w:r>
              <w:rPr>
                <w:rFonts w:ascii="Times New Roman" w:hAnsi="Times New Roman" w:cs="Times New Roman"/>
                <w:i w:val="0"/>
                <w:color w:val="000000"/>
                <w:sz w:val="26"/>
                <w:szCs w:val="26"/>
              </w:rPr>
              <w:t>Manager login the system before perform manage setting</w:t>
            </w:r>
            <w:r w:rsidRPr="001A10DD">
              <w:rPr>
                <w:rFonts w:ascii="Times New Roman" w:hAnsi="Times New Roman" w:cs="Times New Roman"/>
                <w:i w:val="0"/>
                <w:color w:val="000000"/>
                <w:sz w:val="26"/>
                <w:szCs w:val="26"/>
              </w:rPr>
              <w:t xml:space="preserve"> </w:t>
            </w:r>
          </w:p>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2. </w:t>
            </w:r>
            <w:r>
              <w:rPr>
                <w:rFonts w:ascii="Times New Roman" w:hAnsi="Times New Roman" w:cs="Times New Roman"/>
                <w:i w:val="0"/>
                <w:color w:val="000000"/>
                <w:sz w:val="26"/>
                <w:szCs w:val="26"/>
              </w:rPr>
              <w:t>Manager</w:t>
            </w:r>
            <w:r w:rsidRPr="001A10DD">
              <w:rPr>
                <w:rFonts w:ascii="Times New Roman" w:hAnsi="Times New Roman" w:cs="Times New Roman"/>
                <w:i w:val="0"/>
                <w:color w:val="000000"/>
                <w:sz w:val="26"/>
                <w:szCs w:val="26"/>
              </w:rPr>
              <w:t xml:space="preserve"> </w:t>
            </w:r>
            <w:r w:rsidR="009461FA">
              <w:rPr>
                <w:rFonts w:ascii="Times New Roman" w:hAnsi="Times New Roman" w:cs="Times New Roman"/>
                <w:i w:val="0"/>
                <w:color w:val="000000"/>
                <w:sz w:val="26"/>
                <w:szCs w:val="26"/>
              </w:rPr>
              <w:t>select 1 in 2 fuction</w:t>
            </w:r>
          </w:p>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Sub 1: </w:t>
            </w:r>
            <w:r>
              <w:rPr>
                <w:rFonts w:ascii="Times New Roman" w:hAnsi="Times New Roman" w:cs="Times New Roman"/>
                <w:i w:val="0"/>
                <w:color w:val="000000"/>
                <w:sz w:val="26"/>
                <w:szCs w:val="26"/>
              </w:rPr>
              <w:t>If select</w:t>
            </w:r>
            <w:r w:rsidRPr="001A10DD">
              <w:rPr>
                <w:rFonts w:ascii="Times New Roman" w:hAnsi="Times New Roman" w:cs="Times New Roman"/>
                <w:i w:val="0"/>
                <w:color w:val="000000"/>
                <w:sz w:val="26"/>
                <w:szCs w:val="26"/>
              </w:rPr>
              <w:t xml:space="preserve"> Setting General</w:t>
            </w:r>
          </w:p>
          <w:p w:rsidR="009027D0"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Sub 2: </w:t>
            </w:r>
            <w:r>
              <w:rPr>
                <w:rFonts w:ascii="Times New Roman" w:hAnsi="Times New Roman" w:cs="Times New Roman"/>
                <w:i w:val="0"/>
                <w:color w:val="000000"/>
                <w:sz w:val="26"/>
                <w:szCs w:val="26"/>
              </w:rPr>
              <w:t>If select</w:t>
            </w:r>
            <w:r w:rsidRPr="001A10DD">
              <w:rPr>
                <w:rFonts w:ascii="Times New Roman" w:hAnsi="Times New Roman" w:cs="Times New Roman"/>
                <w:i w:val="0"/>
                <w:color w:val="000000"/>
                <w:sz w:val="26"/>
                <w:szCs w:val="26"/>
              </w:rPr>
              <w:t xml:space="preserve"> Setting Decentralization</w:t>
            </w:r>
          </w:p>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4. </w:t>
            </w:r>
            <w:r>
              <w:rPr>
                <w:rFonts w:ascii="Times New Roman" w:hAnsi="Times New Roman" w:cs="Times New Roman"/>
                <w:i w:val="0"/>
                <w:color w:val="000000"/>
                <w:sz w:val="26"/>
                <w:szCs w:val="26"/>
              </w:rPr>
              <w:t>Perform correspondence function</w:t>
            </w:r>
            <w:r w:rsidRPr="001A10DD">
              <w:rPr>
                <w:rFonts w:ascii="Times New Roman" w:hAnsi="Times New Roman" w:cs="Times New Roman"/>
                <w:i w:val="0"/>
                <w:color w:val="000000"/>
                <w:sz w:val="26"/>
                <w:szCs w:val="26"/>
              </w:rPr>
              <w:t xml:space="preserve"> Sub 1 </w:t>
            </w:r>
            <w:r>
              <w:rPr>
                <w:rFonts w:ascii="Times New Roman" w:hAnsi="Times New Roman" w:cs="Times New Roman"/>
                <w:i w:val="0"/>
                <w:color w:val="000000"/>
                <w:sz w:val="26"/>
                <w:szCs w:val="26"/>
              </w:rPr>
              <w:t>or</w:t>
            </w:r>
            <w:r w:rsidRPr="001A10DD">
              <w:rPr>
                <w:rFonts w:ascii="Times New Roman" w:hAnsi="Times New Roman" w:cs="Times New Roman"/>
                <w:i w:val="0"/>
                <w:color w:val="000000"/>
                <w:sz w:val="26"/>
                <w:szCs w:val="26"/>
              </w:rPr>
              <w:t xml:space="preserve"> Sub 2.</w:t>
            </w:r>
          </w:p>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lastRenderedPageBreak/>
              <w:t xml:space="preserve">5. </w:t>
            </w:r>
            <w:r>
              <w:rPr>
                <w:rFonts w:ascii="Times New Roman" w:hAnsi="Times New Roman" w:cs="Times New Roman"/>
                <w:i w:val="0"/>
                <w:color w:val="000000"/>
                <w:sz w:val="26"/>
                <w:szCs w:val="26"/>
              </w:rPr>
              <w:t>Return to software interface</w:t>
            </w:r>
          </w:p>
          <w:p w:rsidR="009027D0" w:rsidRPr="001A10DD" w:rsidRDefault="009027D0" w:rsidP="00131FB8">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6. </w:t>
            </w:r>
            <w:r>
              <w:rPr>
                <w:rFonts w:ascii="Times New Roman" w:hAnsi="Times New Roman" w:cs="Times New Roman"/>
                <w:i w:val="0"/>
                <w:color w:val="000000"/>
                <w:sz w:val="26"/>
                <w:szCs w:val="26"/>
              </w:rPr>
              <w:t>Stop Event</w:t>
            </w:r>
          </w:p>
          <w:p w:rsidR="009027D0" w:rsidRPr="001A10DD" w:rsidRDefault="009027D0" w:rsidP="00131FB8">
            <w:pPr>
              <w:pStyle w:val="InfoBlue"/>
              <w:spacing w:line="24" w:lineRule="atLeast"/>
              <w:rPr>
                <w:rFonts w:ascii="Times New Roman" w:hAnsi="Times New Roman" w:cs="Times New Roman"/>
                <w:i w:val="0"/>
                <w:color w:val="000000"/>
                <w:sz w:val="26"/>
                <w:szCs w:val="26"/>
              </w:rPr>
            </w:pP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Pr>
                <w:rFonts w:ascii="Times New Roman" w:hAnsi="Times New Roman" w:cs="Times New Roman"/>
                <w:sz w:val="26"/>
                <w:szCs w:val="26"/>
              </w:rPr>
              <w:lastRenderedPageBreak/>
              <w:t>Alternative Flows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rPr>
            </w:pPr>
            <w:r>
              <w:rPr>
                <w:rFonts w:ascii="Times New Roman" w:hAnsi="Times New Roman" w:cs="Times New Roman"/>
                <w:i w:val="0"/>
                <w:color w:val="000000"/>
                <w:sz w:val="26"/>
                <w:szCs w:val="26"/>
              </w:rPr>
              <w:t>Manager must login the system before system setting</w:t>
            </w:r>
          </w:p>
        </w:tc>
      </w:tr>
      <w:tr w:rsidR="009027D0" w:rsidRPr="001A10DD" w:rsidTr="00131FB8">
        <w:tc>
          <w:tcPr>
            <w:tcW w:w="2343" w:type="dxa"/>
            <w:tcBorders>
              <w:top w:val="single" w:sz="4" w:space="0" w:color="000000"/>
              <w:left w:val="single" w:sz="8" w:space="0" w:color="000000"/>
              <w:bottom w:val="single" w:sz="4" w:space="0" w:color="000000"/>
            </w:tcBorders>
            <w:shd w:val="clear" w:color="auto" w:fill="F3F3F3"/>
          </w:tcPr>
          <w:p w:rsidR="009027D0" w:rsidRPr="00357418" w:rsidRDefault="009027D0" w:rsidP="00131FB8">
            <w:pPr>
              <w:pStyle w:val="TableHeader"/>
              <w:spacing w:line="24" w:lineRule="atLeast"/>
              <w:rPr>
                <w:rFonts w:ascii="Times New Roman" w:hAnsi="Times New Roman" w:cs="Times New Roman"/>
              </w:rPr>
            </w:pPr>
            <w:r w:rsidRPr="00E479FA">
              <w:rPr>
                <w:rFonts w:ascii="Times New Roman" w:hAnsi="Times New Roman"/>
                <w:sz w:val="26"/>
                <w:szCs w:val="26"/>
              </w:rPr>
              <w:t>Result</w:t>
            </w:r>
            <w:r>
              <w:rPr>
                <w:rFonts w:ascii="Times New Roman" w:hAnsi="Times New Roman"/>
                <w:sz w:val="26"/>
                <w:szCs w:val="26"/>
              </w:rPr>
              <w:t xml:space="preserve"> After</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9027D0" w:rsidRPr="001A10DD" w:rsidRDefault="009027D0" w:rsidP="00131FB8">
            <w:pPr>
              <w:pStyle w:val="InfoBlue"/>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Successfully change setting system to choose (Sub 1 or Sub 2)</w:t>
            </w:r>
          </w:p>
        </w:tc>
      </w:tr>
    </w:tbl>
    <w:p w:rsidR="009027D0" w:rsidRPr="001A10DD" w:rsidRDefault="00E1181B" w:rsidP="009027D0">
      <w:pPr>
        <w:pStyle w:val="Heading1"/>
        <w:numPr>
          <w:ilvl w:val="0"/>
          <w:numId w:val="33"/>
        </w:numPr>
        <w:spacing w:line="24" w:lineRule="atLeast"/>
        <w:rPr>
          <w:rFonts w:ascii="Times New Roman" w:hAnsi="Times New Roman"/>
          <w:color w:val="0070C0"/>
          <w:szCs w:val="34"/>
        </w:rPr>
      </w:pPr>
      <w:bookmarkStart w:id="101" w:name="_Toc441230994"/>
      <w:bookmarkStart w:id="102" w:name="_Toc481441215"/>
      <w:r w:rsidRPr="00E1181B">
        <w:rPr>
          <w:rFonts w:ascii="Times New Roman" w:hAnsi="Times New Roman"/>
          <w:color w:val="0070C0"/>
          <w:szCs w:val="34"/>
        </w:rPr>
        <w:t>Other Nonfunctional Requirements</w:t>
      </w:r>
      <w:bookmarkEnd w:id="101"/>
      <w:bookmarkEnd w:id="102"/>
    </w:p>
    <w:p w:rsidR="009027D0" w:rsidRPr="00CD205E" w:rsidRDefault="009027D0" w:rsidP="009027D0">
      <w:pPr>
        <w:pStyle w:val="Heading2"/>
        <w:numPr>
          <w:ilvl w:val="1"/>
          <w:numId w:val="47"/>
        </w:numPr>
        <w:rPr>
          <w:rFonts w:ascii="Times New Roman" w:hAnsi="Times New Roman"/>
          <w:color w:val="0070C0"/>
          <w:sz w:val="32"/>
        </w:rPr>
      </w:pPr>
      <w:bookmarkStart w:id="103" w:name="_Toc481441216"/>
      <w:bookmarkEnd w:id="79"/>
      <w:bookmarkEnd w:id="80"/>
      <w:r w:rsidRPr="00CD205E">
        <w:rPr>
          <w:rFonts w:ascii="Times New Roman" w:hAnsi="Times New Roman"/>
          <w:color w:val="0070C0"/>
          <w:sz w:val="32"/>
        </w:rPr>
        <w:t>Performance Requirements</w:t>
      </w:r>
      <w:bookmarkEnd w:id="103"/>
    </w:p>
    <w:p w:rsidR="009027D0" w:rsidRPr="001A10DD" w:rsidRDefault="009027D0" w:rsidP="009027D0">
      <w:pPr>
        <w:pStyle w:val="template"/>
        <w:jc w:val="both"/>
        <w:rPr>
          <w:rFonts w:ascii="Times New Roman" w:hAnsi="Times New Roman"/>
          <w:i w:val="0"/>
        </w:rPr>
      </w:pPr>
    </w:p>
    <w:tbl>
      <w:tblPr>
        <w:tblW w:w="10300" w:type="dxa"/>
        <w:tblInd w:w="-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9"/>
        <w:gridCol w:w="8581"/>
      </w:tblGrid>
      <w:tr w:rsidR="007015B9" w:rsidRPr="001A10DD" w:rsidTr="007015B9">
        <w:tc>
          <w:tcPr>
            <w:tcW w:w="1719" w:type="dxa"/>
            <w:shd w:val="clear" w:color="auto" w:fill="E0E0E0"/>
            <w:vAlign w:val="center"/>
          </w:tcPr>
          <w:p w:rsidR="007015B9" w:rsidRPr="001A10DD" w:rsidRDefault="007015B9" w:rsidP="007015B9">
            <w:pPr>
              <w:spacing w:line="240" w:lineRule="auto"/>
              <w:jc w:val="center"/>
              <w:rPr>
                <w:rFonts w:ascii="Times New Roman" w:hAnsi="Times New Roman"/>
              </w:rPr>
            </w:pPr>
            <w:r>
              <w:rPr>
                <w:rFonts w:ascii="Times New Roman" w:hAnsi="Times New Roman"/>
                <w:b/>
                <w:bCs/>
                <w:sz w:val="22"/>
              </w:rPr>
              <w:t>Serial</w:t>
            </w:r>
          </w:p>
        </w:tc>
        <w:tc>
          <w:tcPr>
            <w:tcW w:w="8581" w:type="dxa"/>
            <w:shd w:val="clear" w:color="auto" w:fill="E0E0E0"/>
            <w:vAlign w:val="center"/>
          </w:tcPr>
          <w:p w:rsidR="007015B9" w:rsidRPr="001A10DD" w:rsidRDefault="007015B9" w:rsidP="007015B9">
            <w:pPr>
              <w:spacing w:before="60" w:after="60"/>
              <w:jc w:val="center"/>
              <w:rPr>
                <w:rFonts w:ascii="Times New Roman" w:hAnsi="Times New Roman"/>
              </w:rPr>
            </w:pPr>
            <w:r>
              <w:rPr>
                <w:rFonts w:ascii="Times New Roman" w:hAnsi="Times New Roman"/>
                <w:b/>
                <w:bCs/>
                <w:sz w:val="22"/>
              </w:rPr>
              <w:t>M</w:t>
            </w:r>
            <w:r w:rsidRPr="008E231C">
              <w:rPr>
                <w:rFonts w:ascii="Times New Roman" w:hAnsi="Times New Roman"/>
                <w:b/>
                <w:bCs/>
                <w:sz w:val="22"/>
              </w:rPr>
              <w:t>inimum</w:t>
            </w:r>
            <w:r>
              <w:rPr>
                <w:rFonts w:ascii="Times New Roman" w:hAnsi="Times New Roman"/>
                <w:b/>
                <w:bCs/>
                <w:sz w:val="22"/>
              </w:rPr>
              <w:t xml:space="preserve"> Requirement</w:t>
            </w:r>
          </w:p>
        </w:tc>
      </w:tr>
      <w:tr w:rsidR="007015B9" w:rsidRPr="001A10DD" w:rsidTr="007015B9">
        <w:tc>
          <w:tcPr>
            <w:tcW w:w="1719" w:type="dxa"/>
            <w:shd w:val="clear" w:color="auto" w:fill="auto"/>
            <w:vAlign w:val="center"/>
          </w:tcPr>
          <w:p w:rsidR="007015B9" w:rsidRPr="001A10DD" w:rsidRDefault="007015B9" w:rsidP="007015B9">
            <w:pPr>
              <w:spacing w:before="60" w:after="60"/>
              <w:jc w:val="center"/>
              <w:rPr>
                <w:rFonts w:ascii="Times New Roman" w:hAnsi="Times New Roman"/>
              </w:rPr>
            </w:pPr>
            <w:r w:rsidRPr="001A10DD">
              <w:rPr>
                <w:rFonts w:ascii="Times New Roman" w:hAnsi="Times New Roman"/>
                <w:sz w:val="22"/>
              </w:rPr>
              <w:t>NR_001</w:t>
            </w:r>
          </w:p>
        </w:tc>
        <w:tc>
          <w:tcPr>
            <w:tcW w:w="8581" w:type="dxa"/>
            <w:shd w:val="clear" w:color="auto" w:fill="auto"/>
            <w:vAlign w:val="center"/>
          </w:tcPr>
          <w:p w:rsidR="007015B9" w:rsidRPr="005C0935" w:rsidRDefault="007015B9" w:rsidP="007015B9">
            <w:pPr>
              <w:pStyle w:val="NormalWeb"/>
              <w:spacing w:before="0" w:after="0"/>
              <w:jc w:val="center"/>
              <w:textAlignment w:val="baseline"/>
            </w:pPr>
            <w:r w:rsidRPr="005C0935">
              <w:t>Allows multi-threaded access.</w:t>
            </w:r>
          </w:p>
        </w:tc>
      </w:tr>
      <w:tr w:rsidR="007015B9" w:rsidRPr="001A10DD" w:rsidTr="007015B9">
        <w:tc>
          <w:tcPr>
            <w:tcW w:w="1719" w:type="dxa"/>
            <w:shd w:val="clear" w:color="auto" w:fill="auto"/>
            <w:vAlign w:val="center"/>
          </w:tcPr>
          <w:p w:rsidR="007015B9" w:rsidRPr="001A10DD" w:rsidRDefault="007015B9" w:rsidP="007015B9">
            <w:pPr>
              <w:spacing w:before="60" w:after="60"/>
              <w:jc w:val="center"/>
              <w:rPr>
                <w:rFonts w:ascii="Times New Roman" w:hAnsi="Times New Roman"/>
              </w:rPr>
            </w:pPr>
            <w:r w:rsidRPr="001A10DD">
              <w:rPr>
                <w:rFonts w:ascii="Times New Roman" w:hAnsi="Times New Roman"/>
                <w:sz w:val="22"/>
              </w:rPr>
              <w:t>NR_002</w:t>
            </w:r>
          </w:p>
        </w:tc>
        <w:tc>
          <w:tcPr>
            <w:tcW w:w="8581" w:type="dxa"/>
            <w:shd w:val="clear" w:color="auto" w:fill="auto"/>
            <w:vAlign w:val="center"/>
          </w:tcPr>
          <w:p w:rsidR="007015B9" w:rsidRPr="005C0935" w:rsidRDefault="007015B9" w:rsidP="007015B9">
            <w:pPr>
              <w:spacing w:before="60" w:after="60"/>
              <w:jc w:val="center"/>
              <w:rPr>
                <w:rFonts w:ascii="Times New Roman" w:hAnsi="Times New Roman"/>
              </w:rPr>
            </w:pPr>
            <w:r w:rsidRPr="005C0935">
              <w:t>The computer acting as the server must operate continuously during the operation of the system.</w:t>
            </w:r>
            <w:r w:rsidRPr="005C0935">
              <w:rPr>
                <w:rFonts w:ascii="Times New Roman" w:hAnsi="Times New Roman"/>
              </w:rPr>
              <w:t>.</w:t>
            </w:r>
          </w:p>
        </w:tc>
      </w:tr>
      <w:tr w:rsidR="007015B9" w:rsidRPr="001A10DD" w:rsidTr="007015B9">
        <w:tc>
          <w:tcPr>
            <w:tcW w:w="1719" w:type="dxa"/>
            <w:shd w:val="clear" w:color="auto" w:fill="auto"/>
            <w:vAlign w:val="center"/>
          </w:tcPr>
          <w:p w:rsidR="007015B9" w:rsidRPr="001A10DD" w:rsidRDefault="007015B9" w:rsidP="007015B9">
            <w:pPr>
              <w:spacing w:before="60" w:after="60"/>
              <w:jc w:val="center"/>
              <w:rPr>
                <w:rFonts w:ascii="Times New Roman" w:hAnsi="Times New Roman"/>
              </w:rPr>
            </w:pPr>
            <w:r w:rsidRPr="001A10DD">
              <w:rPr>
                <w:rFonts w:ascii="Times New Roman" w:hAnsi="Times New Roman"/>
              </w:rPr>
              <w:t>NR_003</w:t>
            </w:r>
          </w:p>
        </w:tc>
        <w:tc>
          <w:tcPr>
            <w:tcW w:w="8581" w:type="dxa"/>
            <w:shd w:val="clear" w:color="auto" w:fill="auto"/>
            <w:vAlign w:val="center"/>
          </w:tcPr>
          <w:p w:rsidR="007015B9" w:rsidRPr="005C0935" w:rsidRDefault="007015B9" w:rsidP="007015B9">
            <w:pPr>
              <w:spacing w:before="60" w:after="60"/>
              <w:jc w:val="center"/>
              <w:rPr>
                <w:rFonts w:ascii="Times New Roman" w:hAnsi="Times New Roman"/>
              </w:rPr>
            </w:pPr>
            <w:r w:rsidRPr="005C0935">
              <w:rPr>
                <w:rFonts w:ascii="Times New Roman" w:hAnsi="Times New Roman"/>
              </w:rPr>
              <w:t>Always online while using this system</w:t>
            </w:r>
          </w:p>
        </w:tc>
      </w:tr>
      <w:tr w:rsidR="007015B9" w:rsidRPr="001A10DD" w:rsidTr="007015B9">
        <w:tc>
          <w:tcPr>
            <w:tcW w:w="1719" w:type="dxa"/>
            <w:shd w:val="clear" w:color="auto" w:fill="E0E0E0"/>
            <w:vAlign w:val="center"/>
          </w:tcPr>
          <w:p w:rsidR="007015B9" w:rsidRPr="001A10DD" w:rsidRDefault="007015B9" w:rsidP="007015B9">
            <w:pPr>
              <w:snapToGrid w:val="0"/>
              <w:spacing w:before="60" w:after="60"/>
              <w:jc w:val="center"/>
              <w:rPr>
                <w:rFonts w:ascii="Times New Roman" w:hAnsi="Times New Roman"/>
                <w:b/>
                <w:bCs/>
                <w:sz w:val="22"/>
              </w:rPr>
            </w:pPr>
          </w:p>
        </w:tc>
        <w:tc>
          <w:tcPr>
            <w:tcW w:w="8581" w:type="dxa"/>
            <w:shd w:val="clear" w:color="auto" w:fill="E0E0E0"/>
            <w:vAlign w:val="center"/>
          </w:tcPr>
          <w:p w:rsidR="007015B9" w:rsidRPr="001A10DD" w:rsidRDefault="007015B9" w:rsidP="007015B9">
            <w:pPr>
              <w:snapToGrid w:val="0"/>
              <w:spacing w:before="60" w:after="60"/>
              <w:jc w:val="center"/>
              <w:rPr>
                <w:rFonts w:ascii="Times New Roman" w:hAnsi="Times New Roman"/>
                <w:b/>
                <w:bCs/>
                <w:sz w:val="22"/>
              </w:rPr>
            </w:pPr>
          </w:p>
        </w:tc>
      </w:tr>
    </w:tbl>
    <w:p w:rsidR="009027D0" w:rsidRPr="001A10DD" w:rsidRDefault="009027D0" w:rsidP="009027D0">
      <w:pPr>
        <w:pStyle w:val="template"/>
        <w:jc w:val="both"/>
        <w:rPr>
          <w:rFonts w:ascii="Times New Roman" w:hAnsi="Times New Roman"/>
          <w:i w:val="0"/>
        </w:rPr>
      </w:pPr>
    </w:p>
    <w:p w:rsidR="009027D0" w:rsidRPr="001A10DD" w:rsidRDefault="009027D0" w:rsidP="009027D0">
      <w:pPr>
        <w:pStyle w:val="template"/>
        <w:jc w:val="both"/>
        <w:rPr>
          <w:rFonts w:ascii="Times New Roman" w:hAnsi="Times New Roman"/>
        </w:rPr>
      </w:pPr>
    </w:p>
    <w:p w:rsidR="009027D0" w:rsidRPr="001A10DD" w:rsidRDefault="009027D0" w:rsidP="009027D0">
      <w:pPr>
        <w:pStyle w:val="Heading2"/>
        <w:rPr>
          <w:rFonts w:ascii="Times New Roman" w:hAnsi="Times New Roman"/>
          <w:color w:val="0070C0"/>
          <w:sz w:val="32"/>
        </w:rPr>
      </w:pPr>
      <w:bookmarkStart w:id="104" w:name="_Toc481441217"/>
      <w:bookmarkStart w:id="105" w:name="_Toc439994692"/>
      <w:bookmarkStart w:id="106" w:name="_Toc441230997"/>
      <w:r w:rsidRPr="00CD205E">
        <w:rPr>
          <w:rFonts w:ascii="Times New Roman" w:hAnsi="Times New Roman"/>
          <w:color w:val="0070C0"/>
          <w:sz w:val="32"/>
        </w:rPr>
        <w:t>Exporting Requirement</w:t>
      </w:r>
      <w:r>
        <w:rPr>
          <w:rFonts w:ascii="Times New Roman" w:hAnsi="Times New Roman"/>
          <w:color w:val="0070C0"/>
          <w:sz w:val="32"/>
        </w:rPr>
        <w:t>s</w:t>
      </w:r>
      <w:bookmarkEnd w:id="104"/>
    </w:p>
    <w:tbl>
      <w:tblPr>
        <w:tblW w:w="10300" w:type="dxa"/>
        <w:tblInd w:w="-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9"/>
        <w:gridCol w:w="8581"/>
      </w:tblGrid>
      <w:tr w:rsidR="007015B9" w:rsidRPr="001A10DD" w:rsidTr="007015B9">
        <w:tc>
          <w:tcPr>
            <w:tcW w:w="1719" w:type="dxa"/>
            <w:shd w:val="clear" w:color="auto" w:fill="D9D9D9"/>
            <w:vAlign w:val="center"/>
          </w:tcPr>
          <w:p w:rsidR="007015B9" w:rsidRPr="001A10DD" w:rsidRDefault="007015B9" w:rsidP="007015B9">
            <w:pPr>
              <w:spacing w:before="60" w:after="60"/>
              <w:jc w:val="center"/>
              <w:rPr>
                <w:rFonts w:ascii="Times New Roman" w:hAnsi="Times New Roman"/>
                <w:b/>
                <w:bCs/>
                <w:sz w:val="22"/>
              </w:rPr>
            </w:pPr>
            <w:r>
              <w:rPr>
                <w:rFonts w:ascii="Times New Roman" w:hAnsi="Times New Roman"/>
                <w:b/>
                <w:bCs/>
                <w:sz w:val="22"/>
              </w:rPr>
              <w:t>Serial</w:t>
            </w:r>
          </w:p>
        </w:tc>
        <w:tc>
          <w:tcPr>
            <w:tcW w:w="8581" w:type="dxa"/>
            <w:shd w:val="clear" w:color="auto" w:fill="D9D9D9"/>
            <w:vAlign w:val="center"/>
          </w:tcPr>
          <w:p w:rsidR="007015B9" w:rsidRPr="001A10DD" w:rsidRDefault="007015B9" w:rsidP="007015B9">
            <w:pPr>
              <w:spacing w:before="60" w:after="60"/>
              <w:jc w:val="center"/>
              <w:rPr>
                <w:rFonts w:ascii="Times New Roman" w:hAnsi="Times New Roman"/>
                <w:b/>
                <w:bCs/>
                <w:sz w:val="22"/>
              </w:rPr>
            </w:pPr>
            <w:r>
              <w:rPr>
                <w:rFonts w:ascii="Times New Roman" w:hAnsi="Times New Roman"/>
                <w:b/>
                <w:bCs/>
                <w:sz w:val="22"/>
              </w:rPr>
              <w:t>M</w:t>
            </w:r>
            <w:r w:rsidRPr="008E231C">
              <w:rPr>
                <w:rFonts w:ascii="Times New Roman" w:hAnsi="Times New Roman"/>
                <w:b/>
                <w:bCs/>
                <w:sz w:val="22"/>
              </w:rPr>
              <w:t>inimum</w:t>
            </w:r>
            <w:r>
              <w:rPr>
                <w:rFonts w:ascii="Times New Roman" w:hAnsi="Times New Roman"/>
                <w:b/>
                <w:bCs/>
                <w:sz w:val="22"/>
              </w:rPr>
              <w:t xml:space="preserve"> Requirement</w:t>
            </w:r>
          </w:p>
        </w:tc>
      </w:tr>
      <w:tr w:rsidR="007015B9" w:rsidRPr="001A10DD" w:rsidTr="007015B9">
        <w:tc>
          <w:tcPr>
            <w:tcW w:w="1719" w:type="dxa"/>
            <w:shd w:val="clear" w:color="auto" w:fill="auto"/>
            <w:vAlign w:val="center"/>
          </w:tcPr>
          <w:p w:rsidR="007015B9" w:rsidRPr="001A10DD" w:rsidRDefault="007015B9" w:rsidP="007015B9">
            <w:pPr>
              <w:spacing w:before="60" w:after="60"/>
              <w:jc w:val="center"/>
              <w:rPr>
                <w:rFonts w:ascii="Times New Roman" w:hAnsi="Times New Roman"/>
              </w:rPr>
            </w:pPr>
            <w:r w:rsidRPr="001A10DD">
              <w:rPr>
                <w:rFonts w:ascii="Times New Roman" w:hAnsi="Times New Roman"/>
                <w:sz w:val="22"/>
              </w:rPr>
              <w:t>NR_003</w:t>
            </w:r>
          </w:p>
        </w:tc>
        <w:tc>
          <w:tcPr>
            <w:tcW w:w="8581" w:type="dxa"/>
            <w:shd w:val="clear" w:color="auto" w:fill="auto"/>
            <w:vAlign w:val="center"/>
          </w:tcPr>
          <w:p w:rsidR="007015B9" w:rsidRPr="005C0935" w:rsidRDefault="007015B9" w:rsidP="007015B9">
            <w:pPr>
              <w:spacing w:before="60" w:after="60"/>
              <w:jc w:val="center"/>
              <w:rPr>
                <w:rFonts w:ascii="Times New Roman" w:hAnsi="Times New Roman"/>
              </w:rPr>
            </w:pPr>
            <w:r w:rsidRPr="005C0935">
              <w:t>Minimum network connection download / upload speed 4 Mbps / 512 Kbps.</w:t>
            </w:r>
            <w:r w:rsidRPr="005C0935">
              <w:rPr>
                <w:rFonts w:ascii="Times New Roman" w:hAnsi="Times New Roman"/>
              </w:rPr>
              <w:t>.</w:t>
            </w:r>
          </w:p>
        </w:tc>
      </w:tr>
      <w:tr w:rsidR="007015B9" w:rsidRPr="001A10DD" w:rsidTr="007015B9">
        <w:tc>
          <w:tcPr>
            <w:tcW w:w="1719" w:type="dxa"/>
            <w:shd w:val="clear" w:color="auto" w:fill="auto"/>
            <w:vAlign w:val="center"/>
          </w:tcPr>
          <w:p w:rsidR="007015B9" w:rsidRPr="001A10DD" w:rsidRDefault="007015B9" w:rsidP="007015B9">
            <w:pPr>
              <w:spacing w:before="60" w:after="60"/>
              <w:jc w:val="center"/>
              <w:rPr>
                <w:rFonts w:ascii="Times New Roman" w:hAnsi="Times New Roman"/>
                <w:sz w:val="22"/>
              </w:rPr>
            </w:pPr>
            <w:r w:rsidRPr="001A10DD">
              <w:rPr>
                <w:rFonts w:ascii="Times New Roman" w:hAnsi="Times New Roman"/>
                <w:sz w:val="22"/>
              </w:rPr>
              <w:t>NR_004</w:t>
            </w:r>
          </w:p>
        </w:tc>
        <w:tc>
          <w:tcPr>
            <w:tcW w:w="8581" w:type="dxa"/>
            <w:shd w:val="clear" w:color="auto" w:fill="auto"/>
            <w:vAlign w:val="center"/>
          </w:tcPr>
          <w:p w:rsidR="007015B9" w:rsidRPr="005C0935" w:rsidRDefault="007015B9" w:rsidP="007015B9">
            <w:pPr>
              <w:spacing w:before="60" w:after="60"/>
              <w:jc w:val="center"/>
              <w:rPr>
                <w:rFonts w:ascii="Times New Roman" w:hAnsi="Times New Roman"/>
                <w:sz w:val="22"/>
              </w:rPr>
            </w:pPr>
            <w:r w:rsidRPr="005C0935">
              <w:rPr>
                <w:rFonts w:ascii="Times New Roman" w:hAnsi="Times New Roman"/>
                <w:sz w:val="22"/>
              </w:rPr>
              <w:t>Quick response system is less than 1 second per operatio</w:t>
            </w:r>
          </w:p>
        </w:tc>
      </w:tr>
      <w:tr w:rsidR="007015B9" w:rsidRPr="001A10DD" w:rsidTr="007015B9">
        <w:tc>
          <w:tcPr>
            <w:tcW w:w="1719" w:type="dxa"/>
            <w:shd w:val="clear" w:color="auto" w:fill="auto"/>
            <w:vAlign w:val="center"/>
          </w:tcPr>
          <w:p w:rsidR="007015B9" w:rsidRPr="001A10DD" w:rsidRDefault="007015B9" w:rsidP="007015B9">
            <w:pPr>
              <w:spacing w:before="60" w:after="60"/>
              <w:jc w:val="center"/>
              <w:rPr>
                <w:rFonts w:ascii="Times New Roman" w:hAnsi="Times New Roman"/>
                <w:sz w:val="22"/>
              </w:rPr>
            </w:pPr>
            <w:r w:rsidRPr="001A10DD">
              <w:rPr>
                <w:rFonts w:ascii="Times New Roman" w:hAnsi="Times New Roman"/>
                <w:sz w:val="22"/>
              </w:rPr>
              <w:t>NR_005</w:t>
            </w:r>
          </w:p>
        </w:tc>
        <w:tc>
          <w:tcPr>
            <w:tcW w:w="8581" w:type="dxa"/>
            <w:shd w:val="clear" w:color="auto" w:fill="auto"/>
            <w:vAlign w:val="center"/>
          </w:tcPr>
          <w:p w:rsidR="007015B9" w:rsidRPr="005C0935" w:rsidRDefault="007015B9" w:rsidP="007015B9">
            <w:pPr>
              <w:spacing w:before="60" w:after="60"/>
              <w:jc w:val="center"/>
              <w:rPr>
                <w:rFonts w:ascii="Times New Roman" w:hAnsi="Times New Roman"/>
                <w:sz w:val="22"/>
              </w:rPr>
            </w:pPr>
            <w:r w:rsidRPr="005C0935">
              <w:rPr>
                <w:rFonts w:ascii="Times New Roman" w:hAnsi="Times New Roman"/>
                <w:sz w:val="22"/>
              </w:rPr>
              <w:t>Ability to adapt to many different devices and operating systems</w:t>
            </w:r>
          </w:p>
        </w:tc>
      </w:tr>
      <w:tr w:rsidR="007015B9" w:rsidRPr="001A10DD" w:rsidTr="007015B9">
        <w:tc>
          <w:tcPr>
            <w:tcW w:w="1719" w:type="dxa"/>
            <w:shd w:val="clear" w:color="auto" w:fill="auto"/>
            <w:vAlign w:val="center"/>
          </w:tcPr>
          <w:p w:rsidR="007015B9" w:rsidRPr="001A10DD" w:rsidRDefault="007015B9" w:rsidP="007015B9">
            <w:pPr>
              <w:spacing w:before="60" w:after="60"/>
              <w:jc w:val="center"/>
              <w:rPr>
                <w:rFonts w:ascii="Times New Roman" w:hAnsi="Times New Roman"/>
                <w:sz w:val="22"/>
              </w:rPr>
            </w:pPr>
            <w:r w:rsidRPr="001A10DD">
              <w:rPr>
                <w:rFonts w:ascii="Times New Roman" w:hAnsi="Times New Roman"/>
                <w:sz w:val="22"/>
              </w:rPr>
              <w:t>NR_006</w:t>
            </w:r>
          </w:p>
        </w:tc>
        <w:tc>
          <w:tcPr>
            <w:tcW w:w="8581" w:type="dxa"/>
            <w:shd w:val="clear" w:color="auto" w:fill="auto"/>
            <w:vAlign w:val="center"/>
          </w:tcPr>
          <w:p w:rsidR="007015B9" w:rsidRPr="005C0935" w:rsidRDefault="007015B9" w:rsidP="007015B9">
            <w:pPr>
              <w:spacing w:before="60" w:after="60"/>
              <w:jc w:val="center"/>
              <w:rPr>
                <w:rFonts w:ascii="Times New Roman" w:hAnsi="Times New Roman"/>
                <w:sz w:val="22"/>
              </w:rPr>
            </w:pPr>
            <w:r w:rsidRPr="005C0935">
              <w:rPr>
                <w:rFonts w:ascii="Times New Roman" w:hAnsi="Times New Roman"/>
                <w:sz w:val="22"/>
              </w:rPr>
              <w:t>Works well with multiple devices</w:t>
            </w:r>
          </w:p>
        </w:tc>
      </w:tr>
      <w:tr w:rsidR="007015B9" w:rsidRPr="001A10DD" w:rsidTr="007015B9">
        <w:tc>
          <w:tcPr>
            <w:tcW w:w="1719" w:type="dxa"/>
            <w:shd w:val="clear" w:color="auto" w:fill="auto"/>
            <w:vAlign w:val="center"/>
          </w:tcPr>
          <w:p w:rsidR="007015B9" w:rsidRPr="001A10DD" w:rsidRDefault="007015B9" w:rsidP="007015B9">
            <w:pPr>
              <w:spacing w:before="60" w:after="60"/>
              <w:jc w:val="center"/>
              <w:rPr>
                <w:rFonts w:ascii="Times New Roman" w:hAnsi="Times New Roman"/>
                <w:sz w:val="22"/>
              </w:rPr>
            </w:pPr>
            <w:r w:rsidRPr="001A10DD">
              <w:rPr>
                <w:rFonts w:ascii="Times New Roman" w:hAnsi="Times New Roman"/>
                <w:sz w:val="22"/>
              </w:rPr>
              <w:t>NR_007</w:t>
            </w:r>
          </w:p>
        </w:tc>
        <w:tc>
          <w:tcPr>
            <w:tcW w:w="8581" w:type="dxa"/>
            <w:shd w:val="clear" w:color="auto" w:fill="auto"/>
            <w:vAlign w:val="center"/>
          </w:tcPr>
          <w:p w:rsidR="007015B9" w:rsidRPr="005C0935" w:rsidRDefault="007015B9" w:rsidP="007015B9">
            <w:pPr>
              <w:spacing w:before="60" w:after="60"/>
              <w:jc w:val="center"/>
              <w:rPr>
                <w:rFonts w:ascii="Times New Roman" w:hAnsi="Times New Roman"/>
                <w:sz w:val="22"/>
              </w:rPr>
            </w:pPr>
            <w:r w:rsidRPr="005C0935">
              <w:rPr>
                <w:rFonts w:ascii="Times New Roman" w:hAnsi="Times New Roman"/>
                <w:sz w:val="22"/>
              </w:rPr>
              <w:t>Ensure storage capacity if required to store large amounts of data.</w:t>
            </w:r>
          </w:p>
        </w:tc>
      </w:tr>
      <w:tr w:rsidR="007015B9" w:rsidRPr="001A10DD" w:rsidTr="007015B9">
        <w:tc>
          <w:tcPr>
            <w:tcW w:w="1719" w:type="dxa"/>
            <w:shd w:val="clear" w:color="auto" w:fill="D9D9D9"/>
            <w:vAlign w:val="center"/>
          </w:tcPr>
          <w:p w:rsidR="007015B9" w:rsidRPr="001A10DD" w:rsidRDefault="007015B9" w:rsidP="007015B9">
            <w:pPr>
              <w:spacing w:before="60" w:after="60"/>
              <w:jc w:val="center"/>
              <w:rPr>
                <w:rFonts w:ascii="Times New Roman" w:hAnsi="Times New Roman"/>
                <w:b/>
                <w:bCs/>
                <w:sz w:val="22"/>
              </w:rPr>
            </w:pPr>
          </w:p>
        </w:tc>
        <w:tc>
          <w:tcPr>
            <w:tcW w:w="8581" w:type="dxa"/>
            <w:shd w:val="clear" w:color="auto" w:fill="D9D9D9"/>
            <w:vAlign w:val="center"/>
          </w:tcPr>
          <w:p w:rsidR="007015B9" w:rsidRPr="001A10DD" w:rsidRDefault="007015B9" w:rsidP="007015B9">
            <w:pPr>
              <w:spacing w:before="60" w:after="60"/>
              <w:jc w:val="center"/>
              <w:rPr>
                <w:rFonts w:ascii="Times New Roman" w:hAnsi="Times New Roman"/>
                <w:b/>
                <w:bCs/>
                <w:sz w:val="22"/>
              </w:rPr>
            </w:pPr>
          </w:p>
        </w:tc>
      </w:tr>
    </w:tbl>
    <w:p w:rsidR="009027D0" w:rsidRPr="001A10DD" w:rsidRDefault="009027D0" w:rsidP="009027D0">
      <w:pPr>
        <w:pStyle w:val="template"/>
        <w:rPr>
          <w:rFonts w:ascii="Times New Roman" w:hAnsi="Times New Roman"/>
        </w:rPr>
      </w:pPr>
    </w:p>
    <w:p w:rsidR="009027D0" w:rsidRPr="001A10DD" w:rsidRDefault="009027D0" w:rsidP="009027D0">
      <w:pPr>
        <w:pStyle w:val="Heading2"/>
        <w:rPr>
          <w:rFonts w:ascii="Times New Roman" w:hAnsi="Times New Roman"/>
          <w:color w:val="0070C0"/>
          <w:sz w:val="32"/>
        </w:rPr>
      </w:pPr>
      <w:bookmarkStart w:id="107" w:name="_Toc481441218"/>
      <w:bookmarkEnd w:id="105"/>
      <w:bookmarkEnd w:id="106"/>
      <w:r w:rsidRPr="00CD111A">
        <w:rPr>
          <w:rFonts w:ascii="Times New Roman" w:hAnsi="Times New Roman"/>
          <w:color w:val="0070C0"/>
          <w:sz w:val="32"/>
        </w:rPr>
        <w:t>Security Requirements</w:t>
      </w:r>
      <w:bookmarkEnd w:id="107"/>
    </w:p>
    <w:tbl>
      <w:tblPr>
        <w:tblW w:w="10300" w:type="dxa"/>
        <w:tblInd w:w="-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9"/>
        <w:gridCol w:w="8581"/>
      </w:tblGrid>
      <w:tr w:rsidR="007015B9" w:rsidRPr="001A10DD" w:rsidTr="007015B9">
        <w:tc>
          <w:tcPr>
            <w:tcW w:w="1719" w:type="dxa"/>
            <w:shd w:val="clear" w:color="auto" w:fill="D9D9D9"/>
            <w:vAlign w:val="center"/>
          </w:tcPr>
          <w:p w:rsidR="007015B9" w:rsidRPr="001A10DD" w:rsidRDefault="007015B9" w:rsidP="007015B9">
            <w:pPr>
              <w:spacing w:before="60" w:after="60"/>
              <w:jc w:val="center"/>
              <w:rPr>
                <w:rFonts w:ascii="Times New Roman" w:hAnsi="Times New Roman"/>
                <w:b/>
                <w:bCs/>
                <w:sz w:val="22"/>
              </w:rPr>
            </w:pPr>
            <w:r>
              <w:rPr>
                <w:rFonts w:ascii="Times New Roman" w:hAnsi="Times New Roman"/>
                <w:b/>
                <w:bCs/>
                <w:sz w:val="22"/>
              </w:rPr>
              <w:t>Serial</w:t>
            </w:r>
          </w:p>
        </w:tc>
        <w:tc>
          <w:tcPr>
            <w:tcW w:w="8581" w:type="dxa"/>
            <w:shd w:val="clear" w:color="auto" w:fill="D9D9D9"/>
            <w:vAlign w:val="center"/>
          </w:tcPr>
          <w:p w:rsidR="007015B9" w:rsidRPr="001A10DD" w:rsidRDefault="007015B9" w:rsidP="007015B9">
            <w:pPr>
              <w:spacing w:before="60" w:after="60"/>
              <w:jc w:val="center"/>
              <w:rPr>
                <w:rFonts w:ascii="Times New Roman" w:hAnsi="Times New Roman"/>
                <w:b/>
                <w:bCs/>
                <w:sz w:val="22"/>
              </w:rPr>
            </w:pPr>
            <w:r>
              <w:rPr>
                <w:rFonts w:ascii="Times New Roman" w:hAnsi="Times New Roman"/>
                <w:b/>
                <w:bCs/>
                <w:sz w:val="22"/>
              </w:rPr>
              <w:t>M</w:t>
            </w:r>
            <w:r w:rsidRPr="008E231C">
              <w:rPr>
                <w:rFonts w:ascii="Times New Roman" w:hAnsi="Times New Roman"/>
                <w:b/>
                <w:bCs/>
                <w:sz w:val="22"/>
              </w:rPr>
              <w:t>inimum</w:t>
            </w:r>
            <w:r>
              <w:rPr>
                <w:rFonts w:ascii="Times New Roman" w:hAnsi="Times New Roman"/>
                <w:b/>
                <w:bCs/>
                <w:sz w:val="22"/>
              </w:rPr>
              <w:t xml:space="preserve"> Requirement</w:t>
            </w:r>
          </w:p>
        </w:tc>
      </w:tr>
      <w:tr w:rsidR="007015B9" w:rsidRPr="001A10DD" w:rsidTr="007015B9">
        <w:tc>
          <w:tcPr>
            <w:tcW w:w="1719" w:type="dxa"/>
            <w:shd w:val="clear" w:color="auto" w:fill="auto"/>
            <w:vAlign w:val="center"/>
          </w:tcPr>
          <w:p w:rsidR="007015B9" w:rsidRPr="001A10DD" w:rsidRDefault="007015B9" w:rsidP="007015B9">
            <w:pPr>
              <w:spacing w:before="60" w:after="60"/>
              <w:jc w:val="center"/>
              <w:rPr>
                <w:rFonts w:ascii="Times New Roman" w:hAnsi="Times New Roman"/>
              </w:rPr>
            </w:pPr>
            <w:r w:rsidRPr="001A10DD">
              <w:rPr>
                <w:rFonts w:ascii="Times New Roman" w:hAnsi="Times New Roman"/>
                <w:sz w:val="22"/>
              </w:rPr>
              <w:lastRenderedPageBreak/>
              <w:t>NR_008</w:t>
            </w:r>
          </w:p>
        </w:tc>
        <w:tc>
          <w:tcPr>
            <w:tcW w:w="8581" w:type="dxa"/>
            <w:shd w:val="clear" w:color="auto" w:fill="auto"/>
            <w:vAlign w:val="center"/>
          </w:tcPr>
          <w:p w:rsidR="007015B9" w:rsidRPr="005C0935" w:rsidRDefault="007015B9" w:rsidP="007015B9">
            <w:pPr>
              <w:spacing w:before="60" w:after="60"/>
              <w:jc w:val="center"/>
              <w:rPr>
                <w:rFonts w:ascii="Times New Roman" w:hAnsi="Times New Roman"/>
              </w:rPr>
            </w:pPr>
            <w:r w:rsidRPr="005C0935">
              <w:rPr>
                <w:rFonts w:ascii="Times New Roman" w:hAnsi="Times New Roman"/>
              </w:rPr>
              <w:t>The system needs to be protected by an advanced and regularly updated data encryption system.</w:t>
            </w:r>
          </w:p>
        </w:tc>
      </w:tr>
      <w:tr w:rsidR="007015B9" w:rsidRPr="001A10DD" w:rsidTr="007015B9">
        <w:tc>
          <w:tcPr>
            <w:tcW w:w="1719" w:type="dxa"/>
            <w:shd w:val="clear" w:color="auto" w:fill="auto"/>
            <w:vAlign w:val="center"/>
          </w:tcPr>
          <w:p w:rsidR="007015B9" w:rsidRPr="001A10DD" w:rsidRDefault="007015B9" w:rsidP="007015B9">
            <w:pPr>
              <w:spacing w:before="60" w:after="60"/>
              <w:jc w:val="center"/>
              <w:rPr>
                <w:rFonts w:ascii="Times New Roman" w:hAnsi="Times New Roman"/>
                <w:sz w:val="22"/>
              </w:rPr>
            </w:pPr>
            <w:r w:rsidRPr="001A10DD">
              <w:rPr>
                <w:rFonts w:ascii="Times New Roman" w:hAnsi="Times New Roman"/>
                <w:sz w:val="22"/>
              </w:rPr>
              <w:t>NR_009</w:t>
            </w:r>
          </w:p>
        </w:tc>
        <w:tc>
          <w:tcPr>
            <w:tcW w:w="8581" w:type="dxa"/>
            <w:shd w:val="clear" w:color="auto" w:fill="auto"/>
            <w:vAlign w:val="center"/>
          </w:tcPr>
          <w:p w:rsidR="007015B9" w:rsidRPr="005C0935" w:rsidRDefault="007015B9" w:rsidP="007015B9">
            <w:pPr>
              <w:spacing w:before="60" w:after="60"/>
              <w:jc w:val="center"/>
              <w:rPr>
                <w:rFonts w:ascii="Times New Roman" w:hAnsi="Times New Roman"/>
                <w:sz w:val="22"/>
              </w:rPr>
            </w:pPr>
            <w:r w:rsidRPr="005C0935">
              <w:rPr>
                <w:rFonts w:ascii="Times New Roman" w:hAnsi="Times New Roman"/>
                <w:sz w:val="22"/>
              </w:rPr>
              <w:t>Build a password security mechanism to manage access numbers</w:t>
            </w:r>
          </w:p>
        </w:tc>
      </w:tr>
      <w:tr w:rsidR="007015B9" w:rsidRPr="001A10DD" w:rsidTr="007015B9">
        <w:tc>
          <w:tcPr>
            <w:tcW w:w="1719" w:type="dxa"/>
            <w:shd w:val="clear" w:color="auto" w:fill="auto"/>
            <w:vAlign w:val="center"/>
          </w:tcPr>
          <w:p w:rsidR="007015B9" w:rsidRPr="001A10DD" w:rsidRDefault="007015B9" w:rsidP="007015B9">
            <w:pPr>
              <w:spacing w:before="60" w:after="60"/>
              <w:jc w:val="center"/>
              <w:rPr>
                <w:rFonts w:ascii="Times New Roman" w:hAnsi="Times New Roman"/>
                <w:sz w:val="22"/>
              </w:rPr>
            </w:pPr>
            <w:r w:rsidRPr="001A10DD">
              <w:rPr>
                <w:rFonts w:ascii="Times New Roman" w:hAnsi="Times New Roman"/>
                <w:sz w:val="22"/>
              </w:rPr>
              <w:t>NR_010</w:t>
            </w:r>
          </w:p>
        </w:tc>
        <w:tc>
          <w:tcPr>
            <w:tcW w:w="8581" w:type="dxa"/>
            <w:shd w:val="clear" w:color="auto" w:fill="auto"/>
            <w:vAlign w:val="center"/>
          </w:tcPr>
          <w:p w:rsidR="007015B9" w:rsidRPr="005C0935" w:rsidRDefault="007015B9" w:rsidP="007015B9">
            <w:pPr>
              <w:spacing w:before="60" w:after="60"/>
              <w:jc w:val="center"/>
              <w:rPr>
                <w:rFonts w:ascii="Times New Roman" w:hAnsi="Times New Roman"/>
                <w:sz w:val="22"/>
              </w:rPr>
            </w:pPr>
            <w:r w:rsidRPr="005C0935">
              <w:rPr>
                <w:rFonts w:ascii="Times New Roman" w:hAnsi="Times New Roman"/>
                <w:sz w:val="22"/>
              </w:rPr>
              <w:t>Lets prevent and deny some invalid access</w:t>
            </w:r>
          </w:p>
        </w:tc>
      </w:tr>
      <w:tr w:rsidR="007015B9" w:rsidRPr="001A10DD" w:rsidTr="007015B9">
        <w:tc>
          <w:tcPr>
            <w:tcW w:w="1719" w:type="dxa"/>
            <w:shd w:val="clear" w:color="auto" w:fill="D9D9D9"/>
            <w:vAlign w:val="center"/>
          </w:tcPr>
          <w:p w:rsidR="007015B9" w:rsidRPr="001A10DD" w:rsidRDefault="007015B9" w:rsidP="007015B9">
            <w:pPr>
              <w:spacing w:before="60" w:after="60"/>
              <w:jc w:val="center"/>
              <w:rPr>
                <w:rFonts w:ascii="Times New Roman" w:hAnsi="Times New Roman"/>
                <w:b/>
                <w:bCs/>
                <w:sz w:val="22"/>
              </w:rPr>
            </w:pPr>
          </w:p>
        </w:tc>
        <w:tc>
          <w:tcPr>
            <w:tcW w:w="8581" w:type="dxa"/>
            <w:shd w:val="clear" w:color="auto" w:fill="D9D9D9"/>
            <w:vAlign w:val="center"/>
          </w:tcPr>
          <w:p w:rsidR="007015B9" w:rsidRPr="001A10DD" w:rsidRDefault="007015B9" w:rsidP="007015B9">
            <w:pPr>
              <w:spacing w:before="60" w:after="60"/>
              <w:jc w:val="center"/>
              <w:rPr>
                <w:rFonts w:ascii="Times New Roman" w:hAnsi="Times New Roman"/>
                <w:b/>
                <w:bCs/>
                <w:sz w:val="22"/>
              </w:rPr>
            </w:pPr>
          </w:p>
        </w:tc>
      </w:tr>
    </w:tbl>
    <w:p w:rsidR="009027D0" w:rsidRPr="001A10DD" w:rsidRDefault="009027D0" w:rsidP="009027D0">
      <w:pPr>
        <w:pStyle w:val="template"/>
        <w:rPr>
          <w:rFonts w:ascii="Times New Roman" w:hAnsi="Times New Roman"/>
        </w:rPr>
      </w:pPr>
    </w:p>
    <w:p w:rsidR="009027D0" w:rsidRPr="001A10DD" w:rsidRDefault="009027D0" w:rsidP="009027D0">
      <w:pPr>
        <w:pStyle w:val="template"/>
        <w:rPr>
          <w:rFonts w:ascii="Times New Roman" w:hAnsi="Times New Roman"/>
        </w:rPr>
      </w:pPr>
    </w:p>
    <w:p w:rsidR="009027D0" w:rsidRPr="001A10DD" w:rsidRDefault="009027D0" w:rsidP="009027D0">
      <w:pPr>
        <w:pStyle w:val="Heading2"/>
        <w:rPr>
          <w:rFonts w:ascii="Times New Roman" w:hAnsi="Times New Roman"/>
          <w:color w:val="0070C0"/>
          <w:sz w:val="32"/>
        </w:rPr>
      </w:pPr>
      <w:bookmarkStart w:id="108" w:name="_Toc481441219"/>
      <w:r w:rsidRPr="00CD111A">
        <w:rPr>
          <w:rFonts w:ascii="Times New Roman" w:hAnsi="Times New Roman"/>
          <w:color w:val="0070C0"/>
          <w:sz w:val="32"/>
        </w:rPr>
        <w:t>Software Quality Attributes</w:t>
      </w:r>
      <w:bookmarkEnd w:id="108"/>
    </w:p>
    <w:p w:rsidR="007015B9" w:rsidRPr="001A10DD" w:rsidRDefault="007015B9" w:rsidP="007015B9">
      <w:pPr>
        <w:numPr>
          <w:ilvl w:val="0"/>
          <w:numId w:val="12"/>
        </w:numPr>
        <w:spacing w:line="288" w:lineRule="auto"/>
        <w:rPr>
          <w:rFonts w:ascii="Times New Roman" w:hAnsi="Times New Roman"/>
          <w:b/>
          <w:sz w:val="26"/>
          <w:szCs w:val="26"/>
        </w:rPr>
      </w:pPr>
      <w:r>
        <w:rPr>
          <w:rFonts w:ascii="Times New Roman" w:hAnsi="Times New Roman"/>
          <w:b/>
          <w:sz w:val="26"/>
          <w:szCs w:val="26"/>
        </w:rPr>
        <w:t>Product activity</w:t>
      </w:r>
      <w:r w:rsidRPr="001A10DD">
        <w:rPr>
          <w:rFonts w:ascii="Times New Roman" w:hAnsi="Times New Roman"/>
          <w:b/>
          <w:sz w:val="26"/>
          <w:szCs w:val="26"/>
        </w:rPr>
        <w:t>:</w:t>
      </w:r>
    </w:p>
    <w:p w:rsidR="007015B9" w:rsidRPr="001A10DD" w:rsidRDefault="007015B9" w:rsidP="007015B9">
      <w:pPr>
        <w:pStyle w:val="template"/>
        <w:numPr>
          <w:ilvl w:val="1"/>
          <w:numId w:val="13"/>
        </w:numPr>
        <w:spacing w:line="288" w:lineRule="auto"/>
        <w:rPr>
          <w:rFonts w:ascii="Times New Roman" w:hAnsi="Times New Roman"/>
          <w:i w:val="0"/>
          <w:sz w:val="26"/>
          <w:szCs w:val="26"/>
        </w:rPr>
      </w:pPr>
      <w:r w:rsidRPr="00384B4A">
        <w:rPr>
          <w:rFonts w:ascii="Times New Roman" w:hAnsi="Times New Roman"/>
          <w:b/>
          <w:i w:val="0"/>
          <w:sz w:val="26"/>
          <w:szCs w:val="26"/>
        </w:rPr>
        <w:t>Accuracy</w:t>
      </w:r>
      <w:r w:rsidRPr="001A10DD">
        <w:rPr>
          <w:rFonts w:ascii="Times New Roman" w:hAnsi="Times New Roman"/>
          <w:i w:val="0"/>
          <w:sz w:val="26"/>
          <w:szCs w:val="2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2"/>
        <w:gridCol w:w="7156"/>
      </w:tblGrid>
      <w:tr w:rsidR="007015B9" w:rsidRPr="001A10DD" w:rsidTr="007015B9">
        <w:tc>
          <w:tcPr>
            <w:tcW w:w="2518" w:type="dxa"/>
            <w:shd w:val="clear" w:color="auto" w:fill="D0CECE"/>
            <w:vAlign w:val="center"/>
          </w:tcPr>
          <w:p w:rsidR="007015B9" w:rsidRPr="001A10DD" w:rsidRDefault="007015B9" w:rsidP="007015B9">
            <w:pPr>
              <w:pStyle w:val="template"/>
              <w:spacing w:line="288" w:lineRule="auto"/>
              <w:jc w:val="center"/>
              <w:rPr>
                <w:rFonts w:ascii="Times New Roman" w:hAnsi="Times New Roman"/>
                <w:b/>
                <w:i w:val="0"/>
                <w:sz w:val="26"/>
                <w:szCs w:val="26"/>
              </w:rPr>
            </w:pPr>
            <w:r w:rsidRPr="000E2DDF">
              <w:rPr>
                <w:rFonts w:ascii="Times New Roman" w:hAnsi="Times New Roman"/>
                <w:b/>
                <w:i w:val="0"/>
                <w:sz w:val="26"/>
                <w:szCs w:val="26"/>
              </w:rPr>
              <w:t>Standard</w:t>
            </w:r>
          </w:p>
        </w:tc>
        <w:tc>
          <w:tcPr>
            <w:tcW w:w="7346" w:type="dxa"/>
            <w:shd w:val="clear" w:color="auto" w:fill="D0CECE"/>
            <w:vAlign w:val="center"/>
          </w:tcPr>
          <w:p w:rsidR="007015B9" w:rsidRPr="001A10DD" w:rsidRDefault="007015B9" w:rsidP="007015B9">
            <w:pPr>
              <w:pStyle w:val="template"/>
              <w:spacing w:line="288" w:lineRule="auto"/>
              <w:jc w:val="center"/>
              <w:rPr>
                <w:rFonts w:ascii="Times New Roman" w:hAnsi="Times New Roman"/>
                <w:b/>
                <w:i w:val="0"/>
                <w:sz w:val="26"/>
                <w:szCs w:val="26"/>
              </w:rPr>
            </w:pPr>
            <w:r>
              <w:rPr>
                <w:rFonts w:ascii="Times New Roman" w:hAnsi="Times New Roman"/>
                <w:b/>
                <w:i w:val="0"/>
                <w:sz w:val="26"/>
                <w:szCs w:val="26"/>
              </w:rPr>
              <w:t>Description</w:t>
            </w:r>
          </w:p>
        </w:tc>
      </w:tr>
      <w:tr w:rsidR="007015B9" w:rsidRPr="001A10DD" w:rsidTr="007015B9">
        <w:tc>
          <w:tcPr>
            <w:tcW w:w="2518" w:type="dxa"/>
            <w:shd w:val="clear" w:color="auto" w:fill="auto"/>
            <w:vAlign w:val="center"/>
          </w:tcPr>
          <w:p w:rsidR="007015B9" w:rsidRPr="001A10DD" w:rsidRDefault="007015B9" w:rsidP="007015B9">
            <w:pPr>
              <w:pStyle w:val="template"/>
              <w:spacing w:line="288" w:lineRule="auto"/>
              <w:jc w:val="center"/>
              <w:rPr>
                <w:rFonts w:ascii="Times New Roman" w:hAnsi="Times New Roman"/>
                <w:i w:val="0"/>
                <w:sz w:val="26"/>
                <w:szCs w:val="26"/>
              </w:rPr>
            </w:pPr>
            <w:r w:rsidRPr="00D60C60">
              <w:rPr>
                <w:rFonts w:ascii="Times New Roman" w:hAnsi="Times New Roman"/>
                <w:i w:val="0"/>
                <w:sz w:val="26"/>
                <w:szCs w:val="26"/>
              </w:rPr>
              <w:t>Output tasks</w:t>
            </w:r>
          </w:p>
        </w:tc>
        <w:tc>
          <w:tcPr>
            <w:tcW w:w="7346" w:type="dxa"/>
            <w:shd w:val="clear" w:color="auto" w:fill="auto"/>
            <w:vAlign w:val="center"/>
          </w:tcPr>
          <w:p w:rsidR="007015B9" w:rsidRPr="008E231C" w:rsidRDefault="007015B9" w:rsidP="007015B9">
            <w:pPr>
              <w:pStyle w:val="template"/>
              <w:spacing w:line="288" w:lineRule="auto"/>
              <w:rPr>
                <w:rFonts w:ascii="Times New Roman" w:hAnsi="Times New Roman"/>
                <w:i w:val="0"/>
                <w:sz w:val="26"/>
                <w:szCs w:val="26"/>
              </w:rPr>
            </w:pPr>
            <w:r w:rsidRPr="008E231C">
              <w:rPr>
                <w:rFonts w:ascii="Times New Roman" w:hAnsi="Times New Roman"/>
                <w:i w:val="0"/>
                <w:sz w:val="26"/>
                <w:szCs w:val="26"/>
              </w:rPr>
              <w:t>This list includes information such as the borrower, date of the loan, date of return, borrowed equipment, condition of the equipment. Information can be statistic by time, device ID, member and project</w:t>
            </w:r>
          </w:p>
        </w:tc>
      </w:tr>
      <w:tr w:rsidR="007015B9" w:rsidRPr="001A10DD" w:rsidTr="007015B9">
        <w:tc>
          <w:tcPr>
            <w:tcW w:w="2518" w:type="dxa"/>
            <w:shd w:val="clear" w:color="auto" w:fill="auto"/>
            <w:vAlign w:val="center"/>
          </w:tcPr>
          <w:p w:rsidR="007015B9" w:rsidRPr="008E231C" w:rsidRDefault="007015B9" w:rsidP="007015B9">
            <w:pPr>
              <w:pStyle w:val="template"/>
              <w:spacing w:line="288" w:lineRule="auto"/>
              <w:jc w:val="center"/>
              <w:rPr>
                <w:rFonts w:ascii="Times New Roman" w:hAnsi="Times New Roman"/>
                <w:i w:val="0"/>
                <w:sz w:val="26"/>
                <w:szCs w:val="26"/>
              </w:rPr>
            </w:pPr>
            <w:r w:rsidRPr="008E231C">
              <w:rPr>
                <w:rFonts w:ascii="Times New Roman" w:hAnsi="Times New Roman"/>
                <w:i w:val="0"/>
                <w:sz w:val="26"/>
                <w:szCs w:val="26"/>
              </w:rPr>
              <w:t>Accuracy can be achieved</w:t>
            </w:r>
          </w:p>
        </w:tc>
        <w:tc>
          <w:tcPr>
            <w:tcW w:w="7346" w:type="dxa"/>
            <w:shd w:val="clear" w:color="auto" w:fill="auto"/>
            <w:vAlign w:val="center"/>
          </w:tcPr>
          <w:p w:rsidR="007015B9" w:rsidRPr="008E231C" w:rsidRDefault="007015B9" w:rsidP="007015B9">
            <w:pPr>
              <w:pStyle w:val="template"/>
              <w:spacing w:line="288" w:lineRule="auto"/>
              <w:rPr>
                <w:rFonts w:ascii="Times New Roman" w:hAnsi="Times New Roman"/>
                <w:i w:val="0"/>
                <w:sz w:val="26"/>
                <w:szCs w:val="26"/>
              </w:rPr>
            </w:pPr>
            <w:r w:rsidRPr="008E231C">
              <w:rPr>
                <w:rFonts w:ascii="Times New Roman" w:hAnsi="Times New Roman"/>
                <w:i w:val="0"/>
                <w:sz w:val="26"/>
                <w:szCs w:val="26"/>
              </w:rPr>
              <w:t>The possibility of false information to the storage limit of less than 1%, the information must be the exact output according to the information stored in the system.</w:t>
            </w:r>
          </w:p>
        </w:tc>
      </w:tr>
      <w:tr w:rsidR="007015B9" w:rsidRPr="001A10DD" w:rsidTr="007015B9">
        <w:tc>
          <w:tcPr>
            <w:tcW w:w="2518" w:type="dxa"/>
            <w:shd w:val="clear" w:color="auto" w:fill="auto"/>
            <w:vAlign w:val="center"/>
          </w:tcPr>
          <w:p w:rsidR="007015B9" w:rsidRPr="001A10DD" w:rsidRDefault="007015B9" w:rsidP="007015B9">
            <w:pPr>
              <w:pStyle w:val="template"/>
              <w:spacing w:line="288" w:lineRule="auto"/>
              <w:jc w:val="center"/>
              <w:rPr>
                <w:rFonts w:ascii="Times New Roman" w:hAnsi="Times New Roman"/>
                <w:i w:val="0"/>
                <w:sz w:val="26"/>
                <w:szCs w:val="26"/>
              </w:rPr>
            </w:pPr>
            <w:r w:rsidRPr="00D60C60">
              <w:rPr>
                <w:rFonts w:ascii="Times New Roman" w:hAnsi="Times New Roman"/>
                <w:i w:val="0"/>
                <w:sz w:val="26"/>
                <w:szCs w:val="26"/>
              </w:rPr>
              <w:t>Full information output information</w:t>
            </w:r>
          </w:p>
        </w:tc>
        <w:tc>
          <w:tcPr>
            <w:tcW w:w="7346" w:type="dxa"/>
            <w:shd w:val="clear" w:color="auto" w:fill="auto"/>
            <w:vAlign w:val="center"/>
          </w:tcPr>
          <w:p w:rsidR="007015B9" w:rsidRPr="001A10DD" w:rsidRDefault="007015B9" w:rsidP="007015B9">
            <w:pPr>
              <w:pStyle w:val="template"/>
              <w:spacing w:line="288" w:lineRule="auto"/>
              <w:rPr>
                <w:rFonts w:ascii="Times New Roman" w:hAnsi="Times New Roman"/>
                <w:i w:val="0"/>
                <w:sz w:val="26"/>
                <w:szCs w:val="26"/>
              </w:rPr>
            </w:pPr>
            <w:r w:rsidRPr="00D60C60">
              <w:rPr>
                <w:rFonts w:ascii="Times New Roman" w:hAnsi="Times New Roman"/>
                <w:i w:val="0"/>
                <w:sz w:val="26"/>
                <w:szCs w:val="26"/>
              </w:rPr>
              <w:t>The probability of losing data when archiving or reporting is less than 1%.</w:t>
            </w:r>
          </w:p>
        </w:tc>
      </w:tr>
      <w:tr w:rsidR="007015B9" w:rsidRPr="001A10DD" w:rsidTr="007015B9">
        <w:tc>
          <w:tcPr>
            <w:tcW w:w="2518" w:type="dxa"/>
            <w:shd w:val="clear" w:color="auto" w:fill="auto"/>
            <w:vAlign w:val="center"/>
          </w:tcPr>
          <w:p w:rsidR="007015B9" w:rsidRPr="001A10DD" w:rsidRDefault="007015B9" w:rsidP="007015B9">
            <w:pPr>
              <w:pStyle w:val="template"/>
              <w:spacing w:line="288" w:lineRule="auto"/>
              <w:jc w:val="center"/>
              <w:rPr>
                <w:rFonts w:ascii="Times New Roman" w:hAnsi="Times New Roman"/>
                <w:i w:val="0"/>
                <w:sz w:val="26"/>
                <w:szCs w:val="26"/>
              </w:rPr>
            </w:pPr>
            <w:r w:rsidRPr="00D60C60">
              <w:rPr>
                <w:rFonts w:ascii="Times New Roman" w:hAnsi="Times New Roman"/>
                <w:i w:val="0"/>
                <w:sz w:val="26"/>
                <w:szCs w:val="26"/>
              </w:rPr>
              <w:t>Get the earliest information</w:t>
            </w:r>
          </w:p>
        </w:tc>
        <w:tc>
          <w:tcPr>
            <w:tcW w:w="7346" w:type="dxa"/>
            <w:shd w:val="clear" w:color="auto" w:fill="auto"/>
            <w:vAlign w:val="center"/>
          </w:tcPr>
          <w:p w:rsidR="007015B9" w:rsidRPr="001A10DD" w:rsidRDefault="007015B9" w:rsidP="007015B9">
            <w:pPr>
              <w:pStyle w:val="template"/>
              <w:spacing w:line="288" w:lineRule="auto"/>
              <w:rPr>
                <w:rFonts w:ascii="Times New Roman" w:hAnsi="Times New Roman"/>
                <w:i w:val="0"/>
                <w:sz w:val="26"/>
                <w:szCs w:val="26"/>
              </w:rPr>
            </w:pPr>
            <w:r w:rsidRPr="00D60C60">
              <w:rPr>
                <w:rFonts w:ascii="Times New Roman" w:hAnsi="Times New Roman"/>
                <w:i w:val="0"/>
                <w:sz w:val="26"/>
                <w:szCs w:val="26"/>
              </w:rPr>
              <w:t>Members can view the latest information about the device as soon as the manager updates it</w:t>
            </w:r>
          </w:p>
        </w:tc>
      </w:tr>
      <w:tr w:rsidR="007015B9" w:rsidRPr="001A10DD" w:rsidTr="007015B9">
        <w:tc>
          <w:tcPr>
            <w:tcW w:w="2518" w:type="dxa"/>
            <w:shd w:val="clear" w:color="auto" w:fill="auto"/>
            <w:vAlign w:val="center"/>
          </w:tcPr>
          <w:p w:rsidR="007015B9" w:rsidRPr="001A10DD" w:rsidRDefault="007015B9" w:rsidP="007015B9">
            <w:pPr>
              <w:pStyle w:val="template"/>
              <w:spacing w:line="288" w:lineRule="auto"/>
              <w:jc w:val="center"/>
              <w:rPr>
                <w:rFonts w:ascii="Times New Roman" w:hAnsi="Times New Roman"/>
                <w:i w:val="0"/>
                <w:sz w:val="26"/>
                <w:szCs w:val="26"/>
              </w:rPr>
            </w:pPr>
            <w:r w:rsidRPr="00D60C60">
              <w:rPr>
                <w:rFonts w:ascii="Times New Roman" w:hAnsi="Times New Roman"/>
                <w:i w:val="0"/>
                <w:sz w:val="26"/>
                <w:szCs w:val="26"/>
              </w:rPr>
              <w:t>Availability of information</w:t>
            </w:r>
          </w:p>
        </w:tc>
        <w:tc>
          <w:tcPr>
            <w:tcW w:w="7346" w:type="dxa"/>
            <w:shd w:val="clear" w:color="auto" w:fill="auto"/>
            <w:vAlign w:val="center"/>
          </w:tcPr>
          <w:p w:rsidR="007015B9" w:rsidRPr="001A10DD" w:rsidRDefault="007015B9" w:rsidP="007015B9">
            <w:pPr>
              <w:pStyle w:val="template"/>
              <w:spacing w:line="288" w:lineRule="auto"/>
              <w:rPr>
                <w:rFonts w:ascii="Times New Roman" w:hAnsi="Times New Roman"/>
                <w:i w:val="0"/>
                <w:sz w:val="26"/>
                <w:szCs w:val="26"/>
              </w:rPr>
            </w:pPr>
            <w:r w:rsidRPr="00D60C60">
              <w:rPr>
                <w:rFonts w:ascii="Times New Roman" w:hAnsi="Times New Roman"/>
                <w:i w:val="0"/>
                <w:sz w:val="26"/>
                <w:szCs w:val="26"/>
              </w:rPr>
              <w:t>Average response time when query execution is less than 1 second, access time to generate report required less than 10 seconds</w:t>
            </w:r>
          </w:p>
        </w:tc>
      </w:tr>
      <w:tr w:rsidR="007015B9" w:rsidRPr="001A10DD" w:rsidTr="007015B9">
        <w:tc>
          <w:tcPr>
            <w:tcW w:w="2518" w:type="dxa"/>
            <w:shd w:val="clear" w:color="auto" w:fill="auto"/>
            <w:vAlign w:val="center"/>
          </w:tcPr>
          <w:p w:rsidR="007015B9" w:rsidRPr="001A10DD" w:rsidRDefault="007015B9" w:rsidP="007015B9">
            <w:pPr>
              <w:pStyle w:val="template"/>
              <w:spacing w:line="288" w:lineRule="auto"/>
              <w:jc w:val="center"/>
              <w:rPr>
                <w:rFonts w:ascii="Times New Roman" w:hAnsi="Times New Roman"/>
                <w:i w:val="0"/>
                <w:sz w:val="26"/>
                <w:szCs w:val="26"/>
              </w:rPr>
            </w:pPr>
            <w:r w:rsidRPr="00D60C60">
              <w:rPr>
                <w:rFonts w:ascii="Times New Roman" w:hAnsi="Times New Roman"/>
                <w:i w:val="0"/>
                <w:sz w:val="26"/>
                <w:szCs w:val="26"/>
              </w:rPr>
              <w:t>Standards and guidelines needed</w:t>
            </w:r>
          </w:p>
        </w:tc>
        <w:tc>
          <w:tcPr>
            <w:tcW w:w="7346" w:type="dxa"/>
            <w:shd w:val="clear" w:color="auto" w:fill="auto"/>
            <w:vAlign w:val="center"/>
          </w:tcPr>
          <w:p w:rsidR="007015B9" w:rsidRPr="001A10DD" w:rsidRDefault="007015B9" w:rsidP="007015B9">
            <w:pPr>
              <w:pStyle w:val="template"/>
              <w:spacing w:line="288" w:lineRule="auto"/>
              <w:rPr>
                <w:rFonts w:ascii="Times New Roman" w:hAnsi="Times New Roman"/>
                <w:i w:val="0"/>
                <w:sz w:val="26"/>
                <w:szCs w:val="26"/>
              </w:rPr>
            </w:pPr>
            <w:r w:rsidRPr="00D60C60">
              <w:rPr>
                <w:rFonts w:ascii="Times New Roman" w:hAnsi="Times New Roman"/>
                <w:i w:val="0"/>
                <w:sz w:val="26"/>
                <w:szCs w:val="26"/>
              </w:rPr>
              <w:t>Software and documentation must comply as a document provided to the customer</w:t>
            </w:r>
            <w:r w:rsidRPr="001A10DD">
              <w:rPr>
                <w:rFonts w:ascii="Times New Roman" w:hAnsi="Times New Roman"/>
                <w:i w:val="0"/>
                <w:sz w:val="26"/>
                <w:szCs w:val="26"/>
              </w:rPr>
              <w:t>.</w:t>
            </w:r>
          </w:p>
        </w:tc>
      </w:tr>
      <w:tr w:rsidR="007015B9" w:rsidRPr="001A10DD" w:rsidTr="007015B9">
        <w:tc>
          <w:tcPr>
            <w:tcW w:w="2518" w:type="dxa"/>
            <w:shd w:val="clear" w:color="auto" w:fill="D9D9D9"/>
            <w:vAlign w:val="center"/>
          </w:tcPr>
          <w:p w:rsidR="007015B9" w:rsidRPr="001A10DD" w:rsidRDefault="007015B9" w:rsidP="007015B9">
            <w:pPr>
              <w:pStyle w:val="template"/>
              <w:spacing w:line="288" w:lineRule="auto"/>
              <w:jc w:val="center"/>
              <w:rPr>
                <w:rFonts w:ascii="Times New Roman" w:hAnsi="Times New Roman"/>
                <w:i w:val="0"/>
                <w:sz w:val="26"/>
                <w:szCs w:val="26"/>
              </w:rPr>
            </w:pPr>
          </w:p>
        </w:tc>
        <w:tc>
          <w:tcPr>
            <w:tcW w:w="7346" w:type="dxa"/>
            <w:shd w:val="clear" w:color="auto" w:fill="D9D9D9"/>
            <w:vAlign w:val="center"/>
          </w:tcPr>
          <w:p w:rsidR="007015B9" w:rsidRPr="001A10DD" w:rsidRDefault="007015B9" w:rsidP="007015B9">
            <w:pPr>
              <w:pStyle w:val="template"/>
              <w:spacing w:line="288" w:lineRule="auto"/>
              <w:rPr>
                <w:rFonts w:ascii="Times New Roman" w:hAnsi="Times New Roman"/>
                <w:i w:val="0"/>
                <w:sz w:val="26"/>
                <w:szCs w:val="26"/>
              </w:rPr>
            </w:pPr>
          </w:p>
        </w:tc>
      </w:tr>
    </w:tbl>
    <w:p w:rsidR="007015B9" w:rsidRPr="001A10DD" w:rsidRDefault="007015B9" w:rsidP="007015B9">
      <w:pPr>
        <w:pStyle w:val="template"/>
        <w:spacing w:line="288" w:lineRule="auto"/>
        <w:rPr>
          <w:rFonts w:ascii="Times New Roman" w:hAnsi="Times New Roman"/>
          <w:sz w:val="26"/>
          <w:szCs w:val="26"/>
        </w:rPr>
      </w:pPr>
    </w:p>
    <w:p w:rsidR="007015B9" w:rsidRPr="001A10DD" w:rsidRDefault="007015B9" w:rsidP="007015B9">
      <w:pPr>
        <w:pStyle w:val="template"/>
        <w:numPr>
          <w:ilvl w:val="1"/>
          <w:numId w:val="14"/>
        </w:numPr>
        <w:spacing w:line="288" w:lineRule="auto"/>
        <w:rPr>
          <w:rFonts w:ascii="Times New Roman" w:hAnsi="Times New Roman"/>
          <w:i w:val="0"/>
          <w:sz w:val="26"/>
          <w:szCs w:val="26"/>
        </w:rPr>
      </w:pPr>
      <w:r w:rsidRPr="008E231C">
        <w:rPr>
          <w:rFonts w:ascii="Times New Roman" w:hAnsi="Times New Roman"/>
          <w:b/>
          <w:i w:val="0"/>
          <w:sz w:val="26"/>
          <w:szCs w:val="26"/>
        </w:rPr>
        <w:t>Reliability:</w:t>
      </w:r>
      <w:r w:rsidRPr="00D60C60">
        <w:rPr>
          <w:rFonts w:ascii="Times New Roman" w:hAnsi="Times New Roman"/>
          <w:i w:val="0"/>
          <w:sz w:val="26"/>
          <w:szCs w:val="26"/>
        </w:rPr>
        <w:t xml:space="preserve"> The frequency by which equipment status as damage has been borrowed, ... has not been updated promptly resulting in errors in equipment returning less than 1 case per month. The probability of wrong information stored on the return device does not occur.</w:t>
      </w:r>
      <w:r w:rsidRPr="001A10DD">
        <w:rPr>
          <w:rFonts w:ascii="Times New Roman" w:hAnsi="Times New Roman"/>
          <w:i w:val="0"/>
          <w:sz w:val="26"/>
          <w:szCs w:val="26"/>
        </w:rPr>
        <w:t>.</w:t>
      </w:r>
    </w:p>
    <w:p w:rsidR="007015B9" w:rsidRPr="001A10DD" w:rsidRDefault="007015B9" w:rsidP="007015B9">
      <w:pPr>
        <w:pStyle w:val="template"/>
        <w:numPr>
          <w:ilvl w:val="1"/>
          <w:numId w:val="15"/>
        </w:numPr>
        <w:spacing w:line="288" w:lineRule="auto"/>
        <w:rPr>
          <w:rFonts w:ascii="Times New Roman" w:hAnsi="Times New Roman"/>
          <w:i w:val="0"/>
          <w:sz w:val="26"/>
          <w:szCs w:val="26"/>
        </w:rPr>
      </w:pPr>
      <w:r w:rsidRPr="008E231C">
        <w:rPr>
          <w:rFonts w:ascii="Times New Roman" w:hAnsi="Times New Roman"/>
          <w:b/>
          <w:i w:val="0"/>
          <w:sz w:val="26"/>
          <w:szCs w:val="26"/>
        </w:rPr>
        <w:lastRenderedPageBreak/>
        <w:t>Effectiveness:</w:t>
      </w:r>
      <w:r w:rsidRPr="00D60C60">
        <w:rPr>
          <w:rFonts w:ascii="Times New Roman" w:hAnsi="Times New Roman"/>
          <w:i w:val="0"/>
          <w:sz w:val="26"/>
          <w:szCs w:val="26"/>
        </w:rPr>
        <w:t xml:space="preserve"> The actual parameters are calculated as follows: Number of current devices, number of members and frequency of use of equipment are borrowed. It then determines the optimal storage, memory, and processing flow for the servers.</w:t>
      </w:r>
      <w:r w:rsidRPr="001A10DD">
        <w:rPr>
          <w:rFonts w:ascii="Times New Roman" w:hAnsi="Times New Roman"/>
          <w:i w:val="0"/>
          <w:sz w:val="26"/>
          <w:szCs w:val="26"/>
        </w:rPr>
        <w:t>.</w:t>
      </w:r>
    </w:p>
    <w:p w:rsidR="007015B9" w:rsidRPr="001A10DD" w:rsidRDefault="007015B9" w:rsidP="007015B9">
      <w:pPr>
        <w:pStyle w:val="template"/>
        <w:numPr>
          <w:ilvl w:val="1"/>
          <w:numId w:val="16"/>
        </w:numPr>
        <w:spacing w:line="288" w:lineRule="auto"/>
        <w:rPr>
          <w:rFonts w:ascii="Times New Roman" w:hAnsi="Times New Roman"/>
          <w:i w:val="0"/>
          <w:sz w:val="26"/>
          <w:szCs w:val="26"/>
        </w:rPr>
      </w:pPr>
      <w:r w:rsidRPr="008E231C">
        <w:rPr>
          <w:rFonts w:ascii="Times New Roman" w:hAnsi="Times New Roman"/>
          <w:b/>
          <w:i w:val="0"/>
          <w:sz w:val="26"/>
          <w:szCs w:val="26"/>
        </w:rPr>
        <w:t>Integrity:</w:t>
      </w:r>
      <w:r w:rsidRPr="00D60C60">
        <w:rPr>
          <w:rFonts w:ascii="Times New Roman" w:hAnsi="Times New Roman"/>
          <w:i w:val="0"/>
          <w:sz w:val="26"/>
          <w:szCs w:val="26"/>
        </w:rPr>
        <w:t xml:space="preserve"> Only authorized users of the system can register for a facility loan within the framework allowed for use in the projects in which they participate. Members who are not involved or who are not members of the system will not be able to view information as well as borrow equipment.</w:t>
      </w:r>
      <w:r w:rsidRPr="001A10DD">
        <w:rPr>
          <w:rFonts w:ascii="Times New Roman" w:hAnsi="Times New Roman"/>
          <w:i w:val="0"/>
          <w:sz w:val="26"/>
          <w:szCs w:val="26"/>
        </w:rPr>
        <w:t>.</w:t>
      </w:r>
    </w:p>
    <w:p w:rsidR="007015B9" w:rsidRPr="001A10DD" w:rsidRDefault="007015B9" w:rsidP="007015B9">
      <w:pPr>
        <w:pStyle w:val="template"/>
        <w:numPr>
          <w:ilvl w:val="1"/>
          <w:numId w:val="17"/>
        </w:numPr>
        <w:spacing w:line="288" w:lineRule="auto"/>
        <w:rPr>
          <w:rFonts w:ascii="Times New Roman" w:hAnsi="Times New Roman"/>
          <w:i w:val="0"/>
          <w:sz w:val="26"/>
          <w:szCs w:val="26"/>
        </w:rPr>
      </w:pPr>
      <w:r w:rsidRPr="008E231C">
        <w:rPr>
          <w:rFonts w:ascii="Times New Roman" w:hAnsi="Times New Roman"/>
          <w:b/>
          <w:i w:val="0"/>
          <w:sz w:val="26"/>
          <w:szCs w:val="26"/>
        </w:rPr>
        <w:t>Usability:</w:t>
      </w:r>
      <w:r w:rsidRPr="00D60C60">
        <w:rPr>
          <w:rFonts w:ascii="Times New Roman" w:hAnsi="Times New Roman"/>
          <w:i w:val="0"/>
          <w:sz w:val="26"/>
          <w:szCs w:val="26"/>
        </w:rPr>
        <w:t xml:space="preserve"> The system is mainly used for engineers, programmers are those who specialize in information systems. Therefore, when designing the system does not need too much detail, just full of necessary functions so that users can use immediately to start participating in the system.</w:t>
      </w:r>
    </w:p>
    <w:p w:rsidR="007015B9" w:rsidRPr="001A10DD" w:rsidRDefault="007015B9" w:rsidP="007015B9">
      <w:pPr>
        <w:numPr>
          <w:ilvl w:val="0"/>
          <w:numId w:val="18"/>
        </w:numPr>
        <w:spacing w:line="288" w:lineRule="auto"/>
        <w:rPr>
          <w:rFonts w:ascii="Times New Roman" w:hAnsi="Times New Roman"/>
          <w:b/>
          <w:sz w:val="26"/>
          <w:szCs w:val="26"/>
        </w:rPr>
      </w:pPr>
      <w:r>
        <w:rPr>
          <w:rFonts w:ascii="Times New Roman" w:hAnsi="Times New Roman"/>
          <w:b/>
          <w:sz w:val="26"/>
          <w:szCs w:val="26"/>
        </w:rPr>
        <w:t>Product update</w:t>
      </w:r>
      <w:r w:rsidRPr="001A10DD">
        <w:rPr>
          <w:rFonts w:ascii="Times New Roman" w:hAnsi="Times New Roman"/>
          <w:b/>
          <w:sz w:val="26"/>
          <w:szCs w:val="26"/>
        </w:rPr>
        <w:t>:</w:t>
      </w:r>
    </w:p>
    <w:p w:rsidR="007015B9" w:rsidRPr="001A10DD" w:rsidRDefault="007015B9" w:rsidP="007015B9">
      <w:pPr>
        <w:pStyle w:val="template"/>
        <w:numPr>
          <w:ilvl w:val="1"/>
          <w:numId w:val="19"/>
        </w:numPr>
        <w:spacing w:line="288" w:lineRule="auto"/>
        <w:rPr>
          <w:rFonts w:ascii="Times New Roman" w:hAnsi="Times New Roman"/>
          <w:i w:val="0"/>
          <w:sz w:val="26"/>
          <w:szCs w:val="26"/>
        </w:rPr>
      </w:pPr>
      <w:r w:rsidRPr="008E231C">
        <w:rPr>
          <w:rFonts w:ascii="Times New Roman" w:hAnsi="Times New Roman"/>
          <w:b/>
          <w:i w:val="0"/>
          <w:sz w:val="26"/>
          <w:szCs w:val="26"/>
        </w:rPr>
        <w:t>Maintenance:</w:t>
      </w:r>
      <w:r w:rsidRPr="00D60C60">
        <w:rPr>
          <w:rFonts w:ascii="Times New Roman" w:hAnsi="Times New Roman"/>
          <w:i w:val="0"/>
          <w:sz w:val="26"/>
          <w:szCs w:val="26"/>
        </w:rPr>
        <w:t xml:space="preserve"> Programming, system design must comply with the set quality standards. Code, filename, class name, ... to write the correct syntax, agreed standards. Need to arrange the package model to facilitate later upgrades, it is best to use the MVC model.</w:t>
      </w:r>
      <w:r w:rsidRPr="001A10DD">
        <w:rPr>
          <w:rFonts w:ascii="Times New Roman" w:hAnsi="Times New Roman"/>
          <w:i w:val="0"/>
          <w:sz w:val="26"/>
          <w:szCs w:val="26"/>
        </w:rPr>
        <w:t>.</w:t>
      </w:r>
    </w:p>
    <w:p w:rsidR="007015B9" w:rsidRPr="001A10DD" w:rsidRDefault="007015B9" w:rsidP="007015B9">
      <w:pPr>
        <w:pStyle w:val="template"/>
        <w:numPr>
          <w:ilvl w:val="1"/>
          <w:numId w:val="19"/>
        </w:numPr>
        <w:spacing w:line="288" w:lineRule="auto"/>
        <w:rPr>
          <w:rFonts w:ascii="Times New Roman" w:hAnsi="Times New Roman"/>
          <w:i w:val="0"/>
          <w:sz w:val="26"/>
          <w:szCs w:val="26"/>
        </w:rPr>
      </w:pPr>
      <w:r w:rsidRPr="008E231C">
        <w:rPr>
          <w:rFonts w:ascii="Times New Roman" w:hAnsi="Times New Roman"/>
          <w:b/>
          <w:i w:val="0"/>
          <w:sz w:val="26"/>
          <w:szCs w:val="26"/>
        </w:rPr>
        <w:t>Flexibility:</w:t>
      </w:r>
      <w:r w:rsidRPr="00D60C60">
        <w:rPr>
          <w:rFonts w:ascii="Times New Roman" w:hAnsi="Times New Roman"/>
          <w:i w:val="0"/>
          <w:sz w:val="26"/>
          <w:szCs w:val="26"/>
        </w:rPr>
        <w:t xml:space="preserve"> Managers can easily add content to the report as well as select the time and duration of the request statistics. Allows the administrator to delegate permissions to other users for management support.</w:t>
      </w:r>
      <w:r w:rsidRPr="001A10DD">
        <w:rPr>
          <w:rFonts w:ascii="Times New Roman" w:hAnsi="Times New Roman"/>
          <w:i w:val="0"/>
          <w:sz w:val="26"/>
          <w:szCs w:val="26"/>
        </w:rPr>
        <w:t>.</w:t>
      </w:r>
    </w:p>
    <w:p w:rsidR="007015B9" w:rsidRPr="001A10DD" w:rsidRDefault="007015B9" w:rsidP="007015B9">
      <w:pPr>
        <w:pStyle w:val="template"/>
        <w:numPr>
          <w:ilvl w:val="1"/>
          <w:numId w:val="19"/>
        </w:numPr>
        <w:spacing w:line="288" w:lineRule="auto"/>
        <w:rPr>
          <w:rFonts w:ascii="Times New Roman" w:hAnsi="Times New Roman"/>
          <w:i w:val="0"/>
          <w:sz w:val="26"/>
          <w:szCs w:val="26"/>
        </w:rPr>
      </w:pPr>
      <w:r w:rsidRPr="008E231C">
        <w:rPr>
          <w:rFonts w:ascii="Times New Roman" w:hAnsi="Times New Roman"/>
          <w:b/>
          <w:i w:val="0"/>
          <w:sz w:val="26"/>
          <w:szCs w:val="26"/>
        </w:rPr>
        <w:t>Checking ability:</w:t>
      </w:r>
      <w:r w:rsidRPr="00D60C60">
        <w:rPr>
          <w:rFonts w:ascii="Times New Roman" w:hAnsi="Times New Roman"/>
          <w:i w:val="0"/>
          <w:sz w:val="26"/>
          <w:szCs w:val="26"/>
        </w:rPr>
        <w:t xml:space="preserve"> The lend - return device, change the information of the device, the member must be exported into the system log file to easily check the error in the operation , storage. Do not accept duplication of data in new creation.</w:t>
      </w:r>
      <w:r w:rsidRPr="001A10DD">
        <w:rPr>
          <w:rFonts w:ascii="Times New Roman" w:hAnsi="Times New Roman"/>
          <w:i w:val="0"/>
          <w:sz w:val="26"/>
          <w:szCs w:val="26"/>
        </w:rPr>
        <w:t>.</w:t>
      </w:r>
    </w:p>
    <w:p w:rsidR="007015B9" w:rsidRPr="001A10DD" w:rsidRDefault="007015B9" w:rsidP="007015B9">
      <w:pPr>
        <w:numPr>
          <w:ilvl w:val="0"/>
          <w:numId w:val="20"/>
        </w:numPr>
        <w:spacing w:line="288" w:lineRule="auto"/>
        <w:rPr>
          <w:rFonts w:ascii="Times New Roman" w:hAnsi="Times New Roman"/>
          <w:b/>
          <w:sz w:val="26"/>
          <w:szCs w:val="26"/>
        </w:rPr>
      </w:pPr>
      <w:r w:rsidRPr="00D60C60">
        <w:rPr>
          <w:rFonts w:ascii="Times New Roman" w:hAnsi="Times New Roman"/>
          <w:b/>
          <w:sz w:val="26"/>
          <w:szCs w:val="26"/>
        </w:rPr>
        <w:t>Pro</w:t>
      </w:r>
      <w:r>
        <w:rPr>
          <w:rFonts w:ascii="Times New Roman" w:hAnsi="Times New Roman"/>
          <w:b/>
          <w:sz w:val="26"/>
          <w:szCs w:val="26"/>
        </w:rPr>
        <w:t>duct conversion</w:t>
      </w:r>
      <w:r w:rsidRPr="001A10DD">
        <w:rPr>
          <w:rFonts w:ascii="Times New Roman" w:hAnsi="Times New Roman"/>
          <w:b/>
          <w:sz w:val="26"/>
          <w:szCs w:val="26"/>
        </w:rPr>
        <w:t xml:space="preserve">: </w:t>
      </w:r>
    </w:p>
    <w:p w:rsidR="007015B9" w:rsidRPr="001A10DD" w:rsidRDefault="007015B9" w:rsidP="007015B9">
      <w:pPr>
        <w:pStyle w:val="template"/>
        <w:numPr>
          <w:ilvl w:val="1"/>
          <w:numId w:val="19"/>
        </w:numPr>
        <w:spacing w:line="288" w:lineRule="auto"/>
        <w:rPr>
          <w:rFonts w:ascii="Times New Roman" w:hAnsi="Times New Roman"/>
          <w:i w:val="0"/>
          <w:sz w:val="26"/>
          <w:szCs w:val="26"/>
        </w:rPr>
      </w:pPr>
      <w:r w:rsidRPr="008E231C">
        <w:rPr>
          <w:rFonts w:ascii="Times New Roman" w:hAnsi="Times New Roman"/>
          <w:b/>
          <w:i w:val="0"/>
          <w:sz w:val="26"/>
          <w:szCs w:val="26"/>
        </w:rPr>
        <w:t>Ability to move</w:t>
      </w:r>
      <w:r w:rsidRPr="00D60C60">
        <w:rPr>
          <w:rFonts w:ascii="Times New Roman" w:hAnsi="Times New Roman"/>
          <w:i w:val="0"/>
          <w:sz w:val="26"/>
          <w:szCs w:val="26"/>
        </w:rPr>
        <w:t>: Can be used in different browsers or on different operating systems. Not only that, the system needs to be compatible with different devices</w:t>
      </w:r>
      <w:r w:rsidRPr="001A10DD">
        <w:rPr>
          <w:rFonts w:ascii="Times New Roman" w:hAnsi="Times New Roman"/>
          <w:i w:val="0"/>
          <w:sz w:val="26"/>
          <w:szCs w:val="26"/>
        </w:rPr>
        <w:t>.</w:t>
      </w:r>
    </w:p>
    <w:p w:rsidR="007015B9" w:rsidRPr="001A10DD" w:rsidRDefault="007015B9" w:rsidP="007015B9">
      <w:pPr>
        <w:pStyle w:val="template"/>
        <w:numPr>
          <w:ilvl w:val="1"/>
          <w:numId w:val="19"/>
        </w:numPr>
        <w:spacing w:line="288" w:lineRule="auto"/>
        <w:rPr>
          <w:rFonts w:ascii="Times New Roman" w:hAnsi="Times New Roman"/>
          <w:i w:val="0"/>
          <w:sz w:val="26"/>
          <w:szCs w:val="26"/>
        </w:rPr>
      </w:pPr>
      <w:r w:rsidRPr="008E231C">
        <w:rPr>
          <w:rFonts w:ascii="Times New Roman" w:hAnsi="Times New Roman"/>
          <w:b/>
          <w:i w:val="0"/>
          <w:sz w:val="26"/>
          <w:szCs w:val="26"/>
        </w:rPr>
        <w:t>Reusability:</w:t>
      </w:r>
      <w:r w:rsidRPr="00D60C60">
        <w:rPr>
          <w:rFonts w:ascii="Times New Roman" w:hAnsi="Times New Roman"/>
          <w:i w:val="0"/>
          <w:sz w:val="26"/>
          <w:szCs w:val="26"/>
        </w:rPr>
        <w:t xml:space="preserve"> The components of the system are individually designed and have specific specific functions. Ready to change or use for another system.</w:t>
      </w:r>
    </w:p>
    <w:p w:rsidR="009027D0" w:rsidRPr="007015B9" w:rsidRDefault="007015B9" w:rsidP="007015B9">
      <w:pPr>
        <w:pStyle w:val="template"/>
        <w:numPr>
          <w:ilvl w:val="1"/>
          <w:numId w:val="19"/>
        </w:numPr>
        <w:spacing w:line="288" w:lineRule="auto"/>
        <w:rPr>
          <w:rFonts w:ascii="Times New Roman" w:hAnsi="Times New Roman"/>
          <w:i w:val="0"/>
          <w:sz w:val="26"/>
          <w:szCs w:val="26"/>
        </w:rPr>
      </w:pPr>
      <w:r w:rsidRPr="008E231C">
        <w:rPr>
          <w:rFonts w:ascii="Times New Roman" w:hAnsi="Times New Roman"/>
          <w:b/>
          <w:i w:val="0"/>
          <w:sz w:val="26"/>
          <w:szCs w:val="26"/>
        </w:rPr>
        <w:t>Interoperability:</w:t>
      </w:r>
      <w:r w:rsidRPr="00D60C60">
        <w:rPr>
          <w:rFonts w:ascii="Times New Roman" w:hAnsi="Times New Roman"/>
          <w:i w:val="0"/>
          <w:sz w:val="26"/>
          <w:szCs w:val="26"/>
        </w:rPr>
        <w:t xml:space="preserve"> Information stored in the system can be displayed as storage files such as SQL, Microsoft Excel, Microsoft Word, ...</w:t>
      </w:r>
    </w:p>
    <w:p w:rsidR="009027D0" w:rsidRPr="001A10DD" w:rsidRDefault="009027D0" w:rsidP="009027D0">
      <w:pPr>
        <w:pStyle w:val="template"/>
        <w:rPr>
          <w:rFonts w:ascii="Times New Roman" w:hAnsi="Times New Roman"/>
        </w:rPr>
      </w:pPr>
    </w:p>
    <w:p w:rsidR="009027D0" w:rsidRPr="001A10DD" w:rsidRDefault="009027D0" w:rsidP="009027D0">
      <w:pPr>
        <w:pStyle w:val="Heading2"/>
        <w:rPr>
          <w:rFonts w:ascii="Times New Roman" w:hAnsi="Times New Roman"/>
          <w:color w:val="0070C0"/>
          <w:sz w:val="32"/>
        </w:rPr>
      </w:pPr>
      <w:bookmarkStart w:id="109" w:name="_Toc481441220"/>
      <w:r w:rsidRPr="00D65E7B">
        <w:rPr>
          <w:rFonts w:ascii="Times New Roman" w:hAnsi="Times New Roman"/>
          <w:color w:val="0070C0"/>
          <w:sz w:val="32"/>
        </w:rPr>
        <w:lastRenderedPageBreak/>
        <w:t>Software Quality Attributes</w:t>
      </w:r>
      <w:bookmarkEnd w:id="109"/>
    </w:p>
    <w:p w:rsidR="007015B9" w:rsidRPr="00D65E7B" w:rsidRDefault="007015B9" w:rsidP="007015B9">
      <w:pPr>
        <w:numPr>
          <w:ilvl w:val="0"/>
          <w:numId w:val="11"/>
        </w:numPr>
        <w:spacing w:line="288" w:lineRule="auto"/>
        <w:rPr>
          <w:rFonts w:ascii="Times New Roman" w:hAnsi="Times New Roman"/>
          <w:sz w:val="26"/>
          <w:szCs w:val="26"/>
        </w:rPr>
      </w:pPr>
      <w:bookmarkStart w:id="110" w:name="_Toc439994695"/>
      <w:bookmarkStart w:id="111" w:name="_Toc441231000"/>
      <w:r w:rsidRPr="00D60C60">
        <w:rPr>
          <w:rFonts w:ascii="Times New Roman" w:hAnsi="Times New Roman"/>
          <w:sz w:val="26"/>
          <w:szCs w:val="26"/>
        </w:rPr>
        <w:t>Members only use functions within the decentralization framework that the manager rules for each account.</w:t>
      </w:r>
    </w:p>
    <w:p w:rsidR="007015B9" w:rsidRPr="00D65E7B" w:rsidRDefault="007015B9" w:rsidP="007015B9">
      <w:pPr>
        <w:pStyle w:val="template"/>
        <w:numPr>
          <w:ilvl w:val="0"/>
          <w:numId w:val="11"/>
        </w:numPr>
        <w:rPr>
          <w:rFonts w:ascii="Times New Roman" w:hAnsi="Times New Roman"/>
          <w:i w:val="0"/>
          <w:sz w:val="26"/>
          <w:szCs w:val="26"/>
        </w:rPr>
      </w:pPr>
      <w:r w:rsidRPr="00D60C60">
        <w:rPr>
          <w:rFonts w:ascii="Times New Roman" w:hAnsi="Times New Roman"/>
          <w:i w:val="0"/>
          <w:sz w:val="26"/>
          <w:szCs w:val="26"/>
        </w:rPr>
        <w:t>The administrator has full control of the features mentioned in section 2.2. Except for the two</w:t>
      </w:r>
      <w:r>
        <w:rPr>
          <w:rFonts w:ascii="Times New Roman" w:hAnsi="Times New Roman"/>
          <w:i w:val="0"/>
          <w:sz w:val="26"/>
          <w:szCs w:val="26"/>
        </w:rPr>
        <w:t xml:space="preserve"> functions in the loan register</w:t>
      </w:r>
      <w:r w:rsidRPr="00D65E7B">
        <w:rPr>
          <w:rFonts w:ascii="Times New Roman" w:hAnsi="Times New Roman"/>
          <w:i w:val="0"/>
          <w:sz w:val="26"/>
          <w:szCs w:val="26"/>
        </w:rPr>
        <w:t>:</w:t>
      </w:r>
    </w:p>
    <w:p w:rsidR="007015B9" w:rsidRDefault="007015B9" w:rsidP="007015B9">
      <w:pPr>
        <w:numPr>
          <w:ilvl w:val="0"/>
          <w:numId w:val="10"/>
        </w:numPr>
        <w:tabs>
          <w:tab w:val="clear" w:pos="720"/>
          <w:tab w:val="num" w:pos="1680"/>
        </w:tabs>
        <w:suppressAutoHyphens/>
        <w:spacing w:line="24" w:lineRule="atLeast"/>
        <w:ind w:left="1680"/>
        <w:rPr>
          <w:rFonts w:ascii="Times New Roman" w:hAnsi="Times New Roman"/>
          <w:sz w:val="26"/>
          <w:szCs w:val="26"/>
        </w:rPr>
      </w:pPr>
      <w:r>
        <w:rPr>
          <w:rFonts w:ascii="Times New Roman" w:hAnsi="Times New Roman"/>
          <w:sz w:val="26"/>
          <w:szCs w:val="26"/>
        </w:rPr>
        <w:t>Adjourn</w:t>
      </w:r>
      <w:r w:rsidRPr="009E6D99">
        <w:rPr>
          <w:rFonts w:ascii="Times New Roman" w:hAnsi="Times New Roman"/>
          <w:sz w:val="26"/>
          <w:szCs w:val="26"/>
        </w:rPr>
        <w:t xml:space="preserve"> of the </w:t>
      </w:r>
      <w:r>
        <w:rPr>
          <w:rFonts w:ascii="Times New Roman" w:hAnsi="Times New Roman"/>
          <w:sz w:val="26"/>
          <w:szCs w:val="26"/>
        </w:rPr>
        <w:t>borow</w:t>
      </w:r>
      <w:r w:rsidRPr="009E6D99">
        <w:rPr>
          <w:rFonts w:ascii="Times New Roman" w:hAnsi="Times New Roman"/>
          <w:sz w:val="26"/>
          <w:szCs w:val="26"/>
        </w:rPr>
        <w:t xml:space="preserve"> period</w:t>
      </w:r>
      <w:r w:rsidRPr="00D65E7B">
        <w:rPr>
          <w:rFonts w:ascii="Times New Roman" w:hAnsi="Times New Roman"/>
          <w:sz w:val="26"/>
          <w:szCs w:val="26"/>
        </w:rPr>
        <w:t>:</w:t>
      </w:r>
    </w:p>
    <w:p w:rsidR="007015B9" w:rsidRPr="00D65E7B" w:rsidRDefault="007015B9" w:rsidP="007015B9">
      <w:pPr>
        <w:numPr>
          <w:ilvl w:val="0"/>
          <w:numId w:val="10"/>
        </w:numPr>
        <w:tabs>
          <w:tab w:val="clear" w:pos="720"/>
          <w:tab w:val="num" w:pos="1680"/>
        </w:tabs>
        <w:suppressAutoHyphens/>
        <w:spacing w:line="24" w:lineRule="atLeast"/>
        <w:ind w:left="1680"/>
        <w:rPr>
          <w:rFonts w:ascii="Times New Roman" w:hAnsi="Times New Roman"/>
          <w:sz w:val="26"/>
          <w:szCs w:val="26"/>
        </w:rPr>
      </w:pPr>
      <w:r>
        <w:rPr>
          <w:rFonts w:ascii="Times New Roman" w:hAnsi="Times New Roman"/>
          <w:sz w:val="26"/>
          <w:szCs w:val="26"/>
        </w:rPr>
        <w:t>Register b</w:t>
      </w:r>
      <w:r w:rsidRPr="00D60C60">
        <w:rPr>
          <w:rFonts w:ascii="Times New Roman" w:hAnsi="Times New Roman"/>
          <w:sz w:val="26"/>
          <w:szCs w:val="26"/>
        </w:rPr>
        <w:t>orrowing equipment</w:t>
      </w:r>
    </w:p>
    <w:p w:rsidR="007015B9" w:rsidRPr="00D65E7B" w:rsidRDefault="007015B9" w:rsidP="007015B9">
      <w:pPr>
        <w:numPr>
          <w:ilvl w:val="0"/>
          <w:numId w:val="28"/>
        </w:numPr>
        <w:spacing w:line="24" w:lineRule="atLeast"/>
        <w:ind w:left="2040"/>
        <w:rPr>
          <w:rFonts w:ascii="Times New Roman" w:hAnsi="Times New Roman"/>
          <w:sz w:val="26"/>
          <w:szCs w:val="26"/>
        </w:rPr>
      </w:pPr>
      <w:r>
        <w:t xml:space="preserve">Borrow </w:t>
      </w:r>
      <w:r>
        <w:rPr>
          <w:rFonts w:ascii="Times New Roman" w:hAnsi="Times New Roman"/>
          <w:sz w:val="26"/>
          <w:szCs w:val="26"/>
        </w:rPr>
        <w:t>e</w:t>
      </w:r>
      <w:r w:rsidRPr="00D60C60">
        <w:rPr>
          <w:rFonts w:ascii="Times New Roman" w:hAnsi="Times New Roman"/>
          <w:sz w:val="26"/>
          <w:szCs w:val="26"/>
        </w:rPr>
        <w:t>quipment for the project</w:t>
      </w:r>
      <w:r w:rsidRPr="00D65E7B">
        <w:rPr>
          <w:rFonts w:ascii="Times New Roman" w:hAnsi="Times New Roman"/>
          <w:sz w:val="26"/>
          <w:szCs w:val="26"/>
        </w:rPr>
        <w:t>.</w:t>
      </w:r>
    </w:p>
    <w:p w:rsidR="007015B9" w:rsidRPr="00D65E7B" w:rsidRDefault="007015B9" w:rsidP="007015B9">
      <w:pPr>
        <w:numPr>
          <w:ilvl w:val="0"/>
          <w:numId w:val="28"/>
        </w:numPr>
        <w:ind w:left="2040"/>
        <w:rPr>
          <w:rFonts w:ascii="Times New Roman" w:hAnsi="Times New Roman"/>
          <w:sz w:val="26"/>
          <w:szCs w:val="26"/>
        </w:rPr>
      </w:pPr>
      <w:r w:rsidRPr="00D60C60">
        <w:rPr>
          <w:rFonts w:ascii="Times New Roman" w:hAnsi="Times New Roman"/>
          <w:sz w:val="26"/>
          <w:szCs w:val="26"/>
        </w:rPr>
        <w:t>Borrow equipment for individuals</w:t>
      </w:r>
    </w:p>
    <w:p w:rsidR="007015B9" w:rsidRPr="008E231C" w:rsidRDefault="007015B9" w:rsidP="007015B9">
      <w:pPr>
        <w:numPr>
          <w:ilvl w:val="0"/>
          <w:numId w:val="11"/>
        </w:numPr>
        <w:rPr>
          <w:rFonts w:ascii="Times New Roman" w:hAnsi="Times New Roman"/>
          <w:sz w:val="26"/>
          <w:szCs w:val="26"/>
        </w:rPr>
      </w:pPr>
      <w:r w:rsidRPr="008E231C">
        <w:rPr>
          <w:rFonts w:ascii="Times New Roman" w:hAnsi="Times New Roman"/>
          <w:sz w:val="26"/>
          <w:szCs w:val="26"/>
        </w:rPr>
        <w:t>The system always has from one account: Do not allow to delete all accounts in the system..</w:t>
      </w:r>
    </w:p>
    <w:p w:rsidR="009027D0" w:rsidRPr="001A10DD" w:rsidRDefault="009027D0" w:rsidP="009027D0">
      <w:pPr>
        <w:pStyle w:val="Heading1"/>
        <w:rPr>
          <w:rFonts w:ascii="Times New Roman" w:hAnsi="Times New Roman"/>
          <w:color w:val="0070C0"/>
          <w:szCs w:val="32"/>
        </w:rPr>
      </w:pPr>
      <w:bookmarkStart w:id="112" w:name="_Toc481441221"/>
      <w:r w:rsidRPr="001A10DD">
        <w:rPr>
          <w:rFonts w:ascii="Times New Roman" w:hAnsi="Times New Roman"/>
          <w:color w:val="0070C0"/>
          <w:szCs w:val="32"/>
        </w:rPr>
        <w:t>Other Requirements</w:t>
      </w:r>
      <w:bookmarkEnd w:id="110"/>
      <w:bookmarkEnd w:id="111"/>
      <w:bookmarkEnd w:id="112"/>
    </w:p>
    <w:p w:rsidR="009027D0" w:rsidRPr="00D65E7B" w:rsidRDefault="009027D0" w:rsidP="009027D0">
      <w:pPr>
        <w:rPr>
          <w:rFonts w:ascii="Times New Roman" w:hAnsi="Times New Roman"/>
          <w:szCs w:val="26"/>
        </w:rPr>
      </w:pPr>
      <w:r>
        <w:rPr>
          <w:rFonts w:ascii="Times New Roman" w:hAnsi="Times New Roman"/>
          <w:szCs w:val="26"/>
        </w:rPr>
        <w:t>On next design document for this:</w:t>
      </w:r>
    </w:p>
    <w:p w:rsidR="009027D0" w:rsidRPr="00D65E7B" w:rsidRDefault="009027D0" w:rsidP="009027D0">
      <w:pPr>
        <w:rPr>
          <w:rFonts w:ascii="Times New Roman" w:hAnsi="Times New Roman"/>
          <w:szCs w:val="26"/>
        </w:rPr>
      </w:pPr>
      <w:r>
        <w:rPr>
          <w:rFonts w:ascii="Times New Roman" w:hAnsi="Times New Roman"/>
          <w:szCs w:val="26"/>
        </w:rPr>
        <w:t xml:space="preserve">Must </w:t>
      </w:r>
      <w:r w:rsidRPr="008117A4">
        <w:rPr>
          <w:rFonts w:ascii="Times New Roman" w:hAnsi="Times New Roman"/>
          <w:szCs w:val="26"/>
        </w:rPr>
        <w:t>describe clearly</w:t>
      </w:r>
      <w:r w:rsidRPr="00D65E7B">
        <w:rPr>
          <w:rFonts w:ascii="Times New Roman" w:hAnsi="Times New Roman"/>
          <w:szCs w:val="26"/>
        </w:rPr>
        <w:t xml:space="preserve"> </w:t>
      </w:r>
      <w:r>
        <w:rPr>
          <w:rFonts w:ascii="Times New Roman" w:hAnsi="Times New Roman"/>
          <w:szCs w:val="26"/>
        </w:rPr>
        <w:t>p</w:t>
      </w:r>
      <w:r w:rsidRPr="008117A4">
        <w:rPr>
          <w:rFonts w:ascii="Times New Roman" w:hAnsi="Times New Roman"/>
          <w:szCs w:val="26"/>
        </w:rPr>
        <w:t>rinciple of decentralization</w:t>
      </w:r>
      <w:r w:rsidRPr="00D65E7B">
        <w:rPr>
          <w:rFonts w:ascii="Times New Roman" w:hAnsi="Times New Roman"/>
          <w:szCs w:val="26"/>
        </w:rPr>
        <w:t xml:space="preserve"> </w:t>
      </w:r>
      <w:r>
        <w:rPr>
          <w:rFonts w:ascii="Times New Roman" w:hAnsi="Times New Roman"/>
          <w:szCs w:val="26"/>
        </w:rPr>
        <w:t>which is manager</w:t>
      </w:r>
      <w:r w:rsidRPr="00D65E7B">
        <w:rPr>
          <w:rFonts w:ascii="Times New Roman" w:hAnsi="Times New Roman"/>
          <w:szCs w:val="26"/>
        </w:rPr>
        <w:t xml:space="preserve"> </w:t>
      </w:r>
      <w:r>
        <w:rPr>
          <w:rFonts w:ascii="Times New Roman" w:hAnsi="Times New Roman"/>
          <w:szCs w:val="26"/>
        </w:rPr>
        <w:t>using to</w:t>
      </w:r>
      <w:r w:rsidRPr="00D65E7B">
        <w:rPr>
          <w:rFonts w:ascii="Times New Roman" w:hAnsi="Times New Roman"/>
          <w:szCs w:val="26"/>
        </w:rPr>
        <w:t xml:space="preserve"> </w:t>
      </w:r>
      <w:r w:rsidRPr="008117A4">
        <w:rPr>
          <w:rFonts w:ascii="Times New Roman" w:hAnsi="Times New Roman"/>
          <w:szCs w:val="26"/>
        </w:rPr>
        <w:t>decentralization</w:t>
      </w:r>
      <w:r w:rsidRPr="00D65E7B">
        <w:rPr>
          <w:rFonts w:ascii="Times New Roman" w:hAnsi="Times New Roman"/>
          <w:szCs w:val="26"/>
        </w:rPr>
        <w:t xml:space="preserve"> </w:t>
      </w:r>
      <w:r>
        <w:rPr>
          <w:rFonts w:ascii="Times New Roman" w:hAnsi="Times New Roman"/>
          <w:szCs w:val="26"/>
        </w:rPr>
        <w:t>for</w:t>
      </w:r>
      <w:r w:rsidRPr="00D65E7B">
        <w:rPr>
          <w:rFonts w:ascii="Times New Roman" w:hAnsi="Times New Roman"/>
          <w:szCs w:val="26"/>
        </w:rPr>
        <w:t xml:space="preserve"> </w:t>
      </w:r>
      <w:r>
        <w:rPr>
          <w:rFonts w:ascii="Times New Roman" w:hAnsi="Times New Roman"/>
          <w:szCs w:val="26"/>
        </w:rPr>
        <w:t>orther user</w:t>
      </w:r>
      <w:r w:rsidRPr="00D65E7B">
        <w:rPr>
          <w:rFonts w:ascii="Times New Roman" w:hAnsi="Times New Roman"/>
          <w:szCs w:val="26"/>
        </w:rPr>
        <w:t xml:space="preserve">. </w:t>
      </w:r>
      <w:r>
        <w:rPr>
          <w:rFonts w:ascii="Times New Roman" w:hAnsi="Times New Roman"/>
          <w:szCs w:val="26"/>
        </w:rPr>
        <w:t xml:space="preserve">There are </w:t>
      </w:r>
      <w:r w:rsidRPr="008117A4">
        <w:rPr>
          <w:rFonts w:ascii="Times New Roman" w:hAnsi="Times New Roman"/>
          <w:szCs w:val="26"/>
        </w:rPr>
        <w:t>decentralization</w:t>
      </w:r>
      <w:r w:rsidRPr="00D65E7B">
        <w:rPr>
          <w:rFonts w:ascii="Times New Roman" w:hAnsi="Times New Roman"/>
          <w:szCs w:val="26"/>
        </w:rPr>
        <w:t>:</w:t>
      </w:r>
    </w:p>
    <w:p w:rsidR="009027D0" w:rsidRPr="00D65E7B" w:rsidRDefault="009027D0" w:rsidP="009027D0">
      <w:pPr>
        <w:numPr>
          <w:ilvl w:val="0"/>
          <w:numId w:val="35"/>
        </w:numPr>
        <w:rPr>
          <w:rFonts w:ascii="Times New Roman" w:hAnsi="Times New Roman"/>
          <w:szCs w:val="26"/>
        </w:rPr>
      </w:pPr>
      <w:bookmarkStart w:id="113" w:name="_Hlk481424355"/>
      <w:r w:rsidRPr="00D65E7B">
        <w:rPr>
          <w:rFonts w:ascii="Times New Roman" w:hAnsi="Times New Roman"/>
          <w:szCs w:val="26"/>
        </w:rPr>
        <w:t>Owner</w:t>
      </w:r>
    </w:p>
    <w:p w:rsidR="009027D0" w:rsidRPr="00D65E7B" w:rsidRDefault="009027D0" w:rsidP="009027D0">
      <w:pPr>
        <w:numPr>
          <w:ilvl w:val="0"/>
          <w:numId w:val="35"/>
        </w:numPr>
        <w:rPr>
          <w:rFonts w:ascii="Times New Roman" w:hAnsi="Times New Roman"/>
          <w:szCs w:val="26"/>
        </w:rPr>
      </w:pPr>
      <w:r w:rsidRPr="00D65E7B">
        <w:rPr>
          <w:rFonts w:ascii="Times New Roman" w:hAnsi="Times New Roman"/>
          <w:szCs w:val="26"/>
        </w:rPr>
        <w:t>Admin</w:t>
      </w:r>
    </w:p>
    <w:p w:rsidR="009027D0" w:rsidRPr="00D65E7B" w:rsidRDefault="009027D0" w:rsidP="009027D0">
      <w:pPr>
        <w:numPr>
          <w:ilvl w:val="0"/>
          <w:numId w:val="35"/>
        </w:numPr>
        <w:rPr>
          <w:rFonts w:ascii="Times New Roman" w:hAnsi="Times New Roman"/>
          <w:szCs w:val="26"/>
        </w:rPr>
      </w:pPr>
      <w:r w:rsidRPr="00D65E7B">
        <w:rPr>
          <w:rFonts w:ascii="Times New Roman" w:hAnsi="Times New Roman"/>
          <w:szCs w:val="26"/>
        </w:rPr>
        <w:t>Manager</w:t>
      </w:r>
    </w:p>
    <w:p w:rsidR="009027D0" w:rsidRPr="00D65E7B" w:rsidRDefault="009027D0" w:rsidP="009027D0">
      <w:pPr>
        <w:numPr>
          <w:ilvl w:val="0"/>
          <w:numId w:val="35"/>
        </w:numPr>
        <w:rPr>
          <w:rFonts w:ascii="Times New Roman" w:hAnsi="Times New Roman"/>
          <w:szCs w:val="26"/>
        </w:rPr>
      </w:pPr>
      <w:r w:rsidRPr="00D65E7B">
        <w:rPr>
          <w:rFonts w:ascii="Times New Roman" w:hAnsi="Times New Roman"/>
          <w:szCs w:val="26"/>
        </w:rPr>
        <w:t>Member</w:t>
      </w:r>
    </w:p>
    <w:p w:rsidR="009027D0" w:rsidRPr="00D65E7B" w:rsidRDefault="009027D0" w:rsidP="009027D0">
      <w:pPr>
        <w:numPr>
          <w:ilvl w:val="0"/>
          <w:numId w:val="35"/>
        </w:numPr>
        <w:rPr>
          <w:rFonts w:ascii="Times New Roman" w:hAnsi="Times New Roman"/>
          <w:szCs w:val="26"/>
        </w:rPr>
      </w:pPr>
      <w:r>
        <w:rPr>
          <w:rFonts w:ascii="Times New Roman" w:hAnsi="Times New Roman"/>
          <w:szCs w:val="26"/>
        </w:rPr>
        <w:t>Basic</w:t>
      </w:r>
      <w:r w:rsidRPr="00D65E7B">
        <w:rPr>
          <w:rFonts w:ascii="Times New Roman" w:hAnsi="Times New Roman"/>
          <w:szCs w:val="26"/>
        </w:rPr>
        <w:t xml:space="preserve"> User</w:t>
      </w:r>
    </w:p>
    <w:bookmarkEnd w:id="113"/>
    <w:p w:rsidR="009027D0" w:rsidRPr="00D65E7B" w:rsidRDefault="009027D0" w:rsidP="009027D0">
      <w:pPr>
        <w:rPr>
          <w:rFonts w:ascii="Times New Roman" w:hAnsi="Times New Roman"/>
          <w:szCs w:val="26"/>
        </w:rPr>
      </w:pPr>
      <w:r>
        <w:rPr>
          <w:rFonts w:ascii="Times New Roman" w:hAnsi="Times New Roman"/>
          <w:szCs w:val="26"/>
        </w:rPr>
        <w:t xml:space="preserve">One </w:t>
      </w:r>
      <w:r w:rsidRPr="00D65E7B">
        <w:rPr>
          <w:rFonts w:ascii="Times New Roman" w:hAnsi="Times New Roman"/>
          <w:szCs w:val="26"/>
        </w:rPr>
        <w:t xml:space="preserve"> </w:t>
      </w:r>
      <w:r w:rsidRPr="008117A4">
        <w:rPr>
          <w:rFonts w:ascii="Times New Roman" w:hAnsi="Times New Roman"/>
          <w:szCs w:val="26"/>
        </w:rPr>
        <w:t>decentralization</w:t>
      </w:r>
      <w:r w:rsidRPr="00D65E7B">
        <w:rPr>
          <w:rFonts w:ascii="Times New Roman" w:hAnsi="Times New Roman"/>
          <w:szCs w:val="26"/>
        </w:rPr>
        <w:t xml:space="preserve"> </w:t>
      </w:r>
      <w:r>
        <w:rPr>
          <w:rFonts w:ascii="Times New Roman" w:hAnsi="Times New Roman"/>
          <w:szCs w:val="26"/>
        </w:rPr>
        <w:t xml:space="preserve"> level can change</w:t>
      </w:r>
      <w:r w:rsidRPr="00D65E7B">
        <w:rPr>
          <w:rFonts w:ascii="Times New Roman" w:hAnsi="Times New Roman"/>
          <w:szCs w:val="26"/>
        </w:rPr>
        <w:t xml:space="preserve"> </w:t>
      </w:r>
      <w:r w:rsidRPr="00FF3C0E">
        <w:rPr>
          <w:rFonts w:ascii="Times New Roman" w:hAnsi="Times New Roman"/>
          <w:szCs w:val="26"/>
        </w:rPr>
        <w:t>function</w:t>
      </w:r>
      <w:r>
        <w:rPr>
          <w:rFonts w:ascii="Times New Roman" w:hAnsi="Times New Roman"/>
          <w:szCs w:val="26"/>
        </w:rPr>
        <w:t>s</w:t>
      </w:r>
      <w:r w:rsidRPr="00D65E7B">
        <w:rPr>
          <w:rFonts w:ascii="Times New Roman" w:hAnsi="Times New Roman"/>
          <w:szCs w:val="26"/>
        </w:rPr>
        <w:t xml:space="preserve"> </w:t>
      </w:r>
      <w:r>
        <w:rPr>
          <w:rFonts w:ascii="Times New Roman" w:hAnsi="Times New Roman"/>
          <w:szCs w:val="26"/>
        </w:rPr>
        <w:t>on</w:t>
      </w:r>
      <w:r w:rsidRPr="00D65E7B">
        <w:rPr>
          <w:rFonts w:ascii="Times New Roman" w:hAnsi="Times New Roman"/>
          <w:szCs w:val="26"/>
        </w:rPr>
        <w:t xml:space="preserve"> </w:t>
      </w:r>
      <w:r w:rsidRPr="008117A4">
        <w:rPr>
          <w:rFonts w:ascii="Times New Roman" w:hAnsi="Times New Roman"/>
          <w:szCs w:val="26"/>
        </w:rPr>
        <w:t>decentralization</w:t>
      </w:r>
      <w:r>
        <w:rPr>
          <w:rFonts w:ascii="Times New Roman" w:hAnsi="Times New Roman"/>
          <w:szCs w:val="26"/>
        </w:rPr>
        <w:t xml:space="preserve"> setting</w:t>
      </w:r>
      <w:r w:rsidRPr="00D65E7B">
        <w:rPr>
          <w:rFonts w:ascii="Times New Roman" w:hAnsi="Times New Roman"/>
          <w:szCs w:val="26"/>
        </w:rPr>
        <w:t>.</w:t>
      </w:r>
    </w:p>
    <w:p w:rsidR="009027D0" w:rsidRPr="001A10DD" w:rsidRDefault="009027D0" w:rsidP="009027D0">
      <w:pPr>
        <w:rPr>
          <w:rFonts w:ascii="Times New Roman" w:hAnsi="Times New Roman"/>
        </w:rPr>
      </w:pPr>
    </w:p>
    <w:p w:rsidR="009027D0" w:rsidRPr="001A10DD" w:rsidRDefault="009027D0" w:rsidP="009027D0">
      <w:pPr>
        <w:pStyle w:val="Heading1"/>
        <w:numPr>
          <w:ilvl w:val="0"/>
          <w:numId w:val="0"/>
        </w:numPr>
        <w:rPr>
          <w:rFonts w:ascii="Times New Roman" w:hAnsi="Times New Roman"/>
          <w:color w:val="0070C0"/>
        </w:rPr>
      </w:pPr>
      <w:bookmarkStart w:id="114" w:name="_Toc439994696"/>
      <w:bookmarkStart w:id="115" w:name="_Toc441231001"/>
      <w:bookmarkStart w:id="116" w:name="_Toc481441222"/>
      <w:r w:rsidRPr="001A10DD">
        <w:rPr>
          <w:rFonts w:ascii="Times New Roman" w:hAnsi="Times New Roman"/>
          <w:color w:val="0070C0"/>
        </w:rPr>
        <w:t xml:space="preserve">Appendix A: </w:t>
      </w:r>
      <w:bookmarkEnd w:id="114"/>
      <w:bookmarkEnd w:id="115"/>
      <w:r w:rsidR="00AD2FC1" w:rsidRPr="00AD2FC1">
        <w:rPr>
          <w:rFonts w:ascii="Times New Roman" w:hAnsi="Times New Roman"/>
          <w:color w:val="0070C0"/>
        </w:rPr>
        <w:t>Glossary table</w:t>
      </w:r>
      <w:bookmarkEnd w:id="116"/>
    </w:p>
    <w:p w:rsidR="009027D0" w:rsidRPr="001A10DD" w:rsidRDefault="002F0B1C" w:rsidP="009027D0">
      <w:pPr>
        <w:pStyle w:val="TOCEntry"/>
        <w:rPr>
          <w:rStyle w:val="Emphasis"/>
          <w:rFonts w:ascii="Times New Roman" w:hAnsi="Times New Roman"/>
          <w:i w:val="0"/>
          <w:iCs w:val="0"/>
          <w:sz w:val="26"/>
          <w:szCs w:val="26"/>
        </w:rPr>
      </w:pPr>
      <w:r w:rsidRPr="00F335F7">
        <w:rPr>
          <w:rFonts w:ascii="Times New Roman" w:hAnsi="Times New Roman"/>
          <w:color w:val="0070C0"/>
          <w:sz w:val="26"/>
          <w:szCs w:val="26"/>
        </w:rPr>
        <w:t>This document does not use many terminology, which are presented in Section 1.5</w:t>
      </w:r>
    </w:p>
    <w:p w:rsidR="009027D0" w:rsidRPr="001A10DD" w:rsidRDefault="009027D0" w:rsidP="009027D0">
      <w:pPr>
        <w:pStyle w:val="Heading1"/>
        <w:numPr>
          <w:ilvl w:val="0"/>
          <w:numId w:val="0"/>
        </w:numPr>
        <w:rPr>
          <w:rFonts w:ascii="Times New Roman" w:hAnsi="Times New Roman"/>
          <w:color w:val="0070C0"/>
        </w:rPr>
      </w:pPr>
      <w:bookmarkStart w:id="117" w:name="_Toc439994697"/>
      <w:bookmarkStart w:id="118" w:name="_Toc441231002"/>
      <w:bookmarkStart w:id="119" w:name="_Toc481441223"/>
      <w:r w:rsidRPr="001A10DD">
        <w:rPr>
          <w:rFonts w:ascii="Times New Roman" w:hAnsi="Times New Roman"/>
          <w:color w:val="0070C0"/>
        </w:rPr>
        <w:t xml:space="preserve">Appendix B: </w:t>
      </w:r>
      <w:bookmarkEnd w:id="117"/>
      <w:bookmarkEnd w:id="118"/>
      <w:r w:rsidRPr="00FF3C0E">
        <w:rPr>
          <w:color w:val="0070C0"/>
        </w:rPr>
        <w:t>Analysis Models</w:t>
      </w:r>
      <w:bookmarkEnd w:id="119"/>
      <w:r w:rsidRPr="00FF3C0E">
        <w:rPr>
          <w:rFonts w:ascii="Times New Roman" w:hAnsi="Times New Roman"/>
          <w:color w:val="0070C0"/>
        </w:rPr>
        <w:t xml:space="preserve"> </w:t>
      </w:r>
    </w:p>
    <w:p w:rsidR="009027D0" w:rsidRDefault="009027D0" w:rsidP="009027D0">
      <w:pPr>
        <w:pStyle w:val="Heading2"/>
        <w:numPr>
          <w:ilvl w:val="0"/>
          <w:numId w:val="43"/>
        </w:numPr>
        <w:rPr>
          <w:rFonts w:ascii="Times New Roman" w:hAnsi="Times New Roman"/>
          <w:color w:val="0070C0"/>
          <w:sz w:val="32"/>
        </w:rPr>
      </w:pPr>
      <w:bookmarkStart w:id="120" w:name="_Toc481441224"/>
      <w:r w:rsidRPr="001A10DD">
        <w:rPr>
          <w:rFonts w:ascii="Times New Roman" w:hAnsi="Times New Roman"/>
          <w:color w:val="0070C0"/>
          <w:sz w:val="32"/>
        </w:rPr>
        <w:t>UC_Login</w:t>
      </w:r>
      <w:bookmarkEnd w:id="120"/>
    </w:p>
    <w:tbl>
      <w:tblPr>
        <w:tblW w:w="0" w:type="auto"/>
        <w:tblInd w:w="108" w:type="dxa"/>
        <w:tblLayout w:type="fixed"/>
        <w:tblLook w:val="0000" w:firstRow="0" w:lastRow="0" w:firstColumn="0" w:lastColumn="0" w:noHBand="0" w:noVBand="0"/>
      </w:tblPr>
      <w:tblGrid>
        <w:gridCol w:w="2343"/>
        <w:gridCol w:w="3459"/>
        <w:gridCol w:w="3600"/>
      </w:tblGrid>
      <w:tr w:rsidR="002F074C" w:rsidRPr="001A10DD" w:rsidTr="007015B9">
        <w:tc>
          <w:tcPr>
            <w:tcW w:w="9402" w:type="dxa"/>
            <w:gridSpan w:val="3"/>
            <w:tcBorders>
              <w:top w:val="single" w:sz="8" w:space="0" w:color="000000"/>
              <w:left w:val="single" w:sz="8" w:space="0" w:color="000000"/>
              <w:bottom w:val="single" w:sz="4" w:space="0" w:color="000000"/>
              <w:right w:val="single" w:sz="8" w:space="0" w:color="000000"/>
            </w:tcBorders>
            <w:shd w:val="clear" w:color="auto" w:fill="D9D9D9"/>
          </w:tcPr>
          <w:p w:rsidR="002F074C" w:rsidRPr="001A10DD" w:rsidRDefault="002F074C" w:rsidP="007015B9">
            <w:pPr>
              <w:spacing w:before="80" w:after="80" w:line="24" w:lineRule="atLeast"/>
              <w:rPr>
                <w:rFonts w:ascii="Times New Roman" w:hAnsi="Times New Roman"/>
              </w:rPr>
            </w:pPr>
            <w:r w:rsidRPr="001A10DD">
              <w:rPr>
                <w:rFonts w:ascii="Times New Roman" w:hAnsi="Times New Roman"/>
                <w:b/>
                <w:sz w:val="26"/>
                <w:szCs w:val="26"/>
              </w:rPr>
              <w:t>Use case: UC_Login</w:t>
            </w:r>
          </w:p>
        </w:tc>
      </w:tr>
      <w:tr w:rsidR="002F074C" w:rsidRPr="001A10DD" w:rsidTr="007015B9">
        <w:tc>
          <w:tcPr>
            <w:tcW w:w="2343" w:type="dxa"/>
            <w:tcBorders>
              <w:top w:val="single" w:sz="4" w:space="0" w:color="000000"/>
              <w:left w:val="single" w:sz="8" w:space="0" w:color="000000"/>
              <w:bottom w:val="single" w:sz="4" w:space="0" w:color="000000"/>
            </w:tcBorders>
            <w:shd w:val="clear" w:color="auto" w:fill="F3F3F3"/>
          </w:tcPr>
          <w:p w:rsidR="002F074C" w:rsidRPr="00357418" w:rsidRDefault="002F074C" w:rsidP="007015B9">
            <w:pPr>
              <w:pStyle w:val="TableHeader"/>
              <w:spacing w:line="24" w:lineRule="atLeast"/>
              <w:rPr>
                <w:rFonts w:ascii="Times New Roman" w:hAnsi="Times New Roman" w:cs="Times New Roman"/>
              </w:rPr>
            </w:pPr>
            <w:r>
              <w:rPr>
                <w:rFonts w:ascii="Times New Roman" w:hAnsi="Times New Roman" w:cs="Times New Roman"/>
                <w:sz w:val="26"/>
                <w:szCs w:val="26"/>
              </w:rPr>
              <w:t>Purpose</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2F074C" w:rsidRPr="001A10DD" w:rsidRDefault="002F074C" w:rsidP="007015B9">
            <w:pPr>
              <w:pStyle w:val="StyleTabletextBoldCentered"/>
              <w:spacing w:line="24" w:lineRule="atLeast"/>
              <w:jc w:val="both"/>
              <w:rPr>
                <w:rFonts w:ascii="Times New Roman" w:hAnsi="Times New Roman" w:cs="Times New Roman"/>
              </w:rPr>
            </w:pPr>
            <w:r w:rsidRPr="00FF3C0E">
              <w:rPr>
                <w:rFonts w:ascii="Times New Roman" w:hAnsi="Times New Roman" w:cs="Times New Roman"/>
                <w:color w:val="000000"/>
                <w:sz w:val="26"/>
                <w:szCs w:val="26"/>
              </w:rPr>
              <w:t>Allow log on system</w:t>
            </w:r>
          </w:p>
        </w:tc>
      </w:tr>
      <w:tr w:rsidR="002F074C" w:rsidRPr="001A10DD" w:rsidTr="007015B9">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2F074C" w:rsidRPr="00357418" w:rsidRDefault="002F074C" w:rsidP="007015B9">
            <w:pPr>
              <w:pStyle w:val="TableHeader"/>
              <w:spacing w:line="24" w:lineRule="atLeast"/>
              <w:rPr>
                <w:rFonts w:ascii="Times New Roman" w:hAnsi="Times New Roman" w:cs="Times New Roman"/>
              </w:rPr>
            </w:pPr>
            <w:r w:rsidRPr="00D34632">
              <w:rPr>
                <w:rFonts w:ascii="Times New Roman" w:hAnsi="Times New Roman"/>
                <w:sz w:val="26"/>
                <w:szCs w:val="26"/>
              </w:rPr>
              <w:t>Describe:</w:t>
            </w:r>
          </w:p>
        </w:tc>
        <w:tc>
          <w:tcPr>
            <w:tcW w:w="3459" w:type="dxa"/>
            <w:vMerge w:val="restart"/>
            <w:tcBorders>
              <w:top w:val="single" w:sz="4" w:space="0" w:color="000000"/>
              <w:left w:val="single" w:sz="4" w:space="0" w:color="000000"/>
              <w:bottom w:val="single" w:sz="4" w:space="0" w:color="000000"/>
            </w:tcBorders>
            <w:shd w:val="clear" w:color="auto" w:fill="auto"/>
          </w:tcPr>
          <w:p w:rsidR="002F074C" w:rsidRPr="001A10DD" w:rsidRDefault="002F074C" w:rsidP="007015B9">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t>User</w:t>
            </w:r>
            <w:r w:rsidRPr="001A10DD">
              <w:rPr>
                <w:rFonts w:ascii="Times New Roman" w:hAnsi="Times New Roman" w:cs="Times New Roman"/>
                <w:i w:val="0"/>
                <w:color w:val="auto"/>
                <w:sz w:val="26"/>
                <w:szCs w:val="26"/>
              </w:rPr>
              <w:t xml:space="preserve"> </w:t>
            </w:r>
            <w:r>
              <w:rPr>
                <w:rFonts w:ascii="Times New Roman" w:hAnsi="Times New Roman" w:cs="Times New Roman"/>
                <w:i w:val="0"/>
                <w:color w:val="auto"/>
                <w:sz w:val="26"/>
                <w:szCs w:val="26"/>
              </w:rPr>
              <w:t>or</w:t>
            </w:r>
            <w:r w:rsidRPr="001A10DD">
              <w:rPr>
                <w:rFonts w:ascii="Times New Roman" w:hAnsi="Times New Roman" w:cs="Times New Roman"/>
                <w:i w:val="0"/>
                <w:color w:val="auto"/>
                <w:sz w:val="26"/>
                <w:szCs w:val="26"/>
              </w:rPr>
              <w:t xml:space="preserve"> </w:t>
            </w:r>
            <w:r>
              <w:rPr>
                <w:rFonts w:ascii="Times New Roman" w:hAnsi="Times New Roman" w:cs="Times New Roman"/>
                <w:i w:val="0"/>
                <w:color w:val="auto"/>
                <w:sz w:val="26"/>
                <w:szCs w:val="26"/>
              </w:rPr>
              <w:t>Manager</w:t>
            </w:r>
            <w:r w:rsidRPr="001A10DD">
              <w:rPr>
                <w:rFonts w:ascii="Times New Roman" w:hAnsi="Times New Roman" w:cs="Times New Roman"/>
                <w:i w:val="0"/>
                <w:color w:val="auto"/>
                <w:sz w:val="26"/>
                <w:szCs w:val="26"/>
              </w:rPr>
              <w:t xml:space="preserve"> </w:t>
            </w:r>
            <w:r>
              <w:rPr>
                <w:rFonts w:ascii="Times New Roman" w:hAnsi="Times New Roman" w:cs="Times New Roman"/>
                <w:i w:val="0"/>
                <w:color w:val="auto"/>
                <w:sz w:val="26"/>
                <w:szCs w:val="26"/>
              </w:rPr>
              <w:t>want to login on system</w:t>
            </w:r>
          </w:p>
        </w:tc>
        <w:tc>
          <w:tcPr>
            <w:tcW w:w="3600" w:type="dxa"/>
            <w:tcBorders>
              <w:top w:val="single" w:sz="4" w:space="0" w:color="000000"/>
              <w:left w:val="single" w:sz="8" w:space="0" w:color="000000"/>
              <w:bottom w:val="single" w:sz="4" w:space="0" w:color="000000"/>
              <w:right w:val="single" w:sz="8" w:space="0" w:color="000000"/>
            </w:tcBorders>
            <w:shd w:val="clear" w:color="auto" w:fill="auto"/>
          </w:tcPr>
          <w:p w:rsidR="002F074C" w:rsidRPr="001A10DD" w:rsidRDefault="002F074C" w:rsidP="007015B9">
            <w:pPr>
              <w:pStyle w:val="InfoBlue"/>
              <w:spacing w:line="24" w:lineRule="atLeast"/>
              <w:rPr>
                <w:rFonts w:ascii="Times New Roman" w:hAnsi="Times New Roman" w:cs="Times New Roman"/>
              </w:rPr>
            </w:pPr>
            <w:r w:rsidRPr="00D658E5">
              <w:rPr>
                <w:rFonts w:ascii="Times New Roman" w:hAnsi="Times New Roman" w:cs="Times New Roman"/>
                <w:i w:val="0"/>
                <w:color w:val="auto"/>
                <w:sz w:val="26"/>
                <w:szCs w:val="26"/>
              </w:rPr>
              <w:t>Extent necessary</w:t>
            </w:r>
            <w:r>
              <w:rPr>
                <w:rFonts w:ascii="Times New Roman" w:hAnsi="Times New Roman" w:cs="Times New Roman"/>
                <w:i w:val="0"/>
                <w:color w:val="auto"/>
                <w:sz w:val="26"/>
                <w:szCs w:val="26"/>
              </w:rPr>
              <w:t>: High</w:t>
            </w:r>
          </w:p>
        </w:tc>
      </w:tr>
      <w:tr w:rsidR="002F074C" w:rsidRPr="001A10DD" w:rsidTr="007015B9">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2F074C" w:rsidRPr="001A10DD" w:rsidRDefault="002F074C" w:rsidP="007015B9">
            <w:pPr>
              <w:pStyle w:val="TableHeader"/>
              <w:snapToGrid w:val="0"/>
              <w:spacing w:line="24" w:lineRule="atLeast"/>
              <w:rPr>
                <w:rFonts w:ascii="Times New Roman" w:hAnsi="Times New Roman" w:cs="Times New Roman"/>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rsidR="002F074C" w:rsidRPr="001A10DD" w:rsidRDefault="002F074C" w:rsidP="007015B9">
            <w:pPr>
              <w:pStyle w:val="InfoBlue"/>
              <w:snapToGrid w:val="0"/>
              <w:spacing w:line="24" w:lineRule="atLeast"/>
              <w:rPr>
                <w:rFonts w:ascii="Times New Roman" w:hAnsi="Times New Roman" w:cs="Times New Roman"/>
                <w:i w:val="0"/>
                <w:color w:val="auto"/>
                <w:sz w:val="26"/>
                <w:szCs w:val="26"/>
                <w:lang w:val="vi-VN"/>
              </w:rPr>
            </w:pPr>
          </w:p>
        </w:tc>
        <w:tc>
          <w:tcPr>
            <w:tcW w:w="3600" w:type="dxa"/>
            <w:tcBorders>
              <w:top w:val="single" w:sz="4" w:space="0" w:color="000000"/>
              <w:left w:val="single" w:sz="8" w:space="0" w:color="000000"/>
              <w:bottom w:val="single" w:sz="4" w:space="0" w:color="000000"/>
              <w:right w:val="single" w:sz="8" w:space="0" w:color="000000"/>
            </w:tcBorders>
            <w:shd w:val="clear" w:color="auto" w:fill="auto"/>
          </w:tcPr>
          <w:p w:rsidR="002F074C" w:rsidRPr="001A10DD" w:rsidRDefault="002F074C" w:rsidP="007015B9">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t>Classify: High</w:t>
            </w:r>
          </w:p>
        </w:tc>
      </w:tr>
      <w:tr w:rsidR="002F074C" w:rsidRPr="001A10DD" w:rsidTr="007015B9">
        <w:trPr>
          <w:cantSplit/>
        </w:trPr>
        <w:tc>
          <w:tcPr>
            <w:tcW w:w="2343" w:type="dxa"/>
            <w:tcBorders>
              <w:top w:val="single" w:sz="4" w:space="0" w:color="000000"/>
              <w:left w:val="single" w:sz="8" w:space="0" w:color="000000"/>
              <w:bottom w:val="single" w:sz="4" w:space="0" w:color="000000"/>
            </w:tcBorders>
            <w:shd w:val="clear" w:color="auto" w:fill="F3F3F3"/>
          </w:tcPr>
          <w:p w:rsidR="002F074C" w:rsidRPr="00357418" w:rsidRDefault="002F074C" w:rsidP="007015B9">
            <w:pPr>
              <w:pStyle w:val="TableHeader"/>
              <w:spacing w:line="24" w:lineRule="atLeast"/>
              <w:rPr>
                <w:rFonts w:ascii="Times New Roman" w:hAnsi="Times New Roman" w:cs="Times New Roman"/>
              </w:rPr>
            </w:pPr>
            <w:r w:rsidRPr="00E479FA">
              <w:rPr>
                <w:rFonts w:ascii="Times New Roman" w:hAnsi="Times New Roman"/>
                <w:sz w:val="26"/>
                <w:szCs w:val="26"/>
              </w:rPr>
              <w:t>Target users</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2F074C" w:rsidRPr="001A10DD" w:rsidRDefault="002F074C" w:rsidP="007015B9">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t>Basic User</w:t>
            </w:r>
            <w:r w:rsidRPr="001A10DD">
              <w:rPr>
                <w:rFonts w:ascii="Times New Roman" w:hAnsi="Times New Roman" w:cs="Times New Roman"/>
                <w:i w:val="0"/>
                <w:color w:val="auto"/>
                <w:sz w:val="26"/>
                <w:szCs w:val="26"/>
              </w:rPr>
              <w:t xml:space="preserve">, </w:t>
            </w:r>
            <w:r>
              <w:rPr>
                <w:rFonts w:ascii="Times New Roman" w:hAnsi="Times New Roman" w:cs="Times New Roman"/>
                <w:i w:val="0"/>
                <w:color w:val="auto"/>
                <w:sz w:val="26"/>
                <w:szCs w:val="26"/>
              </w:rPr>
              <w:t>Manager</w:t>
            </w:r>
          </w:p>
        </w:tc>
      </w:tr>
      <w:tr w:rsidR="002F074C" w:rsidRPr="001A10DD" w:rsidTr="007015B9">
        <w:tc>
          <w:tcPr>
            <w:tcW w:w="2343" w:type="dxa"/>
            <w:tcBorders>
              <w:top w:val="single" w:sz="4" w:space="0" w:color="000000"/>
              <w:left w:val="single" w:sz="8" w:space="0" w:color="000000"/>
              <w:bottom w:val="single" w:sz="4" w:space="0" w:color="000000"/>
            </w:tcBorders>
            <w:shd w:val="clear" w:color="auto" w:fill="F3F3F3"/>
          </w:tcPr>
          <w:p w:rsidR="002F074C" w:rsidRPr="00357418" w:rsidRDefault="002F074C" w:rsidP="007015B9">
            <w:pPr>
              <w:pStyle w:val="TableHeader"/>
              <w:spacing w:line="24" w:lineRule="atLeast"/>
              <w:rPr>
                <w:rFonts w:ascii="Times New Roman" w:hAnsi="Times New Roman" w:cs="Times New Roman"/>
              </w:rPr>
            </w:pPr>
            <w:r w:rsidRPr="00D34632">
              <w:rPr>
                <w:rFonts w:ascii="Times New Roman" w:hAnsi="Times New Roman" w:cs="Times New Roman"/>
                <w:sz w:val="26"/>
                <w:szCs w:val="26"/>
              </w:rPr>
              <w:t>Ingredients and concerns</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2F074C" w:rsidRPr="001A10DD" w:rsidRDefault="002F074C" w:rsidP="007015B9">
            <w:pPr>
              <w:pStyle w:val="InfoBlue"/>
              <w:snapToGrid w:val="0"/>
              <w:spacing w:line="24" w:lineRule="atLeast"/>
              <w:rPr>
                <w:rFonts w:ascii="Times New Roman" w:hAnsi="Times New Roman" w:cs="Times New Roman"/>
              </w:rPr>
            </w:pPr>
            <w:r>
              <w:rPr>
                <w:rFonts w:ascii="Times New Roman" w:hAnsi="Times New Roman" w:cs="Times New Roman"/>
                <w:i w:val="0"/>
                <w:color w:val="auto"/>
                <w:sz w:val="26"/>
                <w:szCs w:val="26"/>
              </w:rPr>
              <w:t>User or Manager login on system when want to using all function.</w:t>
            </w:r>
          </w:p>
        </w:tc>
      </w:tr>
      <w:tr w:rsidR="002F074C" w:rsidRPr="001A10DD" w:rsidTr="007015B9">
        <w:tc>
          <w:tcPr>
            <w:tcW w:w="2343" w:type="dxa"/>
            <w:tcBorders>
              <w:top w:val="single" w:sz="4" w:space="0" w:color="000000"/>
              <w:left w:val="single" w:sz="8" w:space="0" w:color="000000"/>
              <w:bottom w:val="single" w:sz="4" w:space="0" w:color="000000"/>
            </w:tcBorders>
            <w:shd w:val="clear" w:color="auto" w:fill="F3F3F3"/>
          </w:tcPr>
          <w:p w:rsidR="002F074C" w:rsidRPr="00357418" w:rsidRDefault="002F074C" w:rsidP="007015B9">
            <w:pPr>
              <w:pStyle w:val="TableHeader"/>
              <w:spacing w:line="24" w:lineRule="atLeast"/>
              <w:rPr>
                <w:rFonts w:ascii="Times New Roman" w:hAnsi="Times New Roman" w:cs="Times New Roman"/>
              </w:rPr>
            </w:pPr>
            <w:r w:rsidRPr="00D34632">
              <w:rPr>
                <w:rFonts w:ascii="Times New Roman" w:hAnsi="Times New Roman"/>
                <w:sz w:val="26"/>
                <w:szCs w:val="26"/>
              </w:rPr>
              <w:t>Relationships</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2F074C" w:rsidRPr="001A10DD" w:rsidRDefault="002F074C" w:rsidP="007015B9">
            <w:pPr>
              <w:spacing w:before="60" w:after="60" w:line="24" w:lineRule="atLeast"/>
              <w:rPr>
                <w:rFonts w:ascii="Times New Roman" w:hAnsi="Times New Roman"/>
              </w:rPr>
            </w:pPr>
            <w:r w:rsidRPr="001A10DD">
              <w:rPr>
                <w:rFonts w:ascii="Times New Roman" w:hAnsi="Times New Roman"/>
                <w:sz w:val="26"/>
                <w:szCs w:val="26"/>
              </w:rPr>
              <w:t>+</w:t>
            </w:r>
            <w:r>
              <w:rPr>
                <w:rFonts w:ascii="Times New Roman" w:hAnsi="Times New Roman"/>
                <w:sz w:val="26"/>
                <w:szCs w:val="26"/>
              </w:rPr>
              <w:t>Association</w:t>
            </w:r>
            <w:r w:rsidRPr="001A10DD">
              <w:rPr>
                <w:rFonts w:ascii="Times New Roman" w:hAnsi="Times New Roman"/>
                <w:sz w:val="26"/>
                <w:szCs w:val="26"/>
              </w:rPr>
              <w:t>: User, Admin</w:t>
            </w:r>
          </w:p>
          <w:p w:rsidR="002F074C" w:rsidRPr="001A10DD" w:rsidRDefault="002F074C" w:rsidP="007015B9">
            <w:pPr>
              <w:spacing w:line="24" w:lineRule="atLeast"/>
              <w:rPr>
                <w:rFonts w:ascii="Times New Roman" w:hAnsi="Times New Roman"/>
              </w:rPr>
            </w:pPr>
            <w:r w:rsidRPr="001A10DD">
              <w:rPr>
                <w:rFonts w:ascii="Times New Roman" w:hAnsi="Times New Roman"/>
                <w:sz w:val="26"/>
                <w:szCs w:val="26"/>
              </w:rPr>
              <w:t>+</w:t>
            </w:r>
            <w:r>
              <w:rPr>
                <w:rFonts w:ascii="Times New Roman" w:hAnsi="Times New Roman"/>
                <w:sz w:val="26"/>
                <w:szCs w:val="26"/>
              </w:rPr>
              <w:t>Include</w:t>
            </w:r>
            <w:r w:rsidRPr="001A10DD">
              <w:rPr>
                <w:rFonts w:ascii="Times New Roman" w:hAnsi="Times New Roman"/>
                <w:sz w:val="26"/>
                <w:szCs w:val="26"/>
              </w:rPr>
              <w:t>: Login</w:t>
            </w:r>
          </w:p>
          <w:p w:rsidR="002F074C" w:rsidRPr="001A10DD" w:rsidRDefault="002F074C" w:rsidP="007015B9">
            <w:pPr>
              <w:spacing w:line="24" w:lineRule="atLeast"/>
              <w:rPr>
                <w:rFonts w:ascii="Times New Roman" w:hAnsi="Times New Roman"/>
              </w:rPr>
            </w:pPr>
            <w:r w:rsidRPr="001A10DD">
              <w:rPr>
                <w:rFonts w:ascii="Times New Roman" w:hAnsi="Times New Roman"/>
                <w:sz w:val="26"/>
                <w:szCs w:val="26"/>
              </w:rPr>
              <w:t>+</w:t>
            </w:r>
            <w:r>
              <w:rPr>
                <w:rFonts w:ascii="Times New Roman" w:hAnsi="Times New Roman"/>
                <w:sz w:val="26"/>
                <w:szCs w:val="26"/>
              </w:rPr>
              <w:t>Extend</w:t>
            </w:r>
            <w:r w:rsidRPr="001A10DD">
              <w:rPr>
                <w:rFonts w:ascii="Times New Roman" w:hAnsi="Times New Roman"/>
                <w:sz w:val="26"/>
                <w:szCs w:val="26"/>
              </w:rPr>
              <w:t>:</w:t>
            </w:r>
          </w:p>
          <w:p w:rsidR="002F074C" w:rsidRPr="001A10DD" w:rsidRDefault="002F074C" w:rsidP="007015B9">
            <w:pPr>
              <w:spacing w:line="24" w:lineRule="atLeast"/>
              <w:rPr>
                <w:rFonts w:ascii="Times New Roman" w:hAnsi="Times New Roman"/>
              </w:rPr>
            </w:pPr>
            <w:r w:rsidRPr="001A10DD">
              <w:rPr>
                <w:rFonts w:ascii="Times New Roman" w:hAnsi="Times New Roman"/>
                <w:sz w:val="26"/>
                <w:szCs w:val="26"/>
              </w:rPr>
              <w:t>+</w:t>
            </w:r>
            <w:r>
              <w:rPr>
                <w:rFonts w:ascii="Times New Roman" w:hAnsi="Times New Roman"/>
                <w:sz w:val="26"/>
                <w:szCs w:val="26"/>
              </w:rPr>
              <w:t>Generalization</w:t>
            </w:r>
            <w:r w:rsidRPr="001A10DD">
              <w:rPr>
                <w:rFonts w:ascii="Times New Roman" w:hAnsi="Times New Roman"/>
                <w:sz w:val="26"/>
                <w:szCs w:val="26"/>
              </w:rPr>
              <w:t>:</w:t>
            </w:r>
          </w:p>
        </w:tc>
      </w:tr>
      <w:tr w:rsidR="002F074C" w:rsidRPr="001A10DD" w:rsidTr="007015B9">
        <w:tc>
          <w:tcPr>
            <w:tcW w:w="2343" w:type="dxa"/>
            <w:tcBorders>
              <w:top w:val="single" w:sz="4" w:space="0" w:color="000000"/>
              <w:left w:val="single" w:sz="8" w:space="0" w:color="000000"/>
              <w:bottom w:val="single" w:sz="4" w:space="0" w:color="000000"/>
            </w:tcBorders>
            <w:shd w:val="clear" w:color="auto" w:fill="F3F3F3"/>
          </w:tcPr>
          <w:p w:rsidR="002F074C" w:rsidRPr="00357418" w:rsidRDefault="002F074C" w:rsidP="007015B9">
            <w:pPr>
              <w:pStyle w:val="TableHeader"/>
              <w:spacing w:line="24" w:lineRule="atLeast"/>
              <w:rPr>
                <w:rFonts w:ascii="Times New Roman" w:hAnsi="Times New Roman" w:cs="Times New Roman"/>
              </w:rPr>
            </w:pPr>
            <w:r w:rsidRPr="00D34632">
              <w:rPr>
                <w:rFonts w:ascii="Times New Roman" w:hAnsi="Times New Roman" w:cs="Times New Roman"/>
                <w:sz w:val="26"/>
                <w:szCs w:val="26"/>
              </w:rPr>
              <w:t>Previous condition</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2F074C" w:rsidRPr="001A10DD" w:rsidRDefault="002F074C" w:rsidP="007015B9">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t>None</w:t>
            </w:r>
          </w:p>
        </w:tc>
      </w:tr>
      <w:tr w:rsidR="002F074C" w:rsidRPr="001A10DD" w:rsidTr="007015B9">
        <w:tc>
          <w:tcPr>
            <w:tcW w:w="2343" w:type="dxa"/>
            <w:tcBorders>
              <w:top w:val="single" w:sz="4" w:space="0" w:color="000000"/>
              <w:left w:val="single" w:sz="8" w:space="0" w:color="000000"/>
              <w:bottom w:val="single" w:sz="4" w:space="0" w:color="000000"/>
            </w:tcBorders>
            <w:shd w:val="clear" w:color="auto" w:fill="F3F3F3"/>
          </w:tcPr>
          <w:p w:rsidR="002F074C" w:rsidRPr="00357418" w:rsidRDefault="002F074C" w:rsidP="007015B9">
            <w:pPr>
              <w:pStyle w:val="TableHeader"/>
              <w:spacing w:line="24" w:lineRule="atLeast"/>
              <w:rPr>
                <w:rFonts w:ascii="Times New Roman" w:hAnsi="Times New Roman" w:cs="Times New Roman"/>
              </w:rPr>
            </w:pPr>
            <w:r w:rsidRPr="00357418">
              <w:rPr>
                <w:rFonts w:ascii="Times New Roman" w:hAnsi="Times New Roman" w:cs="Times New Roman"/>
                <w:sz w:val="26"/>
                <w:szCs w:val="26"/>
              </w:rPr>
              <w:t>Basic flows</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2F074C" w:rsidRPr="001A10DD" w:rsidRDefault="002F074C" w:rsidP="007015B9">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 xml:space="preserve">1. </w:t>
            </w:r>
            <w:r>
              <w:rPr>
                <w:rFonts w:ascii="Times New Roman" w:hAnsi="Times New Roman" w:cs="Times New Roman"/>
                <w:i w:val="0"/>
                <w:color w:val="auto"/>
                <w:sz w:val="26"/>
                <w:szCs w:val="26"/>
              </w:rPr>
              <w:t xml:space="preserve">User </w:t>
            </w:r>
            <w:r w:rsidRPr="001A10DD">
              <w:rPr>
                <w:rFonts w:ascii="Times New Roman" w:hAnsi="Times New Roman" w:cs="Times New Roman"/>
                <w:i w:val="0"/>
                <w:color w:val="auto"/>
                <w:sz w:val="26"/>
                <w:szCs w:val="26"/>
              </w:rPr>
              <w:t>/</w:t>
            </w:r>
            <w:r>
              <w:rPr>
                <w:rFonts w:ascii="Times New Roman" w:hAnsi="Times New Roman" w:cs="Times New Roman"/>
                <w:i w:val="0"/>
                <w:color w:val="auto"/>
                <w:sz w:val="26"/>
                <w:szCs w:val="26"/>
              </w:rPr>
              <w:t>Manager</w:t>
            </w:r>
            <w:r w:rsidRPr="001A10DD">
              <w:rPr>
                <w:rFonts w:ascii="Times New Roman" w:hAnsi="Times New Roman" w:cs="Times New Roman"/>
                <w:i w:val="0"/>
                <w:color w:val="auto"/>
                <w:sz w:val="26"/>
                <w:szCs w:val="26"/>
              </w:rPr>
              <w:t xml:space="preserve"> </w:t>
            </w:r>
            <w:r>
              <w:rPr>
                <w:rFonts w:ascii="Times New Roman" w:hAnsi="Times New Roman" w:cs="Times New Roman"/>
                <w:i w:val="0"/>
                <w:color w:val="auto"/>
                <w:sz w:val="26"/>
                <w:szCs w:val="26"/>
              </w:rPr>
              <w:t>click</w:t>
            </w:r>
            <w:r w:rsidRPr="001A10DD">
              <w:rPr>
                <w:rFonts w:ascii="Times New Roman" w:hAnsi="Times New Roman" w:cs="Times New Roman"/>
                <w:i w:val="0"/>
                <w:color w:val="auto"/>
                <w:sz w:val="26"/>
                <w:szCs w:val="26"/>
              </w:rPr>
              <w:t xml:space="preserve"> Login</w:t>
            </w:r>
          </w:p>
          <w:p w:rsidR="002F074C" w:rsidRPr="001A10DD" w:rsidRDefault="002F074C" w:rsidP="007015B9">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 xml:space="preserve">2.  Form </w:t>
            </w:r>
            <w:r>
              <w:rPr>
                <w:rFonts w:ascii="Times New Roman" w:hAnsi="Times New Roman" w:cs="Times New Roman"/>
                <w:i w:val="0"/>
                <w:color w:val="auto"/>
                <w:sz w:val="26"/>
                <w:szCs w:val="26"/>
              </w:rPr>
              <w:t>Login show</w:t>
            </w:r>
          </w:p>
          <w:p w:rsidR="002F074C" w:rsidRPr="001A10DD" w:rsidRDefault="002F074C" w:rsidP="007015B9">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 xml:space="preserve">Sub 1: </w:t>
            </w:r>
            <w:r>
              <w:rPr>
                <w:rFonts w:ascii="Times New Roman" w:hAnsi="Times New Roman" w:cs="Times New Roman"/>
                <w:i w:val="0"/>
                <w:color w:val="auto"/>
                <w:sz w:val="26"/>
                <w:szCs w:val="26"/>
              </w:rPr>
              <w:t xml:space="preserve">User </w:t>
            </w:r>
            <w:r w:rsidRPr="001A10DD">
              <w:rPr>
                <w:rFonts w:ascii="Times New Roman" w:hAnsi="Times New Roman" w:cs="Times New Roman"/>
                <w:i w:val="0"/>
                <w:color w:val="auto"/>
                <w:sz w:val="26"/>
                <w:szCs w:val="26"/>
              </w:rPr>
              <w:t>/</w:t>
            </w:r>
            <w:r>
              <w:rPr>
                <w:rFonts w:ascii="Times New Roman" w:hAnsi="Times New Roman" w:cs="Times New Roman"/>
                <w:i w:val="0"/>
                <w:color w:val="auto"/>
                <w:sz w:val="26"/>
                <w:szCs w:val="26"/>
              </w:rPr>
              <w:t>Manager</w:t>
            </w:r>
            <w:r w:rsidRPr="001A10DD">
              <w:rPr>
                <w:rFonts w:ascii="Times New Roman" w:hAnsi="Times New Roman" w:cs="Times New Roman"/>
                <w:i w:val="0"/>
                <w:color w:val="auto"/>
                <w:sz w:val="26"/>
                <w:szCs w:val="26"/>
              </w:rPr>
              <w:t xml:space="preserve"> </w:t>
            </w:r>
            <w:r>
              <w:rPr>
                <w:rFonts w:ascii="Times New Roman" w:hAnsi="Times New Roman" w:cs="Times New Roman"/>
                <w:i w:val="0"/>
                <w:color w:val="auto"/>
                <w:sz w:val="26"/>
                <w:szCs w:val="26"/>
              </w:rPr>
              <w:t>inter</w:t>
            </w:r>
            <w:r w:rsidRPr="001A10DD">
              <w:rPr>
                <w:rFonts w:ascii="Times New Roman" w:hAnsi="Times New Roman" w:cs="Times New Roman"/>
                <w:i w:val="0"/>
                <w:color w:val="auto"/>
                <w:sz w:val="26"/>
                <w:szCs w:val="26"/>
              </w:rPr>
              <w:t xml:space="preserve"> username </w:t>
            </w:r>
            <w:r>
              <w:rPr>
                <w:rFonts w:ascii="Times New Roman" w:hAnsi="Times New Roman" w:cs="Times New Roman"/>
                <w:i w:val="0"/>
                <w:color w:val="auto"/>
                <w:sz w:val="26"/>
                <w:szCs w:val="26"/>
              </w:rPr>
              <w:t>and</w:t>
            </w:r>
            <w:r w:rsidRPr="001A10DD">
              <w:rPr>
                <w:rFonts w:ascii="Times New Roman" w:hAnsi="Times New Roman" w:cs="Times New Roman"/>
                <w:i w:val="0"/>
                <w:color w:val="auto"/>
                <w:sz w:val="26"/>
                <w:szCs w:val="26"/>
              </w:rPr>
              <w:t xml:space="preserve"> password</w:t>
            </w:r>
          </w:p>
          <w:p w:rsidR="002F074C" w:rsidRPr="001A10DD" w:rsidRDefault="002F074C" w:rsidP="007015B9">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 xml:space="preserve">Sub 2: </w:t>
            </w:r>
            <w:r>
              <w:rPr>
                <w:rFonts w:ascii="Times New Roman" w:hAnsi="Times New Roman" w:cs="Times New Roman"/>
                <w:i w:val="0"/>
                <w:color w:val="auto"/>
                <w:sz w:val="26"/>
                <w:szCs w:val="26"/>
              </w:rPr>
              <w:t>System testing login information</w:t>
            </w:r>
            <w:r w:rsidRPr="001A10DD">
              <w:rPr>
                <w:rFonts w:ascii="Times New Roman" w:hAnsi="Times New Roman" w:cs="Times New Roman"/>
                <w:i w:val="0"/>
                <w:color w:val="auto"/>
                <w:sz w:val="26"/>
                <w:szCs w:val="26"/>
              </w:rPr>
              <w:t xml:space="preserve"> </w:t>
            </w:r>
            <w:r>
              <w:rPr>
                <w:rFonts w:ascii="Times New Roman" w:hAnsi="Times New Roman" w:cs="Times New Roman"/>
                <w:i w:val="0"/>
                <w:color w:val="auto"/>
                <w:sz w:val="26"/>
                <w:szCs w:val="26"/>
              </w:rPr>
              <w:t>. Return login true or false, if true, go to Homepage, else re-login.</w:t>
            </w:r>
          </w:p>
          <w:p w:rsidR="002F074C" w:rsidRPr="001A10DD" w:rsidRDefault="002F074C" w:rsidP="007015B9">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 xml:space="preserve">3.  </w:t>
            </w:r>
            <w:r>
              <w:rPr>
                <w:rFonts w:ascii="Times New Roman" w:hAnsi="Times New Roman" w:cs="Times New Roman"/>
                <w:i w:val="0"/>
                <w:color w:val="auto"/>
                <w:sz w:val="26"/>
                <w:szCs w:val="26"/>
              </w:rPr>
              <w:t>Stop Event</w:t>
            </w:r>
          </w:p>
        </w:tc>
      </w:tr>
      <w:tr w:rsidR="002F074C" w:rsidRPr="001A10DD" w:rsidTr="007015B9">
        <w:tc>
          <w:tcPr>
            <w:tcW w:w="2343" w:type="dxa"/>
            <w:tcBorders>
              <w:top w:val="single" w:sz="4" w:space="0" w:color="000000"/>
              <w:left w:val="single" w:sz="8" w:space="0" w:color="000000"/>
              <w:bottom w:val="single" w:sz="4" w:space="0" w:color="000000"/>
            </w:tcBorders>
            <w:shd w:val="clear" w:color="auto" w:fill="F3F3F3"/>
          </w:tcPr>
          <w:p w:rsidR="002F074C" w:rsidRPr="00357418" w:rsidRDefault="002F074C" w:rsidP="007015B9">
            <w:pPr>
              <w:pStyle w:val="TableHeader"/>
              <w:spacing w:line="24" w:lineRule="atLeast"/>
              <w:rPr>
                <w:rFonts w:ascii="Times New Roman" w:hAnsi="Times New Roman" w:cs="Times New Roman"/>
              </w:rPr>
            </w:pPr>
            <w:r>
              <w:rPr>
                <w:rFonts w:ascii="Times New Roman" w:hAnsi="Times New Roman" w:cs="Times New Roman"/>
                <w:sz w:val="26"/>
                <w:szCs w:val="26"/>
              </w:rPr>
              <w:t>Purpose</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2F074C" w:rsidRPr="001A10DD" w:rsidRDefault="002F074C" w:rsidP="007015B9">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t>None</w:t>
            </w:r>
          </w:p>
        </w:tc>
      </w:tr>
      <w:tr w:rsidR="002F074C" w:rsidRPr="001A10DD" w:rsidTr="007015B9">
        <w:tc>
          <w:tcPr>
            <w:tcW w:w="2343" w:type="dxa"/>
            <w:tcBorders>
              <w:top w:val="single" w:sz="4" w:space="0" w:color="000000"/>
              <w:left w:val="single" w:sz="8" w:space="0" w:color="000000"/>
              <w:bottom w:val="single" w:sz="8" w:space="0" w:color="000000"/>
            </w:tcBorders>
            <w:shd w:val="clear" w:color="auto" w:fill="F3F3F3"/>
          </w:tcPr>
          <w:p w:rsidR="002F074C" w:rsidRPr="00357418" w:rsidRDefault="002F074C" w:rsidP="007015B9">
            <w:pPr>
              <w:pStyle w:val="TableHeader"/>
              <w:spacing w:line="24" w:lineRule="atLeast"/>
              <w:rPr>
                <w:rFonts w:ascii="Times New Roman" w:hAnsi="Times New Roman" w:cs="Times New Roman"/>
              </w:rPr>
            </w:pPr>
            <w:r w:rsidRPr="00D34632">
              <w:rPr>
                <w:rFonts w:ascii="Times New Roman" w:hAnsi="Times New Roman"/>
                <w:sz w:val="26"/>
                <w:szCs w:val="26"/>
              </w:rPr>
              <w:t>Describe:</w:t>
            </w:r>
          </w:p>
        </w:tc>
        <w:tc>
          <w:tcPr>
            <w:tcW w:w="7059" w:type="dxa"/>
            <w:gridSpan w:val="2"/>
            <w:tcBorders>
              <w:top w:val="single" w:sz="4" w:space="0" w:color="000000"/>
              <w:left w:val="single" w:sz="4" w:space="0" w:color="000000"/>
              <w:bottom w:val="single" w:sz="8" w:space="0" w:color="000000"/>
              <w:right w:val="single" w:sz="8" w:space="0" w:color="000000"/>
            </w:tcBorders>
            <w:shd w:val="clear" w:color="auto" w:fill="auto"/>
          </w:tcPr>
          <w:p w:rsidR="002F074C" w:rsidRPr="001A10DD" w:rsidRDefault="002F074C" w:rsidP="007015B9">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t>Return login true or false</w:t>
            </w:r>
          </w:p>
        </w:tc>
      </w:tr>
    </w:tbl>
    <w:p w:rsidR="002F074C" w:rsidRPr="002F074C" w:rsidRDefault="002F074C" w:rsidP="002F074C"/>
    <w:p w:rsidR="007B698D" w:rsidRDefault="009027D0" w:rsidP="007B698D">
      <w:pPr>
        <w:pStyle w:val="Heading2"/>
        <w:numPr>
          <w:ilvl w:val="0"/>
          <w:numId w:val="43"/>
        </w:numPr>
        <w:rPr>
          <w:rStyle w:val="Emphasis"/>
          <w:rFonts w:ascii="Times New Roman" w:hAnsi="Times New Roman"/>
          <w:i w:val="0"/>
          <w:color w:val="00B0F0"/>
          <w:sz w:val="24"/>
        </w:rPr>
      </w:pPr>
      <w:bookmarkStart w:id="121" w:name="_Toc481441225"/>
      <w:bookmarkStart w:id="122" w:name="_Toc439994698"/>
      <w:bookmarkStart w:id="123" w:name="_Toc441231003"/>
      <w:r w:rsidRPr="001A10DD">
        <w:rPr>
          <w:rStyle w:val="Emphasis"/>
          <w:rFonts w:ascii="Times New Roman" w:hAnsi="Times New Roman"/>
          <w:i w:val="0"/>
          <w:color w:val="0070C0"/>
          <w:sz w:val="32"/>
        </w:rPr>
        <w:lastRenderedPageBreak/>
        <w:t>Use</w:t>
      </w:r>
      <w:r w:rsidR="0091018B">
        <w:rPr>
          <w:rStyle w:val="Emphasis"/>
          <w:rFonts w:ascii="Times New Roman" w:hAnsi="Times New Roman"/>
          <w:i w:val="0"/>
          <w:color w:val="0070C0"/>
          <w:sz w:val="32"/>
        </w:rPr>
        <w:t xml:space="preserve"> Case</w:t>
      </w:r>
      <w:r w:rsidRPr="001A10DD">
        <w:rPr>
          <w:rStyle w:val="Emphasis"/>
          <w:rFonts w:ascii="Times New Roman" w:hAnsi="Times New Roman"/>
          <w:i w:val="0"/>
          <w:color w:val="0070C0"/>
          <w:sz w:val="32"/>
        </w:rPr>
        <w:t xml:space="preserve"> Diagram: </w:t>
      </w:r>
      <w:r>
        <w:rPr>
          <w:rStyle w:val="Emphasis"/>
          <w:rFonts w:ascii="Times New Roman" w:hAnsi="Times New Roman"/>
          <w:i w:val="0"/>
          <w:color w:val="0070C0"/>
          <w:sz w:val="32"/>
        </w:rPr>
        <w:t xml:space="preserve">Full size: </w:t>
      </w:r>
      <w:r w:rsidRPr="00C0661A">
        <w:rPr>
          <w:rStyle w:val="Emphasis"/>
          <w:rFonts w:ascii="Times New Roman" w:hAnsi="Times New Roman"/>
          <w:i w:val="0"/>
          <w:color w:val="00B0F0"/>
          <w:sz w:val="24"/>
        </w:rPr>
        <w:t>drive.google.com/drive/folders/0BwvTggymLfLOampveGZPOVUyU2M?usp=sharin</w:t>
      </w:r>
      <w:r w:rsidR="007B698D">
        <w:rPr>
          <w:rStyle w:val="Emphasis"/>
          <w:rFonts w:ascii="Times New Roman" w:hAnsi="Times New Roman"/>
          <w:i w:val="0"/>
          <w:color w:val="00B0F0"/>
          <w:sz w:val="24"/>
        </w:rPr>
        <w:t>g</w:t>
      </w:r>
      <w:bookmarkEnd w:id="121"/>
    </w:p>
    <w:p w:rsidR="007B698D" w:rsidRPr="007B698D" w:rsidRDefault="004D12B2" w:rsidP="007B698D">
      <w:r>
        <w:rPr>
          <w:rFonts w:ascii="Times New Roman" w:hAnsi="Times New Roman"/>
          <w:iCs/>
          <w:noProof/>
          <w:color w:val="0070C0"/>
          <w:sz w:val="32"/>
        </w:rPr>
        <w:drawing>
          <wp:anchor distT="0" distB="0" distL="114300" distR="114300" simplePos="0" relativeHeight="251671552" behindDoc="0" locked="0" layoutInCell="1" allowOverlap="1">
            <wp:simplePos x="0" y="0"/>
            <wp:positionH relativeFrom="margin">
              <wp:align>left</wp:align>
            </wp:positionH>
            <wp:positionV relativeFrom="paragraph">
              <wp:posOffset>175260</wp:posOffset>
            </wp:positionV>
            <wp:extent cx="6113780" cy="2340610"/>
            <wp:effectExtent l="0" t="0" r="1270" b="2540"/>
            <wp:wrapTopAndBottom/>
            <wp:docPr id="16" name="Picture 16" descr="C:\Users\MinhLuan\AppData\Local\Microsoft\Windows\INetCache\Content.Word\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nhLuan\AppData\Local\Microsoft\Windows\INetCache\Content.Word\UseCaseDiagram.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13780" cy="2340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27D0" w:rsidRPr="001A10DD" w:rsidRDefault="009027D0" w:rsidP="009027D0"/>
    <w:p w:rsidR="009027D0" w:rsidRDefault="009027D0" w:rsidP="009027D0">
      <w:pPr>
        <w:pStyle w:val="Heading2"/>
        <w:numPr>
          <w:ilvl w:val="0"/>
          <w:numId w:val="43"/>
        </w:numPr>
        <w:rPr>
          <w:rStyle w:val="Emphasis"/>
          <w:rFonts w:ascii="Times New Roman" w:hAnsi="Times New Roman"/>
          <w:i w:val="0"/>
        </w:rPr>
      </w:pPr>
      <w:bookmarkStart w:id="124" w:name="_Toc481441226"/>
      <w:r w:rsidRPr="001A10DD">
        <w:rPr>
          <w:rStyle w:val="Emphasis"/>
          <w:rFonts w:ascii="Times New Roman" w:hAnsi="Times New Roman"/>
          <w:i w:val="0"/>
          <w:color w:val="0070C0"/>
          <w:sz w:val="32"/>
        </w:rPr>
        <w:t xml:space="preserve">Class Diagram: </w:t>
      </w:r>
      <w:r w:rsidRPr="00C0661A">
        <w:rPr>
          <w:rStyle w:val="Emphasis"/>
          <w:rFonts w:ascii="Times New Roman" w:hAnsi="Times New Roman"/>
          <w:i w:val="0"/>
          <w:color w:val="0070C0"/>
          <w:sz w:val="32"/>
        </w:rPr>
        <w:t>full size:</w:t>
      </w:r>
      <w:r>
        <w:rPr>
          <w:rStyle w:val="Emphasis"/>
          <w:rFonts w:ascii="Times New Roman" w:hAnsi="Times New Roman"/>
          <w:i w:val="0"/>
        </w:rPr>
        <w:t xml:space="preserve"> </w:t>
      </w:r>
      <w:r w:rsidRPr="00C0661A">
        <w:rPr>
          <w:rStyle w:val="Emphasis"/>
          <w:rFonts w:ascii="Times New Roman" w:hAnsi="Times New Roman"/>
          <w:i w:val="0"/>
          <w:color w:val="00B0F0"/>
          <w:sz w:val="24"/>
        </w:rPr>
        <w:t>drive.google.com/drive/folders/0BwvTggymLfLOampveGZPOVUyU2M?usp=sharing</w:t>
      </w:r>
      <w:bookmarkEnd w:id="124"/>
      <w:r w:rsidRPr="001A10DD">
        <w:rPr>
          <w:rStyle w:val="Emphasis"/>
          <w:rFonts w:ascii="Times New Roman" w:hAnsi="Times New Roman"/>
          <w:i w:val="0"/>
        </w:rPr>
        <w:t xml:space="preserve"> </w:t>
      </w:r>
    </w:p>
    <w:p w:rsidR="007B698D" w:rsidRPr="007B698D" w:rsidRDefault="007B698D" w:rsidP="007B698D"/>
    <w:p w:rsidR="009027D0" w:rsidRPr="001A10DD" w:rsidRDefault="009027D0" w:rsidP="009027D0">
      <w:r>
        <w:rPr>
          <w:noProof/>
        </w:rPr>
        <w:drawing>
          <wp:anchor distT="0" distB="0" distL="114300" distR="114300" simplePos="0" relativeHeight="251667456" behindDoc="0" locked="0" layoutInCell="1" allowOverlap="1" wp14:anchorId="37AF9682" wp14:editId="662DB923">
            <wp:simplePos x="0" y="0"/>
            <wp:positionH relativeFrom="column">
              <wp:posOffset>0</wp:posOffset>
            </wp:positionH>
            <wp:positionV relativeFrom="paragraph">
              <wp:posOffset>0</wp:posOffset>
            </wp:positionV>
            <wp:extent cx="6118860" cy="3315335"/>
            <wp:effectExtent l="0" t="0" r="0" b="0"/>
            <wp:wrapTopAndBottom/>
            <wp:docPr id="17" name="Picture 17"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ass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8860" cy="3315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27D0" w:rsidRPr="00C0661A" w:rsidRDefault="009027D0" w:rsidP="009027D0">
      <w:pPr>
        <w:pStyle w:val="Heading2"/>
        <w:numPr>
          <w:ilvl w:val="0"/>
          <w:numId w:val="43"/>
        </w:numPr>
        <w:rPr>
          <w:rFonts w:ascii="Times New Roman" w:hAnsi="Times New Roman"/>
          <w:iCs/>
          <w:color w:val="00B0F0"/>
        </w:rPr>
      </w:pPr>
      <w:bookmarkStart w:id="125" w:name="_Toc468218136"/>
      <w:bookmarkStart w:id="126" w:name="_Toc481441227"/>
      <w:r w:rsidRPr="004C7025">
        <w:rPr>
          <w:rFonts w:ascii="Times New Roman" w:hAnsi="Times New Roman"/>
          <w:color w:val="0070C0"/>
          <w:sz w:val="32"/>
        </w:rPr>
        <w:lastRenderedPageBreak/>
        <w:t>Entity-Relationship Model:</w:t>
      </w:r>
      <w:bookmarkEnd w:id="125"/>
      <w:r w:rsidRPr="004C7025">
        <w:rPr>
          <w:rFonts w:ascii="Times New Roman" w:hAnsi="Times New Roman"/>
          <w:sz w:val="32"/>
        </w:rPr>
        <w:t xml:space="preserve"> </w:t>
      </w:r>
      <w:r w:rsidRPr="004C7025">
        <w:rPr>
          <w:rFonts w:ascii="Times New Roman" w:hAnsi="Times New Roman"/>
        </w:rPr>
        <w:t xml:space="preserve">full size: </w:t>
      </w:r>
      <w:r w:rsidRPr="00C0661A">
        <w:rPr>
          <w:rStyle w:val="Emphasis"/>
          <w:rFonts w:ascii="Times New Roman" w:hAnsi="Times New Roman"/>
          <w:i w:val="0"/>
          <w:color w:val="00B0F0"/>
          <w:sz w:val="24"/>
        </w:rPr>
        <w:t>drive.google.com/drive/folders/0BwvTggymLfLOampveGZPOVUyU2M?usp=sharing</w:t>
      </w:r>
      <w:bookmarkEnd w:id="126"/>
    </w:p>
    <w:p w:rsidR="009027D0" w:rsidRPr="001A10DD" w:rsidRDefault="009027D0" w:rsidP="009027D0">
      <w:r>
        <w:rPr>
          <w:noProof/>
        </w:rPr>
        <w:drawing>
          <wp:anchor distT="0" distB="0" distL="114300" distR="114300" simplePos="0" relativeHeight="251668480" behindDoc="0" locked="0" layoutInCell="1" allowOverlap="1" wp14:anchorId="03247199" wp14:editId="2826B40E">
            <wp:simplePos x="0" y="0"/>
            <wp:positionH relativeFrom="column">
              <wp:posOffset>0</wp:posOffset>
            </wp:positionH>
            <wp:positionV relativeFrom="paragraph">
              <wp:posOffset>0</wp:posOffset>
            </wp:positionV>
            <wp:extent cx="6118225" cy="4148455"/>
            <wp:effectExtent l="0" t="0" r="0" b="0"/>
            <wp:wrapTopAndBottom/>
            <wp:docPr id="18" name="Picture 18" descr="Mo hinh hoa muc tieu  2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o hinh hoa muc tieu  29-0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8225" cy="4148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4EB9" w:rsidRDefault="00994EB9" w:rsidP="009027D0">
      <w:pPr>
        <w:pStyle w:val="Heading2"/>
        <w:numPr>
          <w:ilvl w:val="0"/>
          <w:numId w:val="43"/>
        </w:numPr>
        <w:rPr>
          <w:rStyle w:val="Emphasis"/>
          <w:rFonts w:ascii="Times New Roman" w:hAnsi="Times New Roman"/>
          <w:i w:val="0"/>
          <w:color w:val="0070C0"/>
        </w:rPr>
      </w:pPr>
      <w:bookmarkStart w:id="127" w:name="_Toc481441228"/>
      <w:r w:rsidRPr="00784358">
        <w:rPr>
          <w:rStyle w:val="Emphasis"/>
          <w:rFonts w:ascii="Times New Roman" w:hAnsi="Times New Roman"/>
          <w:i w:val="0"/>
          <w:color w:val="0070C0"/>
        </w:rPr>
        <w:t>Sequence diagram</w:t>
      </w:r>
      <w:bookmarkEnd w:id="127"/>
    </w:p>
    <w:p w:rsidR="00994EB9" w:rsidRDefault="00994EB9" w:rsidP="00994EB9">
      <w:pPr>
        <w:pStyle w:val="ListParagraph"/>
      </w:pPr>
      <w:r w:rsidRPr="00994EB9">
        <w:t>There are too many sequence diagrams so we can not include this document:</w:t>
      </w:r>
    </w:p>
    <w:p w:rsidR="00994EB9" w:rsidRPr="00994EB9" w:rsidRDefault="00994EB9" w:rsidP="00994EB9">
      <w:pPr>
        <w:pStyle w:val="ListParagraph"/>
      </w:pPr>
      <w:r>
        <w:t xml:space="preserve">Please you can see all </w:t>
      </w:r>
      <w:r w:rsidRPr="00994EB9">
        <w:t>sequence diagrams</w:t>
      </w:r>
      <w:r>
        <w:t xml:space="preserve"> in this link: </w:t>
      </w:r>
      <w:hyperlink r:id="rId33" w:history="1">
        <w:r w:rsidRPr="005B1EA6">
          <w:rPr>
            <w:rStyle w:val="Hyperlink"/>
          </w:rPr>
          <w:t>https://drive.google.com/drive/folders/0BwvTggymLfLOYWhlQmZCQ2thSUk?usp=sharing</w:t>
        </w:r>
      </w:hyperlink>
    </w:p>
    <w:p w:rsidR="009027D0" w:rsidRPr="00082FC0" w:rsidRDefault="009027D0" w:rsidP="009027D0">
      <w:pPr>
        <w:pStyle w:val="Heading2"/>
        <w:numPr>
          <w:ilvl w:val="0"/>
          <w:numId w:val="43"/>
        </w:numPr>
        <w:rPr>
          <w:rFonts w:ascii="Times New Roman" w:hAnsi="Times New Roman"/>
          <w:iCs/>
          <w:color w:val="00B0F0"/>
        </w:rPr>
      </w:pPr>
      <w:bookmarkStart w:id="128" w:name="_Toc481441229"/>
      <w:r w:rsidRPr="001A10DD">
        <w:rPr>
          <w:rFonts w:ascii="Times New Roman" w:hAnsi="Times New Roman"/>
          <w:color w:val="0070C0"/>
          <w:sz w:val="32"/>
        </w:rPr>
        <w:lastRenderedPageBreak/>
        <w:t>Goal tree</w:t>
      </w:r>
      <w:r>
        <w:rPr>
          <w:rFonts w:ascii="Times New Roman" w:hAnsi="Times New Roman"/>
          <w:color w:val="0070C0"/>
          <w:sz w:val="32"/>
        </w:rPr>
        <w:t>: full size:</w:t>
      </w:r>
      <w:r w:rsidRPr="00082FC0">
        <w:rPr>
          <w:rStyle w:val="Emphasis"/>
          <w:rFonts w:ascii="Times New Roman" w:hAnsi="Times New Roman"/>
          <w:i w:val="0"/>
          <w:color w:val="00B0F0"/>
          <w:sz w:val="24"/>
        </w:rPr>
        <w:t xml:space="preserve"> </w:t>
      </w:r>
      <w:r w:rsidRPr="00C0661A">
        <w:rPr>
          <w:rStyle w:val="Emphasis"/>
          <w:rFonts w:ascii="Times New Roman" w:hAnsi="Times New Roman"/>
          <w:i w:val="0"/>
          <w:color w:val="00B0F0"/>
          <w:sz w:val="24"/>
        </w:rPr>
        <w:t>drive.google.com/drive/folders/0BwvTggymLfLOampveGZPOVUyU2M?usp=sharing</w:t>
      </w:r>
      <w:bookmarkEnd w:id="128"/>
    </w:p>
    <w:p w:rsidR="009027D0" w:rsidRPr="0013576C" w:rsidRDefault="009027D0" w:rsidP="009027D0">
      <w:r>
        <w:rPr>
          <w:noProof/>
        </w:rPr>
        <w:drawing>
          <wp:anchor distT="0" distB="0" distL="114300" distR="114300" simplePos="0" relativeHeight="251670528" behindDoc="0" locked="0" layoutInCell="1" allowOverlap="1">
            <wp:simplePos x="0" y="0"/>
            <wp:positionH relativeFrom="column">
              <wp:posOffset>0</wp:posOffset>
            </wp:positionH>
            <wp:positionV relativeFrom="paragraph">
              <wp:posOffset>0</wp:posOffset>
            </wp:positionV>
            <wp:extent cx="6119495" cy="3525520"/>
            <wp:effectExtent l="0" t="0" r="0" b="0"/>
            <wp:wrapTopAndBottom/>
            <wp:docPr id="21" name="Picture 21" descr="Short_Goa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ort_Goal tre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9495" cy="3525520"/>
                    </a:xfrm>
                    <a:prstGeom prst="rect">
                      <a:avLst/>
                    </a:prstGeom>
                    <a:noFill/>
                  </pic:spPr>
                </pic:pic>
              </a:graphicData>
            </a:graphic>
            <wp14:sizeRelH relativeFrom="page">
              <wp14:pctWidth>0</wp14:pctWidth>
            </wp14:sizeRelH>
            <wp14:sizeRelV relativeFrom="page">
              <wp14:pctHeight>0</wp14:pctHeight>
            </wp14:sizeRelV>
          </wp:anchor>
        </w:drawing>
      </w:r>
    </w:p>
    <w:p w:rsidR="009027D0" w:rsidRPr="00082FC0" w:rsidRDefault="009027D0" w:rsidP="009027D0">
      <w:pPr>
        <w:pStyle w:val="Heading2"/>
        <w:numPr>
          <w:ilvl w:val="0"/>
          <w:numId w:val="43"/>
        </w:numPr>
        <w:rPr>
          <w:rFonts w:ascii="Times New Roman" w:hAnsi="Times New Roman"/>
          <w:iCs/>
          <w:color w:val="00B0F0"/>
        </w:rPr>
      </w:pPr>
      <w:bookmarkStart w:id="129" w:name="_Toc481441230"/>
      <w:r w:rsidRPr="001A10DD">
        <w:rPr>
          <w:rFonts w:ascii="Times New Roman" w:hAnsi="Times New Roman"/>
          <w:color w:val="0070C0"/>
          <w:sz w:val="32"/>
        </w:rPr>
        <w:lastRenderedPageBreak/>
        <w:t>Goal analysis diagram:</w:t>
      </w:r>
      <w:r>
        <w:rPr>
          <w:rFonts w:ascii="Times New Roman" w:hAnsi="Times New Roman"/>
          <w:color w:val="0070C0"/>
          <w:sz w:val="32"/>
        </w:rPr>
        <w:t xml:space="preserve"> Full size: </w:t>
      </w:r>
      <w:r w:rsidRPr="00C0661A">
        <w:rPr>
          <w:rStyle w:val="Emphasis"/>
          <w:rFonts w:ascii="Times New Roman" w:hAnsi="Times New Roman"/>
          <w:i w:val="0"/>
          <w:color w:val="00B0F0"/>
          <w:sz w:val="24"/>
        </w:rPr>
        <w:t>drive.google.com/drive/folders/0BwvTggymLfLOampveGZPOVUyU2M?usp=sharing</w:t>
      </w:r>
      <w:bookmarkEnd w:id="129"/>
    </w:p>
    <w:p w:rsidR="009027D0" w:rsidRPr="001A10DD" w:rsidRDefault="009027D0" w:rsidP="009027D0">
      <w:pPr>
        <w:rPr>
          <w:rFonts w:ascii="Times New Roman" w:hAnsi="Times New Roman"/>
        </w:rPr>
      </w:pPr>
      <w:r>
        <w:rPr>
          <w:rFonts w:ascii="Times New Roman" w:hAnsi="Times New Roman"/>
          <w:noProof/>
        </w:rPr>
        <w:drawing>
          <wp:anchor distT="0" distB="0" distL="114300" distR="114300" simplePos="0" relativeHeight="251669504" behindDoc="0" locked="0" layoutInCell="1" allowOverlap="1">
            <wp:simplePos x="0" y="0"/>
            <wp:positionH relativeFrom="column">
              <wp:posOffset>0</wp:posOffset>
            </wp:positionH>
            <wp:positionV relativeFrom="paragraph">
              <wp:posOffset>0</wp:posOffset>
            </wp:positionV>
            <wp:extent cx="6122035" cy="3426460"/>
            <wp:effectExtent l="0" t="0" r="0" b="2540"/>
            <wp:wrapTopAndBottom/>
            <wp:docPr id="20" name="Picture 20" descr="Short_Goal analysi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hort_Goal analysis diagra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2035" cy="3426460"/>
                    </a:xfrm>
                    <a:prstGeom prst="rect">
                      <a:avLst/>
                    </a:prstGeom>
                    <a:noFill/>
                  </pic:spPr>
                </pic:pic>
              </a:graphicData>
            </a:graphic>
            <wp14:sizeRelH relativeFrom="page">
              <wp14:pctWidth>0</wp14:pctWidth>
            </wp14:sizeRelH>
            <wp14:sizeRelV relativeFrom="page">
              <wp14:pctHeight>0</wp14:pctHeight>
            </wp14:sizeRelV>
          </wp:anchor>
        </w:drawing>
      </w:r>
    </w:p>
    <w:p w:rsidR="009027D0" w:rsidRPr="00082FC0" w:rsidRDefault="009027D0" w:rsidP="009027D0">
      <w:pPr>
        <w:pStyle w:val="Heading2"/>
        <w:numPr>
          <w:ilvl w:val="0"/>
          <w:numId w:val="43"/>
        </w:numPr>
        <w:rPr>
          <w:rFonts w:ascii="Times New Roman" w:hAnsi="Times New Roman"/>
          <w:iCs/>
          <w:color w:val="00B0F0"/>
        </w:rPr>
      </w:pPr>
      <w:bookmarkStart w:id="130" w:name="_Toc481441231"/>
      <w:r w:rsidRPr="001A10DD">
        <w:rPr>
          <w:color w:val="0070C0"/>
          <w:sz w:val="32"/>
        </w:rPr>
        <w:t xml:space="preserve">Analyzing costs - Penefits </w:t>
      </w:r>
      <w:r>
        <w:rPr>
          <w:color w:val="0070C0"/>
          <w:sz w:val="32"/>
        </w:rPr>
        <w:t xml:space="preserve">: This file in: </w:t>
      </w:r>
      <w:r w:rsidRPr="00C0661A">
        <w:rPr>
          <w:rStyle w:val="Emphasis"/>
          <w:rFonts w:ascii="Times New Roman" w:hAnsi="Times New Roman"/>
          <w:i w:val="0"/>
          <w:color w:val="00B0F0"/>
          <w:sz w:val="24"/>
        </w:rPr>
        <w:t>drive.google.com/drive/folders/0BwvTggymLfLOampveGZPOVUyU2M?usp=sharing</w:t>
      </w:r>
      <w:bookmarkEnd w:id="130"/>
    </w:p>
    <w:tbl>
      <w:tblPr>
        <w:tblW w:w="10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0"/>
        <w:gridCol w:w="10"/>
        <w:gridCol w:w="1000"/>
        <w:gridCol w:w="140"/>
        <w:gridCol w:w="1140"/>
        <w:gridCol w:w="1260"/>
        <w:gridCol w:w="800"/>
        <w:gridCol w:w="307"/>
        <w:gridCol w:w="1161"/>
        <w:gridCol w:w="556"/>
        <w:gridCol w:w="60"/>
        <w:gridCol w:w="838"/>
        <w:gridCol w:w="1003"/>
        <w:gridCol w:w="113"/>
        <w:gridCol w:w="141"/>
        <w:gridCol w:w="801"/>
        <w:gridCol w:w="140"/>
        <w:gridCol w:w="385"/>
      </w:tblGrid>
      <w:tr w:rsidR="009027D0" w:rsidRPr="00DE0724" w:rsidTr="00131FB8">
        <w:trPr>
          <w:trHeight w:val="330"/>
          <w:jc w:val="center"/>
        </w:trPr>
        <w:tc>
          <w:tcPr>
            <w:tcW w:w="10445" w:type="dxa"/>
            <w:gridSpan w:val="18"/>
            <w:shd w:val="clear" w:color="FFFFFF" w:fill="FFFFFF"/>
            <w:noWrap/>
            <w:vAlign w:val="bottom"/>
            <w:hideMark/>
          </w:tcPr>
          <w:p w:rsidR="009027D0" w:rsidRPr="00DE0724" w:rsidRDefault="009027D0" w:rsidP="00131FB8">
            <w:pPr>
              <w:spacing w:line="240" w:lineRule="auto"/>
              <w:jc w:val="center"/>
              <w:rPr>
                <w:rFonts w:ascii="Times New Roman1" w:hAnsi="Times New Roman1"/>
                <w:b/>
                <w:bCs/>
                <w:color w:val="000000"/>
                <w:sz w:val="20"/>
                <w:szCs w:val="26"/>
              </w:rPr>
            </w:pPr>
            <w:r w:rsidRPr="00DE0724">
              <w:rPr>
                <w:rFonts w:ascii="Times New Roman1" w:hAnsi="Times New Roman1"/>
                <w:b/>
                <w:bCs/>
                <w:color w:val="000000"/>
                <w:sz w:val="20"/>
                <w:szCs w:val="26"/>
              </w:rPr>
              <w:t>Table salary for engineer</w:t>
            </w:r>
          </w:p>
        </w:tc>
      </w:tr>
      <w:tr w:rsidR="009027D0" w:rsidRPr="00DE0724" w:rsidTr="00131FB8">
        <w:trPr>
          <w:trHeight w:val="345"/>
          <w:jc w:val="center"/>
        </w:trPr>
        <w:tc>
          <w:tcPr>
            <w:tcW w:w="770" w:type="dxa"/>
            <w:shd w:val="clear" w:color="auto" w:fill="FFC000"/>
            <w:noWrap/>
            <w:vAlign w:val="center"/>
            <w:hideMark/>
          </w:tcPr>
          <w:p w:rsidR="009027D0" w:rsidRPr="00DE0724" w:rsidRDefault="009027D0" w:rsidP="00131FB8">
            <w:pPr>
              <w:spacing w:line="240" w:lineRule="auto"/>
              <w:rPr>
                <w:rFonts w:ascii="Times New Roman" w:hAnsi="Times New Roman"/>
                <w:sz w:val="20"/>
              </w:rPr>
            </w:pPr>
          </w:p>
        </w:tc>
        <w:tc>
          <w:tcPr>
            <w:tcW w:w="1150" w:type="dxa"/>
            <w:gridSpan w:val="3"/>
            <w:shd w:val="clear" w:color="auto" w:fill="FFC000"/>
            <w:noWrap/>
            <w:vAlign w:val="center"/>
            <w:hideMark/>
          </w:tcPr>
          <w:p w:rsidR="009027D0" w:rsidRPr="00DE0724" w:rsidRDefault="009027D0" w:rsidP="00131FB8">
            <w:pPr>
              <w:spacing w:line="240" w:lineRule="auto"/>
              <w:jc w:val="center"/>
              <w:rPr>
                <w:rFonts w:ascii="Times New Roman" w:hAnsi="Times New Roman"/>
                <w:sz w:val="20"/>
              </w:rPr>
            </w:pPr>
          </w:p>
        </w:tc>
        <w:tc>
          <w:tcPr>
            <w:tcW w:w="1140" w:type="dxa"/>
            <w:shd w:val="clear" w:color="auto" w:fill="FFC000"/>
            <w:noWrap/>
            <w:vAlign w:val="center"/>
            <w:hideMark/>
          </w:tcPr>
          <w:p w:rsidR="009027D0" w:rsidRPr="00DE0724" w:rsidRDefault="009027D0" w:rsidP="00131FB8">
            <w:pPr>
              <w:spacing w:line="240" w:lineRule="auto"/>
              <w:rPr>
                <w:rFonts w:ascii="Times New Roman" w:hAnsi="Times New Roman"/>
                <w:sz w:val="20"/>
              </w:rPr>
            </w:pPr>
          </w:p>
        </w:tc>
        <w:tc>
          <w:tcPr>
            <w:tcW w:w="1260" w:type="dxa"/>
            <w:shd w:val="clear" w:color="auto" w:fill="FFC000"/>
            <w:noWrap/>
            <w:vAlign w:val="center"/>
            <w:hideMark/>
          </w:tcPr>
          <w:p w:rsidR="009027D0" w:rsidRPr="00DE0724" w:rsidRDefault="009027D0" w:rsidP="00131FB8">
            <w:pPr>
              <w:spacing w:line="240" w:lineRule="auto"/>
              <w:rPr>
                <w:rFonts w:ascii="Times New Roman" w:hAnsi="Times New Roman"/>
                <w:sz w:val="20"/>
              </w:rPr>
            </w:pPr>
          </w:p>
        </w:tc>
        <w:tc>
          <w:tcPr>
            <w:tcW w:w="1107" w:type="dxa"/>
            <w:gridSpan w:val="2"/>
            <w:shd w:val="clear" w:color="auto" w:fill="FFC000"/>
            <w:noWrap/>
            <w:vAlign w:val="center"/>
            <w:hideMark/>
          </w:tcPr>
          <w:p w:rsidR="009027D0" w:rsidRPr="00DE0724" w:rsidRDefault="009027D0" w:rsidP="00131FB8">
            <w:pPr>
              <w:spacing w:line="240" w:lineRule="auto"/>
              <w:rPr>
                <w:rFonts w:ascii="Times New Roman" w:hAnsi="Times New Roman"/>
                <w:sz w:val="20"/>
              </w:rPr>
            </w:pPr>
          </w:p>
        </w:tc>
        <w:tc>
          <w:tcPr>
            <w:tcW w:w="1157" w:type="dxa"/>
            <w:shd w:val="clear" w:color="auto" w:fill="FFC000"/>
            <w:noWrap/>
            <w:vAlign w:val="center"/>
            <w:hideMark/>
          </w:tcPr>
          <w:p w:rsidR="009027D0" w:rsidRPr="00DE0724" w:rsidRDefault="009027D0" w:rsidP="00131FB8">
            <w:pPr>
              <w:spacing w:line="240" w:lineRule="auto"/>
              <w:rPr>
                <w:rFonts w:ascii="Times New Roman" w:hAnsi="Times New Roman"/>
                <w:sz w:val="20"/>
              </w:rPr>
            </w:pPr>
          </w:p>
        </w:tc>
        <w:tc>
          <w:tcPr>
            <w:tcW w:w="2622" w:type="dxa"/>
            <w:gridSpan w:val="6"/>
            <w:shd w:val="clear" w:color="auto" w:fill="FFC000"/>
            <w:noWrap/>
            <w:vAlign w:val="center"/>
            <w:hideMark/>
          </w:tcPr>
          <w:p w:rsidR="009027D0" w:rsidRPr="00DE0724" w:rsidRDefault="009027D0" w:rsidP="00131FB8">
            <w:pPr>
              <w:spacing w:line="240" w:lineRule="auto"/>
              <w:jc w:val="center"/>
              <w:rPr>
                <w:rFonts w:ascii="Times New Roman1" w:hAnsi="Times New Roman1"/>
                <w:b/>
                <w:bCs/>
                <w:color w:val="000000"/>
                <w:sz w:val="20"/>
                <w:szCs w:val="26"/>
              </w:rPr>
            </w:pPr>
            <w:r w:rsidRPr="00DE0724">
              <w:rPr>
                <w:rFonts w:ascii="Times New Roman1" w:hAnsi="Times New Roman1"/>
                <w:b/>
                <w:bCs/>
                <w:color w:val="000000"/>
                <w:sz w:val="20"/>
                <w:szCs w:val="26"/>
              </w:rPr>
              <w:t>Basic salary</w:t>
            </w:r>
          </w:p>
        </w:tc>
        <w:tc>
          <w:tcPr>
            <w:tcW w:w="1239" w:type="dxa"/>
            <w:gridSpan w:val="3"/>
            <w:shd w:val="clear" w:color="auto" w:fill="FFC000"/>
            <w:noWrap/>
            <w:vAlign w:val="center"/>
            <w:hideMark/>
          </w:tcPr>
          <w:p w:rsidR="009027D0" w:rsidRPr="00DE0724" w:rsidRDefault="009027D0" w:rsidP="00131FB8">
            <w:pPr>
              <w:spacing w:line="240" w:lineRule="auto"/>
              <w:jc w:val="right"/>
              <w:rPr>
                <w:rFonts w:ascii="Times New Roman1" w:hAnsi="Times New Roman1"/>
                <w:b/>
                <w:bCs/>
                <w:color w:val="000000"/>
                <w:sz w:val="20"/>
                <w:szCs w:val="26"/>
              </w:rPr>
            </w:pPr>
            <w:r w:rsidRPr="00DE0724">
              <w:rPr>
                <w:rFonts w:ascii="Times New Roman1" w:hAnsi="Times New Roman1"/>
                <w:b/>
                <w:bCs/>
                <w:color w:val="000000"/>
                <w:sz w:val="20"/>
                <w:szCs w:val="26"/>
              </w:rPr>
              <w:t>3320000</w:t>
            </w:r>
          </w:p>
        </w:tc>
      </w:tr>
      <w:tr w:rsidR="009027D0" w:rsidRPr="00620C09" w:rsidTr="00131FB8">
        <w:trPr>
          <w:trHeight w:val="1335"/>
          <w:jc w:val="center"/>
        </w:trPr>
        <w:tc>
          <w:tcPr>
            <w:tcW w:w="770" w:type="dxa"/>
            <w:shd w:val="clear" w:color="auto" w:fill="FFC000"/>
            <w:noWrap/>
            <w:vAlign w:val="center"/>
            <w:hideMark/>
          </w:tcPr>
          <w:p w:rsidR="009027D0" w:rsidRPr="00DE0724" w:rsidRDefault="009027D0" w:rsidP="00131FB8">
            <w:pPr>
              <w:spacing w:line="240" w:lineRule="auto"/>
              <w:jc w:val="center"/>
              <w:rPr>
                <w:rFonts w:ascii="Times New Roman1" w:hAnsi="Times New Roman1"/>
                <w:b/>
                <w:bCs/>
                <w:color w:val="000000"/>
                <w:sz w:val="20"/>
                <w:szCs w:val="26"/>
              </w:rPr>
            </w:pPr>
            <w:r w:rsidRPr="00DE0724">
              <w:rPr>
                <w:rFonts w:ascii="Times New Roman1" w:hAnsi="Times New Roman1"/>
                <w:b/>
                <w:bCs/>
                <w:color w:val="000000"/>
                <w:sz w:val="20"/>
                <w:szCs w:val="26"/>
              </w:rPr>
              <w:t>Ware</w:t>
            </w:r>
          </w:p>
        </w:tc>
        <w:tc>
          <w:tcPr>
            <w:tcW w:w="1150" w:type="dxa"/>
            <w:gridSpan w:val="3"/>
            <w:shd w:val="clear" w:color="auto" w:fill="FFC000"/>
            <w:noWrap/>
            <w:vAlign w:val="center"/>
            <w:hideMark/>
          </w:tcPr>
          <w:p w:rsidR="009027D0" w:rsidRPr="00DE0724" w:rsidRDefault="009027D0" w:rsidP="00131FB8">
            <w:pPr>
              <w:spacing w:line="240" w:lineRule="auto"/>
              <w:jc w:val="center"/>
              <w:rPr>
                <w:rFonts w:ascii="Times New Roman1" w:hAnsi="Times New Roman1"/>
                <w:b/>
                <w:bCs/>
                <w:color w:val="000000"/>
                <w:sz w:val="20"/>
                <w:szCs w:val="26"/>
              </w:rPr>
            </w:pPr>
            <w:r w:rsidRPr="00DE0724">
              <w:rPr>
                <w:rFonts w:ascii="Times New Roman1" w:hAnsi="Times New Roman1"/>
                <w:b/>
                <w:bCs/>
                <w:color w:val="000000"/>
                <w:sz w:val="20"/>
                <w:szCs w:val="26"/>
              </w:rPr>
              <w:t>Coefficient</w:t>
            </w:r>
          </w:p>
        </w:tc>
        <w:tc>
          <w:tcPr>
            <w:tcW w:w="1140" w:type="dxa"/>
            <w:shd w:val="clear" w:color="auto" w:fill="FFC000"/>
            <w:noWrap/>
            <w:vAlign w:val="center"/>
            <w:hideMark/>
          </w:tcPr>
          <w:p w:rsidR="009027D0" w:rsidRPr="00DE0724" w:rsidRDefault="009027D0" w:rsidP="00131FB8">
            <w:pPr>
              <w:spacing w:line="240" w:lineRule="auto"/>
              <w:jc w:val="center"/>
              <w:rPr>
                <w:rFonts w:ascii="Times New Roman1" w:hAnsi="Times New Roman1"/>
                <w:b/>
                <w:bCs/>
                <w:color w:val="000000"/>
                <w:sz w:val="20"/>
                <w:szCs w:val="26"/>
              </w:rPr>
            </w:pPr>
            <w:r w:rsidRPr="00DE0724">
              <w:rPr>
                <w:rFonts w:ascii="Times New Roman1" w:hAnsi="Times New Roman1"/>
                <w:b/>
                <w:bCs/>
                <w:color w:val="000000"/>
                <w:sz w:val="20"/>
                <w:szCs w:val="26"/>
              </w:rPr>
              <w:t>Salary</w:t>
            </w:r>
          </w:p>
        </w:tc>
        <w:tc>
          <w:tcPr>
            <w:tcW w:w="1260" w:type="dxa"/>
            <w:shd w:val="clear" w:color="auto" w:fill="FFC000"/>
            <w:vAlign w:val="center"/>
            <w:hideMark/>
          </w:tcPr>
          <w:p w:rsidR="009027D0" w:rsidRPr="00DE0724" w:rsidRDefault="009027D0" w:rsidP="00131FB8">
            <w:pPr>
              <w:spacing w:line="240" w:lineRule="auto"/>
              <w:jc w:val="center"/>
              <w:rPr>
                <w:rFonts w:ascii="Times New Roman1" w:hAnsi="Times New Roman1"/>
                <w:b/>
                <w:bCs/>
                <w:color w:val="000000"/>
                <w:sz w:val="20"/>
                <w:szCs w:val="26"/>
              </w:rPr>
            </w:pPr>
            <w:r w:rsidRPr="00DE0724">
              <w:rPr>
                <w:rFonts w:ascii="Times New Roman1" w:hAnsi="Times New Roman1"/>
                <w:b/>
                <w:bCs/>
                <w:color w:val="000000"/>
                <w:sz w:val="20"/>
                <w:szCs w:val="26"/>
              </w:rPr>
              <w:t>Allowance 1</w:t>
            </w:r>
            <w:r w:rsidRPr="00DE0724">
              <w:rPr>
                <w:rFonts w:ascii="Times New Roman1" w:hAnsi="Times New Roman1"/>
                <w:b/>
                <w:bCs/>
                <w:color w:val="000000"/>
                <w:sz w:val="20"/>
                <w:szCs w:val="26"/>
              </w:rPr>
              <w:br/>
              <w:t xml:space="preserve"> (12% salary)</w:t>
            </w:r>
          </w:p>
        </w:tc>
        <w:tc>
          <w:tcPr>
            <w:tcW w:w="1107" w:type="dxa"/>
            <w:gridSpan w:val="2"/>
            <w:shd w:val="clear" w:color="auto" w:fill="FFC000"/>
            <w:vAlign w:val="center"/>
            <w:hideMark/>
          </w:tcPr>
          <w:p w:rsidR="009027D0" w:rsidRPr="00DE0724" w:rsidRDefault="009027D0" w:rsidP="00131FB8">
            <w:pPr>
              <w:spacing w:line="240" w:lineRule="auto"/>
              <w:jc w:val="center"/>
              <w:rPr>
                <w:rFonts w:ascii="Times New Roman1" w:hAnsi="Times New Roman1"/>
                <w:b/>
                <w:bCs/>
                <w:color w:val="000000"/>
                <w:sz w:val="20"/>
                <w:szCs w:val="26"/>
              </w:rPr>
            </w:pPr>
            <w:r w:rsidRPr="00DE0724">
              <w:rPr>
                <w:rFonts w:ascii="Times New Roman1" w:hAnsi="Times New Roman1"/>
                <w:b/>
                <w:bCs/>
                <w:color w:val="000000"/>
                <w:sz w:val="20"/>
                <w:szCs w:val="26"/>
              </w:rPr>
              <w:t>Allowance 2</w:t>
            </w:r>
            <w:r w:rsidRPr="00DE0724">
              <w:rPr>
                <w:rFonts w:ascii="Times New Roman1" w:hAnsi="Times New Roman1"/>
                <w:b/>
                <w:bCs/>
                <w:color w:val="000000"/>
                <w:sz w:val="20"/>
                <w:szCs w:val="26"/>
              </w:rPr>
              <w:br/>
              <w:t>(4% salary)</w:t>
            </w:r>
          </w:p>
        </w:tc>
        <w:tc>
          <w:tcPr>
            <w:tcW w:w="1157" w:type="dxa"/>
            <w:shd w:val="clear" w:color="auto" w:fill="FFC000"/>
            <w:vAlign w:val="center"/>
            <w:hideMark/>
          </w:tcPr>
          <w:p w:rsidR="009027D0" w:rsidRPr="00DE0724" w:rsidRDefault="009027D0" w:rsidP="00131FB8">
            <w:pPr>
              <w:spacing w:line="240" w:lineRule="auto"/>
              <w:jc w:val="center"/>
              <w:rPr>
                <w:rFonts w:ascii="Times New Roman1" w:hAnsi="Times New Roman1"/>
                <w:b/>
                <w:bCs/>
                <w:color w:val="000000"/>
                <w:sz w:val="20"/>
                <w:szCs w:val="26"/>
              </w:rPr>
            </w:pPr>
            <w:r w:rsidRPr="00DE0724">
              <w:rPr>
                <w:rFonts w:ascii="Times New Roman1" w:hAnsi="Times New Roman1"/>
                <w:b/>
                <w:bCs/>
                <w:color w:val="000000"/>
                <w:sz w:val="20"/>
                <w:szCs w:val="26"/>
              </w:rPr>
              <w:t>Insurrance</w:t>
            </w:r>
            <w:r w:rsidRPr="00DE0724">
              <w:rPr>
                <w:rFonts w:ascii="Times New Roman1" w:hAnsi="Times New Roman1"/>
                <w:b/>
                <w:bCs/>
                <w:color w:val="000000"/>
                <w:sz w:val="20"/>
                <w:szCs w:val="26"/>
              </w:rPr>
              <w:br/>
              <w:t>(34.8% salary)</w:t>
            </w:r>
          </w:p>
        </w:tc>
        <w:tc>
          <w:tcPr>
            <w:tcW w:w="1426" w:type="dxa"/>
            <w:gridSpan w:val="3"/>
            <w:shd w:val="clear" w:color="auto" w:fill="FFC000"/>
            <w:vAlign w:val="center"/>
            <w:hideMark/>
          </w:tcPr>
          <w:p w:rsidR="009027D0" w:rsidRPr="00DE0724" w:rsidRDefault="009027D0" w:rsidP="00131FB8">
            <w:pPr>
              <w:spacing w:line="240" w:lineRule="auto"/>
              <w:jc w:val="center"/>
              <w:rPr>
                <w:rFonts w:ascii="Times New Roman1" w:hAnsi="Times New Roman1"/>
                <w:b/>
                <w:bCs/>
                <w:color w:val="000000"/>
                <w:sz w:val="20"/>
                <w:szCs w:val="26"/>
              </w:rPr>
            </w:pPr>
            <w:r w:rsidRPr="00DE0724">
              <w:rPr>
                <w:rFonts w:ascii="Times New Roman1" w:hAnsi="Times New Roman1"/>
                <w:b/>
                <w:bCs/>
                <w:color w:val="000000"/>
                <w:sz w:val="20"/>
                <w:szCs w:val="26"/>
              </w:rPr>
              <w:t>Total salary</w:t>
            </w:r>
            <w:r w:rsidRPr="00DE0724">
              <w:rPr>
                <w:rFonts w:ascii="Times New Roman1" w:hAnsi="Times New Roman1"/>
                <w:b/>
                <w:bCs/>
                <w:color w:val="000000"/>
                <w:sz w:val="20"/>
                <w:szCs w:val="26"/>
              </w:rPr>
              <w:br/>
              <w:t>Reality</w:t>
            </w:r>
          </w:p>
        </w:tc>
        <w:tc>
          <w:tcPr>
            <w:tcW w:w="1196" w:type="dxa"/>
            <w:gridSpan w:val="3"/>
            <w:shd w:val="clear" w:color="auto" w:fill="FFC000"/>
            <w:noWrap/>
            <w:vAlign w:val="center"/>
            <w:hideMark/>
          </w:tcPr>
          <w:p w:rsidR="009027D0" w:rsidRPr="00DE0724" w:rsidRDefault="009027D0" w:rsidP="00131FB8">
            <w:pPr>
              <w:spacing w:line="240" w:lineRule="auto"/>
              <w:jc w:val="center"/>
              <w:rPr>
                <w:rFonts w:ascii="Times New Roman1" w:hAnsi="Times New Roman1"/>
                <w:b/>
                <w:bCs/>
                <w:color w:val="000000"/>
                <w:sz w:val="20"/>
                <w:szCs w:val="26"/>
              </w:rPr>
            </w:pPr>
            <w:r w:rsidRPr="00DE0724">
              <w:rPr>
                <w:rFonts w:ascii="Times New Roman1" w:hAnsi="Times New Roman1"/>
                <w:b/>
                <w:bCs/>
                <w:color w:val="000000"/>
                <w:sz w:val="20"/>
                <w:szCs w:val="26"/>
              </w:rPr>
              <w:t>Salary/date</w:t>
            </w:r>
          </w:p>
        </w:tc>
        <w:tc>
          <w:tcPr>
            <w:tcW w:w="1239" w:type="dxa"/>
            <w:gridSpan w:val="3"/>
            <w:shd w:val="clear" w:color="auto" w:fill="FFC000"/>
            <w:noWrap/>
            <w:vAlign w:val="center"/>
            <w:hideMark/>
          </w:tcPr>
          <w:p w:rsidR="009027D0" w:rsidRPr="00DE0724" w:rsidRDefault="009027D0" w:rsidP="00131FB8">
            <w:pPr>
              <w:spacing w:line="240" w:lineRule="auto"/>
              <w:jc w:val="center"/>
              <w:rPr>
                <w:rFonts w:ascii="Times New Roman1" w:hAnsi="Times New Roman1"/>
                <w:b/>
                <w:bCs/>
                <w:color w:val="000000"/>
                <w:sz w:val="20"/>
                <w:szCs w:val="26"/>
              </w:rPr>
            </w:pPr>
            <w:r w:rsidRPr="00DE0724">
              <w:rPr>
                <w:rFonts w:ascii="Times New Roman1" w:hAnsi="Times New Roman1"/>
                <w:b/>
                <w:bCs/>
                <w:color w:val="000000"/>
                <w:sz w:val="20"/>
                <w:szCs w:val="26"/>
              </w:rPr>
              <w:t>Salary/hour (H)</w:t>
            </w:r>
          </w:p>
        </w:tc>
      </w:tr>
      <w:tr w:rsidR="009027D0" w:rsidRPr="00DE0724" w:rsidTr="00131FB8">
        <w:trPr>
          <w:trHeight w:val="345"/>
          <w:jc w:val="center"/>
        </w:trPr>
        <w:tc>
          <w:tcPr>
            <w:tcW w:w="770" w:type="dxa"/>
            <w:shd w:val="clear" w:color="auto" w:fill="auto"/>
            <w:noWrap/>
            <w:vAlign w:val="bottom"/>
            <w:hideMark/>
          </w:tcPr>
          <w:p w:rsidR="009027D0" w:rsidRPr="00DE0724" w:rsidRDefault="009027D0" w:rsidP="00131FB8">
            <w:pPr>
              <w:spacing w:line="240" w:lineRule="auto"/>
              <w:jc w:val="center"/>
              <w:rPr>
                <w:rFonts w:ascii="Times New Roman1" w:hAnsi="Times New Roman1"/>
                <w:b/>
                <w:bCs/>
                <w:color w:val="000000"/>
                <w:sz w:val="20"/>
                <w:szCs w:val="26"/>
              </w:rPr>
            </w:pPr>
            <w:r w:rsidRPr="00DE0724">
              <w:rPr>
                <w:rFonts w:ascii="Times New Roman1" w:hAnsi="Times New Roman1"/>
                <w:b/>
                <w:bCs/>
                <w:color w:val="000000"/>
                <w:sz w:val="20"/>
                <w:szCs w:val="26"/>
              </w:rPr>
              <w:t>1</w:t>
            </w:r>
          </w:p>
        </w:tc>
        <w:tc>
          <w:tcPr>
            <w:tcW w:w="1150" w:type="dxa"/>
            <w:gridSpan w:val="3"/>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2.34</w:t>
            </w:r>
          </w:p>
        </w:tc>
        <w:tc>
          <w:tcPr>
            <w:tcW w:w="1140" w:type="dxa"/>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7768800</w:t>
            </w:r>
          </w:p>
        </w:tc>
        <w:tc>
          <w:tcPr>
            <w:tcW w:w="1260" w:type="dxa"/>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932256</w:t>
            </w:r>
          </w:p>
        </w:tc>
        <w:tc>
          <w:tcPr>
            <w:tcW w:w="1107" w:type="dxa"/>
            <w:gridSpan w:val="2"/>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310752</w:t>
            </w:r>
          </w:p>
        </w:tc>
        <w:tc>
          <w:tcPr>
            <w:tcW w:w="1157" w:type="dxa"/>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2703542.4</w:t>
            </w:r>
          </w:p>
        </w:tc>
        <w:tc>
          <w:tcPr>
            <w:tcW w:w="1426" w:type="dxa"/>
            <w:gridSpan w:val="3"/>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11715350</w:t>
            </w:r>
          </w:p>
        </w:tc>
        <w:tc>
          <w:tcPr>
            <w:tcW w:w="1196" w:type="dxa"/>
            <w:gridSpan w:val="3"/>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585767.52</w:t>
            </w:r>
          </w:p>
        </w:tc>
        <w:tc>
          <w:tcPr>
            <w:tcW w:w="1239" w:type="dxa"/>
            <w:gridSpan w:val="3"/>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73220.94</w:t>
            </w:r>
          </w:p>
        </w:tc>
      </w:tr>
      <w:tr w:rsidR="009027D0" w:rsidRPr="00DE0724" w:rsidTr="00131FB8">
        <w:trPr>
          <w:trHeight w:val="345"/>
          <w:jc w:val="center"/>
        </w:trPr>
        <w:tc>
          <w:tcPr>
            <w:tcW w:w="770" w:type="dxa"/>
            <w:shd w:val="clear" w:color="auto" w:fill="auto"/>
            <w:noWrap/>
            <w:vAlign w:val="bottom"/>
            <w:hideMark/>
          </w:tcPr>
          <w:p w:rsidR="009027D0" w:rsidRPr="00DE0724" w:rsidRDefault="009027D0" w:rsidP="00131FB8">
            <w:pPr>
              <w:spacing w:line="240" w:lineRule="auto"/>
              <w:jc w:val="center"/>
              <w:rPr>
                <w:rFonts w:ascii="Times New Roman1" w:hAnsi="Times New Roman1"/>
                <w:b/>
                <w:bCs/>
                <w:color w:val="000000"/>
                <w:sz w:val="20"/>
                <w:szCs w:val="26"/>
              </w:rPr>
            </w:pPr>
            <w:r w:rsidRPr="00DE0724">
              <w:rPr>
                <w:rFonts w:ascii="Times New Roman1" w:hAnsi="Times New Roman1"/>
                <w:b/>
                <w:bCs/>
                <w:color w:val="000000"/>
                <w:sz w:val="20"/>
                <w:szCs w:val="26"/>
              </w:rPr>
              <w:t>2</w:t>
            </w:r>
          </w:p>
        </w:tc>
        <w:tc>
          <w:tcPr>
            <w:tcW w:w="1150" w:type="dxa"/>
            <w:gridSpan w:val="3"/>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2.67</w:t>
            </w:r>
          </w:p>
        </w:tc>
        <w:tc>
          <w:tcPr>
            <w:tcW w:w="1140" w:type="dxa"/>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8864400</w:t>
            </w:r>
          </w:p>
        </w:tc>
        <w:tc>
          <w:tcPr>
            <w:tcW w:w="1260" w:type="dxa"/>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1063728</w:t>
            </w:r>
          </w:p>
        </w:tc>
        <w:tc>
          <w:tcPr>
            <w:tcW w:w="1107" w:type="dxa"/>
            <w:gridSpan w:val="2"/>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354576</w:t>
            </w:r>
          </w:p>
        </w:tc>
        <w:tc>
          <w:tcPr>
            <w:tcW w:w="1157" w:type="dxa"/>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3084811.2</w:t>
            </w:r>
          </w:p>
        </w:tc>
        <w:tc>
          <w:tcPr>
            <w:tcW w:w="1426" w:type="dxa"/>
            <w:gridSpan w:val="3"/>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13367515</w:t>
            </w:r>
          </w:p>
        </w:tc>
        <w:tc>
          <w:tcPr>
            <w:tcW w:w="1196" w:type="dxa"/>
            <w:gridSpan w:val="3"/>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668375.76</w:t>
            </w:r>
          </w:p>
        </w:tc>
        <w:tc>
          <w:tcPr>
            <w:tcW w:w="1239" w:type="dxa"/>
            <w:gridSpan w:val="3"/>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83546.97</w:t>
            </w:r>
          </w:p>
        </w:tc>
      </w:tr>
      <w:tr w:rsidR="009027D0" w:rsidRPr="00DE0724" w:rsidTr="00131FB8">
        <w:trPr>
          <w:trHeight w:val="345"/>
          <w:jc w:val="center"/>
        </w:trPr>
        <w:tc>
          <w:tcPr>
            <w:tcW w:w="770" w:type="dxa"/>
            <w:shd w:val="clear" w:color="auto" w:fill="auto"/>
            <w:noWrap/>
            <w:vAlign w:val="bottom"/>
            <w:hideMark/>
          </w:tcPr>
          <w:p w:rsidR="009027D0" w:rsidRPr="00DE0724" w:rsidRDefault="009027D0" w:rsidP="00131FB8">
            <w:pPr>
              <w:spacing w:line="240" w:lineRule="auto"/>
              <w:jc w:val="center"/>
              <w:rPr>
                <w:rFonts w:ascii="Times New Roman1" w:hAnsi="Times New Roman1"/>
                <w:b/>
                <w:bCs/>
                <w:color w:val="000000"/>
                <w:sz w:val="20"/>
                <w:szCs w:val="26"/>
              </w:rPr>
            </w:pPr>
            <w:r w:rsidRPr="00DE0724">
              <w:rPr>
                <w:rFonts w:ascii="Times New Roman1" w:hAnsi="Times New Roman1"/>
                <w:b/>
                <w:bCs/>
                <w:color w:val="000000"/>
                <w:sz w:val="20"/>
                <w:szCs w:val="26"/>
              </w:rPr>
              <w:t>3</w:t>
            </w:r>
          </w:p>
        </w:tc>
        <w:tc>
          <w:tcPr>
            <w:tcW w:w="1150" w:type="dxa"/>
            <w:gridSpan w:val="3"/>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3</w:t>
            </w:r>
          </w:p>
        </w:tc>
        <w:tc>
          <w:tcPr>
            <w:tcW w:w="1140" w:type="dxa"/>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9960000</w:t>
            </w:r>
          </w:p>
        </w:tc>
        <w:tc>
          <w:tcPr>
            <w:tcW w:w="1260" w:type="dxa"/>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1195200</w:t>
            </w:r>
          </w:p>
        </w:tc>
        <w:tc>
          <w:tcPr>
            <w:tcW w:w="1107" w:type="dxa"/>
            <w:gridSpan w:val="2"/>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398400</w:t>
            </w:r>
          </w:p>
        </w:tc>
        <w:tc>
          <w:tcPr>
            <w:tcW w:w="1157" w:type="dxa"/>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3466080</w:t>
            </w:r>
          </w:p>
        </w:tc>
        <w:tc>
          <w:tcPr>
            <w:tcW w:w="1426" w:type="dxa"/>
            <w:gridSpan w:val="3"/>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15019680</w:t>
            </w:r>
          </w:p>
        </w:tc>
        <w:tc>
          <w:tcPr>
            <w:tcW w:w="1196" w:type="dxa"/>
            <w:gridSpan w:val="3"/>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750984</w:t>
            </w:r>
          </w:p>
        </w:tc>
        <w:tc>
          <w:tcPr>
            <w:tcW w:w="1239" w:type="dxa"/>
            <w:gridSpan w:val="3"/>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93873</w:t>
            </w:r>
          </w:p>
        </w:tc>
      </w:tr>
      <w:tr w:rsidR="009027D0" w:rsidRPr="00DE0724" w:rsidTr="00131FB8">
        <w:trPr>
          <w:trHeight w:val="345"/>
          <w:jc w:val="center"/>
        </w:trPr>
        <w:tc>
          <w:tcPr>
            <w:tcW w:w="770" w:type="dxa"/>
            <w:shd w:val="clear" w:color="auto" w:fill="auto"/>
            <w:noWrap/>
            <w:vAlign w:val="bottom"/>
            <w:hideMark/>
          </w:tcPr>
          <w:p w:rsidR="009027D0" w:rsidRPr="00DE0724" w:rsidRDefault="009027D0" w:rsidP="00131FB8">
            <w:pPr>
              <w:spacing w:line="240" w:lineRule="auto"/>
              <w:jc w:val="center"/>
              <w:rPr>
                <w:rFonts w:ascii="Times New Roman1" w:hAnsi="Times New Roman1"/>
                <w:b/>
                <w:bCs/>
                <w:color w:val="000000"/>
                <w:sz w:val="20"/>
                <w:szCs w:val="26"/>
              </w:rPr>
            </w:pPr>
            <w:r w:rsidRPr="00DE0724">
              <w:rPr>
                <w:rFonts w:ascii="Times New Roman1" w:hAnsi="Times New Roman1"/>
                <w:b/>
                <w:bCs/>
                <w:color w:val="000000"/>
                <w:sz w:val="20"/>
                <w:szCs w:val="26"/>
              </w:rPr>
              <w:t>4</w:t>
            </w:r>
          </w:p>
        </w:tc>
        <w:tc>
          <w:tcPr>
            <w:tcW w:w="1150" w:type="dxa"/>
            <w:gridSpan w:val="3"/>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3.33</w:t>
            </w:r>
          </w:p>
        </w:tc>
        <w:tc>
          <w:tcPr>
            <w:tcW w:w="1140" w:type="dxa"/>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11055600</w:t>
            </w:r>
          </w:p>
        </w:tc>
        <w:tc>
          <w:tcPr>
            <w:tcW w:w="1260" w:type="dxa"/>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1326672</w:t>
            </w:r>
          </w:p>
        </w:tc>
        <w:tc>
          <w:tcPr>
            <w:tcW w:w="1107" w:type="dxa"/>
            <w:gridSpan w:val="2"/>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442224</w:t>
            </w:r>
          </w:p>
        </w:tc>
        <w:tc>
          <w:tcPr>
            <w:tcW w:w="1157" w:type="dxa"/>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3847348.8</w:t>
            </w:r>
          </w:p>
        </w:tc>
        <w:tc>
          <w:tcPr>
            <w:tcW w:w="1426" w:type="dxa"/>
            <w:gridSpan w:val="3"/>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16671845</w:t>
            </w:r>
          </w:p>
        </w:tc>
        <w:tc>
          <w:tcPr>
            <w:tcW w:w="1196" w:type="dxa"/>
            <w:gridSpan w:val="3"/>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833592.24</w:t>
            </w:r>
          </w:p>
        </w:tc>
        <w:tc>
          <w:tcPr>
            <w:tcW w:w="1239" w:type="dxa"/>
            <w:gridSpan w:val="3"/>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104199.03</w:t>
            </w:r>
          </w:p>
        </w:tc>
      </w:tr>
      <w:tr w:rsidR="009027D0" w:rsidRPr="00DE0724" w:rsidTr="00131FB8">
        <w:trPr>
          <w:trHeight w:val="345"/>
          <w:jc w:val="center"/>
        </w:trPr>
        <w:tc>
          <w:tcPr>
            <w:tcW w:w="770" w:type="dxa"/>
            <w:shd w:val="clear" w:color="auto" w:fill="auto"/>
            <w:noWrap/>
            <w:vAlign w:val="bottom"/>
            <w:hideMark/>
          </w:tcPr>
          <w:p w:rsidR="009027D0" w:rsidRPr="00DE0724" w:rsidRDefault="009027D0" w:rsidP="00131FB8">
            <w:pPr>
              <w:spacing w:line="240" w:lineRule="auto"/>
              <w:jc w:val="center"/>
              <w:rPr>
                <w:rFonts w:ascii="Times New Roman1" w:hAnsi="Times New Roman1"/>
                <w:b/>
                <w:bCs/>
                <w:color w:val="000000"/>
                <w:sz w:val="20"/>
                <w:szCs w:val="26"/>
              </w:rPr>
            </w:pPr>
            <w:r w:rsidRPr="00DE0724">
              <w:rPr>
                <w:rFonts w:ascii="Times New Roman1" w:hAnsi="Times New Roman1"/>
                <w:b/>
                <w:bCs/>
                <w:color w:val="000000"/>
                <w:sz w:val="20"/>
                <w:szCs w:val="26"/>
              </w:rPr>
              <w:t>5</w:t>
            </w:r>
          </w:p>
        </w:tc>
        <w:tc>
          <w:tcPr>
            <w:tcW w:w="1150" w:type="dxa"/>
            <w:gridSpan w:val="3"/>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3.66</w:t>
            </w:r>
          </w:p>
        </w:tc>
        <w:tc>
          <w:tcPr>
            <w:tcW w:w="1140" w:type="dxa"/>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12151200</w:t>
            </w:r>
          </w:p>
        </w:tc>
        <w:tc>
          <w:tcPr>
            <w:tcW w:w="1260" w:type="dxa"/>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1458144</w:t>
            </w:r>
          </w:p>
        </w:tc>
        <w:tc>
          <w:tcPr>
            <w:tcW w:w="1107" w:type="dxa"/>
            <w:gridSpan w:val="2"/>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486048</w:t>
            </w:r>
          </w:p>
        </w:tc>
        <w:tc>
          <w:tcPr>
            <w:tcW w:w="1157" w:type="dxa"/>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4228617.6</w:t>
            </w:r>
          </w:p>
        </w:tc>
        <w:tc>
          <w:tcPr>
            <w:tcW w:w="1426" w:type="dxa"/>
            <w:gridSpan w:val="3"/>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18324010</w:t>
            </w:r>
          </w:p>
        </w:tc>
        <w:tc>
          <w:tcPr>
            <w:tcW w:w="1196" w:type="dxa"/>
            <w:gridSpan w:val="3"/>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916200.48</w:t>
            </w:r>
          </w:p>
        </w:tc>
        <w:tc>
          <w:tcPr>
            <w:tcW w:w="1239" w:type="dxa"/>
            <w:gridSpan w:val="3"/>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114525.06</w:t>
            </w:r>
          </w:p>
        </w:tc>
      </w:tr>
      <w:tr w:rsidR="009027D0" w:rsidRPr="00DE0724" w:rsidTr="00131FB8">
        <w:trPr>
          <w:trHeight w:val="345"/>
          <w:jc w:val="center"/>
        </w:trPr>
        <w:tc>
          <w:tcPr>
            <w:tcW w:w="770" w:type="dxa"/>
            <w:shd w:val="clear" w:color="auto" w:fill="auto"/>
            <w:noWrap/>
            <w:vAlign w:val="bottom"/>
            <w:hideMark/>
          </w:tcPr>
          <w:p w:rsidR="009027D0" w:rsidRPr="00DE0724" w:rsidRDefault="009027D0" w:rsidP="00131FB8">
            <w:pPr>
              <w:spacing w:line="240" w:lineRule="auto"/>
              <w:jc w:val="center"/>
              <w:rPr>
                <w:rFonts w:ascii="Times New Roman1" w:hAnsi="Times New Roman1"/>
                <w:b/>
                <w:bCs/>
                <w:color w:val="000000"/>
                <w:sz w:val="20"/>
                <w:szCs w:val="26"/>
              </w:rPr>
            </w:pPr>
            <w:r w:rsidRPr="00DE0724">
              <w:rPr>
                <w:rFonts w:ascii="Times New Roman1" w:hAnsi="Times New Roman1"/>
                <w:b/>
                <w:bCs/>
                <w:color w:val="000000"/>
                <w:sz w:val="20"/>
                <w:szCs w:val="26"/>
              </w:rPr>
              <w:t>6</w:t>
            </w:r>
          </w:p>
        </w:tc>
        <w:tc>
          <w:tcPr>
            <w:tcW w:w="1150" w:type="dxa"/>
            <w:gridSpan w:val="3"/>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3.99</w:t>
            </w:r>
          </w:p>
        </w:tc>
        <w:tc>
          <w:tcPr>
            <w:tcW w:w="1140" w:type="dxa"/>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13246800</w:t>
            </w:r>
          </w:p>
        </w:tc>
        <w:tc>
          <w:tcPr>
            <w:tcW w:w="1260" w:type="dxa"/>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1589616</w:t>
            </w:r>
          </w:p>
        </w:tc>
        <w:tc>
          <w:tcPr>
            <w:tcW w:w="1107" w:type="dxa"/>
            <w:gridSpan w:val="2"/>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529872</w:t>
            </w:r>
          </w:p>
        </w:tc>
        <w:tc>
          <w:tcPr>
            <w:tcW w:w="1157" w:type="dxa"/>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4609886.4</w:t>
            </w:r>
          </w:p>
        </w:tc>
        <w:tc>
          <w:tcPr>
            <w:tcW w:w="1426" w:type="dxa"/>
            <w:gridSpan w:val="3"/>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19976174</w:t>
            </w:r>
          </w:p>
        </w:tc>
        <w:tc>
          <w:tcPr>
            <w:tcW w:w="1196" w:type="dxa"/>
            <w:gridSpan w:val="3"/>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998808.72</w:t>
            </w:r>
          </w:p>
        </w:tc>
        <w:tc>
          <w:tcPr>
            <w:tcW w:w="1239" w:type="dxa"/>
            <w:gridSpan w:val="3"/>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124851.09</w:t>
            </w:r>
          </w:p>
        </w:tc>
      </w:tr>
      <w:tr w:rsidR="009027D0" w:rsidRPr="00DE0724" w:rsidTr="00131FB8">
        <w:trPr>
          <w:trHeight w:val="345"/>
          <w:jc w:val="center"/>
        </w:trPr>
        <w:tc>
          <w:tcPr>
            <w:tcW w:w="770" w:type="dxa"/>
            <w:shd w:val="clear" w:color="auto" w:fill="auto"/>
            <w:noWrap/>
            <w:vAlign w:val="bottom"/>
            <w:hideMark/>
          </w:tcPr>
          <w:p w:rsidR="009027D0" w:rsidRPr="00DE0724" w:rsidRDefault="009027D0" w:rsidP="00131FB8">
            <w:pPr>
              <w:spacing w:line="240" w:lineRule="auto"/>
              <w:jc w:val="center"/>
              <w:rPr>
                <w:rFonts w:ascii="Times New Roman1" w:hAnsi="Times New Roman1"/>
                <w:b/>
                <w:bCs/>
                <w:color w:val="000000"/>
                <w:sz w:val="20"/>
                <w:szCs w:val="26"/>
              </w:rPr>
            </w:pPr>
            <w:r w:rsidRPr="00DE0724">
              <w:rPr>
                <w:rFonts w:ascii="Times New Roman1" w:hAnsi="Times New Roman1"/>
                <w:b/>
                <w:bCs/>
                <w:color w:val="000000"/>
                <w:sz w:val="20"/>
                <w:szCs w:val="26"/>
              </w:rPr>
              <w:lastRenderedPageBreak/>
              <w:t>7</w:t>
            </w:r>
          </w:p>
        </w:tc>
        <w:tc>
          <w:tcPr>
            <w:tcW w:w="1150" w:type="dxa"/>
            <w:gridSpan w:val="3"/>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4.32</w:t>
            </w:r>
          </w:p>
        </w:tc>
        <w:tc>
          <w:tcPr>
            <w:tcW w:w="1140" w:type="dxa"/>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14342400</w:t>
            </w:r>
          </w:p>
        </w:tc>
        <w:tc>
          <w:tcPr>
            <w:tcW w:w="1260" w:type="dxa"/>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1721088</w:t>
            </w:r>
          </w:p>
        </w:tc>
        <w:tc>
          <w:tcPr>
            <w:tcW w:w="1107" w:type="dxa"/>
            <w:gridSpan w:val="2"/>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573696</w:t>
            </w:r>
          </w:p>
        </w:tc>
        <w:tc>
          <w:tcPr>
            <w:tcW w:w="1157" w:type="dxa"/>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4991155.2</w:t>
            </w:r>
          </w:p>
        </w:tc>
        <w:tc>
          <w:tcPr>
            <w:tcW w:w="1426" w:type="dxa"/>
            <w:gridSpan w:val="3"/>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21628339</w:t>
            </w:r>
          </w:p>
        </w:tc>
        <w:tc>
          <w:tcPr>
            <w:tcW w:w="1196" w:type="dxa"/>
            <w:gridSpan w:val="3"/>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1081416.96</w:t>
            </w:r>
          </w:p>
        </w:tc>
        <w:tc>
          <w:tcPr>
            <w:tcW w:w="1239" w:type="dxa"/>
            <w:gridSpan w:val="3"/>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135177.12</w:t>
            </w:r>
          </w:p>
        </w:tc>
      </w:tr>
      <w:tr w:rsidR="009027D0" w:rsidRPr="00DE0724" w:rsidTr="00131FB8">
        <w:trPr>
          <w:trHeight w:val="345"/>
          <w:jc w:val="center"/>
        </w:trPr>
        <w:tc>
          <w:tcPr>
            <w:tcW w:w="770" w:type="dxa"/>
            <w:shd w:val="clear" w:color="auto" w:fill="auto"/>
            <w:noWrap/>
            <w:vAlign w:val="bottom"/>
            <w:hideMark/>
          </w:tcPr>
          <w:p w:rsidR="009027D0" w:rsidRPr="00DE0724" w:rsidRDefault="009027D0" w:rsidP="00131FB8">
            <w:pPr>
              <w:spacing w:line="240" w:lineRule="auto"/>
              <w:jc w:val="center"/>
              <w:rPr>
                <w:rFonts w:ascii="Times New Roman1" w:hAnsi="Times New Roman1"/>
                <w:b/>
                <w:bCs/>
                <w:color w:val="000000"/>
                <w:sz w:val="20"/>
                <w:szCs w:val="26"/>
              </w:rPr>
            </w:pPr>
            <w:r w:rsidRPr="00DE0724">
              <w:rPr>
                <w:rFonts w:ascii="Times New Roman1" w:hAnsi="Times New Roman1"/>
                <w:b/>
                <w:bCs/>
                <w:color w:val="000000"/>
                <w:sz w:val="20"/>
                <w:szCs w:val="26"/>
              </w:rPr>
              <w:t>8</w:t>
            </w:r>
          </w:p>
        </w:tc>
        <w:tc>
          <w:tcPr>
            <w:tcW w:w="1150" w:type="dxa"/>
            <w:gridSpan w:val="3"/>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4.65</w:t>
            </w:r>
          </w:p>
        </w:tc>
        <w:tc>
          <w:tcPr>
            <w:tcW w:w="1140" w:type="dxa"/>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15438000</w:t>
            </w:r>
          </w:p>
        </w:tc>
        <w:tc>
          <w:tcPr>
            <w:tcW w:w="1260" w:type="dxa"/>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1852560</w:t>
            </w:r>
          </w:p>
        </w:tc>
        <w:tc>
          <w:tcPr>
            <w:tcW w:w="1107" w:type="dxa"/>
            <w:gridSpan w:val="2"/>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617520</w:t>
            </w:r>
          </w:p>
        </w:tc>
        <w:tc>
          <w:tcPr>
            <w:tcW w:w="1157" w:type="dxa"/>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5372424</w:t>
            </w:r>
          </w:p>
        </w:tc>
        <w:tc>
          <w:tcPr>
            <w:tcW w:w="1426" w:type="dxa"/>
            <w:gridSpan w:val="3"/>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23280504</w:t>
            </w:r>
          </w:p>
        </w:tc>
        <w:tc>
          <w:tcPr>
            <w:tcW w:w="1196" w:type="dxa"/>
            <w:gridSpan w:val="3"/>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1164025.2</w:t>
            </w:r>
          </w:p>
        </w:tc>
        <w:tc>
          <w:tcPr>
            <w:tcW w:w="1239" w:type="dxa"/>
            <w:gridSpan w:val="3"/>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145503.15</w:t>
            </w:r>
          </w:p>
        </w:tc>
      </w:tr>
      <w:tr w:rsidR="009027D0" w:rsidRPr="00DE0724" w:rsidTr="00131FB8">
        <w:trPr>
          <w:trHeight w:val="345"/>
          <w:jc w:val="center"/>
        </w:trPr>
        <w:tc>
          <w:tcPr>
            <w:tcW w:w="770" w:type="dxa"/>
            <w:shd w:val="clear" w:color="auto" w:fill="auto"/>
            <w:noWrap/>
            <w:vAlign w:val="bottom"/>
            <w:hideMark/>
          </w:tcPr>
          <w:p w:rsidR="009027D0" w:rsidRPr="00DE0724" w:rsidRDefault="009027D0" w:rsidP="00131FB8">
            <w:pPr>
              <w:spacing w:line="240" w:lineRule="auto"/>
              <w:jc w:val="center"/>
              <w:rPr>
                <w:rFonts w:ascii="Times New Roman1" w:hAnsi="Times New Roman1"/>
                <w:b/>
                <w:bCs/>
                <w:color w:val="000000"/>
                <w:sz w:val="20"/>
                <w:szCs w:val="26"/>
              </w:rPr>
            </w:pPr>
            <w:r w:rsidRPr="00DE0724">
              <w:rPr>
                <w:rFonts w:ascii="Times New Roman1" w:hAnsi="Times New Roman1"/>
                <w:b/>
                <w:bCs/>
                <w:color w:val="000000"/>
                <w:sz w:val="20"/>
                <w:szCs w:val="26"/>
              </w:rPr>
              <w:t>9</w:t>
            </w:r>
          </w:p>
        </w:tc>
        <w:tc>
          <w:tcPr>
            <w:tcW w:w="1150" w:type="dxa"/>
            <w:gridSpan w:val="3"/>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4.98</w:t>
            </w:r>
          </w:p>
        </w:tc>
        <w:tc>
          <w:tcPr>
            <w:tcW w:w="1140" w:type="dxa"/>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16533600</w:t>
            </w:r>
          </w:p>
        </w:tc>
        <w:tc>
          <w:tcPr>
            <w:tcW w:w="1260" w:type="dxa"/>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1984032</w:t>
            </w:r>
          </w:p>
        </w:tc>
        <w:tc>
          <w:tcPr>
            <w:tcW w:w="1107" w:type="dxa"/>
            <w:gridSpan w:val="2"/>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661344</w:t>
            </w:r>
          </w:p>
        </w:tc>
        <w:tc>
          <w:tcPr>
            <w:tcW w:w="1157" w:type="dxa"/>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5753692.8</w:t>
            </w:r>
          </w:p>
        </w:tc>
        <w:tc>
          <w:tcPr>
            <w:tcW w:w="1426" w:type="dxa"/>
            <w:gridSpan w:val="3"/>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24932669</w:t>
            </w:r>
          </w:p>
        </w:tc>
        <w:tc>
          <w:tcPr>
            <w:tcW w:w="1196" w:type="dxa"/>
            <w:gridSpan w:val="3"/>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1246633.44</w:t>
            </w:r>
          </w:p>
        </w:tc>
        <w:tc>
          <w:tcPr>
            <w:tcW w:w="1239" w:type="dxa"/>
            <w:gridSpan w:val="3"/>
            <w:shd w:val="clear" w:color="auto" w:fill="auto"/>
            <w:noWrap/>
            <w:vAlign w:val="bottom"/>
            <w:hideMark/>
          </w:tcPr>
          <w:p w:rsidR="009027D0" w:rsidRPr="00DE0724" w:rsidRDefault="009027D0" w:rsidP="00131FB8">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155829.18</w:t>
            </w:r>
          </w:p>
        </w:tc>
      </w:tr>
      <w:tr w:rsidR="009027D0" w:rsidRPr="00620C09" w:rsidTr="00131FB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85" w:type="dxa"/>
          <w:trHeight w:val="330"/>
          <w:jc w:val="center"/>
        </w:trPr>
        <w:tc>
          <w:tcPr>
            <w:tcW w:w="10060" w:type="dxa"/>
            <w:gridSpan w:val="17"/>
            <w:vMerge w:val="restart"/>
            <w:tcBorders>
              <w:top w:val="nil"/>
              <w:left w:val="nil"/>
              <w:bottom w:val="nil"/>
              <w:right w:val="nil"/>
            </w:tcBorders>
            <w:shd w:val="clear" w:color="auto" w:fill="auto"/>
            <w:vAlign w:val="bottom"/>
            <w:hideMark/>
          </w:tcPr>
          <w:p w:rsidR="009027D0" w:rsidRPr="00620C09" w:rsidRDefault="009027D0" w:rsidP="00131FB8">
            <w:pPr>
              <w:spacing w:line="240" w:lineRule="auto"/>
              <w:jc w:val="center"/>
              <w:rPr>
                <w:rFonts w:ascii="Times New Roman1" w:hAnsi="Times New Roman1"/>
                <w:b/>
                <w:bCs/>
                <w:color w:val="000000"/>
                <w:sz w:val="26"/>
                <w:szCs w:val="26"/>
              </w:rPr>
            </w:pPr>
            <w:r w:rsidRPr="00620C09">
              <w:rPr>
                <w:rFonts w:ascii="Arial1" w:hAnsi="Arial1"/>
                <w:b/>
                <w:bCs/>
                <w:color w:val="000000"/>
                <w:sz w:val="22"/>
                <w:szCs w:val="22"/>
              </w:rPr>
              <w:t>Table calculation software value</w:t>
            </w:r>
            <w:r w:rsidRPr="00620C09">
              <w:rPr>
                <w:rFonts w:ascii="Arial1" w:hAnsi="Arial1"/>
                <w:b/>
                <w:bCs/>
                <w:color w:val="000000"/>
                <w:sz w:val="22"/>
                <w:szCs w:val="22"/>
              </w:rPr>
              <w:br/>
            </w:r>
            <w:r w:rsidRPr="00620C09">
              <w:rPr>
                <w:rFonts w:ascii="Times New Roman1" w:hAnsi="Times New Roman1"/>
                <w:b/>
                <w:bCs/>
                <w:color w:val="000000"/>
                <w:sz w:val="26"/>
                <w:szCs w:val="26"/>
              </w:rPr>
              <w:t>Software Name: Embedded Device Management Website</w:t>
            </w:r>
          </w:p>
        </w:tc>
      </w:tr>
      <w:tr w:rsidR="009027D0" w:rsidRPr="00620C09" w:rsidTr="00131FB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85" w:type="dxa"/>
          <w:trHeight w:val="458"/>
          <w:jc w:val="center"/>
        </w:trPr>
        <w:tc>
          <w:tcPr>
            <w:tcW w:w="10060" w:type="dxa"/>
            <w:gridSpan w:val="17"/>
            <w:vMerge/>
            <w:tcBorders>
              <w:top w:val="nil"/>
              <w:left w:val="nil"/>
              <w:bottom w:val="nil"/>
              <w:right w:val="nil"/>
            </w:tcBorders>
            <w:vAlign w:val="center"/>
            <w:hideMark/>
          </w:tcPr>
          <w:p w:rsidR="009027D0" w:rsidRPr="00620C09" w:rsidRDefault="009027D0" w:rsidP="00131FB8">
            <w:pPr>
              <w:spacing w:line="240" w:lineRule="auto"/>
              <w:rPr>
                <w:rFonts w:ascii="Times New Roman1" w:hAnsi="Times New Roman1"/>
                <w:b/>
                <w:bCs/>
                <w:color w:val="000000"/>
                <w:sz w:val="26"/>
                <w:szCs w:val="26"/>
              </w:rPr>
            </w:pPr>
          </w:p>
        </w:tc>
      </w:tr>
      <w:tr w:rsidR="009027D0" w:rsidRPr="00620C09" w:rsidTr="00131FB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85" w:type="dxa"/>
          <w:trHeight w:val="330"/>
          <w:jc w:val="center"/>
        </w:trPr>
        <w:tc>
          <w:tcPr>
            <w:tcW w:w="780" w:type="dxa"/>
            <w:gridSpan w:val="2"/>
            <w:tcBorders>
              <w:top w:val="nil"/>
              <w:left w:val="nil"/>
              <w:bottom w:val="nil"/>
              <w:right w:val="nil"/>
            </w:tcBorders>
            <w:shd w:val="clear" w:color="auto" w:fill="auto"/>
            <w:noWrap/>
            <w:vAlign w:val="bottom"/>
            <w:hideMark/>
          </w:tcPr>
          <w:p w:rsidR="009027D0" w:rsidRPr="00620C09" w:rsidRDefault="009027D0" w:rsidP="00131FB8">
            <w:pPr>
              <w:spacing w:line="240" w:lineRule="auto"/>
              <w:jc w:val="center"/>
              <w:rPr>
                <w:rFonts w:ascii="Times New Roman1" w:hAnsi="Times New Roman1"/>
                <w:b/>
                <w:bCs/>
                <w:color w:val="000000"/>
                <w:sz w:val="26"/>
                <w:szCs w:val="26"/>
              </w:rPr>
            </w:pPr>
          </w:p>
        </w:tc>
        <w:tc>
          <w:tcPr>
            <w:tcW w:w="3540" w:type="dxa"/>
            <w:gridSpan w:val="4"/>
            <w:tcBorders>
              <w:top w:val="nil"/>
              <w:left w:val="nil"/>
              <w:bottom w:val="nil"/>
              <w:right w:val="nil"/>
            </w:tcBorders>
            <w:shd w:val="clear" w:color="auto" w:fill="auto"/>
            <w:noWrap/>
            <w:vAlign w:val="bottom"/>
            <w:hideMark/>
          </w:tcPr>
          <w:p w:rsidR="009027D0" w:rsidRPr="00620C09" w:rsidRDefault="009027D0" w:rsidP="00131FB8">
            <w:pPr>
              <w:spacing w:line="240" w:lineRule="auto"/>
              <w:rPr>
                <w:rFonts w:ascii="Times New Roman" w:hAnsi="Times New Roman"/>
                <w:sz w:val="20"/>
              </w:rPr>
            </w:pPr>
          </w:p>
        </w:tc>
        <w:tc>
          <w:tcPr>
            <w:tcW w:w="2820" w:type="dxa"/>
            <w:gridSpan w:val="4"/>
            <w:tcBorders>
              <w:top w:val="nil"/>
              <w:left w:val="nil"/>
              <w:bottom w:val="nil"/>
              <w:right w:val="nil"/>
            </w:tcBorders>
            <w:shd w:val="clear" w:color="auto" w:fill="auto"/>
            <w:noWrap/>
            <w:vAlign w:val="bottom"/>
            <w:hideMark/>
          </w:tcPr>
          <w:p w:rsidR="009027D0" w:rsidRPr="00620C09" w:rsidRDefault="009027D0" w:rsidP="00131FB8">
            <w:pPr>
              <w:spacing w:line="240" w:lineRule="auto"/>
              <w:rPr>
                <w:rFonts w:ascii="Times New Roman" w:hAnsi="Times New Roman"/>
                <w:sz w:val="20"/>
              </w:rPr>
            </w:pPr>
          </w:p>
        </w:tc>
        <w:tc>
          <w:tcPr>
            <w:tcW w:w="1940" w:type="dxa"/>
            <w:gridSpan w:val="4"/>
            <w:tcBorders>
              <w:top w:val="nil"/>
              <w:left w:val="nil"/>
              <w:bottom w:val="nil"/>
              <w:right w:val="nil"/>
            </w:tcBorders>
            <w:shd w:val="clear" w:color="auto" w:fill="auto"/>
            <w:noWrap/>
            <w:vAlign w:val="bottom"/>
            <w:hideMark/>
          </w:tcPr>
          <w:p w:rsidR="009027D0" w:rsidRPr="00620C09" w:rsidRDefault="009027D0" w:rsidP="00131FB8">
            <w:pPr>
              <w:spacing w:line="240" w:lineRule="auto"/>
              <w:rPr>
                <w:rFonts w:ascii="Times New Roman" w:hAnsi="Times New Roman"/>
                <w:sz w:val="20"/>
              </w:rPr>
            </w:pPr>
          </w:p>
        </w:tc>
        <w:tc>
          <w:tcPr>
            <w:tcW w:w="980" w:type="dxa"/>
            <w:gridSpan w:val="3"/>
            <w:tcBorders>
              <w:top w:val="nil"/>
              <w:left w:val="nil"/>
              <w:bottom w:val="nil"/>
              <w:right w:val="nil"/>
            </w:tcBorders>
            <w:shd w:val="clear" w:color="auto" w:fill="auto"/>
            <w:noWrap/>
            <w:vAlign w:val="bottom"/>
            <w:hideMark/>
          </w:tcPr>
          <w:p w:rsidR="009027D0" w:rsidRPr="00620C09" w:rsidRDefault="009027D0" w:rsidP="00131FB8">
            <w:pPr>
              <w:spacing w:line="240" w:lineRule="auto"/>
              <w:rPr>
                <w:rFonts w:ascii="Times New Roman" w:hAnsi="Times New Roman"/>
                <w:sz w:val="20"/>
              </w:rPr>
            </w:pPr>
          </w:p>
        </w:tc>
      </w:tr>
      <w:tr w:rsidR="009027D0" w:rsidRPr="00620C09" w:rsidTr="00131FB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85" w:type="dxa"/>
          <w:trHeight w:val="330"/>
          <w:jc w:val="center"/>
        </w:trPr>
        <w:tc>
          <w:tcPr>
            <w:tcW w:w="780" w:type="dxa"/>
            <w:gridSpan w:val="2"/>
            <w:tcBorders>
              <w:top w:val="nil"/>
              <w:left w:val="single" w:sz="8" w:space="0" w:color="000000"/>
              <w:bottom w:val="single" w:sz="8" w:space="0" w:color="000000"/>
              <w:right w:val="single" w:sz="8" w:space="0" w:color="000000"/>
            </w:tcBorders>
            <w:shd w:val="clear" w:color="auto" w:fill="FFC000"/>
            <w:vAlign w:val="center"/>
            <w:hideMark/>
          </w:tcPr>
          <w:p w:rsidR="009027D0" w:rsidRPr="00620C09" w:rsidRDefault="009027D0" w:rsidP="00131FB8">
            <w:pPr>
              <w:spacing w:line="240" w:lineRule="auto"/>
              <w:jc w:val="center"/>
              <w:rPr>
                <w:rFonts w:ascii="Times New Roman1" w:hAnsi="Times New Roman1"/>
                <w:b/>
                <w:bCs/>
                <w:color w:val="000000"/>
                <w:sz w:val="26"/>
                <w:szCs w:val="26"/>
              </w:rPr>
            </w:pPr>
            <w:r w:rsidRPr="00620C09">
              <w:rPr>
                <w:rFonts w:ascii="Times New Roman1" w:hAnsi="Times New Roman1"/>
                <w:b/>
                <w:bCs/>
                <w:color w:val="000000"/>
                <w:sz w:val="26"/>
                <w:szCs w:val="26"/>
              </w:rPr>
              <w:t>TT</w:t>
            </w:r>
          </w:p>
        </w:tc>
        <w:tc>
          <w:tcPr>
            <w:tcW w:w="3540" w:type="dxa"/>
            <w:gridSpan w:val="4"/>
            <w:tcBorders>
              <w:top w:val="nil"/>
              <w:left w:val="nil"/>
              <w:bottom w:val="single" w:sz="8" w:space="0" w:color="000000"/>
              <w:right w:val="single" w:sz="8" w:space="0" w:color="000000"/>
            </w:tcBorders>
            <w:shd w:val="clear" w:color="auto" w:fill="FFC000"/>
            <w:vAlign w:val="center"/>
            <w:hideMark/>
          </w:tcPr>
          <w:p w:rsidR="009027D0" w:rsidRPr="00620C09" w:rsidRDefault="009027D0" w:rsidP="00131FB8">
            <w:pPr>
              <w:spacing w:line="240" w:lineRule="auto"/>
              <w:jc w:val="center"/>
              <w:rPr>
                <w:rFonts w:ascii="Times New Roman1" w:hAnsi="Times New Roman1"/>
                <w:b/>
                <w:bCs/>
                <w:color w:val="000000"/>
                <w:sz w:val="26"/>
                <w:szCs w:val="26"/>
              </w:rPr>
            </w:pPr>
            <w:r w:rsidRPr="00620C09">
              <w:rPr>
                <w:rFonts w:ascii="Times New Roman1" w:hAnsi="Times New Roman1"/>
                <w:b/>
                <w:bCs/>
                <w:color w:val="000000"/>
                <w:sz w:val="26"/>
                <w:szCs w:val="26"/>
              </w:rPr>
              <w:t>Categories</w:t>
            </w:r>
          </w:p>
        </w:tc>
        <w:tc>
          <w:tcPr>
            <w:tcW w:w="2820" w:type="dxa"/>
            <w:gridSpan w:val="4"/>
            <w:tcBorders>
              <w:top w:val="nil"/>
              <w:left w:val="nil"/>
              <w:bottom w:val="single" w:sz="8" w:space="0" w:color="000000"/>
              <w:right w:val="single" w:sz="8" w:space="0" w:color="000000"/>
            </w:tcBorders>
            <w:shd w:val="clear" w:color="auto" w:fill="FFC000"/>
            <w:vAlign w:val="center"/>
            <w:hideMark/>
          </w:tcPr>
          <w:p w:rsidR="009027D0" w:rsidRPr="00620C09" w:rsidRDefault="009027D0" w:rsidP="00131FB8">
            <w:pPr>
              <w:spacing w:line="240" w:lineRule="auto"/>
              <w:jc w:val="center"/>
              <w:rPr>
                <w:rFonts w:ascii="Times New Roman1" w:hAnsi="Times New Roman1"/>
                <w:b/>
                <w:bCs/>
                <w:color w:val="000000"/>
                <w:sz w:val="26"/>
                <w:szCs w:val="26"/>
              </w:rPr>
            </w:pPr>
            <w:r w:rsidRPr="000838FD">
              <w:rPr>
                <w:rFonts w:ascii="Times New Roman1" w:hAnsi="Times New Roman1"/>
                <w:b/>
                <w:bCs/>
                <w:color w:val="000000"/>
                <w:sz w:val="26"/>
                <w:szCs w:val="26"/>
              </w:rPr>
              <w:t>Electrolyte</w:t>
            </w:r>
          </w:p>
        </w:tc>
        <w:tc>
          <w:tcPr>
            <w:tcW w:w="1940" w:type="dxa"/>
            <w:gridSpan w:val="4"/>
            <w:tcBorders>
              <w:top w:val="nil"/>
              <w:left w:val="nil"/>
              <w:bottom w:val="single" w:sz="8" w:space="0" w:color="000000"/>
              <w:right w:val="single" w:sz="8" w:space="0" w:color="000000"/>
            </w:tcBorders>
            <w:shd w:val="clear" w:color="auto" w:fill="FFC000"/>
            <w:vAlign w:val="center"/>
            <w:hideMark/>
          </w:tcPr>
          <w:p w:rsidR="009027D0" w:rsidRPr="00620C09" w:rsidRDefault="009027D0" w:rsidP="00131FB8">
            <w:pPr>
              <w:spacing w:line="240" w:lineRule="auto"/>
              <w:jc w:val="center"/>
              <w:rPr>
                <w:rFonts w:ascii="Times New Roman1" w:hAnsi="Times New Roman1"/>
                <w:b/>
                <w:bCs/>
                <w:color w:val="000000"/>
                <w:sz w:val="26"/>
                <w:szCs w:val="26"/>
              </w:rPr>
            </w:pPr>
            <w:r w:rsidRPr="00620C09">
              <w:rPr>
                <w:rFonts w:ascii="Times New Roman1" w:hAnsi="Times New Roman1"/>
                <w:b/>
                <w:bCs/>
                <w:color w:val="000000"/>
                <w:sz w:val="26"/>
                <w:szCs w:val="26"/>
              </w:rPr>
              <w:t>Value</w:t>
            </w:r>
          </w:p>
        </w:tc>
        <w:tc>
          <w:tcPr>
            <w:tcW w:w="980" w:type="dxa"/>
            <w:gridSpan w:val="3"/>
            <w:tcBorders>
              <w:top w:val="nil"/>
              <w:left w:val="nil"/>
              <w:bottom w:val="single" w:sz="8" w:space="0" w:color="000000"/>
              <w:right w:val="single" w:sz="8" w:space="0" w:color="000000"/>
            </w:tcBorders>
            <w:shd w:val="clear" w:color="auto" w:fill="FFC000"/>
            <w:vAlign w:val="center"/>
            <w:hideMark/>
          </w:tcPr>
          <w:p w:rsidR="009027D0" w:rsidRPr="00620C09" w:rsidRDefault="009027D0" w:rsidP="00131FB8">
            <w:pPr>
              <w:spacing w:line="240" w:lineRule="auto"/>
              <w:jc w:val="center"/>
              <w:rPr>
                <w:rFonts w:ascii="Times New Roman1" w:hAnsi="Times New Roman1"/>
                <w:b/>
                <w:bCs/>
                <w:color w:val="000000"/>
                <w:sz w:val="26"/>
                <w:szCs w:val="26"/>
              </w:rPr>
            </w:pPr>
            <w:r w:rsidRPr="00620C09">
              <w:rPr>
                <w:rFonts w:ascii="Times New Roman1" w:hAnsi="Times New Roman1"/>
                <w:b/>
                <w:bCs/>
                <w:color w:val="000000"/>
                <w:sz w:val="26"/>
                <w:szCs w:val="26"/>
              </w:rPr>
              <w:t>Note</w:t>
            </w:r>
          </w:p>
        </w:tc>
      </w:tr>
      <w:tr w:rsidR="009027D0" w:rsidRPr="00620C09" w:rsidTr="00131FB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85" w:type="dxa"/>
          <w:trHeight w:val="660"/>
          <w:jc w:val="center"/>
        </w:trPr>
        <w:tc>
          <w:tcPr>
            <w:tcW w:w="780" w:type="dxa"/>
            <w:gridSpan w:val="2"/>
            <w:tcBorders>
              <w:top w:val="nil"/>
              <w:left w:val="single" w:sz="8" w:space="0" w:color="000000"/>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center"/>
              <w:rPr>
                <w:rFonts w:ascii="Times New Roman1" w:hAnsi="Times New Roman1"/>
                <w:b/>
                <w:bCs/>
                <w:color w:val="000000"/>
                <w:sz w:val="26"/>
                <w:szCs w:val="26"/>
              </w:rPr>
            </w:pPr>
            <w:r w:rsidRPr="00620C09">
              <w:rPr>
                <w:rFonts w:ascii="Times New Roman1" w:hAnsi="Times New Roman1"/>
                <w:b/>
                <w:bCs/>
                <w:color w:val="000000"/>
                <w:sz w:val="26"/>
                <w:szCs w:val="26"/>
              </w:rPr>
              <w:t>I</w:t>
            </w:r>
          </w:p>
        </w:tc>
        <w:tc>
          <w:tcPr>
            <w:tcW w:w="3540" w:type="dxa"/>
            <w:gridSpan w:val="4"/>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both"/>
              <w:rPr>
                <w:rFonts w:ascii="Times New Roman1" w:hAnsi="Times New Roman1"/>
                <w:b/>
                <w:bCs/>
                <w:color w:val="000000"/>
                <w:sz w:val="26"/>
                <w:szCs w:val="26"/>
              </w:rPr>
            </w:pPr>
            <w:r w:rsidRPr="00620C09">
              <w:rPr>
                <w:rFonts w:ascii="Times New Roman1" w:hAnsi="Times New Roman1"/>
                <w:b/>
                <w:bCs/>
                <w:color w:val="000000"/>
                <w:sz w:val="26"/>
                <w:szCs w:val="26"/>
              </w:rPr>
              <w:t>Calculate the use case score (Use Case)</w:t>
            </w:r>
          </w:p>
        </w:tc>
        <w:tc>
          <w:tcPr>
            <w:tcW w:w="2820" w:type="dxa"/>
            <w:gridSpan w:val="4"/>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both"/>
              <w:rPr>
                <w:rFonts w:ascii="Times New Roman1" w:hAnsi="Times New Roman1"/>
                <w:b/>
                <w:bCs/>
                <w:color w:val="000000"/>
                <w:sz w:val="26"/>
                <w:szCs w:val="26"/>
              </w:rPr>
            </w:pPr>
            <w:r w:rsidRPr="00620C09">
              <w:rPr>
                <w:rFonts w:ascii="Times New Roman1" w:hAnsi="Times New Roman1"/>
                <w:b/>
                <w:bCs/>
                <w:color w:val="000000"/>
                <w:sz w:val="26"/>
                <w:szCs w:val="26"/>
              </w:rPr>
              <w:t> </w:t>
            </w:r>
          </w:p>
        </w:tc>
        <w:tc>
          <w:tcPr>
            <w:tcW w:w="1940" w:type="dxa"/>
            <w:gridSpan w:val="4"/>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both"/>
              <w:rPr>
                <w:rFonts w:ascii="Times New Roman1" w:hAnsi="Times New Roman1"/>
                <w:b/>
                <w:bCs/>
                <w:color w:val="000000"/>
                <w:sz w:val="26"/>
                <w:szCs w:val="26"/>
              </w:rPr>
            </w:pPr>
            <w:r w:rsidRPr="00620C09">
              <w:rPr>
                <w:rFonts w:ascii="Times New Roman1" w:hAnsi="Times New Roman1"/>
                <w:b/>
                <w:bCs/>
                <w:color w:val="000000"/>
                <w:sz w:val="26"/>
                <w:szCs w:val="26"/>
              </w:rPr>
              <w:t> </w:t>
            </w:r>
          </w:p>
        </w:tc>
        <w:tc>
          <w:tcPr>
            <w:tcW w:w="980" w:type="dxa"/>
            <w:gridSpan w:val="3"/>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both"/>
              <w:rPr>
                <w:rFonts w:ascii="Times New Roman1" w:hAnsi="Times New Roman1"/>
                <w:b/>
                <w:bCs/>
                <w:color w:val="000000"/>
                <w:sz w:val="26"/>
                <w:szCs w:val="26"/>
              </w:rPr>
            </w:pPr>
            <w:r w:rsidRPr="00620C09">
              <w:rPr>
                <w:rFonts w:ascii="Times New Roman1" w:hAnsi="Times New Roman1"/>
                <w:b/>
                <w:bCs/>
                <w:color w:val="000000"/>
                <w:sz w:val="26"/>
                <w:szCs w:val="26"/>
              </w:rPr>
              <w:t> </w:t>
            </w:r>
          </w:p>
        </w:tc>
      </w:tr>
      <w:tr w:rsidR="009027D0" w:rsidRPr="00620C09" w:rsidTr="00131FB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85" w:type="dxa"/>
          <w:trHeight w:val="330"/>
          <w:jc w:val="center"/>
        </w:trPr>
        <w:tc>
          <w:tcPr>
            <w:tcW w:w="780" w:type="dxa"/>
            <w:gridSpan w:val="2"/>
            <w:tcBorders>
              <w:top w:val="nil"/>
              <w:left w:val="single" w:sz="8" w:space="0" w:color="000000"/>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1</w:t>
            </w:r>
          </w:p>
        </w:tc>
        <w:tc>
          <w:tcPr>
            <w:tcW w:w="3540" w:type="dxa"/>
            <w:gridSpan w:val="4"/>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both"/>
              <w:rPr>
                <w:rFonts w:ascii="Times New Roman1" w:hAnsi="Times New Roman1"/>
                <w:color w:val="000000"/>
                <w:sz w:val="26"/>
                <w:szCs w:val="26"/>
              </w:rPr>
            </w:pPr>
            <w:r w:rsidRPr="00620C09">
              <w:rPr>
                <w:rFonts w:ascii="Times New Roman1" w:hAnsi="Times New Roman1"/>
                <w:color w:val="000000"/>
                <w:sz w:val="26"/>
                <w:szCs w:val="26"/>
              </w:rPr>
              <w:t>Actor Points (TAW)</w:t>
            </w:r>
          </w:p>
        </w:tc>
        <w:tc>
          <w:tcPr>
            <w:tcW w:w="2820" w:type="dxa"/>
            <w:gridSpan w:val="4"/>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 </w:t>
            </w:r>
          </w:p>
        </w:tc>
        <w:tc>
          <w:tcPr>
            <w:tcW w:w="1940" w:type="dxa"/>
            <w:gridSpan w:val="4"/>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right"/>
              <w:rPr>
                <w:rFonts w:ascii="Times New Roman1" w:hAnsi="Times New Roman1"/>
                <w:color w:val="000000"/>
                <w:sz w:val="26"/>
                <w:szCs w:val="26"/>
              </w:rPr>
            </w:pPr>
            <w:r w:rsidRPr="00620C09">
              <w:rPr>
                <w:rFonts w:ascii="Times New Roman1" w:hAnsi="Times New Roman1"/>
                <w:color w:val="000000"/>
                <w:sz w:val="26"/>
                <w:szCs w:val="26"/>
              </w:rPr>
              <w:t>2</w:t>
            </w:r>
          </w:p>
        </w:tc>
        <w:tc>
          <w:tcPr>
            <w:tcW w:w="980" w:type="dxa"/>
            <w:gridSpan w:val="3"/>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both"/>
              <w:rPr>
                <w:rFonts w:ascii="Times New Roman1" w:hAnsi="Times New Roman1"/>
                <w:color w:val="000000"/>
                <w:sz w:val="26"/>
                <w:szCs w:val="26"/>
              </w:rPr>
            </w:pPr>
            <w:r w:rsidRPr="00620C09">
              <w:rPr>
                <w:rFonts w:ascii="Times New Roman1" w:hAnsi="Times New Roman1"/>
                <w:color w:val="000000"/>
                <w:sz w:val="26"/>
                <w:szCs w:val="26"/>
              </w:rPr>
              <w:t> </w:t>
            </w:r>
          </w:p>
        </w:tc>
      </w:tr>
      <w:tr w:rsidR="009027D0" w:rsidRPr="00620C09" w:rsidTr="00131FB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85" w:type="dxa"/>
          <w:trHeight w:val="330"/>
          <w:jc w:val="center"/>
        </w:trPr>
        <w:tc>
          <w:tcPr>
            <w:tcW w:w="780" w:type="dxa"/>
            <w:gridSpan w:val="2"/>
            <w:tcBorders>
              <w:top w:val="nil"/>
              <w:left w:val="single" w:sz="8" w:space="0" w:color="000000"/>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2</w:t>
            </w:r>
          </w:p>
        </w:tc>
        <w:tc>
          <w:tcPr>
            <w:tcW w:w="3540" w:type="dxa"/>
            <w:gridSpan w:val="4"/>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both"/>
              <w:rPr>
                <w:rFonts w:ascii="Times New Roman1" w:hAnsi="Times New Roman1"/>
                <w:color w:val="000000"/>
                <w:sz w:val="26"/>
                <w:szCs w:val="26"/>
              </w:rPr>
            </w:pPr>
            <w:r w:rsidRPr="00620C09">
              <w:rPr>
                <w:rFonts w:ascii="Times New Roman1" w:hAnsi="Times New Roman1"/>
                <w:color w:val="000000"/>
                <w:sz w:val="26"/>
                <w:szCs w:val="26"/>
              </w:rPr>
              <w:t>Use-case Points (TBF)</w:t>
            </w:r>
          </w:p>
        </w:tc>
        <w:tc>
          <w:tcPr>
            <w:tcW w:w="2820" w:type="dxa"/>
            <w:gridSpan w:val="4"/>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 </w:t>
            </w:r>
          </w:p>
        </w:tc>
        <w:tc>
          <w:tcPr>
            <w:tcW w:w="1940" w:type="dxa"/>
            <w:gridSpan w:val="4"/>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right"/>
              <w:rPr>
                <w:rFonts w:ascii="Times New Roman1" w:hAnsi="Times New Roman1"/>
                <w:color w:val="000000"/>
                <w:sz w:val="26"/>
                <w:szCs w:val="26"/>
              </w:rPr>
            </w:pPr>
            <w:r w:rsidRPr="00620C09">
              <w:rPr>
                <w:rFonts w:ascii="Times New Roman1" w:hAnsi="Times New Roman1"/>
                <w:color w:val="000000"/>
                <w:sz w:val="26"/>
                <w:szCs w:val="26"/>
              </w:rPr>
              <w:t>25</w:t>
            </w:r>
          </w:p>
        </w:tc>
        <w:tc>
          <w:tcPr>
            <w:tcW w:w="980" w:type="dxa"/>
            <w:gridSpan w:val="3"/>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both"/>
              <w:rPr>
                <w:rFonts w:ascii="Times New Roman1" w:hAnsi="Times New Roman1"/>
                <w:color w:val="000000"/>
                <w:sz w:val="26"/>
                <w:szCs w:val="26"/>
              </w:rPr>
            </w:pPr>
            <w:r w:rsidRPr="00620C09">
              <w:rPr>
                <w:rFonts w:ascii="Times New Roman1" w:hAnsi="Times New Roman1"/>
                <w:color w:val="000000"/>
                <w:sz w:val="26"/>
                <w:szCs w:val="26"/>
              </w:rPr>
              <w:t> </w:t>
            </w:r>
          </w:p>
        </w:tc>
      </w:tr>
      <w:tr w:rsidR="009027D0" w:rsidRPr="00620C09" w:rsidTr="00131FB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85" w:type="dxa"/>
          <w:trHeight w:val="330"/>
          <w:jc w:val="center"/>
        </w:trPr>
        <w:tc>
          <w:tcPr>
            <w:tcW w:w="780" w:type="dxa"/>
            <w:gridSpan w:val="2"/>
            <w:tcBorders>
              <w:top w:val="nil"/>
              <w:left w:val="single" w:sz="8" w:space="0" w:color="000000"/>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3</w:t>
            </w:r>
          </w:p>
        </w:tc>
        <w:tc>
          <w:tcPr>
            <w:tcW w:w="3540" w:type="dxa"/>
            <w:gridSpan w:val="4"/>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both"/>
              <w:rPr>
                <w:rFonts w:ascii="Times New Roman1" w:hAnsi="Times New Roman1"/>
                <w:color w:val="000000"/>
                <w:sz w:val="26"/>
                <w:szCs w:val="26"/>
              </w:rPr>
            </w:pPr>
            <w:r w:rsidRPr="00620C09">
              <w:rPr>
                <w:rFonts w:ascii="Times New Roman1" w:hAnsi="Times New Roman1"/>
                <w:color w:val="000000"/>
                <w:sz w:val="26"/>
                <w:szCs w:val="26"/>
              </w:rPr>
              <w:t>Calculate Points UUCP</w:t>
            </w:r>
          </w:p>
        </w:tc>
        <w:tc>
          <w:tcPr>
            <w:tcW w:w="2820" w:type="dxa"/>
            <w:gridSpan w:val="4"/>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UUCP = TAW +TBF</w:t>
            </w:r>
          </w:p>
        </w:tc>
        <w:tc>
          <w:tcPr>
            <w:tcW w:w="1940" w:type="dxa"/>
            <w:gridSpan w:val="4"/>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right"/>
              <w:rPr>
                <w:rFonts w:ascii="Times New Roman1" w:hAnsi="Times New Roman1"/>
                <w:color w:val="000000"/>
                <w:sz w:val="26"/>
                <w:szCs w:val="26"/>
              </w:rPr>
            </w:pPr>
            <w:r w:rsidRPr="00620C09">
              <w:rPr>
                <w:rFonts w:ascii="Times New Roman1" w:hAnsi="Times New Roman1"/>
                <w:color w:val="000000"/>
                <w:sz w:val="26"/>
                <w:szCs w:val="26"/>
              </w:rPr>
              <w:t>27</w:t>
            </w:r>
          </w:p>
        </w:tc>
        <w:tc>
          <w:tcPr>
            <w:tcW w:w="980" w:type="dxa"/>
            <w:gridSpan w:val="3"/>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both"/>
              <w:rPr>
                <w:rFonts w:ascii="Times New Roman1" w:hAnsi="Times New Roman1"/>
                <w:color w:val="000000"/>
                <w:sz w:val="26"/>
                <w:szCs w:val="26"/>
              </w:rPr>
            </w:pPr>
            <w:r w:rsidRPr="00620C09">
              <w:rPr>
                <w:rFonts w:ascii="Times New Roman1" w:hAnsi="Times New Roman1"/>
                <w:color w:val="000000"/>
                <w:sz w:val="26"/>
                <w:szCs w:val="26"/>
              </w:rPr>
              <w:t> </w:t>
            </w:r>
          </w:p>
        </w:tc>
      </w:tr>
      <w:tr w:rsidR="009027D0" w:rsidRPr="00620C09" w:rsidTr="00131FB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85" w:type="dxa"/>
          <w:trHeight w:val="660"/>
          <w:jc w:val="center"/>
        </w:trPr>
        <w:tc>
          <w:tcPr>
            <w:tcW w:w="780" w:type="dxa"/>
            <w:gridSpan w:val="2"/>
            <w:tcBorders>
              <w:top w:val="nil"/>
              <w:left w:val="single" w:sz="8" w:space="0" w:color="000000"/>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4</w:t>
            </w:r>
          </w:p>
        </w:tc>
        <w:tc>
          <w:tcPr>
            <w:tcW w:w="3540" w:type="dxa"/>
            <w:gridSpan w:val="4"/>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both"/>
              <w:rPr>
                <w:rFonts w:ascii="Times New Roman1" w:hAnsi="Times New Roman1"/>
                <w:color w:val="000000"/>
                <w:sz w:val="26"/>
                <w:szCs w:val="26"/>
              </w:rPr>
            </w:pPr>
            <w:r w:rsidRPr="00620C09">
              <w:rPr>
                <w:rFonts w:ascii="Times New Roman1" w:hAnsi="Times New Roman1"/>
                <w:color w:val="000000"/>
                <w:sz w:val="26"/>
                <w:szCs w:val="26"/>
              </w:rPr>
              <w:t>Coefficient of complexity about Technical-Technological TCF)</w:t>
            </w:r>
          </w:p>
        </w:tc>
        <w:tc>
          <w:tcPr>
            <w:tcW w:w="2820" w:type="dxa"/>
            <w:gridSpan w:val="4"/>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TCF = 0,6 + (0,01 x TFW)</w:t>
            </w:r>
          </w:p>
        </w:tc>
        <w:tc>
          <w:tcPr>
            <w:tcW w:w="1940" w:type="dxa"/>
            <w:gridSpan w:val="4"/>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right"/>
              <w:rPr>
                <w:rFonts w:ascii="Times New Roman1" w:hAnsi="Times New Roman1"/>
                <w:color w:val="000000"/>
                <w:sz w:val="26"/>
                <w:szCs w:val="26"/>
              </w:rPr>
            </w:pPr>
            <w:r w:rsidRPr="00620C09">
              <w:rPr>
                <w:rFonts w:ascii="Times New Roman1" w:hAnsi="Times New Roman1"/>
                <w:color w:val="000000"/>
                <w:sz w:val="26"/>
                <w:szCs w:val="26"/>
              </w:rPr>
              <w:t>1.01</w:t>
            </w:r>
          </w:p>
        </w:tc>
        <w:tc>
          <w:tcPr>
            <w:tcW w:w="980" w:type="dxa"/>
            <w:gridSpan w:val="3"/>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both"/>
              <w:rPr>
                <w:rFonts w:ascii="Times New Roman1" w:hAnsi="Times New Roman1"/>
                <w:color w:val="000000"/>
                <w:sz w:val="26"/>
                <w:szCs w:val="26"/>
              </w:rPr>
            </w:pPr>
            <w:r w:rsidRPr="00620C09">
              <w:rPr>
                <w:rFonts w:ascii="Times New Roman1" w:hAnsi="Times New Roman1"/>
                <w:color w:val="000000"/>
                <w:sz w:val="26"/>
                <w:szCs w:val="26"/>
              </w:rPr>
              <w:t> </w:t>
            </w:r>
          </w:p>
        </w:tc>
      </w:tr>
      <w:tr w:rsidR="009027D0" w:rsidRPr="00620C09" w:rsidTr="00131FB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85" w:type="dxa"/>
          <w:trHeight w:val="660"/>
          <w:jc w:val="center"/>
        </w:trPr>
        <w:tc>
          <w:tcPr>
            <w:tcW w:w="780" w:type="dxa"/>
            <w:gridSpan w:val="2"/>
            <w:tcBorders>
              <w:top w:val="nil"/>
              <w:left w:val="single" w:sz="8" w:space="0" w:color="000000"/>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5</w:t>
            </w:r>
          </w:p>
        </w:tc>
        <w:tc>
          <w:tcPr>
            <w:tcW w:w="3540" w:type="dxa"/>
            <w:gridSpan w:val="4"/>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rPr>
                <w:rFonts w:ascii="Times New Roman1" w:hAnsi="Times New Roman1"/>
                <w:color w:val="000000"/>
                <w:sz w:val="26"/>
                <w:szCs w:val="26"/>
              </w:rPr>
            </w:pPr>
            <w:r w:rsidRPr="00620C09">
              <w:rPr>
                <w:rFonts w:ascii="Times New Roman1" w:hAnsi="Times New Roman1"/>
                <w:color w:val="000000"/>
                <w:sz w:val="26"/>
                <w:szCs w:val="26"/>
              </w:rPr>
              <w:t>Coefficient of complexity about environment (EF)</w:t>
            </w:r>
          </w:p>
        </w:tc>
        <w:tc>
          <w:tcPr>
            <w:tcW w:w="2820" w:type="dxa"/>
            <w:gridSpan w:val="4"/>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EF = 1,4 + (-0,03 x EFW)</w:t>
            </w:r>
          </w:p>
        </w:tc>
        <w:tc>
          <w:tcPr>
            <w:tcW w:w="1940" w:type="dxa"/>
            <w:gridSpan w:val="4"/>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right"/>
              <w:rPr>
                <w:rFonts w:ascii="Times New Roman1" w:hAnsi="Times New Roman1"/>
                <w:color w:val="000000"/>
                <w:sz w:val="26"/>
                <w:szCs w:val="26"/>
              </w:rPr>
            </w:pPr>
            <w:r w:rsidRPr="00620C09">
              <w:rPr>
                <w:rFonts w:ascii="Times New Roman1" w:hAnsi="Times New Roman1"/>
                <w:color w:val="000000"/>
                <w:sz w:val="26"/>
                <w:szCs w:val="26"/>
              </w:rPr>
              <w:t>0.755</w:t>
            </w:r>
          </w:p>
        </w:tc>
        <w:tc>
          <w:tcPr>
            <w:tcW w:w="980" w:type="dxa"/>
            <w:gridSpan w:val="3"/>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both"/>
              <w:rPr>
                <w:rFonts w:ascii="Times New Roman1" w:hAnsi="Times New Roman1"/>
                <w:color w:val="000000"/>
                <w:sz w:val="26"/>
                <w:szCs w:val="26"/>
              </w:rPr>
            </w:pPr>
            <w:r w:rsidRPr="00620C09">
              <w:rPr>
                <w:rFonts w:ascii="Times New Roman1" w:hAnsi="Times New Roman1"/>
                <w:color w:val="000000"/>
                <w:sz w:val="26"/>
                <w:szCs w:val="26"/>
              </w:rPr>
              <w:t> </w:t>
            </w:r>
          </w:p>
        </w:tc>
      </w:tr>
      <w:tr w:rsidR="009027D0" w:rsidRPr="00620C09" w:rsidTr="00131FB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85" w:type="dxa"/>
          <w:trHeight w:val="660"/>
          <w:jc w:val="center"/>
        </w:trPr>
        <w:tc>
          <w:tcPr>
            <w:tcW w:w="780" w:type="dxa"/>
            <w:gridSpan w:val="2"/>
            <w:tcBorders>
              <w:top w:val="nil"/>
              <w:left w:val="single" w:sz="8" w:space="0" w:color="000000"/>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6</w:t>
            </w:r>
          </w:p>
        </w:tc>
        <w:tc>
          <w:tcPr>
            <w:tcW w:w="3540" w:type="dxa"/>
            <w:gridSpan w:val="4"/>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both"/>
              <w:rPr>
                <w:rFonts w:ascii="Times New Roman1" w:hAnsi="Times New Roman1"/>
                <w:color w:val="000000"/>
                <w:sz w:val="26"/>
                <w:szCs w:val="26"/>
              </w:rPr>
            </w:pPr>
            <w:r w:rsidRPr="00620C09">
              <w:rPr>
                <w:rFonts w:ascii="Times New Roman1" w:hAnsi="Times New Roman1"/>
                <w:color w:val="000000"/>
                <w:sz w:val="26"/>
                <w:szCs w:val="26"/>
              </w:rPr>
              <w:t>Calculate Points AUCP</w:t>
            </w:r>
          </w:p>
        </w:tc>
        <w:tc>
          <w:tcPr>
            <w:tcW w:w="2820" w:type="dxa"/>
            <w:gridSpan w:val="4"/>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AUCP = UUCP x TCF x EF</w:t>
            </w:r>
          </w:p>
        </w:tc>
        <w:tc>
          <w:tcPr>
            <w:tcW w:w="1940" w:type="dxa"/>
            <w:gridSpan w:val="4"/>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right"/>
              <w:rPr>
                <w:rFonts w:ascii="Times New Roman1" w:hAnsi="Times New Roman1"/>
                <w:color w:val="000000"/>
                <w:sz w:val="26"/>
                <w:szCs w:val="26"/>
              </w:rPr>
            </w:pPr>
            <w:r w:rsidRPr="00620C09">
              <w:rPr>
                <w:rFonts w:ascii="Times New Roman1" w:hAnsi="Times New Roman1"/>
                <w:color w:val="000000"/>
                <w:sz w:val="26"/>
                <w:szCs w:val="26"/>
              </w:rPr>
              <w:t>20.58885</w:t>
            </w:r>
          </w:p>
        </w:tc>
        <w:tc>
          <w:tcPr>
            <w:tcW w:w="980" w:type="dxa"/>
            <w:gridSpan w:val="3"/>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both"/>
              <w:rPr>
                <w:rFonts w:ascii="Times New Roman1" w:hAnsi="Times New Roman1"/>
                <w:color w:val="000000"/>
                <w:sz w:val="26"/>
                <w:szCs w:val="26"/>
              </w:rPr>
            </w:pPr>
            <w:r w:rsidRPr="00620C09">
              <w:rPr>
                <w:rFonts w:ascii="Times New Roman1" w:hAnsi="Times New Roman1"/>
                <w:color w:val="000000"/>
                <w:sz w:val="26"/>
                <w:szCs w:val="26"/>
              </w:rPr>
              <w:t> </w:t>
            </w:r>
          </w:p>
        </w:tc>
      </w:tr>
      <w:tr w:rsidR="009027D0" w:rsidRPr="00620C09" w:rsidTr="00131FB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85" w:type="dxa"/>
          <w:trHeight w:val="330"/>
          <w:jc w:val="center"/>
        </w:trPr>
        <w:tc>
          <w:tcPr>
            <w:tcW w:w="780" w:type="dxa"/>
            <w:gridSpan w:val="2"/>
            <w:tcBorders>
              <w:top w:val="nil"/>
              <w:left w:val="single" w:sz="8" w:space="0" w:color="000000"/>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center"/>
              <w:rPr>
                <w:rFonts w:ascii="Times New Roman1" w:hAnsi="Times New Roman1"/>
                <w:b/>
                <w:bCs/>
                <w:color w:val="000000"/>
                <w:sz w:val="26"/>
                <w:szCs w:val="26"/>
              </w:rPr>
            </w:pPr>
            <w:r w:rsidRPr="00620C09">
              <w:rPr>
                <w:rFonts w:ascii="Times New Roman1" w:hAnsi="Times New Roman1"/>
                <w:b/>
                <w:bCs/>
                <w:color w:val="000000"/>
                <w:sz w:val="26"/>
                <w:szCs w:val="26"/>
              </w:rPr>
              <w:t>II</w:t>
            </w:r>
          </w:p>
        </w:tc>
        <w:tc>
          <w:tcPr>
            <w:tcW w:w="3540" w:type="dxa"/>
            <w:gridSpan w:val="4"/>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both"/>
              <w:rPr>
                <w:rFonts w:ascii="Times New Roman1" w:hAnsi="Times New Roman1"/>
                <w:b/>
                <w:bCs/>
                <w:color w:val="000000"/>
                <w:sz w:val="26"/>
                <w:szCs w:val="26"/>
              </w:rPr>
            </w:pPr>
            <w:r w:rsidRPr="00620C09">
              <w:rPr>
                <w:rFonts w:ascii="Times New Roman1" w:hAnsi="Times New Roman1"/>
                <w:b/>
                <w:bCs/>
                <w:color w:val="000000"/>
                <w:sz w:val="26"/>
                <w:szCs w:val="26"/>
              </w:rPr>
              <w:t>Interpolation labor time (P)</w:t>
            </w:r>
          </w:p>
        </w:tc>
        <w:tc>
          <w:tcPr>
            <w:tcW w:w="2820" w:type="dxa"/>
            <w:gridSpan w:val="4"/>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P : people/hour/AUCP</w:t>
            </w:r>
          </w:p>
        </w:tc>
        <w:tc>
          <w:tcPr>
            <w:tcW w:w="1940" w:type="dxa"/>
            <w:gridSpan w:val="4"/>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right"/>
              <w:rPr>
                <w:rFonts w:ascii="Times New Roman1" w:hAnsi="Times New Roman1"/>
                <w:color w:val="000000"/>
                <w:sz w:val="26"/>
                <w:szCs w:val="26"/>
              </w:rPr>
            </w:pPr>
            <w:r w:rsidRPr="00620C09">
              <w:rPr>
                <w:rFonts w:ascii="Times New Roman1" w:hAnsi="Times New Roman1"/>
                <w:color w:val="000000"/>
                <w:sz w:val="26"/>
                <w:szCs w:val="26"/>
              </w:rPr>
              <w:t>20</w:t>
            </w:r>
          </w:p>
        </w:tc>
        <w:tc>
          <w:tcPr>
            <w:tcW w:w="980" w:type="dxa"/>
            <w:gridSpan w:val="3"/>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both"/>
              <w:rPr>
                <w:rFonts w:ascii="Times New Roman1" w:hAnsi="Times New Roman1"/>
                <w:color w:val="000000"/>
                <w:sz w:val="26"/>
                <w:szCs w:val="26"/>
              </w:rPr>
            </w:pPr>
            <w:r w:rsidRPr="00620C09">
              <w:rPr>
                <w:rFonts w:ascii="Times New Roman1" w:hAnsi="Times New Roman1"/>
                <w:color w:val="000000"/>
                <w:sz w:val="26"/>
                <w:szCs w:val="26"/>
              </w:rPr>
              <w:t> </w:t>
            </w:r>
          </w:p>
        </w:tc>
      </w:tr>
      <w:tr w:rsidR="009027D0" w:rsidRPr="00620C09" w:rsidTr="00131FB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85" w:type="dxa"/>
          <w:trHeight w:val="660"/>
          <w:jc w:val="center"/>
        </w:trPr>
        <w:tc>
          <w:tcPr>
            <w:tcW w:w="780" w:type="dxa"/>
            <w:gridSpan w:val="2"/>
            <w:tcBorders>
              <w:top w:val="nil"/>
              <w:left w:val="single" w:sz="8" w:space="0" w:color="000000"/>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center"/>
              <w:rPr>
                <w:rFonts w:ascii="Times New Roman1" w:hAnsi="Times New Roman1"/>
                <w:b/>
                <w:bCs/>
                <w:color w:val="000000"/>
                <w:sz w:val="26"/>
                <w:szCs w:val="26"/>
              </w:rPr>
            </w:pPr>
            <w:r w:rsidRPr="00620C09">
              <w:rPr>
                <w:rFonts w:ascii="Times New Roman1" w:hAnsi="Times New Roman1"/>
                <w:b/>
                <w:bCs/>
                <w:color w:val="000000"/>
                <w:sz w:val="26"/>
                <w:szCs w:val="26"/>
              </w:rPr>
              <w:t>III</w:t>
            </w:r>
          </w:p>
        </w:tc>
        <w:tc>
          <w:tcPr>
            <w:tcW w:w="3540" w:type="dxa"/>
            <w:gridSpan w:val="4"/>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both"/>
              <w:rPr>
                <w:rFonts w:ascii="Times New Roman1" w:hAnsi="Times New Roman1"/>
                <w:b/>
                <w:bCs/>
                <w:color w:val="000000"/>
                <w:sz w:val="26"/>
                <w:szCs w:val="26"/>
              </w:rPr>
            </w:pPr>
            <w:r w:rsidRPr="00620C09">
              <w:rPr>
                <w:rFonts w:ascii="Times New Roman1" w:hAnsi="Times New Roman1"/>
                <w:b/>
                <w:bCs/>
                <w:color w:val="000000"/>
                <w:sz w:val="26"/>
                <w:szCs w:val="26"/>
              </w:rPr>
              <w:t>Actual effort value (E)</w:t>
            </w:r>
          </w:p>
        </w:tc>
        <w:tc>
          <w:tcPr>
            <w:tcW w:w="2820" w:type="dxa"/>
            <w:gridSpan w:val="4"/>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E = 10/6 x AUCP</w:t>
            </w:r>
          </w:p>
        </w:tc>
        <w:tc>
          <w:tcPr>
            <w:tcW w:w="1940" w:type="dxa"/>
            <w:gridSpan w:val="4"/>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right"/>
              <w:rPr>
                <w:rFonts w:ascii="Times New Roman1" w:hAnsi="Times New Roman1"/>
                <w:color w:val="000000"/>
                <w:sz w:val="26"/>
                <w:szCs w:val="26"/>
              </w:rPr>
            </w:pPr>
            <w:r w:rsidRPr="00620C09">
              <w:rPr>
                <w:rFonts w:ascii="Times New Roman1" w:hAnsi="Times New Roman1"/>
                <w:color w:val="000000"/>
                <w:sz w:val="26"/>
                <w:szCs w:val="26"/>
              </w:rPr>
              <w:t>34.31475</w:t>
            </w:r>
          </w:p>
        </w:tc>
        <w:tc>
          <w:tcPr>
            <w:tcW w:w="980" w:type="dxa"/>
            <w:gridSpan w:val="3"/>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both"/>
              <w:rPr>
                <w:rFonts w:ascii="Times New Roman1" w:hAnsi="Times New Roman1"/>
                <w:color w:val="000000"/>
                <w:sz w:val="26"/>
                <w:szCs w:val="26"/>
              </w:rPr>
            </w:pPr>
            <w:r w:rsidRPr="00620C09">
              <w:rPr>
                <w:rFonts w:ascii="Times New Roman1" w:hAnsi="Times New Roman1"/>
                <w:color w:val="000000"/>
                <w:sz w:val="26"/>
                <w:szCs w:val="26"/>
              </w:rPr>
              <w:t> </w:t>
            </w:r>
          </w:p>
        </w:tc>
      </w:tr>
      <w:tr w:rsidR="009027D0" w:rsidRPr="00620C09" w:rsidTr="00131FB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85" w:type="dxa"/>
          <w:trHeight w:val="660"/>
          <w:jc w:val="center"/>
        </w:trPr>
        <w:tc>
          <w:tcPr>
            <w:tcW w:w="780" w:type="dxa"/>
            <w:gridSpan w:val="2"/>
            <w:tcBorders>
              <w:top w:val="nil"/>
              <w:left w:val="single" w:sz="8" w:space="0" w:color="000000"/>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center"/>
              <w:rPr>
                <w:rFonts w:ascii="Times New Roman1" w:hAnsi="Times New Roman1"/>
                <w:b/>
                <w:bCs/>
                <w:color w:val="000000"/>
                <w:sz w:val="26"/>
                <w:szCs w:val="26"/>
              </w:rPr>
            </w:pPr>
            <w:r w:rsidRPr="00620C09">
              <w:rPr>
                <w:rFonts w:ascii="Times New Roman1" w:hAnsi="Times New Roman1"/>
                <w:b/>
                <w:bCs/>
                <w:color w:val="000000"/>
                <w:sz w:val="26"/>
                <w:szCs w:val="26"/>
              </w:rPr>
              <w:t>IV</w:t>
            </w:r>
          </w:p>
        </w:tc>
        <w:tc>
          <w:tcPr>
            <w:tcW w:w="3540" w:type="dxa"/>
            <w:gridSpan w:val="4"/>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rPr>
                <w:rFonts w:ascii="Times New Roman1" w:hAnsi="Times New Roman1"/>
                <w:b/>
                <w:bCs/>
                <w:color w:val="000000"/>
                <w:sz w:val="26"/>
                <w:szCs w:val="26"/>
              </w:rPr>
            </w:pPr>
            <w:r w:rsidRPr="00620C09">
              <w:rPr>
                <w:rFonts w:ascii="Times New Roman1" w:hAnsi="Times New Roman1"/>
                <w:b/>
                <w:bCs/>
                <w:color w:val="000000"/>
                <w:sz w:val="26"/>
                <w:szCs w:val="26"/>
              </w:rPr>
              <w:t>Average wage (H)</w:t>
            </w:r>
          </w:p>
        </w:tc>
        <w:tc>
          <w:tcPr>
            <w:tcW w:w="2820" w:type="dxa"/>
            <w:gridSpan w:val="4"/>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H: people/hour</w:t>
            </w:r>
          </w:p>
        </w:tc>
        <w:tc>
          <w:tcPr>
            <w:tcW w:w="1940" w:type="dxa"/>
            <w:gridSpan w:val="4"/>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right"/>
              <w:rPr>
                <w:rFonts w:ascii="Times New Roman1" w:hAnsi="Times New Roman1"/>
                <w:color w:val="000000"/>
                <w:sz w:val="26"/>
                <w:szCs w:val="26"/>
              </w:rPr>
            </w:pPr>
            <w:r w:rsidRPr="00620C09">
              <w:rPr>
                <w:rFonts w:ascii="Times New Roman1" w:hAnsi="Times New Roman1"/>
                <w:color w:val="000000"/>
                <w:sz w:val="26"/>
                <w:szCs w:val="26"/>
              </w:rPr>
              <w:t>73,220.94</w:t>
            </w:r>
          </w:p>
        </w:tc>
        <w:tc>
          <w:tcPr>
            <w:tcW w:w="980" w:type="dxa"/>
            <w:gridSpan w:val="3"/>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vnd</w:t>
            </w:r>
          </w:p>
        </w:tc>
      </w:tr>
      <w:tr w:rsidR="009027D0" w:rsidRPr="00620C09" w:rsidTr="00131FB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85" w:type="dxa"/>
          <w:trHeight w:val="330"/>
          <w:jc w:val="center"/>
        </w:trPr>
        <w:tc>
          <w:tcPr>
            <w:tcW w:w="780" w:type="dxa"/>
            <w:gridSpan w:val="2"/>
            <w:tcBorders>
              <w:top w:val="nil"/>
              <w:left w:val="single" w:sz="8" w:space="0" w:color="000000"/>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center"/>
              <w:rPr>
                <w:rFonts w:ascii="Times New Roman1" w:hAnsi="Times New Roman1"/>
                <w:b/>
                <w:bCs/>
                <w:color w:val="000000"/>
                <w:sz w:val="26"/>
                <w:szCs w:val="26"/>
              </w:rPr>
            </w:pPr>
            <w:r w:rsidRPr="00620C09">
              <w:rPr>
                <w:rFonts w:ascii="Times New Roman1" w:hAnsi="Times New Roman1"/>
                <w:b/>
                <w:bCs/>
                <w:color w:val="000000"/>
                <w:sz w:val="26"/>
                <w:szCs w:val="26"/>
              </w:rPr>
              <w:t>V</w:t>
            </w:r>
          </w:p>
        </w:tc>
        <w:tc>
          <w:tcPr>
            <w:tcW w:w="3540" w:type="dxa"/>
            <w:gridSpan w:val="4"/>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both"/>
              <w:rPr>
                <w:rFonts w:ascii="Times New Roman1" w:hAnsi="Times New Roman1"/>
                <w:b/>
                <w:bCs/>
                <w:color w:val="000000"/>
                <w:sz w:val="26"/>
                <w:szCs w:val="26"/>
              </w:rPr>
            </w:pPr>
            <w:r w:rsidRPr="00620C09">
              <w:rPr>
                <w:rFonts w:ascii="Times New Roman1" w:hAnsi="Times New Roman1"/>
                <w:b/>
                <w:bCs/>
                <w:color w:val="000000"/>
                <w:sz w:val="26"/>
                <w:szCs w:val="26"/>
              </w:rPr>
              <w:t>Internal Software Value (G)</w:t>
            </w:r>
          </w:p>
        </w:tc>
        <w:tc>
          <w:tcPr>
            <w:tcW w:w="2820" w:type="dxa"/>
            <w:gridSpan w:val="4"/>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G = 1,4 x E x P x H</w:t>
            </w:r>
          </w:p>
        </w:tc>
        <w:tc>
          <w:tcPr>
            <w:tcW w:w="1940" w:type="dxa"/>
            <w:gridSpan w:val="4"/>
            <w:tcBorders>
              <w:top w:val="nil"/>
              <w:left w:val="nil"/>
              <w:bottom w:val="single" w:sz="8" w:space="0" w:color="000000"/>
              <w:right w:val="single" w:sz="8" w:space="0" w:color="000000"/>
            </w:tcBorders>
            <w:shd w:val="clear" w:color="auto" w:fill="auto"/>
            <w:noWrap/>
            <w:vAlign w:val="center"/>
            <w:hideMark/>
          </w:tcPr>
          <w:p w:rsidR="009027D0" w:rsidRPr="00620C09" w:rsidRDefault="009027D0" w:rsidP="00131FB8">
            <w:pPr>
              <w:spacing w:line="240" w:lineRule="auto"/>
              <w:jc w:val="right"/>
              <w:rPr>
                <w:rFonts w:ascii="Times New Roman1" w:hAnsi="Times New Roman1"/>
                <w:color w:val="000000"/>
                <w:sz w:val="26"/>
                <w:szCs w:val="26"/>
              </w:rPr>
            </w:pPr>
            <w:r w:rsidRPr="00620C09">
              <w:rPr>
                <w:rFonts w:ascii="Times New Roman1" w:hAnsi="Times New Roman1"/>
                <w:color w:val="000000"/>
                <w:sz w:val="26"/>
                <w:szCs w:val="26"/>
              </w:rPr>
              <w:t>70,351,631.02</w:t>
            </w:r>
          </w:p>
        </w:tc>
        <w:tc>
          <w:tcPr>
            <w:tcW w:w="980" w:type="dxa"/>
            <w:gridSpan w:val="3"/>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vnd</w:t>
            </w:r>
          </w:p>
        </w:tc>
      </w:tr>
      <w:tr w:rsidR="009027D0" w:rsidRPr="00620C09" w:rsidTr="00131FB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2"/>
          <w:wAfter w:w="525" w:type="dxa"/>
          <w:trHeight w:val="330"/>
          <w:jc w:val="center"/>
        </w:trPr>
        <w:tc>
          <w:tcPr>
            <w:tcW w:w="9920" w:type="dxa"/>
            <w:gridSpan w:val="16"/>
            <w:tcBorders>
              <w:top w:val="nil"/>
              <w:left w:val="nil"/>
              <w:bottom w:val="nil"/>
              <w:right w:val="nil"/>
            </w:tcBorders>
            <w:shd w:val="clear" w:color="auto" w:fill="auto"/>
            <w:noWrap/>
            <w:vAlign w:val="bottom"/>
            <w:hideMark/>
          </w:tcPr>
          <w:p w:rsidR="009027D0" w:rsidRPr="00620C09" w:rsidRDefault="009027D0" w:rsidP="00131FB8">
            <w:pPr>
              <w:spacing w:line="240" w:lineRule="auto"/>
              <w:jc w:val="center"/>
              <w:rPr>
                <w:rFonts w:ascii="Times New Roman1" w:hAnsi="Times New Roman1"/>
                <w:b/>
                <w:bCs/>
                <w:color w:val="000000"/>
                <w:sz w:val="26"/>
                <w:szCs w:val="26"/>
              </w:rPr>
            </w:pPr>
            <w:r w:rsidRPr="00620C09">
              <w:rPr>
                <w:rFonts w:ascii="Times New Roman1" w:hAnsi="Times New Roman1"/>
                <w:b/>
                <w:bCs/>
                <w:color w:val="000000"/>
                <w:sz w:val="26"/>
                <w:szCs w:val="26"/>
              </w:rPr>
              <w:t>Table software cost synthesis</w:t>
            </w:r>
          </w:p>
        </w:tc>
      </w:tr>
      <w:tr w:rsidR="009027D0" w:rsidRPr="00620C09" w:rsidTr="00131FB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2"/>
          <w:wAfter w:w="525" w:type="dxa"/>
          <w:trHeight w:val="330"/>
          <w:jc w:val="center"/>
        </w:trPr>
        <w:tc>
          <w:tcPr>
            <w:tcW w:w="1780" w:type="dxa"/>
            <w:gridSpan w:val="3"/>
            <w:tcBorders>
              <w:top w:val="nil"/>
              <w:left w:val="nil"/>
              <w:bottom w:val="nil"/>
              <w:right w:val="nil"/>
            </w:tcBorders>
            <w:shd w:val="clear" w:color="auto" w:fill="auto"/>
            <w:noWrap/>
            <w:vAlign w:val="bottom"/>
            <w:hideMark/>
          </w:tcPr>
          <w:p w:rsidR="009027D0" w:rsidRPr="00620C09" w:rsidRDefault="009027D0" w:rsidP="00131FB8">
            <w:pPr>
              <w:spacing w:line="240" w:lineRule="auto"/>
              <w:jc w:val="center"/>
              <w:rPr>
                <w:rFonts w:ascii="Times New Roman1" w:hAnsi="Times New Roman1"/>
                <w:b/>
                <w:bCs/>
                <w:color w:val="000000"/>
                <w:sz w:val="26"/>
                <w:szCs w:val="26"/>
              </w:rPr>
            </w:pPr>
          </w:p>
        </w:tc>
        <w:tc>
          <w:tcPr>
            <w:tcW w:w="3340" w:type="dxa"/>
            <w:gridSpan w:val="4"/>
            <w:tcBorders>
              <w:top w:val="nil"/>
              <w:left w:val="nil"/>
              <w:bottom w:val="nil"/>
              <w:right w:val="nil"/>
            </w:tcBorders>
            <w:shd w:val="clear" w:color="auto" w:fill="auto"/>
            <w:noWrap/>
            <w:vAlign w:val="bottom"/>
            <w:hideMark/>
          </w:tcPr>
          <w:p w:rsidR="009027D0" w:rsidRPr="00620C09" w:rsidRDefault="009027D0" w:rsidP="00131FB8">
            <w:pPr>
              <w:spacing w:line="240" w:lineRule="auto"/>
              <w:rPr>
                <w:rFonts w:ascii="Times New Roman" w:hAnsi="Times New Roman"/>
                <w:sz w:val="20"/>
              </w:rPr>
            </w:pPr>
          </w:p>
        </w:tc>
        <w:tc>
          <w:tcPr>
            <w:tcW w:w="2080" w:type="dxa"/>
            <w:gridSpan w:val="4"/>
            <w:tcBorders>
              <w:top w:val="nil"/>
              <w:left w:val="nil"/>
              <w:bottom w:val="nil"/>
              <w:right w:val="nil"/>
            </w:tcBorders>
            <w:shd w:val="clear" w:color="auto" w:fill="auto"/>
            <w:noWrap/>
            <w:vAlign w:val="bottom"/>
            <w:hideMark/>
          </w:tcPr>
          <w:p w:rsidR="009027D0" w:rsidRPr="00620C09" w:rsidRDefault="009027D0" w:rsidP="00131FB8">
            <w:pPr>
              <w:spacing w:line="240" w:lineRule="auto"/>
              <w:rPr>
                <w:rFonts w:ascii="Times New Roman" w:hAnsi="Times New Roman"/>
                <w:sz w:val="20"/>
              </w:rPr>
            </w:pPr>
          </w:p>
        </w:tc>
        <w:tc>
          <w:tcPr>
            <w:tcW w:w="1780" w:type="dxa"/>
            <w:gridSpan w:val="2"/>
            <w:tcBorders>
              <w:top w:val="nil"/>
              <w:left w:val="nil"/>
              <w:bottom w:val="nil"/>
              <w:right w:val="nil"/>
            </w:tcBorders>
            <w:shd w:val="clear" w:color="auto" w:fill="auto"/>
            <w:noWrap/>
            <w:vAlign w:val="bottom"/>
            <w:hideMark/>
          </w:tcPr>
          <w:p w:rsidR="009027D0" w:rsidRPr="00620C09" w:rsidRDefault="009027D0" w:rsidP="00131FB8">
            <w:pPr>
              <w:spacing w:line="240" w:lineRule="auto"/>
              <w:rPr>
                <w:rFonts w:ascii="Times New Roman" w:hAnsi="Times New Roman"/>
                <w:sz w:val="20"/>
              </w:rPr>
            </w:pPr>
          </w:p>
        </w:tc>
        <w:tc>
          <w:tcPr>
            <w:tcW w:w="940" w:type="dxa"/>
            <w:gridSpan w:val="3"/>
            <w:tcBorders>
              <w:top w:val="nil"/>
              <w:left w:val="nil"/>
              <w:bottom w:val="nil"/>
              <w:right w:val="nil"/>
            </w:tcBorders>
            <w:shd w:val="clear" w:color="auto" w:fill="auto"/>
            <w:noWrap/>
            <w:vAlign w:val="bottom"/>
            <w:hideMark/>
          </w:tcPr>
          <w:p w:rsidR="009027D0" w:rsidRPr="00620C09" w:rsidRDefault="009027D0" w:rsidP="00131FB8">
            <w:pPr>
              <w:spacing w:line="240" w:lineRule="auto"/>
              <w:rPr>
                <w:rFonts w:ascii="Times New Roman" w:hAnsi="Times New Roman"/>
                <w:sz w:val="20"/>
              </w:rPr>
            </w:pPr>
          </w:p>
        </w:tc>
      </w:tr>
      <w:tr w:rsidR="009027D0" w:rsidRPr="00620C09" w:rsidTr="00131FB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2"/>
          <w:wAfter w:w="525" w:type="dxa"/>
          <w:trHeight w:val="660"/>
          <w:jc w:val="center"/>
        </w:trPr>
        <w:tc>
          <w:tcPr>
            <w:tcW w:w="1780" w:type="dxa"/>
            <w:gridSpan w:val="3"/>
            <w:tcBorders>
              <w:top w:val="nil"/>
              <w:left w:val="single" w:sz="8" w:space="0" w:color="000000"/>
              <w:bottom w:val="single" w:sz="8" w:space="0" w:color="000000"/>
              <w:right w:val="single" w:sz="8" w:space="0" w:color="000000"/>
            </w:tcBorders>
            <w:shd w:val="clear" w:color="auto" w:fill="FFC000"/>
            <w:vAlign w:val="center"/>
            <w:hideMark/>
          </w:tcPr>
          <w:p w:rsidR="009027D0" w:rsidRPr="00620C09" w:rsidRDefault="009027D0" w:rsidP="00131FB8">
            <w:pPr>
              <w:spacing w:line="240" w:lineRule="auto"/>
              <w:jc w:val="center"/>
              <w:rPr>
                <w:rFonts w:ascii="Times New Roman1" w:hAnsi="Times New Roman1"/>
                <w:b/>
                <w:bCs/>
                <w:color w:val="000000"/>
                <w:sz w:val="26"/>
                <w:szCs w:val="26"/>
              </w:rPr>
            </w:pPr>
            <w:r w:rsidRPr="00620C09">
              <w:rPr>
                <w:rFonts w:ascii="Times New Roman1" w:hAnsi="Times New Roman1"/>
                <w:b/>
                <w:bCs/>
                <w:color w:val="000000"/>
                <w:sz w:val="26"/>
                <w:szCs w:val="26"/>
              </w:rPr>
              <w:t>Number</w:t>
            </w:r>
          </w:p>
        </w:tc>
        <w:tc>
          <w:tcPr>
            <w:tcW w:w="3340" w:type="dxa"/>
            <w:gridSpan w:val="4"/>
            <w:tcBorders>
              <w:top w:val="nil"/>
              <w:left w:val="nil"/>
              <w:bottom w:val="single" w:sz="8" w:space="0" w:color="000000"/>
              <w:right w:val="single" w:sz="8" w:space="0" w:color="000000"/>
            </w:tcBorders>
            <w:shd w:val="clear" w:color="auto" w:fill="FFC000"/>
            <w:vAlign w:val="center"/>
            <w:hideMark/>
          </w:tcPr>
          <w:p w:rsidR="009027D0" w:rsidRPr="00620C09" w:rsidRDefault="009027D0" w:rsidP="00131FB8">
            <w:pPr>
              <w:spacing w:line="240" w:lineRule="auto"/>
              <w:rPr>
                <w:rFonts w:ascii="Times New Roman1" w:hAnsi="Times New Roman1"/>
                <w:b/>
                <w:bCs/>
                <w:color w:val="000000"/>
                <w:sz w:val="26"/>
                <w:szCs w:val="26"/>
              </w:rPr>
            </w:pPr>
            <w:r w:rsidRPr="00620C09">
              <w:rPr>
                <w:rFonts w:ascii="Times New Roman1" w:hAnsi="Times New Roman1"/>
                <w:b/>
                <w:bCs/>
                <w:color w:val="000000"/>
                <w:sz w:val="26"/>
                <w:szCs w:val="26"/>
              </w:rPr>
              <w:t>Expense item</w:t>
            </w:r>
          </w:p>
        </w:tc>
        <w:tc>
          <w:tcPr>
            <w:tcW w:w="2080" w:type="dxa"/>
            <w:gridSpan w:val="4"/>
            <w:tcBorders>
              <w:top w:val="nil"/>
              <w:left w:val="nil"/>
              <w:bottom w:val="single" w:sz="8" w:space="0" w:color="000000"/>
              <w:right w:val="single" w:sz="8" w:space="0" w:color="000000"/>
            </w:tcBorders>
            <w:shd w:val="clear" w:color="auto" w:fill="FFC000"/>
            <w:vAlign w:val="center"/>
            <w:hideMark/>
          </w:tcPr>
          <w:p w:rsidR="009027D0" w:rsidRPr="00620C09" w:rsidRDefault="009027D0" w:rsidP="00131FB8">
            <w:pPr>
              <w:spacing w:line="240" w:lineRule="auto"/>
              <w:jc w:val="center"/>
              <w:rPr>
                <w:rFonts w:ascii="Times New Roman1" w:hAnsi="Times New Roman1"/>
                <w:b/>
                <w:bCs/>
                <w:color w:val="000000"/>
                <w:sz w:val="26"/>
                <w:szCs w:val="26"/>
              </w:rPr>
            </w:pPr>
            <w:r w:rsidRPr="00620C09">
              <w:rPr>
                <w:rFonts w:ascii="Times New Roman1" w:hAnsi="Times New Roman1"/>
                <w:b/>
                <w:bCs/>
                <w:color w:val="000000"/>
                <w:sz w:val="26"/>
                <w:szCs w:val="26"/>
              </w:rPr>
              <w:t>Calculation</w:t>
            </w:r>
          </w:p>
        </w:tc>
        <w:tc>
          <w:tcPr>
            <w:tcW w:w="1780" w:type="dxa"/>
            <w:gridSpan w:val="2"/>
            <w:tcBorders>
              <w:top w:val="nil"/>
              <w:left w:val="nil"/>
              <w:bottom w:val="single" w:sz="8" w:space="0" w:color="000000"/>
              <w:right w:val="single" w:sz="8" w:space="0" w:color="000000"/>
            </w:tcBorders>
            <w:shd w:val="clear" w:color="auto" w:fill="FFC000"/>
            <w:vAlign w:val="center"/>
            <w:hideMark/>
          </w:tcPr>
          <w:p w:rsidR="009027D0" w:rsidRPr="00620C09" w:rsidRDefault="009027D0" w:rsidP="00131FB8">
            <w:pPr>
              <w:spacing w:line="240" w:lineRule="auto"/>
              <w:jc w:val="center"/>
              <w:rPr>
                <w:rFonts w:ascii="Times New Roman1" w:hAnsi="Times New Roman1"/>
                <w:b/>
                <w:bCs/>
                <w:color w:val="000000"/>
                <w:sz w:val="26"/>
                <w:szCs w:val="26"/>
              </w:rPr>
            </w:pPr>
            <w:r w:rsidRPr="00620C09">
              <w:rPr>
                <w:rFonts w:ascii="Times New Roman1" w:hAnsi="Times New Roman1"/>
                <w:b/>
                <w:bCs/>
                <w:color w:val="000000"/>
                <w:sz w:val="26"/>
                <w:szCs w:val="26"/>
              </w:rPr>
              <w:t>Value</w:t>
            </w:r>
          </w:p>
        </w:tc>
        <w:tc>
          <w:tcPr>
            <w:tcW w:w="940" w:type="dxa"/>
            <w:gridSpan w:val="3"/>
            <w:tcBorders>
              <w:top w:val="nil"/>
              <w:left w:val="nil"/>
              <w:bottom w:val="single" w:sz="8" w:space="0" w:color="000000"/>
              <w:right w:val="single" w:sz="8" w:space="0" w:color="000000"/>
            </w:tcBorders>
            <w:shd w:val="clear" w:color="auto" w:fill="FFC000"/>
            <w:vAlign w:val="center"/>
            <w:hideMark/>
          </w:tcPr>
          <w:p w:rsidR="009027D0" w:rsidRPr="00620C09" w:rsidRDefault="009027D0" w:rsidP="00131FB8">
            <w:pPr>
              <w:spacing w:line="240" w:lineRule="auto"/>
              <w:jc w:val="center"/>
              <w:rPr>
                <w:rFonts w:ascii="Times New Roman1" w:hAnsi="Times New Roman1"/>
                <w:b/>
                <w:bCs/>
                <w:color w:val="000000"/>
                <w:sz w:val="26"/>
                <w:szCs w:val="26"/>
              </w:rPr>
            </w:pPr>
            <w:r w:rsidRPr="00620C09">
              <w:rPr>
                <w:rFonts w:ascii="Times New Roman1" w:hAnsi="Times New Roman1"/>
                <w:b/>
                <w:bCs/>
                <w:color w:val="000000"/>
                <w:sz w:val="26"/>
                <w:szCs w:val="26"/>
              </w:rPr>
              <w:t>Symbol</w:t>
            </w:r>
          </w:p>
        </w:tc>
      </w:tr>
      <w:tr w:rsidR="009027D0" w:rsidRPr="00620C09" w:rsidTr="00131FB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2"/>
          <w:wAfter w:w="525" w:type="dxa"/>
          <w:trHeight w:val="330"/>
          <w:jc w:val="center"/>
        </w:trPr>
        <w:tc>
          <w:tcPr>
            <w:tcW w:w="1780" w:type="dxa"/>
            <w:gridSpan w:val="3"/>
            <w:tcBorders>
              <w:top w:val="nil"/>
              <w:left w:val="single" w:sz="8" w:space="0" w:color="000000"/>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1</w:t>
            </w:r>
          </w:p>
        </w:tc>
        <w:tc>
          <w:tcPr>
            <w:tcW w:w="3340" w:type="dxa"/>
            <w:gridSpan w:val="4"/>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both"/>
              <w:rPr>
                <w:rFonts w:ascii="Times New Roman1" w:hAnsi="Times New Roman1"/>
                <w:color w:val="000000"/>
                <w:sz w:val="26"/>
                <w:szCs w:val="26"/>
              </w:rPr>
            </w:pPr>
            <w:r w:rsidRPr="00620C09">
              <w:rPr>
                <w:rFonts w:ascii="Times New Roman1" w:hAnsi="Times New Roman1"/>
                <w:color w:val="000000"/>
                <w:sz w:val="26"/>
                <w:szCs w:val="26"/>
              </w:rPr>
              <w:t>Software Value</w:t>
            </w:r>
          </w:p>
        </w:tc>
        <w:tc>
          <w:tcPr>
            <w:tcW w:w="2080" w:type="dxa"/>
            <w:gridSpan w:val="4"/>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1,4 x E x P x H</w:t>
            </w:r>
          </w:p>
        </w:tc>
        <w:tc>
          <w:tcPr>
            <w:tcW w:w="1780" w:type="dxa"/>
            <w:gridSpan w:val="2"/>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both"/>
              <w:rPr>
                <w:rFonts w:ascii="Times New Roman1" w:hAnsi="Times New Roman1"/>
                <w:color w:val="000000"/>
                <w:sz w:val="26"/>
                <w:szCs w:val="26"/>
              </w:rPr>
            </w:pPr>
            <w:r w:rsidRPr="00620C09">
              <w:rPr>
                <w:rFonts w:ascii="Times New Roman1" w:hAnsi="Times New Roman1"/>
                <w:color w:val="000000"/>
                <w:sz w:val="26"/>
                <w:szCs w:val="26"/>
              </w:rPr>
              <w:t>70,351,631.02</w:t>
            </w:r>
          </w:p>
        </w:tc>
        <w:tc>
          <w:tcPr>
            <w:tcW w:w="940" w:type="dxa"/>
            <w:gridSpan w:val="3"/>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G</w:t>
            </w:r>
          </w:p>
        </w:tc>
      </w:tr>
      <w:tr w:rsidR="009027D0" w:rsidRPr="00620C09" w:rsidTr="00131FB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2"/>
          <w:wAfter w:w="525" w:type="dxa"/>
          <w:trHeight w:val="330"/>
          <w:jc w:val="center"/>
        </w:trPr>
        <w:tc>
          <w:tcPr>
            <w:tcW w:w="1780" w:type="dxa"/>
            <w:gridSpan w:val="3"/>
            <w:tcBorders>
              <w:top w:val="nil"/>
              <w:left w:val="single" w:sz="8" w:space="0" w:color="000000"/>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2</w:t>
            </w:r>
          </w:p>
        </w:tc>
        <w:tc>
          <w:tcPr>
            <w:tcW w:w="3340" w:type="dxa"/>
            <w:gridSpan w:val="4"/>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both"/>
              <w:rPr>
                <w:rFonts w:ascii="Times New Roman1" w:hAnsi="Times New Roman1"/>
                <w:color w:val="000000"/>
                <w:sz w:val="26"/>
                <w:szCs w:val="26"/>
              </w:rPr>
            </w:pPr>
            <w:r w:rsidRPr="00620C09">
              <w:rPr>
                <w:rFonts w:ascii="Times New Roman1" w:hAnsi="Times New Roman1"/>
                <w:color w:val="000000"/>
                <w:sz w:val="26"/>
                <w:szCs w:val="26"/>
              </w:rPr>
              <w:t>General expenses</w:t>
            </w:r>
          </w:p>
        </w:tc>
        <w:tc>
          <w:tcPr>
            <w:tcW w:w="2080" w:type="dxa"/>
            <w:gridSpan w:val="4"/>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G x tỷ lệ</w:t>
            </w:r>
          </w:p>
        </w:tc>
        <w:tc>
          <w:tcPr>
            <w:tcW w:w="1780" w:type="dxa"/>
            <w:gridSpan w:val="2"/>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both"/>
              <w:rPr>
                <w:rFonts w:ascii="Times New Roman1" w:hAnsi="Times New Roman1"/>
                <w:color w:val="000000"/>
                <w:sz w:val="26"/>
                <w:szCs w:val="26"/>
              </w:rPr>
            </w:pPr>
            <w:r w:rsidRPr="00620C09">
              <w:rPr>
                <w:rFonts w:ascii="Times New Roman1" w:hAnsi="Times New Roman1"/>
                <w:color w:val="000000"/>
                <w:sz w:val="26"/>
                <w:szCs w:val="26"/>
              </w:rPr>
              <w:t>45,728,560.17</w:t>
            </w:r>
          </w:p>
        </w:tc>
        <w:tc>
          <w:tcPr>
            <w:tcW w:w="940" w:type="dxa"/>
            <w:gridSpan w:val="3"/>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C</w:t>
            </w:r>
          </w:p>
        </w:tc>
      </w:tr>
      <w:tr w:rsidR="009027D0" w:rsidRPr="00620C09" w:rsidTr="00131FB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2"/>
          <w:wAfter w:w="525" w:type="dxa"/>
          <w:trHeight w:val="330"/>
          <w:jc w:val="center"/>
        </w:trPr>
        <w:tc>
          <w:tcPr>
            <w:tcW w:w="1780" w:type="dxa"/>
            <w:gridSpan w:val="3"/>
            <w:tcBorders>
              <w:top w:val="nil"/>
              <w:left w:val="single" w:sz="8" w:space="0" w:color="000000"/>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3</w:t>
            </w:r>
          </w:p>
        </w:tc>
        <w:tc>
          <w:tcPr>
            <w:tcW w:w="3340" w:type="dxa"/>
            <w:gridSpan w:val="4"/>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both"/>
              <w:rPr>
                <w:rFonts w:ascii="Times New Roman1" w:hAnsi="Times New Roman1"/>
                <w:color w:val="000000"/>
                <w:sz w:val="26"/>
                <w:szCs w:val="26"/>
              </w:rPr>
            </w:pPr>
            <w:r w:rsidRPr="00620C09">
              <w:rPr>
                <w:rFonts w:ascii="Times New Roman1" w:hAnsi="Times New Roman1"/>
                <w:color w:val="000000"/>
                <w:sz w:val="26"/>
                <w:szCs w:val="26"/>
              </w:rPr>
              <w:t>Income taxable Pre-calculated</w:t>
            </w:r>
          </w:p>
        </w:tc>
        <w:tc>
          <w:tcPr>
            <w:tcW w:w="2080" w:type="dxa"/>
            <w:gridSpan w:val="4"/>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(G+C) x tỷ lệ</w:t>
            </w:r>
          </w:p>
        </w:tc>
        <w:tc>
          <w:tcPr>
            <w:tcW w:w="1780" w:type="dxa"/>
            <w:gridSpan w:val="2"/>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both"/>
              <w:rPr>
                <w:rFonts w:ascii="Times New Roman1" w:hAnsi="Times New Roman1"/>
                <w:color w:val="000000"/>
                <w:sz w:val="26"/>
                <w:szCs w:val="26"/>
              </w:rPr>
            </w:pPr>
            <w:r w:rsidRPr="00620C09">
              <w:rPr>
                <w:rFonts w:ascii="Times New Roman1" w:hAnsi="Times New Roman1"/>
                <w:color w:val="000000"/>
                <w:sz w:val="26"/>
                <w:szCs w:val="26"/>
              </w:rPr>
              <w:t>6,964,811.47</w:t>
            </w:r>
          </w:p>
        </w:tc>
        <w:tc>
          <w:tcPr>
            <w:tcW w:w="940" w:type="dxa"/>
            <w:gridSpan w:val="3"/>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TL</w:t>
            </w:r>
          </w:p>
        </w:tc>
      </w:tr>
      <w:tr w:rsidR="009027D0" w:rsidRPr="00620C09" w:rsidTr="00131FB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2"/>
          <w:wAfter w:w="525" w:type="dxa"/>
          <w:trHeight w:val="405"/>
          <w:jc w:val="center"/>
        </w:trPr>
        <w:tc>
          <w:tcPr>
            <w:tcW w:w="1780" w:type="dxa"/>
            <w:gridSpan w:val="3"/>
            <w:tcBorders>
              <w:top w:val="nil"/>
              <w:left w:val="single" w:sz="8" w:space="0" w:color="000000"/>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4</w:t>
            </w:r>
          </w:p>
        </w:tc>
        <w:tc>
          <w:tcPr>
            <w:tcW w:w="3340" w:type="dxa"/>
            <w:gridSpan w:val="4"/>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both"/>
              <w:rPr>
                <w:rFonts w:ascii="Times New Roman1" w:hAnsi="Times New Roman1"/>
                <w:color w:val="000000"/>
                <w:sz w:val="26"/>
                <w:szCs w:val="26"/>
              </w:rPr>
            </w:pPr>
            <w:r w:rsidRPr="00620C09">
              <w:rPr>
                <w:rFonts w:ascii="Times New Roman1" w:hAnsi="Times New Roman1"/>
                <w:color w:val="000000"/>
                <w:sz w:val="26"/>
                <w:szCs w:val="26"/>
              </w:rPr>
              <w:t>Software costs</w:t>
            </w:r>
          </w:p>
        </w:tc>
        <w:tc>
          <w:tcPr>
            <w:tcW w:w="2080" w:type="dxa"/>
            <w:gridSpan w:val="4"/>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G + C + TL</w:t>
            </w:r>
          </w:p>
        </w:tc>
        <w:tc>
          <w:tcPr>
            <w:tcW w:w="1780" w:type="dxa"/>
            <w:gridSpan w:val="2"/>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both"/>
              <w:rPr>
                <w:rFonts w:ascii="Times New Roman1" w:hAnsi="Times New Roman1"/>
                <w:color w:val="000000"/>
                <w:sz w:val="26"/>
                <w:szCs w:val="26"/>
              </w:rPr>
            </w:pPr>
            <w:r w:rsidRPr="00620C09">
              <w:rPr>
                <w:rFonts w:ascii="Times New Roman1" w:hAnsi="Times New Roman1"/>
                <w:color w:val="000000"/>
                <w:sz w:val="26"/>
                <w:szCs w:val="26"/>
              </w:rPr>
              <w:t>123,045,002.66</w:t>
            </w:r>
          </w:p>
        </w:tc>
        <w:tc>
          <w:tcPr>
            <w:tcW w:w="940" w:type="dxa"/>
            <w:gridSpan w:val="3"/>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G</w:t>
            </w:r>
            <w:r w:rsidRPr="00620C09">
              <w:rPr>
                <w:rFonts w:ascii="Times New Roman2" w:hAnsi="Times New Roman2"/>
                <w:color w:val="000000"/>
                <w:sz w:val="28"/>
                <w:szCs w:val="28"/>
                <w:vertAlign w:val="subscript"/>
              </w:rPr>
              <w:t>PM</w:t>
            </w:r>
          </w:p>
        </w:tc>
      </w:tr>
      <w:tr w:rsidR="009027D0" w:rsidRPr="00620C09" w:rsidTr="00131FB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2"/>
          <w:wAfter w:w="525" w:type="dxa"/>
          <w:trHeight w:val="405"/>
          <w:jc w:val="center"/>
        </w:trPr>
        <w:tc>
          <w:tcPr>
            <w:tcW w:w="1780" w:type="dxa"/>
            <w:gridSpan w:val="3"/>
            <w:tcBorders>
              <w:top w:val="nil"/>
              <w:left w:val="single" w:sz="8" w:space="0" w:color="000000"/>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 </w:t>
            </w:r>
          </w:p>
        </w:tc>
        <w:tc>
          <w:tcPr>
            <w:tcW w:w="3340" w:type="dxa"/>
            <w:gridSpan w:val="4"/>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center"/>
              <w:rPr>
                <w:rFonts w:ascii="Times New Roman1" w:hAnsi="Times New Roman1"/>
                <w:b/>
                <w:bCs/>
                <w:color w:val="000000"/>
                <w:sz w:val="26"/>
                <w:szCs w:val="26"/>
              </w:rPr>
            </w:pPr>
            <w:r w:rsidRPr="00620C09">
              <w:rPr>
                <w:rFonts w:ascii="Times New Roman1" w:hAnsi="Times New Roman1"/>
                <w:b/>
                <w:bCs/>
                <w:color w:val="000000"/>
                <w:sz w:val="26"/>
                <w:szCs w:val="26"/>
              </w:rPr>
              <w:t>Total</w:t>
            </w:r>
          </w:p>
        </w:tc>
        <w:tc>
          <w:tcPr>
            <w:tcW w:w="2080" w:type="dxa"/>
            <w:gridSpan w:val="4"/>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G</w:t>
            </w:r>
            <w:r w:rsidRPr="00620C09">
              <w:rPr>
                <w:rFonts w:ascii="Times New Roman2" w:hAnsi="Times New Roman2"/>
                <w:color w:val="000000"/>
                <w:sz w:val="28"/>
                <w:szCs w:val="28"/>
                <w:vertAlign w:val="subscript"/>
              </w:rPr>
              <w:t>PM</w:t>
            </w:r>
          </w:p>
        </w:tc>
        <w:tc>
          <w:tcPr>
            <w:tcW w:w="1780" w:type="dxa"/>
            <w:gridSpan w:val="2"/>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both"/>
              <w:rPr>
                <w:rFonts w:ascii="Times New Roman1" w:hAnsi="Times New Roman1"/>
                <w:color w:val="000000"/>
                <w:sz w:val="26"/>
                <w:szCs w:val="26"/>
              </w:rPr>
            </w:pPr>
            <w:r w:rsidRPr="00620C09">
              <w:rPr>
                <w:rFonts w:ascii="Times New Roman1" w:hAnsi="Times New Roman1"/>
                <w:color w:val="000000"/>
                <w:sz w:val="26"/>
                <w:szCs w:val="26"/>
              </w:rPr>
              <w:t>123,045,003</w:t>
            </w:r>
          </w:p>
        </w:tc>
        <w:tc>
          <w:tcPr>
            <w:tcW w:w="940" w:type="dxa"/>
            <w:gridSpan w:val="3"/>
            <w:tcBorders>
              <w:top w:val="nil"/>
              <w:left w:val="nil"/>
              <w:bottom w:val="single" w:sz="8" w:space="0" w:color="000000"/>
              <w:right w:val="single" w:sz="8" w:space="0" w:color="000000"/>
            </w:tcBorders>
            <w:shd w:val="clear" w:color="auto" w:fill="auto"/>
            <w:vAlign w:val="center"/>
            <w:hideMark/>
          </w:tcPr>
          <w:p w:rsidR="009027D0" w:rsidRPr="00620C09" w:rsidRDefault="009027D0" w:rsidP="00131FB8">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 </w:t>
            </w:r>
          </w:p>
        </w:tc>
      </w:tr>
    </w:tbl>
    <w:p w:rsidR="009027D0" w:rsidRDefault="009027D0" w:rsidP="009027D0"/>
    <w:tbl>
      <w:tblPr>
        <w:tblW w:w="9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1340"/>
        <w:gridCol w:w="1340"/>
        <w:gridCol w:w="1340"/>
        <w:gridCol w:w="1340"/>
        <w:gridCol w:w="1340"/>
        <w:gridCol w:w="1340"/>
      </w:tblGrid>
      <w:tr w:rsidR="009027D0" w:rsidRPr="000838FD" w:rsidTr="00131FB8">
        <w:trPr>
          <w:trHeight w:val="510"/>
        </w:trPr>
        <w:tc>
          <w:tcPr>
            <w:tcW w:w="1638" w:type="dxa"/>
            <w:shd w:val="clear" w:color="auto" w:fill="FFC000"/>
            <w:noWrap/>
            <w:vAlign w:val="bottom"/>
            <w:hideMark/>
          </w:tcPr>
          <w:p w:rsidR="009027D0" w:rsidRPr="000838FD" w:rsidRDefault="009027D0" w:rsidP="00131FB8">
            <w:pPr>
              <w:spacing w:line="240" w:lineRule="auto"/>
              <w:jc w:val="center"/>
              <w:rPr>
                <w:rFonts w:ascii="Times New Roman1" w:hAnsi="Times New Roman1"/>
                <w:b/>
                <w:bCs/>
                <w:color w:val="000000"/>
                <w:sz w:val="26"/>
                <w:szCs w:val="26"/>
              </w:rPr>
            </w:pPr>
            <w:r w:rsidRPr="000838FD">
              <w:rPr>
                <w:rFonts w:ascii="Times New Roman1" w:hAnsi="Times New Roman1"/>
                <w:b/>
                <w:bCs/>
                <w:color w:val="000000"/>
                <w:sz w:val="26"/>
                <w:szCs w:val="26"/>
              </w:rPr>
              <w:lastRenderedPageBreak/>
              <w:t>Cash Flow description</w:t>
            </w:r>
          </w:p>
        </w:tc>
        <w:tc>
          <w:tcPr>
            <w:tcW w:w="1340" w:type="dxa"/>
            <w:shd w:val="clear" w:color="auto" w:fill="FFC000"/>
            <w:noWrap/>
            <w:vAlign w:val="bottom"/>
            <w:hideMark/>
          </w:tcPr>
          <w:p w:rsidR="009027D0" w:rsidRPr="000838FD" w:rsidRDefault="009027D0" w:rsidP="00131FB8">
            <w:pPr>
              <w:spacing w:line="240" w:lineRule="auto"/>
              <w:jc w:val="center"/>
              <w:rPr>
                <w:rFonts w:ascii="Times New Roman1" w:hAnsi="Times New Roman1"/>
                <w:b/>
                <w:bCs/>
                <w:color w:val="000000"/>
                <w:sz w:val="26"/>
                <w:szCs w:val="26"/>
              </w:rPr>
            </w:pPr>
            <w:r w:rsidRPr="000838FD">
              <w:rPr>
                <w:rFonts w:ascii="Times New Roman1" w:hAnsi="Times New Roman1"/>
                <w:b/>
                <w:bCs/>
                <w:color w:val="000000"/>
                <w:sz w:val="26"/>
                <w:szCs w:val="26"/>
              </w:rPr>
              <w:t>Year 0</w:t>
            </w:r>
          </w:p>
        </w:tc>
        <w:tc>
          <w:tcPr>
            <w:tcW w:w="1340" w:type="dxa"/>
            <w:shd w:val="clear" w:color="auto" w:fill="FFC000"/>
            <w:noWrap/>
            <w:vAlign w:val="bottom"/>
            <w:hideMark/>
          </w:tcPr>
          <w:p w:rsidR="009027D0" w:rsidRPr="000838FD" w:rsidRDefault="009027D0" w:rsidP="00131FB8">
            <w:pPr>
              <w:spacing w:line="240" w:lineRule="auto"/>
              <w:jc w:val="center"/>
              <w:rPr>
                <w:rFonts w:ascii="Times New Roman1" w:hAnsi="Times New Roman1"/>
                <w:b/>
                <w:bCs/>
                <w:color w:val="000000"/>
                <w:sz w:val="26"/>
                <w:szCs w:val="26"/>
              </w:rPr>
            </w:pPr>
            <w:r w:rsidRPr="000838FD">
              <w:rPr>
                <w:rFonts w:ascii="Times New Roman1" w:hAnsi="Times New Roman1"/>
                <w:b/>
                <w:bCs/>
                <w:color w:val="000000"/>
                <w:sz w:val="26"/>
                <w:szCs w:val="26"/>
              </w:rPr>
              <w:t>Year 1</w:t>
            </w:r>
          </w:p>
        </w:tc>
        <w:tc>
          <w:tcPr>
            <w:tcW w:w="1340" w:type="dxa"/>
            <w:shd w:val="clear" w:color="auto" w:fill="FFC000"/>
            <w:noWrap/>
            <w:vAlign w:val="bottom"/>
            <w:hideMark/>
          </w:tcPr>
          <w:p w:rsidR="009027D0" w:rsidRPr="000838FD" w:rsidRDefault="009027D0" w:rsidP="00131FB8">
            <w:pPr>
              <w:spacing w:line="240" w:lineRule="auto"/>
              <w:jc w:val="center"/>
              <w:rPr>
                <w:rFonts w:ascii="Times New Roman1" w:hAnsi="Times New Roman1"/>
                <w:b/>
                <w:bCs/>
                <w:color w:val="000000"/>
                <w:sz w:val="26"/>
                <w:szCs w:val="26"/>
              </w:rPr>
            </w:pPr>
            <w:r w:rsidRPr="000838FD">
              <w:rPr>
                <w:rFonts w:ascii="Times New Roman1" w:hAnsi="Times New Roman1"/>
                <w:b/>
                <w:bCs/>
                <w:color w:val="000000"/>
                <w:sz w:val="26"/>
                <w:szCs w:val="26"/>
              </w:rPr>
              <w:t>Year 2</w:t>
            </w:r>
          </w:p>
        </w:tc>
        <w:tc>
          <w:tcPr>
            <w:tcW w:w="1340" w:type="dxa"/>
            <w:shd w:val="clear" w:color="auto" w:fill="FFC000"/>
            <w:noWrap/>
            <w:vAlign w:val="bottom"/>
            <w:hideMark/>
          </w:tcPr>
          <w:p w:rsidR="009027D0" w:rsidRPr="000838FD" w:rsidRDefault="009027D0" w:rsidP="00131FB8">
            <w:pPr>
              <w:spacing w:line="240" w:lineRule="auto"/>
              <w:jc w:val="center"/>
              <w:rPr>
                <w:rFonts w:ascii="Times New Roman1" w:hAnsi="Times New Roman1"/>
                <w:b/>
                <w:bCs/>
                <w:color w:val="000000"/>
                <w:sz w:val="26"/>
                <w:szCs w:val="26"/>
              </w:rPr>
            </w:pPr>
            <w:r w:rsidRPr="000838FD">
              <w:rPr>
                <w:rFonts w:ascii="Times New Roman1" w:hAnsi="Times New Roman1"/>
                <w:b/>
                <w:bCs/>
                <w:color w:val="000000"/>
                <w:sz w:val="26"/>
                <w:szCs w:val="26"/>
              </w:rPr>
              <w:t>Year 3</w:t>
            </w:r>
          </w:p>
        </w:tc>
        <w:tc>
          <w:tcPr>
            <w:tcW w:w="1340" w:type="dxa"/>
            <w:shd w:val="clear" w:color="auto" w:fill="FFC000"/>
            <w:noWrap/>
            <w:vAlign w:val="bottom"/>
            <w:hideMark/>
          </w:tcPr>
          <w:p w:rsidR="009027D0" w:rsidRPr="000838FD" w:rsidRDefault="009027D0" w:rsidP="00131FB8">
            <w:pPr>
              <w:spacing w:line="240" w:lineRule="auto"/>
              <w:jc w:val="center"/>
              <w:rPr>
                <w:rFonts w:ascii="Times New Roman1" w:hAnsi="Times New Roman1"/>
                <w:b/>
                <w:bCs/>
                <w:color w:val="000000"/>
                <w:sz w:val="26"/>
                <w:szCs w:val="26"/>
              </w:rPr>
            </w:pPr>
            <w:r w:rsidRPr="000838FD">
              <w:rPr>
                <w:rFonts w:ascii="Times New Roman1" w:hAnsi="Times New Roman1"/>
                <w:b/>
                <w:bCs/>
                <w:color w:val="000000"/>
                <w:sz w:val="26"/>
                <w:szCs w:val="26"/>
              </w:rPr>
              <w:t>Year 4</w:t>
            </w:r>
          </w:p>
        </w:tc>
        <w:tc>
          <w:tcPr>
            <w:tcW w:w="1340" w:type="dxa"/>
            <w:shd w:val="clear" w:color="auto" w:fill="FFC000"/>
            <w:noWrap/>
            <w:vAlign w:val="bottom"/>
            <w:hideMark/>
          </w:tcPr>
          <w:p w:rsidR="009027D0" w:rsidRPr="000838FD" w:rsidRDefault="009027D0" w:rsidP="00131FB8">
            <w:pPr>
              <w:spacing w:line="240" w:lineRule="auto"/>
              <w:jc w:val="center"/>
              <w:rPr>
                <w:rFonts w:ascii="Times New Roman1" w:hAnsi="Times New Roman1"/>
                <w:b/>
                <w:bCs/>
                <w:color w:val="000000"/>
                <w:sz w:val="26"/>
                <w:szCs w:val="26"/>
              </w:rPr>
            </w:pPr>
            <w:r w:rsidRPr="000838FD">
              <w:rPr>
                <w:rFonts w:ascii="Times New Roman1" w:hAnsi="Times New Roman1"/>
                <w:b/>
                <w:bCs/>
                <w:color w:val="000000"/>
                <w:sz w:val="26"/>
                <w:szCs w:val="26"/>
              </w:rPr>
              <w:t>Year 5</w:t>
            </w:r>
          </w:p>
        </w:tc>
      </w:tr>
      <w:tr w:rsidR="009027D0" w:rsidRPr="000838FD" w:rsidTr="00131FB8">
        <w:trPr>
          <w:trHeight w:val="525"/>
        </w:trPr>
        <w:tc>
          <w:tcPr>
            <w:tcW w:w="1638" w:type="dxa"/>
            <w:shd w:val="clear" w:color="auto" w:fill="FBE4D5" w:themeFill="accent2" w:themeFillTint="33"/>
            <w:noWrap/>
            <w:vAlign w:val="bottom"/>
            <w:hideMark/>
          </w:tcPr>
          <w:p w:rsidR="009027D0" w:rsidRPr="00FD1496" w:rsidRDefault="009027D0" w:rsidP="00131FB8">
            <w:pPr>
              <w:spacing w:line="240" w:lineRule="auto"/>
              <w:ind w:firstLineChars="200" w:firstLine="360"/>
              <w:jc w:val="center"/>
              <w:rPr>
                <w:rFonts w:ascii="Times New Roman1" w:hAnsi="Times New Roman1"/>
                <w:b/>
                <w:bCs/>
                <w:color w:val="0D0D0D" w:themeColor="text1" w:themeTint="F2"/>
                <w:sz w:val="18"/>
                <w:szCs w:val="18"/>
              </w:rPr>
            </w:pPr>
            <w:r w:rsidRPr="00FD1496">
              <w:rPr>
                <w:rFonts w:ascii="Times New Roman1" w:hAnsi="Times New Roman1"/>
                <w:b/>
                <w:bCs/>
                <w:color w:val="0D0D0D" w:themeColor="text1" w:themeTint="F2"/>
                <w:sz w:val="18"/>
                <w:szCs w:val="18"/>
              </w:rPr>
              <w:t>Development cost:</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($123,045,003)</w:t>
            </w:r>
          </w:p>
        </w:tc>
        <w:tc>
          <w:tcPr>
            <w:tcW w:w="1340" w:type="dxa"/>
            <w:shd w:val="clear" w:color="auto" w:fill="FFFFFF"/>
            <w:noWrap/>
            <w:vAlign w:val="bottom"/>
            <w:hideMark/>
          </w:tcPr>
          <w:p w:rsidR="009027D0" w:rsidRPr="00CD108E" w:rsidRDefault="009027D0" w:rsidP="00131FB8">
            <w:pPr>
              <w:spacing w:line="240" w:lineRule="auto"/>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 </w:t>
            </w:r>
          </w:p>
        </w:tc>
        <w:tc>
          <w:tcPr>
            <w:tcW w:w="1340" w:type="dxa"/>
            <w:shd w:val="clear" w:color="auto" w:fill="FFFFFF"/>
            <w:noWrap/>
            <w:vAlign w:val="bottom"/>
            <w:hideMark/>
          </w:tcPr>
          <w:p w:rsidR="009027D0" w:rsidRPr="00CD108E" w:rsidRDefault="009027D0" w:rsidP="00131FB8">
            <w:pPr>
              <w:spacing w:line="240" w:lineRule="auto"/>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 </w:t>
            </w:r>
          </w:p>
        </w:tc>
        <w:tc>
          <w:tcPr>
            <w:tcW w:w="1340" w:type="dxa"/>
            <w:shd w:val="clear" w:color="auto" w:fill="FFFFFF"/>
            <w:noWrap/>
            <w:vAlign w:val="bottom"/>
            <w:hideMark/>
          </w:tcPr>
          <w:p w:rsidR="009027D0" w:rsidRPr="00CD108E" w:rsidRDefault="009027D0" w:rsidP="00131FB8">
            <w:pPr>
              <w:spacing w:line="240" w:lineRule="auto"/>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 </w:t>
            </w:r>
          </w:p>
        </w:tc>
        <w:tc>
          <w:tcPr>
            <w:tcW w:w="1340" w:type="dxa"/>
            <w:shd w:val="clear" w:color="auto" w:fill="FFFFFF"/>
            <w:noWrap/>
            <w:vAlign w:val="bottom"/>
            <w:hideMark/>
          </w:tcPr>
          <w:p w:rsidR="009027D0" w:rsidRPr="00CD108E" w:rsidRDefault="009027D0" w:rsidP="00131FB8">
            <w:pPr>
              <w:spacing w:line="240" w:lineRule="auto"/>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 </w:t>
            </w:r>
          </w:p>
        </w:tc>
        <w:tc>
          <w:tcPr>
            <w:tcW w:w="1340" w:type="dxa"/>
            <w:shd w:val="clear" w:color="auto" w:fill="FFFFFF"/>
            <w:noWrap/>
            <w:vAlign w:val="bottom"/>
            <w:hideMark/>
          </w:tcPr>
          <w:p w:rsidR="009027D0" w:rsidRPr="00CD108E" w:rsidRDefault="009027D0" w:rsidP="00131FB8">
            <w:pPr>
              <w:spacing w:line="240" w:lineRule="auto"/>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 </w:t>
            </w:r>
          </w:p>
        </w:tc>
      </w:tr>
      <w:tr w:rsidR="009027D0" w:rsidRPr="000838FD" w:rsidTr="00131FB8">
        <w:trPr>
          <w:trHeight w:val="525"/>
        </w:trPr>
        <w:tc>
          <w:tcPr>
            <w:tcW w:w="1638" w:type="dxa"/>
            <w:shd w:val="clear" w:color="auto" w:fill="FBE4D5" w:themeFill="accent2" w:themeFillTint="33"/>
            <w:noWrap/>
            <w:vAlign w:val="bottom"/>
            <w:hideMark/>
          </w:tcPr>
          <w:p w:rsidR="009027D0" w:rsidRPr="00FD1496" w:rsidRDefault="009027D0" w:rsidP="00131FB8">
            <w:pPr>
              <w:spacing w:line="240" w:lineRule="auto"/>
              <w:ind w:firstLineChars="200" w:firstLine="360"/>
              <w:jc w:val="center"/>
              <w:rPr>
                <w:rFonts w:ascii="Times New Roman1" w:hAnsi="Times New Roman1"/>
                <w:b/>
                <w:bCs/>
                <w:color w:val="0D0D0D" w:themeColor="text1" w:themeTint="F2"/>
                <w:sz w:val="18"/>
                <w:szCs w:val="18"/>
              </w:rPr>
            </w:pPr>
            <w:r w:rsidRPr="00FD1496">
              <w:rPr>
                <w:rFonts w:ascii="Times New Roman1" w:hAnsi="Times New Roman1"/>
                <w:b/>
                <w:bCs/>
                <w:color w:val="0D0D0D" w:themeColor="text1" w:themeTint="F2"/>
                <w:sz w:val="18"/>
                <w:szCs w:val="18"/>
              </w:rPr>
              <w:t>Operation &amp; maintenance</w:t>
            </w:r>
            <w:r w:rsidRPr="00FD1496">
              <w:rPr>
                <w:rFonts w:ascii="Times New Roman1" w:hAnsi="Times New Roman1"/>
                <w:b/>
                <w:bCs/>
                <w:color w:val="0D0D0D" w:themeColor="text1" w:themeTint="F2"/>
                <w:sz w:val="18"/>
                <w:szCs w:val="18"/>
              </w:rPr>
              <w:br/>
              <w:t>Cost:</w:t>
            </w:r>
          </w:p>
        </w:tc>
        <w:tc>
          <w:tcPr>
            <w:tcW w:w="1340" w:type="dxa"/>
            <w:shd w:val="clear" w:color="auto" w:fill="FFFFFF"/>
            <w:noWrap/>
            <w:vAlign w:val="bottom"/>
            <w:hideMark/>
          </w:tcPr>
          <w:p w:rsidR="009027D0" w:rsidRPr="00CD108E" w:rsidRDefault="009027D0" w:rsidP="00131FB8">
            <w:pPr>
              <w:spacing w:line="240" w:lineRule="auto"/>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 </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($)400000</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($)450000</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($)500000</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($)550000</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($)600000</w:t>
            </w:r>
          </w:p>
        </w:tc>
      </w:tr>
      <w:tr w:rsidR="009027D0" w:rsidRPr="000838FD" w:rsidTr="00131FB8">
        <w:trPr>
          <w:trHeight w:val="525"/>
        </w:trPr>
        <w:tc>
          <w:tcPr>
            <w:tcW w:w="1638" w:type="dxa"/>
            <w:shd w:val="clear" w:color="auto" w:fill="FBE4D5" w:themeFill="accent2" w:themeFillTint="33"/>
            <w:noWrap/>
            <w:vAlign w:val="bottom"/>
            <w:hideMark/>
          </w:tcPr>
          <w:p w:rsidR="009027D0" w:rsidRPr="00FD1496" w:rsidRDefault="009027D0" w:rsidP="00131FB8">
            <w:pPr>
              <w:spacing w:line="240" w:lineRule="auto"/>
              <w:ind w:firstLineChars="200" w:firstLine="360"/>
              <w:jc w:val="center"/>
              <w:rPr>
                <w:rFonts w:ascii="Times New Roman1" w:hAnsi="Times New Roman1"/>
                <w:b/>
                <w:bCs/>
                <w:color w:val="0D0D0D" w:themeColor="text1" w:themeTint="F2"/>
                <w:sz w:val="18"/>
                <w:szCs w:val="18"/>
              </w:rPr>
            </w:pPr>
            <w:r w:rsidRPr="00FD1496">
              <w:rPr>
                <w:rFonts w:ascii="Times New Roman1" w:hAnsi="Times New Roman1"/>
                <w:b/>
                <w:bCs/>
                <w:color w:val="0D0D0D" w:themeColor="text1" w:themeTint="F2"/>
                <w:sz w:val="18"/>
                <w:szCs w:val="18"/>
              </w:rPr>
              <w:t>Discount factors for 12%:</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1</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0.893</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0.797</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0.712</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0.636</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0.567</w:t>
            </w:r>
          </w:p>
        </w:tc>
      </w:tr>
      <w:tr w:rsidR="009027D0" w:rsidRPr="000838FD" w:rsidTr="00131FB8">
        <w:trPr>
          <w:trHeight w:val="525"/>
        </w:trPr>
        <w:tc>
          <w:tcPr>
            <w:tcW w:w="1638" w:type="dxa"/>
            <w:shd w:val="clear" w:color="auto" w:fill="FBE4D5" w:themeFill="accent2" w:themeFillTint="33"/>
            <w:noWrap/>
            <w:vAlign w:val="bottom"/>
            <w:hideMark/>
          </w:tcPr>
          <w:p w:rsidR="009027D0" w:rsidRPr="00FD1496" w:rsidRDefault="009027D0" w:rsidP="00131FB8">
            <w:pPr>
              <w:spacing w:line="240" w:lineRule="auto"/>
              <w:ind w:firstLineChars="200" w:firstLine="360"/>
              <w:jc w:val="center"/>
              <w:rPr>
                <w:rFonts w:ascii="Times New Roman1" w:hAnsi="Times New Roman1"/>
                <w:b/>
                <w:bCs/>
                <w:color w:val="0D0D0D" w:themeColor="text1" w:themeTint="F2"/>
                <w:sz w:val="18"/>
                <w:szCs w:val="18"/>
              </w:rPr>
            </w:pPr>
            <w:r w:rsidRPr="00FD1496">
              <w:rPr>
                <w:rFonts w:ascii="Times New Roman1" w:hAnsi="Times New Roman1"/>
                <w:b/>
                <w:bCs/>
                <w:color w:val="0D0D0D" w:themeColor="text1" w:themeTint="F2"/>
                <w:sz w:val="18"/>
                <w:szCs w:val="18"/>
              </w:rPr>
              <w:t>Time-adjusted Costs</w:t>
            </w:r>
            <w:r w:rsidRPr="00FD1496">
              <w:rPr>
                <w:rFonts w:ascii="Times New Roman1" w:hAnsi="Times New Roman1"/>
                <w:b/>
                <w:bCs/>
                <w:color w:val="0D0D0D" w:themeColor="text1" w:themeTint="F2"/>
                <w:sz w:val="18"/>
                <w:szCs w:val="18"/>
              </w:rPr>
              <w:br/>
              <w:t>(adjusted to present):</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($123,045,003)</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($357,200)</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($358,650)</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($356,000)</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($349,800)</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($340,200)</w:t>
            </w:r>
          </w:p>
        </w:tc>
      </w:tr>
      <w:tr w:rsidR="009027D0" w:rsidRPr="000838FD" w:rsidTr="00131FB8">
        <w:trPr>
          <w:trHeight w:val="525"/>
        </w:trPr>
        <w:tc>
          <w:tcPr>
            <w:tcW w:w="1638" w:type="dxa"/>
            <w:shd w:val="clear" w:color="auto" w:fill="FBE4D5" w:themeFill="accent2" w:themeFillTint="33"/>
            <w:noWrap/>
            <w:vAlign w:val="bottom"/>
            <w:hideMark/>
          </w:tcPr>
          <w:p w:rsidR="009027D0" w:rsidRPr="00FD1496" w:rsidRDefault="009027D0" w:rsidP="00131FB8">
            <w:pPr>
              <w:spacing w:line="240" w:lineRule="auto"/>
              <w:ind w:firstLineChars="200" w:firstLine="360"/>
              <w:jc w:val="center"/>
              <w:rPr>
                <w:rFonts w:ascii="Times New Roman1" w:hAnsi="Times New Roman1"/>
                <w:b/>
                <w:bCs/>
                <w:color w:val="0D0D0D" w:themeColor="text1" w:themeTint="F2"/>
                <w:sz w:val="18"/>
                <w:szCs w:val="18"/>
              </w:rPr>
            </w:pPr>
            <w:r w:rsidRPr="00FD1496">
              <w:rPr>
                <w:rFonts w:ascii="Times New Roman1" w:hAnsi="Times New Roman1"/>
                <w:b/>
                <w:bCs/>
                <w:color w:val="0D0D0D" w:themeColor="text1" w:themeTint="F2"/>
                <w:sz w:val="18"/>
                <w:szCs w:val="18"/>
              </w:rPr>
              <w:t>Cumulative time-</w:t>
            </w:r>
            <w:r w:rsidRPr="00FD1496">
              <w:rPr>
                <w:rFonts w:ascii="Times New Roman1" w:hAnsi="Times New Roman1"/>
                <w:b/>
                <w:bCs/>
                <w:color w:val="0D0D0D" w:themeColor="text1" w:themeTint="F2"/>
                <w:sz w:val="18"/>
                <w:szCs w:val="18"/>
              </w:rPr>
              <w:br/>
              <w:t>Adjusted cost over</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($123,045,003)</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($123,402,203)</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($123,760,853)</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($124,116,853)</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($124,466,653)</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($124,806,853)</w:t>
            </w:r>
          </w:p>
        </w:tc>
      </w:tr>
      <w:tr w:rsidR="009027D0" w:rsidRPr="000838FD" w:rsidTr="00131FB8">
        <w:trPr>
          <w:trHeight w:val="525"/>
        </w:trPr>
        <w:tc>
          <w:tcPr>
            <w:tcW w:w="1638" w:type="dxa"/>
            <w:shd w:val="clear" w:color="auto" w:fill="FBE4D5" w:themeFill="accent2" w:themeFillTint="33"/>
            <w:noWrap/>
            <w:vAlign w:val="bottom"/>
            <w:hideMark/>
          </w:tcPr>
          <w:p w:rsidR="009027D0" w:rsidRPr="00FD1496" w:rsidRDefault="009027D0" w:rsidP="00131FB8">
            <w:pPr>
              <w:spacing w:line="240" w:lineRule="auto"/>
              <w:ind w:firstLineChars="200" w:firstLine="360"/>
              <w:jc w:val="center"/>
              <w:rPr>
                <w:rFonts w:ascii="Times New Roman1" w:hAnsi="Times New Roman1"/>
                <w:b/>
                <w:bCs/>
                <w:color w:val="0D0D0D" w:themeColor="text1" w:themeTint="F2"/>
                <w:sz w:val="18"/>
                <w:szCs w:val="18"/>
              </w:rPr>
            </w:pPr>
            <w:r w:rsidRPr="00FD1496">
              <w:rPr>
                <w:rFonts w:ascii="Times New Roman1" w:hAnsi="Times New Roman1"/>
                <w:b/>
                <w:bCs/>
                <w:color w:val="0D0D0D" w:themeColor="text1" w:themeTint="F2"/>
                <w:sz w:val="18"/>
                <w:szCs w:val="18"/>
              </w:rPr>
              <w:t>Benefils derived from</w:t>
            </w:r>
            <w:r w:rsidRPr="00FD1496">
              <w:rPr>
                <w:rFonts w:ascii="Times New Roman1" w:hAnsi="Times New Roman1"/>
                <w:b/>
                <w:bCs/>
                <w:color w:val="0D0D0D" w:themeColor="text1" w:themeTint="F2"/>
                <w:sz w:val="18"/>
                <w:szCs w:val="18"/>
              </w:rPr>
              <w:br/>
              <w:t>Operation of new</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$0</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$25,000,000</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$30,000,000</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$35,000,000</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$40,000,000</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$45,000,000</w:t>
            </w:r>
          </w:p>
        </w:tc>
      </w:tr>
      <w:tr w:rsidR="009027D0" w:rsidRPr="000838FD" w:rsidTr="00131FB8">
        <w:trPr>
          <w:trHeight w:val="525"/>
        </w:trPr>
        <w:tc>
          <w:tcPr>
            <w:tcW w:w="1638" w:type="dxa"/>
            <w:shd w:val="clear" w:color="auto" w:fill="FBE4D5" w:themeFill="accent2" w:themeFillTint="33"/>
            <w:noWrap/>
            <w:vAlign w:val="bottom"/>
            <w:hideMark/>
          </w:tcPr>
          <w:p w:rsidR="009027D0" w:rsidRPr="00FD1496" w:rsidRDefault="009027D0" w:rsidP="00131FB8">
            <w:pPr>
              <w:spacing w:line="240" w:lineRule="auto"/>
              <w:ind w:firstLineChars="200" w:firstLine="360"/>
              <w:jc w:val="center"/>
              <w:rPr>
                <w:rFonts w:ascii="Times New Roman1" w:hAnsi="Times New Roman1"/>
                <w:b/>
                <w:bCs/>
                <w:color w:val="0D0D0D" w:themeColor="text1" w:themeTint="F2"/>
                <w:sz w:val="18"/>
                <w:szCs w:val="18"/>
              </w:rPr>
            </w:pPr>
            <w:r w:rsidRPr="00FD1496">
              <w:rPr>
                <w:rFonts w:ascii="Times New Roman1" w:hAnsi="Times New Roman1"/>
                <w:b/>
                <w:bCs/>
                <w:color w:val="0D0D0D" w:themeColor="text1" w:themeTint="F2"/>
                <w:sz w:val="18"/>
                <w:szCs w:val="18"/>
              </w:rPr>
              <w:t>Discount factors for 12%:</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$1</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$0.89</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$0.80</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$0.71</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$0.64</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$0.57</w:t>
            </w:r>
          </w:p>
        </w:tc>
      </w:tr>
      <w:tr w:rsidR="009027D0" w:rsidRPr="000838FD" w:rsidTr="00131FB8">
        <w:trPr>
          <w:trHeight w:val="525"/>
        </w:trPr>
        <w:tc>
          <w:tcPr>
            <w:tcW w:w="1638" w:type="dxa"/>
            <w:shd w:val="clear" w:color="auto" w:fill="FBE4D5" w:themeFill="accent2" w:themeFillTint="33"/>
            <w:noWrap/>
            <w:vAlign w:val="bottom"/>
            <w:hideMark/>
          </w:tcPr>
          <w:p w:rsidR="009027D0" w:rsidRPr="00FD1496" w:rsidRDefault="009027D0" w:rsidP="00131FB8">
            <w:pPr>
              <w:spacing w:line="240" w:lineRule="auto"/>
              <w:ind w:firstLineChars="200" w:firstLine="360"/>
              <w:jc w:val="center"/>
              <w:rPr>
                <w:rFonts w:ascii="Times New Roman1" w:hAnsi="Times New Roman1"/>
                <w:b/>
                <w:bCs/>
                <w:color w:val="0D0D0D" w:themeColor="text1" w:themeTint="F2"/>
                <w:sz w:val="18"/>
                <w:szCs w:val="18"/>
              </w:rPr>
            </w:pPr>
            <w:r w:rsidRPr="00FD1496">
              <w:rPr>
                <w:rFonts w:ascii="Times New Roman1" w:hAnsi="Times New Roman1"/>
                <w:b/>
                <w:bCs/>
                <w:color w:val="0D0D0D" w:themeColor="text1" w:themeTint="F2"/>
                <w:sz w:val="18"/>
                <w:szCs w:val="18"/>
              </w:rPr>
              <w:t>Time-adjusted Benefils</w:t>
            </w:r>
            <w:r w:rsidRPr="00FD1496">
              <w:rPr>
                <w:rFonts w:ascii="Times New Roman1" w:hAnsi="Times New Roman1"/>
                <w:b/>
                <w:bCs/>
                <w:color w:val="0D0D0D" w:themeColor="text1" w:themeTint="F2"/>
                <w:sz w:val="18"/>
                <w:szCs w:val="18"/>
              </w:rPr>
              <w:br/>
              <w:t>(current of present)</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$0</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$22,325,000</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$23,910,000</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$24,920,000</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$25,440,000</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$25,515,000</w:t>
            </w:r>
          </w:p>
        </w:tc>
      </w:tr>
      <w:tr w:rsidR="009027D0" w:rsidRPr="000838FD" w:rsidTr="00131FB8">
        <w:trPr>
          <w:trHeight w:val="525"/>
        </w:trPr>
        <w:tc>
          <w:tcPr>
            <w:tcW w:w="1638" w:type="dxa"/>
            <w:shd w:val="clear" w:color="auto" w:fill="FBE4D5" w:themeFill="accent2" w:themeFillTint="33"/>
            <w:noWrap/>
            <w:vAlign w:val="bottom"/>
            <w:hideMark/>
          </w:tcPr>
          <w:p w:rsidR="009027D0" w:rsidRPr="00FD1496" w:rsidRDefault="009027D0" w:rsidP="00131FB8">
            <w:pPr>
              <w:spacing w:line="240" w:lineRule="auto"/>
              <w:ind w:firstLineChars="200" w:firstLine="360"/>
              <w:jc w:val="center"/>
              <w:rPr>
                <w:rFonts w:ascii="Times New Roman1" w:hAnsi="Times New Roman1"/>
                <w:b/>
                <w:bCs/>
                <w:color w:val="0D0D0D" w:themeColor="text1" w:themeTint="F2"/>
                <w:sz w:val="18"/>
                <w:szCs w:val="18"/>
              </w:rPr>
            </w:pPr>
            <w:r w:rsidRPr="00FD1496">
              <w:rPr>
                <w:rFonts w:ascii="Times New Roman1" w:hAnsi="Times New Roman1"/>
                <w:b/>
                <w:bCs/>
                <w:color w:val="0D0D0D" w:themeColor="text1" w:themeTint="F2"/>
                <w:sz w:val="18"/>
                <w:szCs w:val="18"/>
              </w:rPr>
              <w:t>Cumulative time-</w:t>
            </w:r>
            <w:r w:rsidRPr="00FD1496">
              <w:rPr>
                <w:rFonts w:ascii="Times New Roman1" w:hAnsi="Times New Roman1"/>
                <w:b/>
                <w:bCs/>
                <w:color w:val="0D0D0D" w:themeColor="text1" w:themeTint="F2"/>
                <w:sz w:val="18"/>
                <w:szCs w:val="18"/>
              </w:rPr>
              <w:br/>
              <w:t>Adjusted bennefits over</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$0</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$22,325,000</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$46,235,000</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$71,155,000</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$96,595,000</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$122,110,000</w:t>
            </w:r>
          </w:p>
        </w:tc>
      </w:tr>
      <w:tr w:rsidR="009027D0" w:rsidRPr="000838FD" w:rsidTr="00131FB8">
        <w:trPr>
          <w:trHeight w:val="525"/>
        </w:trPr>
        <w:tc>
          <w:tcPr>
            <w:tcW w:w="1638" w:type="dxa"/>
            <w:shd w:val="clear" w:color="auto" w:fill="FBE4D5" w:themeFill="accent2" w:themeFillTint="33"/>
            <w:noWrap/>
            <w:vAlign w:val="bottom"/>
            <w:hideMark/>
          </w:tcPr>
          <w:p w:rsidR="009027D0" w:rsidRPr="00FD1496" w:rsidRDefault="009027D0" w:rsidP="00131FB8">
            <w:pPr>
              <w:spacing w:line="240" w:lineRule="auto"/>
              <w:ind w:firstLineChars="200" w:firstLine="360"/>
              <w:jc w:val="center"/>
              <w:rPr>
                <w:rFonts w:ascii="Times New Roman1" w:hAnsi="Times New Roman1"/>
                <w:b/>
                <w:bCs/>
                <w:color w:val="0D0D0D" w:themeColor="text1" w:themeTint="F2"/>
                <w:sz w:val="18"/>
                <w:szCs w:val="18"/>
              </w:rPr>
            </w:pP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0</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1</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2</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3</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4</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5</w:t>
            </w:r>
          </w:p>
        </w:tc>
      </w:tr>
      <w:tr w:rsidR="009027D0" w:rsidRPr="000838FD" w:rsidTr="00131FB8">
        <w:trPr>
          <w:trHeight w:val="525"/>
        </w:trPr>
        <w:tc>
          <w:tcPr>
            <w:tcW w:w="1638" w:type="dxa"/>
            <w:shd w:val="clear" w:color="auto" w:fill="FBE4D5" w:themeFill="accent2" w:themeFillTint="33"/>
            <w:noWrap/>
            <w:vAlign w:val="bottom"/>
            <w:hideMark/>
          </w:tcPr>
          <w:p w:rsidR="009027D0" w:rsidRPr="00FD1496" w:rsidRDefault="009027D0" w:rsidP="00131FB8">
            <w:pPr>
              <w:spacing w:line="240" w:lineRule="auto"/>
              <w:ind w:firstLineChars="200" w:firstLine="360"/>
              <w:jc w:val="center"/>
              <w:rPr>
                <w:rFonts w:ascii="Times New Roman1" w:hAnsi="Times New Roman1"/>
                <w:b/>
                <w:bCs/>
                <w:color w:val="0D0D0D" w:themeColor="text1" w:themeTint="F2"/>
                <w:sz w:val="18"/>
                <w:szCs w:val="18"/>
              </w:rPr>
            </w:pPr>
            <w:r w:rsidRPr="00FD1496">
              <w:rPr>
                <w:rFonts w:ascii="Times New Roman1" w:hAnsi="Times New Roman1"/>
                <w:b/>
                <w:bCs/>
                <w:color w:val="0D0D0D" w:themeColor="text1" w:themeTint="F2"/>
                <w:sz w:val="18"/>
                <w:szCs w:val="18"/>
              </w:rPr>
              <w:t>Cumulative lifetime time-</w:t>
            </w:r>
            <w:r w:rsidRPr="00FD1496">
              <w:rPr>
                <w:rFonts w:ascii="Times New Roman1" w:hAnsi="Times New Roman1"/>
                <w:b/>
                <w:bCs/>
                <w:color w:val="0D0D0D" w:themeColor="text1" w:themeTint="F2"/>
                <w:sz w:val="18"/>
                <w:szCs w:val="18"/>
              </w:rPr>
              <w:br/>
              <w:t>adjusted costs+</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($123,045,003)</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($101,077,203)</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($77,525,853)</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($52,961,853)</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($27,871,653)</w:t>
            </w:r>
          </w:p>
        </w:tc>
        <w:tc>
          <w:tcPr>
            <w:tcW w:w="1340" w:type="dxa"/>
            <w:shd w:val="clear" w:color="auto" w:fill="FFFFFF"/>
            <w:noWrap/>
            <w:vAlign w:val="bottom"/>
            <w:hideMark/>
          </w:tcPr>
          <w:p w:rsidR="009027D0" w:rsidRPr="00CD108E" w:rsidRDefault="009027D0" w:rsidP="00131FB8">
            <w:pPr>
              <w:spacing w:line="240" w:lineRule="auto"/>
              <w:jc w:val="right"/>
              <w:rPr>
                <w:rFonts w:ascii="Times New Roman1" w:hAnsi="Times New Roman1"/>
                <w:color w:val="0D0D0D" w:themeColor="text1" w:themeTint="F2"/>
                <w:sz w:val="18"/>
                <w:szCs w:val="18"/>
              </w:rPr>
            </w:pPr>
            <w:r w:rsidRPr="00CD108E">
              <w:rPr>
                <w:rFonts w:ascii="Times New Roman1" w:hAnsi="Times New Roman1"/>
                <w:color w:val="0D0D0D" w:themeColor="text1" w:themeTint="F2"/>
                <w:sz w:val="18"/>
                <w:szCs w:val="18"/>
              </w:rPr>
              <w:t>($2,696,853)</w:t>
            </w:r>
          </w:p>
        </w:tc>
      </w:tr>
    </w:tbl>
    <w:p w:rsidR="009027D0" w:rsidRDefault="009027D0" w:rsidP="009027D0"/>
    <w:tbl>
      <w:tblPr>
        <w:tblW w:w="952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6"/>
        <w:gridCol w:w="1552"/>
        <w:gridCol w:w="1553"/>
        <w:gridCol w:w="1553"/>
        <w:gridCol w:w="1553"/>
        <w:gridCol w:w="1553"/>
      </w:tblGrid>
      <w:tr w:rsidR="009027D0" w:rsidRPr="000838FD" w:rsidTr="00131FB8">
        <w:trPr>
          <w:trHeight w:val="510"/>
        </w:trPr>
        <w:tc>
          <w:tcPr>
            <w:tcW w:w="1620" w:type="dxa"/>
            <w:shd w:val="clear" w:color="auto" w:fill="FFC000"/>
            <w:noWrap/>
            <w:vAlign w:val="bottom"/>
            <w:hideMark/>
          </w:tcPr>
          <w:p w:rsidR="009027D0" w:rsidRPr="000838FD" w:rsidRDefault="009027D0" w:rsidP="00131FB8">
            <w:pPr>
              <w:spacing w:line="240" w:lineRule="auto"/>
              <w:jc w:val="center"/>
              <w:rPr>
                <w:rFonts w:ascii="Times New Roman1" w:hAnsi="Times New Roman1"/>
                <w:b/>
                <w:bCs/>
                <w:color w:val="000000"/>
                <w:sz w:val="26"/>
                <w:szCs w:val="26"/>
              </w:rPr>
            </w:pPr>
            <w:r w:rsidRPr="000838FD">
              <w:rPr>
                <w:rFonts w:ascii="Times New Roman1" w:hAnsi="Times New Roman1"/>
                <w:b/>
                <w:bCs/>
                <w:color w:val="000000"/>
                <w:sz w:val="26"/>
                <w:szCs w:val="26"/>
              </w:rPr>
              <w:t>Cash Flow description</w:t>
            </w:r>
          </w:p>
        </w:tc>
        <w:tc>
          <w:tcPr>
            <w:tcW w:w="1580" w:type="dxa"/>
            <w:shd w:val="clear" w:color="auto" w:fill="FFC000"/>
            <w:noWrap/>
            <w:vAlign w:val="bottom"/>
            <w:hideMark/>
          </w:tcPr>
          <w:p w:rsidR="009027D0" w:rsidRPr="000838FD" w:rsidRDefault="009027D0" w:rsidP="00131FB8">
            <w:pPr>
              <w:spacing w:line="240" w:lineRule="auto"/>
              <w:jc w:val="center"/>
              <w:rPr>
                <w:rFonts w:ascii="Times New Roman1" w:hAnsi="Times New Roman1"/>
                <w:b/>
                <w:bCs/>
                <w:color w:val="000000"/>
                <w:sz w:val="26"/>
                <w:szCs w:val="26"/>
              </w:rPr>
            </w:pPr>
            <w:r w:rsidRPr="000838FD">
              <w:rPr>
                <w:rFonts w:ascii="Times New Roman1" w:hAnsi="Times New Roman1"/>
                <w:b/>
                <w:bCs/>
                <w:color w:val="000000"/>
                <w:sz w:val="26"/>
                <w:szCs w:val="26"/>
              </w:rPr>
              <w:t>Year 6</w:t>
            </w:r>
          </w:p>
        </w:tc>
        <w:tc>
          <w:tcPr>
            <w:tcW w:w="1580" w:type="dxa"/>
            <w:shd w:val="clear" w:color="auto" w:fill="FFC000"/>
            <w:noWrap/>
            <w:vAlign w:val="bottom"/>
            <w:hideMark/>
          </w:tcPr>
          <w:p w:rsidR="009027D0" w:rsidRPr="000838FD" w:rsidRDefault="009027D0" w:rsidP="00131FB8">
            <w:pPr>
              <w:spacing w:line="240" w:lineRule="auto"/>
              <w:jc w:val="center"/>
              <w:rPr>
                <w:rFonts w:ascii="Times New Roman1" w:hAnsi="Times New Roman1"/>
                <w:b/>
                <w:bCs/>
                <w:color w:val="000000"/>
                <w:sz w:val="26"/>
                <w:szCs w:val="26"/>
              </w:rPr>
            </w:pPr>
            <w:r w:rsidRPr="000838FD">
              <w:rPr>
                <w:rFonts w:ascii="Times New Roman1" w:hAnsi="Times New Roman1"/>
                <w:b/>
                <w:bCs/>
                <w:color w:val="000000"/>
                <w:sz w:val="26"/>
                <w:szCs w:val="26"/>
              </w:rPr>
              <w:t>Year 7</w:t>
            </w:r>
          </w:p>
        </w:tc>
        <w:tc>
          <w:tcPr>
            <w:tcW w:w="1580" w:type="dxa"/>
            <w:shd w:val="clear" w:color="auto" w:fill="FFC000"/>
            <w:noWrap/>
            <w:vAlign w:val="bottom"/>
            <w:hideMark/>
          </w:tcPr>
          <w:p w:rsidR="009027D0" w:rsidRPr="000838FD" w:rsidRDefault="009027D0" w:rsidP="00131FB8">
            <w:pPr>
              <w:spacing w:line="240" w:lineRule="auto"/>
              <w:jc w:val="center"/>
              <w:rPr>
                <w:rFonts w:ascii="Times New Roman1" w:hAnsi="Times New Roman1"/>
                <w:b/>
                <w:bCs/>
                <w:color w:val="000000"/>
                <w:sz w:val="26"/>
                <w:szCs w:val="26"/>
              </w:rPr>
            </w:pPr>
            <w:r w:rsidRPr="000838FD">
              <w:rPr>
                <w:rFonts w:ascii="Times New Roman1" w:hAnsi="Times New Roman1"/>
                <w:b/>
                <w:bCs/>
                <w:color w:val="000000"/>
                <w:sz w:val="26"/>
                <w:szCs w:val="26"/>
              </w:rPr>
              <w:t>Year 8</w:t>
            </w:r>
          </w:p>
        </w:tc>
        <w:tc>
          <w:tcPr>
            <w:tcW w:w="1580" w:type="dxa"/>
            <w:shd w:val="clear" w:color="auto" w:fill="FFC000"/>
            <w:noWrap/>
            <w:vAlign w:val="bottom"/>
            <w:hideMark/>
          </w:tcPr>
          <w:p w:rsidR="009027D0" w:rsidRPr="000838FD" w:rsidRDefault="009027D0" w:rsidP="00131FB8">
            <w:pPr>
              <w:spacing w:line="240" w:lineRule="auto"/>
              <w:jc w:val="center"/>
              <w:rPr>
                <w:rFonts w:ascii="Times New Roman1" w:hAnsi="Times New Roman1"/>
                <w:b/>
                <w:bCs/>
                <w:color w:val="000000"/>
                <w:sz w:val="26"/>
                <w:szCs w:val="26"/>
              </w:rPr>
            </w:pPr>
            <w:r w:rsidRPr="000838FD">
              <w:rPr>
                <w:rFonts w:ascii="Times New Roman1" w:hAnsi="Times New Roman1"/>
                <w:b/>
                <w:bCs/>
                <w:color w:val="000000"/>
                <w:sz w:val="26"/>
                <w:szCs w:val="26"/>
              </w:rPr>
              <w:t>Year 9</w:t>
            </w:r>
          </w:p>
        </w:tc>
        <w:tc>
          <w:tcPr>
            <w:tcW w:w="1580" w:type="dxa"/>
            <w:shd w:val="clear" w:color="auto" w:fill="FFC000"/>
            <w:noWrap/>
            <w:vAlign w:val="bottom"/>
            <w:hideMark/>
          </w:tcPr>
          <w:p w:rsidR="009027D0" w:rsidRPr="000838FD" w:rsidRDefault="009027D0" w:rsidP="00131FB8">
            <w:pPr>
              <w:spacing w:line="240" w:lineRule="auto"/>
              <w:jc w:val="center"/>
              <w:rPr>
                <w:rFonts w:ascii="Times New Roman1" w:hAnsi="Times New Roman1"/>
                <w:b/>
                <w:bCs/>
                <w:color w:val="000000"/>
                <w:sz w:val="26"/>
                <w:szCs w:val="26"/>
              </w:rPr>
            </w:pPr>
            <w:r w:rsidRPr="000838FD">
              <w:rPr>
                <w:rFonts w:ascii="Times New Roman1" w:hAnsi="Times New Roman1"/>
                <w:b/>
                <w:bCs/>
                <w:color w:val="000000"/>
                <w:sz w:val="26"/>
                <w:szCs w:val="26"/>
              </w:rPr>
              <w:t>Year 10</w:t>
            </w:r>
          </w:p>
        </w:tc>
      </w:tr>
      <w:tr w:rsidR="009027D0" w:rsidRPr="000838FD" w:rsidTr="00131FB8">
        <w:trPr>
          <w:trHeight w:val="525"/>
        </w:trPr>
        <w:tc>
          <w:tcPr>
            <w:tcW w:w="1620" w:type="dxa"/>
            <w:shd w:val="clear" w:color="auto" w:fill="FBE4D5" w:themeFill="accent2" w:themeFillTint="33"/>
            <w:noWrap/>
            <w:vAlign w:val="bottom"/>
            <w:hideMark/>
          </w:tcPr>
          <w:p w:rsidR="009027D0" w:rsidRPr="00FD1496" w:rsidRDefault="009027D0" w:rsidP="00131FB8">
            <w:pPr>
              <w:spacing w:line="240" w:lineRule="auto"/>
              <w:ind w:firstLineChars="200" w:firstLine="440"/>
              <w:rPr>
                <w:rFonts w:ascii="Times New Roman" w:hAnsi="Times New Roman"/>
                <w:b/>
                <w:bCs/>
                <w:color w:val="0D0D0D" w:themeColor="text1" w:themeTint="F2"/>
                <w:sz w:val="22"/>
                <w:szCs w:val="22"/>
              </w:rPr>
            </w:pPr>
            <w:r w:rsidRPr="00FD1496">
              <w:rPr>
                <w:rFonts w:ascii="Times New Roman" w:hAnsi="Times New Roman"/>
                <w:b/>
                <w:bCs/>
                <w:color w:val="0D0D0D" w:themeColor="text1" w:themeTint="F2"/>
                <w:sz w:val="22"/>
                <w:szCs w:val="22"/>
              </w:rPr>
              <w:t>Development cost:</w:t>
            </w:r>
          </w:p>
        </w:tc>
        <w:tc>
          <w:tcPr>
            <w:tcW w:w="1580" w:type="dxa"/>
            <w:shd w:val="clear" w:color="auto" w:fill="FFFFFF"/>
            <w:noWrap/>
            <w:vAlign w:val="bottom"/>
            <w:hideMark/>
          </w:tcPr>
          <w:p w:rsidR="009027D0" w:rsidRPr="00CD108E" w:rsidRDefault="009027D0" w:rsidP="00131FB8">
            <w:pPr>
              <w:spacing w:line="240" w:lineRule="auto"/>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 </w:t>
            </w:r>
          </w:p>
        </w:tc>
        <w:tc>
          <w:tcPr>
            <w:tcW w:w="1580" w:type="dxa"/>
            <w:shd w:val="clear" w:color="auto" w:fill="FFFFFF"/>
            <w:noWrap/>
            <w:vAlign w:val="bottom"/>
            <w:hideMark/>
          </w:tcPr>
          <w:p w:rsidR="009027D0" w:rsidRPr="00CD108E" w:rsidRDefault="009027D0" w:rsidP="00131FB8">
            <w:pPr>
              <w:spacing w:line="240" w:lineRule="auto"/>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 </w:t>
            </w:r>
          </w:p>
        </w:tc>
        <w:tc>
          <w:tcPr>
            <w:tcW w:w="1580" w:type="dxa"/>
            <w:shd w:val="clear" w:color="auto" w:fill="FFFFFF"/>
            <w:noWrap/>
            <w:vAlign w:val="bottom"/>
            <w:hideMark/>
          </w:tcPr>
          <w:p w:rsidR="009027D0" w:rsidRPr="00CD108E" w:rsidRDefault="009027D0" w:rsidP="00131FB8">
            <w:pPr>
              <w:spacing w:line="240" w:lineRule="auto"/>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 </w:t>
            </w:r>
          </w:p>
        </w:tc>
        <w:tc>
          <w:tcPr>
            <w:tcW w:w="1580" w:type="dxa"/>
            <w:shd w:val="clear" w:color="auto" w:fill="FFFFFF"/>
            <w:noWrap/>
            <w:vAlign w:val="bottom"/>
            <w:hideMark/>
          </w:tcPr>
          <w:p w:rsidR="009027D0" w:rsidRPr="00CD108E" w:rsidRDefault="009027D0" w:rsidP="00131FB8">
            <w:pPr>
              <w:spacing w:line="240" w:lineRule="auto"/>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 </w:t>
            </w:r>
          </w:p>
        </w:tc>
        <w:tc>
          <w:tcPr>
            <w:tcW w:w="1580" w:type="dxa"/>
            <w:shd w:val="clear" w:color="auto" w:fill="FFFFFF"/>
            <w:noWrap/>
            <w:vAlign w:val="bottom"/>
            <w:hideMark/>
          </w:tcPr>
          <w:p w:rsidR="009027D0" w:rsidRPr="00CD108E" w:rsidRDefault="009027D0" w:rsidP="00131FB8">
            <w:pPr>
              <w:spacing w:line="240" w:lineRule="auto"/>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 </w:t>
            </w:r>
          </w:p>
        </w:tc>
      </w:tr>
      <w:tr w:rsidR="009027D0" w:rsidRPr="000838FD" w:rsidTr="00131FB8">
        <w:trPr>
          <w:trHeight w:val="525"/>
        </w:trPr>
        <w:tc>
          <w:tcPr>
            <w:tcW w:w="1620" w:type="dxa"/>
            <w:shd w:val="clear" w:color="auto" w:fill="FBE4D5" w:themeFill="accent2" w:themeFillTint="33"/>
            <w:noWrap/>
            <w:vAlign w:val="bottom"/>
            <w:hideMark/>
          </w:tcPr>
          <w:p w:rsidR="009027D0" w:rsidRPr="00FD1496" w:rsidRDefault="009027D0" w:rsidP="00131FB8">
            <w:pPr>
              <w:spacing w:line="240" w:lineRule="auto"/>
              <w:ind w:firstLineChars="200" w:firstLine="440"/>
              <w:rPr>
                <w:rFonts w:ascii="Times New Roman" w:hAnsi="Times New Roman"/>
                <w:b/>
                <w:bCs/>
                <w:color w:val="0D0D0D" w:themeColor="text1" w:themeTint="F2"/>
                <w:sz w:val="22"/>
                <w:szCs w:val="22"/>
              </w:rPr>
            </w:pPr>
            <w:r w:rsidRPr="00FD1496">
              <w:rPr>
                <w:rFonts w:ascii="Times New Roman" w:hAnsi="Times New Roman"/>
                <w:b/>
                <w:bCs/>
                <w:color w:val="0D0D0D" w:themeColor="text1" w:themeTint="F2"/>
                <w:sz w:val="22"/>
                <w:szCs w:val="22"/>
              </w:rPr>
              <w:t>Operation &amp; maintenance</w:t>
            </w:r>
            <w:r w:rsidRPr="00FD1496">
              <w:rPr>
                <w:rFonts w:ascii="Times New Roman" w:hAnsi="Times New Roman"/>
                <w:b/>
                <w:bCs/>
                <w:color w:val="0D0D0D" w:themeColor="text1" w:themeTint="F2"/>
                <w:sz w:val="22"/>
                <w:szCs w:val="22"/>
              </w:rPr>
              <w:br/>
              <w:t>Cost:</w:t>
            </w:r>
          </w:p>
        </w:tc>
        <w:tc>
          <w:tcPr>
            <w:tcW w:w="1580" w:type="dxa"/>
            <w:shd w:val="clear" w:color="auto" w:fill="FFFFFF"/>
            <w:noWrap/>
            <w:vAlign w:val="bottom"/>
            <w:hideMark/>
          </w:tcPr>
          <w:p w:rsidR="009027D0" w:rsidRPr="00CD108E" w:rsidRDefault="009027D0" w:rsidP="00131FB8">
            <w:pPr>
              <w:spacing w:line="240" w:lineRule="auto"/>
              <w:jc w:val="right"/>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($)650000</w:t>
            </w:r>
          </w:p>
        </w:tc>
        <w:tc>
          <w:tcPr>
            <w:tcW w:w="1580" w:type="dxa"/>
            <w:shd w:val="clear" w:color="auto" w:fill="FFFFFF"/>
            <w:noWrap/>
            <w:vAlign w:val="bottom"/>
            <w:hideMark/>
          </w:tcPr>
          <w:p w:rsidR="009027D0" w:rsidRPr="00CD108E" w:rsidRDefault="009027D0" w:rsidP="00131FB8">
            <w:pPr>
              <w:spacing w:line="240" w:lineRule="auto"/>
              <w:jc w:val="right"/>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($)700000</w:t>
            </w:r>
          </w:p>
        </w:tc>
        <w:tc>
          <w:tcPr>
            <w:tcW w:w="1580" w:type="dxa"/>
            <w:shd w:val="clear" w:color="auto" w:fill="FFFFFF"/>
            <w:noWrap/>
            <w:vAlign w:val="bottom"/>
            <w:hideMark/>
          </w:tcPr>
          <w:p w:rsidR="009027D0" w:rsidRPr="00CD108E" w:rsidRDefault="009027D0" w:rsidP="00131FB8">
            <w:pPr>
              <w:spacing w:line="240" w:lineRule="auto"/>
              <w:jc w:val="right"/>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($)750000</w:t>
            </w:r>
          </w:p>
        </w:tc>
        <w:tc>
          <w:tcPr>
            <w:tcW w:w="1580" w:type="dxa"/>
            <w:shd w:val="clear" w:color="auto" w:fill="FFFFFF"/>
            <w:noWrap/>
            <w:vAlign w:val="bottom"/>
            <w:hideMark/>
          </w:tcPr>
          <w:p w:rsidR="009027D0" w:rsidRPr="00CD108E" w:rsidRDefault="009027D0" w:rsidP="00131FB8">
            <w:pPr>
              <w:spacing w:line="240" w:lineRule="auto"/>
              <w:jc w:val="right"/>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($)800000</w:t>
            </w:r>
          </w:p>
        </w:tc>
        <w:tc>
          <w:tcPr>
            <w:tcW w:w="1580" w:type="dxa"/>
            <w:shd w:val="clear" w:color="auto" w:fill="FFFFFF"/>
            <w:noWrap/>
            <w:vAlign w:val="bottom"/>
            <w:hideMark/>
          </w:tcPr>
          <w:p w:rsidR="009027D0" w:rsidRPr="00CD108E" w:rsidRDefault="009027D0" w:rsidP="00131FB8">
            <w:pPr>
              <w:spacing w:line="240" w:lineRule="auto"/>
              <w:jc w:val="right"/>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($)850000</w:t>
            </w:r>
          </w:p>
        </w:tc>
      </w:tr>
      <w:tr w:rsidR="009027D0" w:rsidRPr="000838FD" w:rsidTr="00131FB8">
        <w:trPr>
          <w:trHeight w:val="525"/>
        </w:trPr>
        <w:tc>
          <w:tcPr>
            <w:tcW w:w="1620" w:type="dxa"/>
            <w:shd w:val="clear" w:color="auto" w:fill="FBE4D5" w:themeFill="accent2" w:themeFillTint="33"/>
            <w:noWrap/>
            <w:vAlign w:val="bottom"/>
            <w:hideMark/>
          </w:tcPr>
          <w:p w:rsidR="009027D0" w:rsidRPr="00FD1496" w:rsidRDefault="009027D0" w:rsidP="00131FB8">
            <w:pPr>
              <w:spacing w:line="240" w:lineRule="auto"/>
              <w:ind w:firstLineChars="200" w:firstLine="440"/>
              <w:rPr>
                <w:rFonts w:ascii="Times New Roman" w:hAnsi="Times New Roman"/>
                <w:b/>
                <w:bCs/>
                <w:color w:val="0D0D0D" w:themeColor="text1" w:themeTint="F2"/>
                <w:sz w:val="22"/>
                <w:szCs w:val="22"/>
              </w:rPr>
            </w:pPr>
            <w:r w:rsidRPr="00FD1496">
              <w:rPr>
                <w:rFonts w:ascii="Times New Roman" w:hAnsi="Times New Roman"/>
                <w:b/>
                <w:bCs/>
                <w:color w:val="0D0D0D" w:themeColor="text1" w:themeTint="F2"/>
                <w:sz w:val="22"/>
                <w:szCs w:val="22"/>
              </w:rPr>
              <w:t>Discount factors for 12%:</w:t>
            </w:r>
          </w:p>
        </w:tc>
        <w:tc>
          <w:tcPr>
            <w:tcW w:w="1580" w:type="dxa"/>
            <w:shd w:val="clear" w:color="auto" w:fill="FFFFFF"/>
            <w:noWrap/>
            <w:vAlign w:val="bottom"/>
            <w:hideMark/>
          </w:tcPr>
          <w:p w:rsidR="009027D0" w:rsidRPr="00CD108E" w:rsidRDefault="009027D0" w:rsidP="00131FB8">
            <w:pPr>
              <w:spacing w:line="240" w:lineRule="auto"/>
              <w:jc w:val="right"/>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0.507</w:t>
            </w:r>
          </w:p>
        </w:tc>
        <w:tc>
          <w:tcPr>
            <w:tcW w:w="1580" w:type="dxa"/>
            <w:shd w:val="clear" w:color="auto" w:fill="FFFFFF"/>
            <w:noWrap/>
            <w:vAlign w:val="bottom"/>
            <w:hideMark/>
          </w:tcPr>
          <w:p w:rsidR="009027D0" w:rsidRPr="00CD108E" w:rsidRDefault="009027D0" w:rsidP="00131FB8">
            <w:pPr>
              <w:spacing w:line="240" w:lineRule="auto"/>
              <w:jc w:val="right"/>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0.452</w:t>
            </w:r>
          </w:p>
        </w:tc>
        <w:tc>
          <w:tcPr>
            <w:tcW w:w="1580" w:type="dxa"/>
            <w:shd w:val="clear" w:color="auto" w:fill="FFFFFF"/>
            <w:noWrap/>
            <w:vAlign w:val="bottom"/>
            <w:hideMark/>
          </w:tcPr>
          <w:p w:rsidR="009027D0" w:rsidRPr="00CD108E" w:rsidRDefault="009027D0" w:rsidP="00131FB8">
            <w:pPr>
              <w:spacing w:line="240" w:lineRule="auto"/>
              <w:jc w:val="right"/>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0.404</w:t>
            </w:r>
          </w:p>
        </w:tc>
        <w:tc>
          <w:tcPr>
            <w:tcW w:w="1580" w:type="dxa"/>
            <w:shd w:val="clear" w:color="auto" w:fill="FFFFFF"/>
            <w:noWrap/>
            <w:vAlign w:val="bottom"/>
            <w:hideMark/>
          </w:tcPr>
          <w:p w:rsidR="009027D0" w:rsidRPr="00CD108E" w:rsidRDefault="009027D0" w:rsidP="00131FB8">
            <w:pPr>
              <w:spacing w:line="240" w:lineRule="auto"/>
              <w:jc w:val="right"/>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0.361</w:t>
            </w:r>
          </w:p>
        </w:tc>
        <w:tc>
          <w:tcPr>
            <w:tcW w:w="1580" w:type="dxa"/>
            <w:shd w:val="clear" w:color="auto" w:fill="FFFFFF"/>
            <w:noWrap/>
            <w:vAlign w:val="bottom"/>
            <w:hideMark/>
          </w:tcPr>
          <w:p w:rsidR="009027D0" w:rsidRPr="00CD108E" w:rsidRDefault="009027D0" w:rsidP="00131FB8">
            <w:pPr>
              <w:spacing w:line="240" w:lineRule="auto"/>
              <w:jc w:val="right"/>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0.322</w:t>
            </w:r>
          </w:p>
        </w:tc>
      </w:tr>
      <w:tr w:rsidR="009027D0" w:rsidRPr="000838FD" w:rsidTr="00131FB8">
        <w:trPr>
          <w:trHeight w:val="525"/>
        </w:trPr>
        <w:tc>
          <w:tcPr>
            <w:tcW w:w="1620" w:type="dxa"/>
            <w:shd w:val="clear" w:color="auto" w:fill="FBE4D5" w:themeFill="accent2" w:themeFillTint="33"/>
            <w:noWrap/>
            <w:vAlign w:val="bottom"/>
            <w:hideMark/>
          </w:tcPr>
          <w:p w:rsidR="009027D0" w:rsidRPr="00FD1496" w:rsidRDefault="009027D0" w:rsidP="00131FB8">
            <w:pPr>
              <w:spacing w:line="240" w:lineRule="auto"/>
              <w:ind w:firstLineChars="200" w:firstLine="440"/>
              <w:rPr>
                <w:rFonts w:ascii="Times New Roman" w:hAnsi="Times New Roman"/>
                <w:b/>
                <w:bCs/>
                <w:color w:val="0D0D0D" w:themeColor="text1" w:themeTint="F2"/>
                <w:sz w:val="22"/>
                <w:szCs w:val="22"/>
              </w:rPr>
            </w:pPr>
            <w:r w:rsidRPr="00FD1496">
              <w:rPr>
                <w:rFonts w:ascii="Times New Roman" w:hAnsi="Times New Roman"/>
                <w:b/>
                <w:bCs/>
                <w:color w:val="0D0D0D" w:themeColor="text1" w:themeTint="F2"/>
                <w:sz w:val="22"/>
                <w:szCs w:val="22"/>
              </w:rPr>
              <w:t>Time-adjusted Costs</w:t>
            </w:r>
            <w:r w:rsidRPr="00FD1496">
              <w:rPr>
                <w:rFonts w:ascii="Times New Roman" w:hAnsi="Times New Roman"/>
                <w:b/>
                <w:bCs/>
                <w:color w:val="0D0D0D" w:themeColor="text1" w:themeTint="F2"/>
                <w:sz w:val="22"/>
                <w:szCs w:val="22"/>
              </w:rPr>
              <w:br/>
              <w:t>(adjusted to present):</w:t>
            </w:r>
          </w:p>
        </w:tc>
        <w:tc>
          <w:tcPr>
            <w:tcW w:w="1580" w:type="dxa"/>
            <w:shd w:val="clear" w:color="auto" w:fill="FFFFFF"/>
            <w:noWrap/>
            <w:vAlign w:val="bottom"/>
            <w:hideMark/>
          </w:tcPr>
          <w:p w:rsidR="009027D0" w:rsidRPr="00CD108E" w:rsidRDefault="009027D0" w:rsidP="00131FB8">
            <w:pPr>
              <w:spacing w:line="240" w:lineRule="auto"/>
              <w:jc w:val="right"/>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($329,550)</w:t>
            </w:r>
          </w:p>
        </w:tc>
        <w:tc>
          <w:tcPr>
            <w:tcW w:w="1580" w:type="dxa"/>
            <w:shd w:val="clear" w:color="auto" w:fill="FFFFFF"/>
            <w:noWrap/>
            <w:vAlign w:val="bottom"/>
            <w:hideMark/>
          </w:tcPr>
          <w:p w:rsidR="009027D0" w:rsidRPr="00CD108E" w:rsidRDefault="009027D0" w:rsidP="00131FB8">
            <w:pPr>
              <w:spacing w:line="240" w:lineRule="auto"/>
              <w:jc w:val="right"/>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($316,400)</w:t>
            </w:r>
          </w:p>
        </w:tc>
        <w:tc>
          <w:tcPr>
            <w:tcW w:w="1580" w:type="dxa"/>
            <w:shd w:val="clear" w:color="auto" w:fill="FFFFFF"/>
            <w:noWrap/>
            <w:vAlign w:val="bottom"/>
            <w:hideMark/>
          </w:tcPr>
          <w:p w:rsidR="009027D0" w:rsidRPr="00CD108E" w:rsidRDefault="009027D0" w:rsidP="00131FB8">
            <w:pPr>
              <w:spacing w:line="240" w:lineRule="auto"/>
              <w:jc w:val="right"/>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($303,000)</w:t>
            </w:r>
          </w:p>
        </w:tc>
        <w:tc>
          <w:tcPr>
            <w:tcW w:w="1580" w:type="dxa"/>
            <w:shd w:val="clear" w:color="auto" w:fill="FFFFFF"/>
            <w:noWrap/>
            <w:vAlign w:val="bottom"/>
            <w:hideMark/>
          </w:tcPr>
          <w:p w:rsidR="009027D0" w:rsidRPr="00CD108E" w:rsidRDefault="009027D0" w:rsidP="00131FB8">
            <w:pPr>
              <w:spacing w:line="240" w:lineRule="auto"/>
              <w:jc w:val="right"/>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($288,800)</w:t>
            </w:r>
          </w:p>
        </w:tc>
        <w:tc>
          <w:tcPr>
            <w:tcW w:w="1580" w:type="dxa"/>
            <w:shd w:val="clear" w:color="auto" w:fill="FFFFFF"/>
            <w:noWrap/>
            <w:vAlign w:val="bottom"/>
            <w:hideMark/>
          </w:tcPr>
          <w:p w:rsidR="009027D0" w:rsidRPr="00CD108E" w:rsidRDefault="009027D0" w:rsidP="00131FB8">
            <w:pPr>
              <w:spacing w:line="240" w:lineRule="auto"/>
              <w:jc w:val="right"/>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($273,700)</w:t>
            </w:r>
          </w:p>
        </w:tc>
      </w:tr>
      <w:tr w:rsidR="009027D0" w:rsidRPr="000838FD" w:rsidTr="00131FB8">
        <w:trPr>
          <w:trHeight w:val="525"/>
        </w:trPr>
        <w:tc>
          <w:tcPr>
            <w:tcW w:w="1620" w:type="dxa"/>
            <w:shd w:val="clear" w:color="auto" w:fill="FBE4D5" w:themeFill="accent2" w:themeFillTint="33"/>
            <w:noWrap/>
            <w:vAlign w:val="bottom"/>
            <w:hideMark/>
          </w:tcPr>
          <w:p w:rsidR="009027D0" w:rsidRPr="00FD1496" w:rsidRDefault="009027D0" w:rsidP="00131FB8">
            <w:pPr>
              <w:spacing w:line="240" w:lineRule="auto"/>
              <w:ind w:firstLineChars="200" w:firstLine="440"/>
              <w:rPr>
                <w:rFonts w:ascii="Times New Roman" w:hAnsi="Times New Roman"/>
                <w:b/>
                <w:bCs/>
                <w:color w:val="0D0D0D" w:themeColor="text1" w:themeTint="F2"/>
                <w:sz w:val="22"/>
                <w:szCs w:val="22"/>
              </w:rPr>
            </w:pPr>
            <w:r w:rsidRPr="00FD1496">
              <w:rPr>
                <w:rFonts w:ascii="Times New Roman" w:hAnsi="Times New Roman"/>
                <w:b/>
                <w:bCs/>
                <w:color w:val="0D0D0D" w:themeColor="text1" w:themeTint="F2"/>
                <w:sz w:val="22"/>
                <w:szCs w:val="22"/>
              </w:rPr>
              <w:lastRenderedPageBreak/>
              <w:t>Cumulative time-</w:t>
            </w:r>
            <w:r w:rsidRPr="00FD1496">
              <w:rPr>
                <w:rFonts w:ascii="Times New Roman" w:hAnsi="Times New Roman"/>
                <w:b/>
                <w:bCs/>
                <w:color w:val="0D0D0D" w:themeColor="text1" w:themeTint="F2"/>
                <w:sz w:val="22"/>
                <w:szCs w:val="22"/>
              </w:rPr>
              <w:br/>
              <w:t>Adjusted cost over</w:t>
            </w:r>
          </w:p>
        </w:tc>
        <w:tc>
          <w:tcPr>
            <w:tcW w:w="1580" w:type="dxa"/>
            <w:shd w:val="clear" w:color="auto" w:fill="FFFFFF"/>
            <w:noWrap/>
            <w:vAlign w:val="bottom"/>
            <w:hideMark/>
          </w:tcPr>
          <w:p w:rsidR="009027D0" w:rsidRPr="00CD108E" w:rsidRDefault="009027D0" w:rsidP="00131FB8">
            <w:pPr>
              <w:spacing w:line="240" w:lineRule="auto"/>
              <w:jc w:val="right"/>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($125,136,403)</w:t>
            </w:r>
          </w:p>
        </w:tc>
        <w:tc>
          <w:tcPr>
            <w:tcW w:w="1580" w:type="dxa"/>
            <w:shd w:val="clear" w:color="auto" w:fill="FFFFFF"/>
            <w:noWrap/>
            <w:vAlign w:val="bottom"/>
            <w:hideMark/>
          </w:tcPr>
          <w:p w:rsidR="009027D0" w:rsidRPr="00CD108E" w:rsidRDefault="009027D0" w:rsidP="00131FB8">
            <w:pPr>
              <w:spacing w:line="240" w:lineRule="auto"/>
              <w:jc w:val="right"/>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($125,452,803)</w:t>
            </w:r>
          </w:p>
        </w:tc>
        <w:tc>
          <w:tcPr>
            <w:tcW w:w="1580" w:type="dxa"/>
            <w:shd w:val="clear" w:color="auto" w:fill="FFFFFF"/>
            <w:noWrap/>
            <w:vAlign w:val="bottom"/>
            <w:hideMark/>
          </w:tcPr>
          <w:p w:rsidR="009027D0" w:rsidRPr="00CD108E" w:rsidRDefault="009027D0" w:rsidP="00131FB8">
            <w:pPr>
              <w:spacing w:line="240" w:lineRule="auto"/>
              <w:jc w:val="right"/>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($125,755,803)</w:t>
            </w:r>
          </w:p>
        </w:tc>
        <w:tc>
          <w:tcPr>
            <w:tcW w:w="1580" w:type="dxa"/>
            <w:shd w:val="clear" w:color="auto" w:fill="FFFFFF"/>
            <w:noWrap/>
            <w:vAlign w:val="bottom"/>
            <w:hideMark/>
          </w:tcPr>
          <w:p w:rsidR="009027D0" w:rsidRPr="00CD108E" w:rsidRDefault="009027D0" w:rsidP="00131FB8">
            <w:pPr>
              <w:spacing w:line="240" w:lineRule="auto"/>
              <w:jc w:val="right"/>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($126,044,603)</w:t>
            </w:r>
          </w:p>
        </w:tc>
        <w:tc>
          <w:tcPr>
            <w:tcW w:w="1580" w:type="dxa"/>
            <w:shd w:val="clear" w:color="auto" w:fill="FFFFFF"/>
            <w:noWrap/>
            <w:vAlign w:val="bottom"/>
            <w:hideMark/>
          </w:tcPr>
          <w:p w:rsidR="009027D0" w:rsidRPr="00CD108E" w:rsidRDefault="009027D0" w:rsidP="00131FB8">
            <w:pPr>
              <w:spacing w:line="240" w:lineRule="auto"/>
              <w:jc w:val="right"/>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($126,318,303)</w:t>
            </w:r>
          </w:p>
        </w:tc>
      </w:tr>
      <w:tr w:rsidR="009027D0" w:rsidRPr="000838FD" w:rsidTr="00131FB8">
        <w:trPr>
          <w:trHeight w:val="525"/>
        </w:trPr>
        <w:tc>
          <w:tcPr>
            <w:tcW w:w="1620" w:type="dxa"/>
            <w:shd w:val="clear" w:color="auto" w:fill="FBE4D5" w:themeFill="accent2" w:themeFillTint="33"/>
            <w:noWrap/>
            <w:vAlign w:val="bottom"/>
            <w:hideMark/>
          </w:tcPr>
          <w:p w:rsidR="009027D0" w:rsidRPr="00FD1496" w:rsidRDefault="009027D0" w:rsidP="00131FB8">
            <w:pPr>
              <w:spacing w:line="240" w:lineRule="auto"/>
              <w:ind w:firstLineChars="200" w:firstLine="440"/>
              <w:rPr>
                <w:rFonts w:ascii="Times New Roman" w:hAnsi="Times New Roman"/>
                <w:b/>
                <w:bCs/>
                <w:color w:val="0D0D0D" w:themeColor="text1" w:themeTint="F2"/>
                <w:sz w:val="22"/>
                <w:szCs w:val="22"/>
              </w:rPr>
            </w:pPr>
            <w:r w:rsidRPr="00FD1496">
              <w:rPr>
                <w:rFonts w:ascii="Times New Roman" w:hAnsi="Times New Roman"/>
                <w:b/>
                <w:bCs/>
                <w:color w:val="0D0D0D" w:themeColor="text1" w:themeTint="F2"/>
                <w:sz w:val="22"/>
                <w:szCs w:val="22"/>
              </w:rPr>
              <w:t>Benefils derived from</w:t>
            </w:r>
            <w:r w:rsidRPr="00FD1496">
              <w:rPr>
                <w:rFonts w:ascii="Times New Roman" w:hAnsi="Times New Roman"/>
                <w:b/>
                <w:bCs/>
                <w:color w:val="0D0D0D" w:themeColor="text1" w:themeTint="F2"/>
                <w:sz w:val="22"/>
                <w:szCs w:val="22"/>
              </w:rPr>
              <w:br/>
              <w:t>Operation of new</w:t>
            </w:r>
          </w:p>
        </w:tc>
        <w:tc>
          <w:tcPr>
            <w:tcW w:w="1580" w:type="dxa"/>
            <w:shd w:val="clear" w:color="auto" w:fill="FFFFFF"/>
            <w:noWrap/>
            <w:vAlign w:val="bottom"/>
            <w:hideMark/>
          </w:tcPr>
          <w:p w:rsidR="009027D0" w:rsidRPr="00CD108E" w:rsidRDefault="009027D0" w:rsidP="00131FB8">
            <w:pPr>
              <w:spacing w:line="240" w:lineRule="auto"/>
              <w:jc w:val="right"/>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$50,000,000</w:t>
            </w:r>
          </w:p>
        </w:tc>
        <w:tc>
          <w:tcPr>
            <w:tcW w:w="1580" w:type="dxa"/>
            <w:shd w:val="clear" w:color="auto" w:fill="FFFFFF"/>
            <w:noWrap/>
            <w:vAlign w:val="bottom"/>
            <w:hideMark/>
          </w:tcPr>
          <w:p w:rsidR="009027D0" w:rsidRPr="00CD108E" w:rsidRDefault="009027D0" w:rsidP="00131FB8">
            <w:pPr>
              <w:spacing w:line="240" w:lineRule="auto"/>
              <w:jc w:val="right"/>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$55,000,000</w:t>
            </w:r>
          </w:p>
        </w:tc>
        <w:tc>
          <w:tcPr>
            <w:tcW w:w="1580" w:type="dxa"/>
            <w:shd w:val="clear" w:color="auto" w:fill="FFFFFF"/>
            <w:noWrap/>
            <w:vAlign w:val="bottom"/>
            <w:hideMark/>
          </w:tcPr>
          <w:p w:rsidR="009027D0" w:rsidRPr="00CD108E" w:rsidRDefault="009027D0" w:rsidP="00131FB8">
            <w:pPr>
              <w:spacing w:line="240" w:lineRule="auto"/>
              <w:jc w:val="right"/>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$60,000,000</w:t>
            </w:r>
          </w:p>
        </w:tc>
        <w:tc>
          <w:tcPr>
            <w:tcW w:w="1580" w:type="dxa"/>
            <w:shd w:val="clear" w:color="auto" w:fill="FFFFFF"/>
            <w:noWrap/>
            <w:vAlign w:val="bottom"/>
            <w:hideMark/>
          </w:tcPr>
          <w:p w:rsidR="009027D0" w:rsidRPr="00CD108E" w:rsidRDefault="009027D0" w:rsidP="00131FB8">
            <w:pPr>
              <w:spacing w:line="240" w:lineRule="auto"/>
              <w:jc w:val="right"/>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$65,000,000</w:t>
            </w:r>
          </w:p>
        </w:tc>
        <w:tc>
          <w:tcPr>
            <w:tcW w:w="1580" w:type="dxa"/>
            <w:shd w:val="clear" w:color="auto" w:fill="FFFFFF"/>
            <w:noWrap/>
            <w:vAlign w:val="bottom"/>
            <w:hideMark/>
          </w:tcPr>
          <w:p w:rsidR="009027D0" w:rsidRPr="00CD108E" w:rsidRDefault="009027D0" w:rsidP="00131FB8">
            <w:pPr>
              <w:spacing w:line="240" w:lineRule="auto"/>
              <w:jc w:val="right"/>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$70,000,000</w:t>
            </w:r>
          </w:p>
        </w:tc>
      </w:tr>
      <w:tr w:rsidR="009027D0" w:rsidRPr="000838FD" w:rsidTr="00131FB8">
        <w:trPr>
          <w:trHeight w:val="525"/>
        </w:trPr>
        <w:tc>
          <w:tcPr>
            <w:tcW w:w="1620" w:type="dxa"/>
            <w:shd w:val="clear" w:color="auto" w:fill="FBE4D5" w:themeFill="accent2" w:themeFillTint="33"/>
            <w:noWrap/>
            <w:vAlign w:val="bottom"/>
            <w:hideMark/>
          </w:tcPr>
          <w:p w:rsidR="009027D0" w:rsidRPr="00FD1496" w:rsidRDefault="009027D0" w:rsidP="00131FB8">
            <w:pPr>
              <w:spacing w:line="240" w:lineRule="auto"/>
              <w:ind w:firstLineChars="200" w:firstLine="440"/>
              <w:rPr>
                <w:rFonts w:ascii="Times New Roman" w:hAnsi="Times New Roman"/>
                <w:b/>
                <w:bCs/>
                <w:color w:val="0D0D0D" w:themeColor="text1" w:themeTint="F2"/>
                <w:sz w:val="22"/>
                <w:szCs w:val="22"/>
              </w:rPr>
            </w:pPr>
            <w:r w:rsidRPr="00FD1496">
              <w:rPr>
                <w:rFonts w:ascii="Times New Roman" w:hAnsi="Times New Roman"/>
                <w:b/>
                <w:bCs/>
                <w:color w:val="0D0D0D" w:themeColor="text1" w:themeTint="F2"/>
                <w:sz w:val="22"/>
                <w:szCs w:val="22"/>
              </w:rPr>
              <w:t>Discount factors for 12%:</w:t>
            </w:r>
          </w:p>
        </w:tc>
        <w:tc>
          <w:tcPr>
            <w:tcW w:w="1580" w:type="dxa"/>
            <w:shd w:val="clear" w:color="auto" w:fill="FFFFFF"/>
            <w:noWrap/>
            <w:vAlign w:val="bottom"/>
            <w:hideMark/>
          </w:tcPr>
          <w:p w:rsidR="009027D0" w:rsidRPr="00CD108E" w:rsidRDefault="009027D0" w:rsidP="00131FB8">
            <w:pPr>
              <w:spacing w:line="240" w:lineRule="auto"/>
              <w:jc w:val="right"/>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$0.51</w:t>
            </w:r>
          </w:p>
        </w:tc>
        <w:tc>
          <w:tcPr>
            <w:tcW w:w="1580" w:type="dxa"/>
            <w:shd w:val="clear" w:color="auto" w:fill="FFFFFF"/>
            <w:noWrap/>
            <w:vAlign w:val="bottom"/>
            <w:hideMark/>
          </w:tcPr>
          <w:p w:rsidR="009027D0" w:rsidRPr="00CD108E" w:rsidRDefault="009027D0" w:rsidP="00131FB8">
            <w:pPr>
              <w:spacing w:line="240" w:lineRule="auto"/>
              <w:jc w:val="right"/>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$0.45</w:t>
            </w:r>
          </w:p>
        </w:tc>
        <w:tc>
          <w:tcPr>
            <w:tcW w:w="1580" w:type="dxa"/>
            <w:shd w:val="clear" w:color="auto" w:fill="FFFFFF"/>
            <w:noWrap/>
            <w:vAlign w:val="bottom"/>
            <w:hideMark/>
          </w:tcPr>
          <w:p w:rsidR="009027D0" w:rsidRPr="00CD108E" w:rsidRDefault="009027D0" w:rsidP="00131FB8">
            <w:pPr>
              <w:spacing w:line="240" w:lineRule="auto"/>
              <w:jc w:val="right"/>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$0.40</w:t>
            </w:r>
          </w:p>
        </w:tc>
        <w:tc>
          <w:tcPr>
            <w:tcW w:w="1580" w:type="dxa"/>
            <w:shd w:val="clear" w:color="auto" w:fill="FFFFFF"/>
            <w:noWrap/>
            <w:vAlign w:val="bottom"/>
            <w:hideMark/>
          </w:tcPr>
          <w:p w:rsidR="009027D0" w:rsidRPr="00CD108E" w:rsidRDefault="009027D0" w:rsidP="00131FB8">
            <w:pPr>
              <w:spacing w:line="240" w:lineRule="auto"/>
              <w:jc w:val="right"/>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$0.36</w:t>
            </w:r>
          </w:p>
        </w:tc>
        <w:tc>
          <w:tcPr>
            <w:tcW w:w="1580" w:type="dxa"/>
            <w:shd w:val="clear" w:color="auto" w:fill="FFFFFF"/>
            <w:noWrap/>
            <w:vAlign w:val="bottom"/>
            <w:hideMark/>
          </w:tcPr>
          <w:p w:rsidR="009027D0" w:rsidRPr="00CD108E" w:rsidRDefault="009027D0" w:rsidP="00131FB8">
            <w:pPr>
              <w:spacing w:line="240" w:lineRule="auto"/>
              <w:jc w:val="right"/>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$0.32</w:t>
            </w:r>
          </w:p>
        </w:tc>
      </w:tr>
      <w:tr w:rsidR="009027D0" w:rsidRPr="000838FD" w:rsidTr="00131FB8">
        <w:trPr>
          <w:trHeight w:val="525"/>
        </w:trPr>
        <w:tc>
          <w:tcPr>
            <w:tcW w:w="1620" w:type="dxa"/>
            <w:shd w:val="clear" w:color="auto" w:fill="FBE4D5" w:themeFill="accent2" w:themeFillTint="33"/>
            <w:noWrap/>
            <w:vAlign w:val="bottom"/>
            <w:hideMark/>
          </w:tcPr>
          <w:p w:rsidR="009027D0" w:rsidRPr="00FD1496" w:rsidRDefault="009027D0" w:rsidP="00131FB8">
            <w:pPr>
              <w:spacing w:line="240" w:lineRule="auto"/>
              <w:ind w:firstLineChars="200" w:firstLine="440"/>
              <w:rPr>
                <w:rFonts w:ascii="Times New Roman" w:hAnsi="Times New Roman"/>
                <w:b/>
                <w:bCs/>
                <w:color w:val="0D0D0D" w:themeColor="text1" w:themeTint="F2"/>
                <w:sz w:val="22"/>
                <w:szCs w:val="22"/>
              </w:rPr>
            </w:pPr>
            <w:r w:rsidRPr="00FD1496">
              <w:rPr>
                <w:rFonts w:ascii="Times New Roman" w:hAnsi="Times New Roman"/>
                <w:b/>
                <w:bCs/>
                <w:color w:val="0D0D0D" w:themeColor="text1" w:themeTint="F2"/>
                <w:sz w:val="22"/>
                <w:szCs w:val="22"/>
              </w:rPr>
              <w:t>Time-adjusted Benefils</w:t>
            </w:r>
            <w:r w:rsidRPr="00FD1496">
              <w:rPr>
                <w:rFonts w:ascii="Times New Roman" w:hAnsi="Times New Roman"/>
                <w:b/>
                <w:bCs/>
                <w:color w:val="0D0D0D" w:themeColor="text1" w:themeTint="F2"/>
                <w:sz w:val="22"/>
                <w:szCs w:val="22"/>
              </w:rPr>
              <w:br/>
              <w:t>(current of present)</w:t>
            </w:r>
          </w:p>
        </w:tc>
        <w:tc>
          <w:tcPr>
            <w:tcW w:w="1580" w:type="dxa"/>
            <w:shd w:val="clear" w:color="auto" w:fill="FFFFFF"/>
            <w:noWrap/>
            <w:vAlign w:val="bottom"/>
            <w:hideMark/>
          </w:tcPr>
          <w:p w:rsidR="009027D0" w:rsidRPr="00CD108E" w:rsidRDefault="009027D0" w:rsidP="00131FB8">
            <w:pPr>
              <w:spacing w:line="240" w:lineRule="auto"/>
              <w:jc w:val="right"/>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$25,350,000</w:t>
            </w:r>
          </w:p>
        </w:tc>
        <w:tc>
          <w:tcPr>
            <w:tcW w:w="1580" w:type="dxa"/>
            <w:shd w:val="clear" w:color="auto" w:fill="FFFFFF"/>
            <w:noWrap/>
            <w:vAlign w:val="bottom"/>
            <w:hideMark/>
          </w:tcPr>
          <w:p w:rsidR="009027D0" w:rsidRPr="00CD108E" w:rsidRDefault="009027D0" w:rsidP="00131FB8">
            <w:pPr>
              <w:spacing w:line="240" w:lineRule="auto"/>
              <w:jc w:val="right"/>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$24,860,000</w:t>
            </w:r>
          </w:p>
        </w:tc>
        <w:tc>
          <w:tcPr>
            <w:tcW w:w="1580" w:type="dxa"/>
            <w:shd w:val="clear" w:color="auto" w:fill="FFFFFF"/>
            <w:noWrap/>
            <w:vAlign w:val="bottom"/>
            <w:hideMark/>
          </w:tcPr>
          <w:p w:rsidR="009027D0" w:rsidRPr="00CD108E" w:rsidRDefault="009027D0" w:rsidP="00131FB8">
            <w:pPr>
              <w:spacing w:line="240" w:lineRule="auto"/>
              <w:jc w:val="right"/>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$24,240,000</w:t>
            </w:r>
          </w:p>
        </w:tc>
        <w:tc>
          <w:tcPr>
            <w:tcW w:w="1580" w:type="dxa"/>
            <w:shd w:val="clear" w:color="auto" w:fill="FFFFFF"/>
            <w:noWrap/>
            <w:vAlign w:val="bottom"/>
            <w:hideMark/>
          </w:tcPr>
          <w:p w:rsidR="009027D0" w:rsidRPr="00CD108E" w:rsidRDefault="009027D0" w:rsidP="00131FB8">
            <w:pPr>
              <w:spacing w:line="240" w:lineRule="auto"/>
              <w:jc w:val="right"/>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$23,465,000</w:t>
            </w:r>
          </w:p>
        </w:tc>
        <w:tc>
          <w:tcPr>
            <w:tcW w:w="1580" w:type="dxa"/>
            <w:shd w:val="clear" w:color="auto" w:fill="FFFFFF"/>
            <w:noWrap/>
            <w:vAlign w:val="bottom"/>
            <w:hideMark/>
          </w:tcPr>
          <w:p w:rsidR="009027D0" w:rsidRPr="00CD108E" w:rsidRDefault="009027D0" w:rsidP="00131FB8">
            <w:pPr>
              <w:spacing w:line="240" w:lineRule="auto"/>
              <w:jc w:val="right"/>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$22,540,000</w:t>
            </w:r>
          </w:p>
        </w:tc>
      </w:tr>
      <w:tr w:rsidR="009027D0" w:rsidRPr="000838FD" w:rsidTr="00131FB8">
        <w:trPr>
          <w:trHeight w:val="525"/>
        </w:trPr>
        <w:tc>
          <w:tcPr>
            <w:tcW w:w="1620" w:type="dxa"/>
            <w:shd w:val="clear" w:color="auto" w:fill="FBE4D5" w:themeFill="accent2" w:themeFillTint="33"/>
            <w:noWrap/>
            <w:vAlign w:val="bottom"/>
            <w:hideMark/>
          </w:tcPr>
          <w:p w:rsidR="009027D0" w:rsidRPr="00FD1496" w:rsidRDefault="009027D0" w:rsidP="00131FB8">
            <w:pPr>
              <w:spacing w:line="240" w:lineRule="auto"/>
              <w:ind w:firstLineChars="200" w:firstLine="440"/>
              <w:rPr>
                <w:rFonts w:ascii="Times New Roman" w:hAnsi="Times New Roman"/>
                <w:b/>
                <w:bCs/>
                <w:color w:val="0D0D0D" w:themeColor="text1" w:themeTint="F2"/>
                <w:sz w:val="22"/>
                <w:szCs w:val="22"/>
              </w:rPr>
            </w:pPr>
            <w:r w:rsidRPr="00FD1496">
              <w:rPr>
                <w:rFonts w:ascii="Times New Roman" w:hAnsi="Times New Roman"/>
                <w:b/>
                <w:bCs/>
                <w:color w:val="0D0D0D" w:themeColor="text1" w:themeTint="F2"/>
                <w:sz w:val="22"/>
                <w:szCs w:val="22"/>
              </w:rPr>
              <w:t>Cumulative time-</w:t>
            </w:r>
            <w:r w:rsidRPr="00FD1496">
              <w:rPr>
                <w:rFonts w:ascii="Times New Roman" w:hAnsi="Times New Roman"/>
                <w:b/>
                <w:bCs/>
                <w:color w:val="0D0D0D" w:themeColor="text1" w:themeTint="F2"/>
                <w:sz w:val="22"/>
                <w:szCs w:val="22"/>
              </w:rPr>
              <w:br/>
              <w:t>Adjusted bennefits over</w:t>
            </w:r>
          </w:p>
        </w:tc>
        <w:tc>
          <w:tcPr>
            <w:tcW w:w="1580" w:type="dxa"/>
            <w:shd w:val="clear" w:color="auto" w:fill="FFFFFF"/>
            <w:noWrap/>
            <w:vAlign w:val="bottom"/>
            <w:hideMark/>
          </w:tcPr>
          <w:p w:rsidR="009027D0" w:rsidRPr="00CD108E" w:rsidRDefault="009027D0" w:rsidP="00131FB8">
            <w:pPr>
              <w:spacing w:line="240" w:lineRule="auto"/>
              <w:jc w:val="right"/>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$147,460,000</w:t>
            </w:r>
          </w:p>
        </w:tc>
        <w:tc>
          <w:tcPr>
            <w:tcW w:w="1580" w:type="dxa"/>
            <w:shd w:val="clear" w:color="auto" w:fill="FFFFFF"/>
            <w:noWrap/>
            <w:vAlign w:val="bottom"/>
            <w:hideMark/>
          </w:tcPr>
          <w:p w:rsidR="009027D0" w:rsidRPr="00CD108E" w:rsidRDefault="009027D0" w:rsidP="00131FB8">
            <w:pPr>
              <w:spacing w:line="240" w:lineRule="auto"/>
              <w:jc w:val="right"/>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$172,320,000</w:t>
            </w:r>
          </w:p>
        </w:tc>
        <w:tc>
          <w:tcPr>
            <w:tcW w:w="1580" w:type="dxa"/>
            <w:shd w:val="clear" w:color="auto" w:fill="FFFFFF"/>
            <w:noWrap/>
            <w:vAlign w:val="bottom"/>
            <w:hideMark/>
          </w:tcPr>
          <w:p w:rsidR="009027D0" w:rsidRPr="00CD108E" w:rsidRDefault="009027D0" w:rsidP="00131FB8">
            <w:pPr>
              <w:spacing w:line="240" w:lineRule="auto"/>
              <w:jc w:val="right"/>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$196,560,000</w:t>
            </w:r>
          </w:p>
        </w:tc>
        <w:tc>
          <w:tcPr>
            <w:tcW w:w="1580" w:type="dxa"/>
            <w:shd w:val="clear" w:color="auto" w:fill="FFFFFF"/>
            <w:noWrap/>
            <w:vAlign w:val="bottom"/>
            <w:hideMark/>
          </w:tcPr>
          <w:p w:rsidR="009027D0" w:rsidRPr="00CD108E" w:rsidRDefault="009027D0" w:rsidP="00131FB8">
            <w:pPr>
              <w:spacing w:line="240" w:lineRule="auto"/>
              <w:jc w:val="right"/>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$220,025,000</w:t>
            </w:r>
          </w:p>
        </w:tc>
        <w:tc>
          <w:tcPr>
            <w:tcW w:w="1580" w:type="dxa"/>
            <w:shd w:val="clear" w:color="auto" w:fill="FFFFFF"/>
            <w:noWrap/>
            <w:vAlign w:val="bottom"/>
            <w:hideMark/>
          </w:tcPr>
          <w:p w:rsidR="009027D0" w:rsidRPr="00CD108E" w:rsidRDefault="009027D0" w:rsidP="00131FB8">
            <w:pPr>
              <w:spacing w:line="240" w:lineRule="auto"/>
              <w:jc w:val="right"/>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$242,565,000</w:t>
            </w:r>
          </w:p>
        </w:tc>
      </w:tr>
      <w:tr w:rsidR="009027D0" w:rsidRPr="000838FD" w:rsidTr="00131FB8">
        <w:trPr>
          <w:trHeight w:val="525"/>
        </w:trPr>
        <w:tc>
          <w:tcPr>
            <w:tcW w:w="1620" w:type="dxa"/>
            <w:shd w:val="clear" w:color="auto" w:fill="FBE4D5" w:themeFill="accent2" w:themeFillTint="33"/>
            <w:noWrap/>
            <w:vAlign w:val="bottom"/>
            <w:hideMark/>
          </w:tcPr>
          <w:p w:rsidR="009027D0" w:rsidRPr="00FD1496" w:rsidRDefault="009027D0" w:rsidP="00131FB8">
            <w:pPr>
              <w:spacing w:line="240" w:lineRule="auto"/>
              <w:ind w:firstLineChars="200" w:firstLine="440"/>
              <w:rPr>
                <w:rFonts w:ascii="Times New Roman" w:hAnsi="Times New Roman"/>
                <w:b/>
                <w:bCs/>
                <w:color w:val="0D0D0D" w:themeColor="text1" w:themeTint="F2"/>
                <w:sz w:val="22"/>
                <w:szCs w:val="22"/>
              </w:rPr>
            </w:pPr>
            <w:r w:rsidRPr="00FD1496">
              <w:rPr>
                <w:rFonts w:ascii="Times New Roman" w:hAnsi="Times New Roman"/>
                <w:b/>
                <w:bCs/>
                <w:color w:val="0D0D0D" w:themeColor="text1" w:themeTint="F2"/>
                <w:sz w:val="22"/>
                <w:szCs w:val="22"/>
              </w:rPr>
              <w:t> </w:t>
            </w:r>
          </w:p>
        </w:tc>
        <w:tc>
          <w:tcPr>
            <w:tcW w:w="1580" w:type="dxa"/>
            <w:shd w:val="clear" w:color="auto" w:fill="FFFFFF"/>
            <w:noWrap/>
            <w:vAlign w:val="bottom"/>
            <w:hideMark/>
          </w:tcPr>
          <w:p w:rsidR="009027D0" w:rsidRPr="00CD108E" w:rsidRDefault="009027D0" w:rsidP="00131FB8">
            <w:pPr>
              <w:spacing w:line="240" w:lineRule="auto"/>
              <w:jc w:val="right"/>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6</w:t>
            </w:r>
          </w:p>
        </w:tc>
        <w:tc>
          <w:tcPr>
            <w:tcW w:w="1580" w:type="dxa"/>
            <w:shd w:val="clear" w:color="auto" w:fill="FFFFFF"/>
            <w:noWrap/>
            <w:vAlign w:val="bottom"/>
            <w:hideMark/>
          </w:tcPr>
          <w:p w:rsidR="009027D0" w:rsidRPr="00CD108E" w:rsidRDefault="009027D0" w:rsidP="00131FB8">
            <w:pPr>
              <w:spacing w:line="240" w:lineRule="auto"/>
              <w:jc w:val="right"/>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7</w:t>
            </w:r>
          </w:p>
        </w:tc>
        <w:tc>
          <w:tcPr>
            <w:tcW w:w="1580" w:type="dxa"/>
            <w:shd w:val="clear" w:color="auto" w:fill="FFFFFF"/>
            <w:noWrap/>
            <w:vAlign w:val="bottom"/>
            <w:hideMark/>
          </w:tcPr>
          <w:p w:rsidR="009027D0" w:rsidRPr="00CD108E" w:rsidRDefault="009027D0" w:rsidP="00131FB8">
            <w:pPr>
              <w:spacing w:line="240" w:lineRule="auto"/>
              <w:jc w:val="right"/>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8</w:t>
            </w:r>
          </w:p>
        </w:tc>
        <w:tc>
          <w:tcPr>
            <w:tcW w:w="1580" w:type="dxa"/>
            <w:shd w:val="clear" w:color="auto" w:fill="FFFFFF"/>
            <w:noWrap/>
            <w:vAlign w:val="bottom"/>
            <w:hideMark/>
          </w:tcPr>
          <w:p w:rsidR="009027D0" w:rsidRPr="00CD108E" w:rsidRDefault="009027D0" w:rsidP="00131FB8">
            <w:pPr>
              <w:spacing w:line="240" w:lineRule="auto"/>
              <w:jc w:val="right"/>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9</w:t>
            </w:r>
          </w:p>
        </w:tc>
        <w:tc>
          <w:tcPr>
            <w:tcW w:w="1580" w:type="dxa"/>
            <w:shd w:val="clear" w:color="auto" w:fill="FFFFFF"/>
            <w:noWrap/>
            <w:vAlign w:val="bottom"/>
            <w:hideMark/>
          </w:tcPr>
          <w:p w:rsidR="009027D0" w:rsidRPr="00CD108E" w:rsidRDefault="009027D0" w:rsidP="00131FB8">
            <w:pPr>
              <w:spacing w:line="240" w:lineRule="auto"/>
              <w:jc w:val="right"/>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10</w:t>
            </w:r>
          </w:p>
        </w:tc>
      </w:tr>
      <w:tr w:rsidR="009027D0" w:rsidRPr="000838FD" w:rsidTr="00131FB8">
        <w:trPr>
          <w:trHeight w:val="525"/>
        </w:trPr>
        <w:tc>
          <w:tcPr>
            <w:tcW w:w="1620" w:type="dxa"/>
            <w:shd w:val="clear" w:color="auto" w:fill="FBE4D5" w:themeFill="accent2" w:themeFillTint="33"/>
            <w:noWrap/>
            <w:vAlign w:val="bottom"/>
            <w:hideMark/>
          </w:tcPr>
          <w:p w:rsidR="009027D0" w:rsidRPr="00FD1496" w:rsidRDefault="009027D0" w:rsidP="00131FB8">
            <w:pPr>
              <w:spacing w:line="240" w:lineRule="auto"/>
              <w:ind w:firstLineChars="200" w:firstLine="440"/>
              <w:rPr>
                <w:rFonts w:ascii="Times New Roman" w:hAnsi="Times New Roman"/>
                <w:b/>
                <w:bCs/>
                <w:color w:val="0D0D0D" w:themeColor="text1" w:themeTint="F2"/>
                <w:sz w:val="22"/>
                <w:szCs w:val="22"/>
              </w:rPr>
            </w:pPr>
            <w:r w:rsidRPr="00FD1496">
              <w:rPr>
                <w:rFonts w:ascii="Times New Roman" w:hAnsi="Times New Roman"/>
                <w:b/>
                <w:bCs/>
                <w:color w:val="0D0D0D" w:themeColor="text1" w:themeTint="F2"/>
                <w:sz w:val="22"/>
                <w:szCs w:val="22"/>
              </w:rPr>
              <w:t>Cumulative lifetime time-</w:t>
            </w:r>
            <w:r w:rsidRPr="00FD1496">
              <w:rPr>
                <w:rFonts w:ascii="Times New Roman" w:hAnsi="Times New Roman"/>
                <w:b/>
                <w:bCs/>
                <w:color w:val="0D0D0D" w:themeColor="text1" w:themeTint="F2"/>
                <w:sz w:val="22"/>
                <w:szCs w:val="22"/>
              </w:rPr>
              <w:br/>
              <w:t>adjusted costs+</w:t>
            </w:r>
          </w:p>
        </w:tc>
        <w:tc>
          <w:tcPr>
            <w:tcW w:w="1580" w:type="dxa"/>
            <w:shd w:val="clear" w:color="auto" w:fill="FFFFFF"/>
            <w:noWrap/>
            <w:vAlign w:val="bottom"/>
            <w:hideMark/>
          </w:tcPr>
          <w:p w:rsidR="009027D0" w:rsidRPr="00CD108E" w:rsidRDefault="009027D0" w:rsidP="00131FB8">
            <w:pPr>
              <w:spacing w:line="240" w:lineRule="auto"/>
              <w:jc w:val="right"/>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$22,323,597</w:t>
            </w:r>
          </w:p>
        </w:tc>
        <w:tc>
          <w:tcPr>
            <w:tcW w:w="1580" w:type="dxa"/>
            <w:shd w:val="clear" w:color="auto" w:fill="FFFFFF"/>
            <w:noWrap/>
            <w:vAlign w:val="bottom"/>
            <w:hideMark/>
          </w:tcPr>
          <w:p w:rsidR="009027D0" w:rsidRPr="00CD108E" w:rsidRDefault="009027D0" w:rsidP="00131FB8">
            <w:pPr>
              <w:spacing w:line="240" w:lineRule="auto"/>
              <w:jc w:val="right"/>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$46,867,197</w:t>
            </w:r>
          </w:p>
        </w:tc>
        <w:tc>
          <w:tcPr>
            <w:tcW w:w="1580" w:type="dxa"/>
            <w:shd w:val="clear" w:color="auto" w:fill="FFFFFF"/>
            <w:noWrap/>
            <w:vAlign w:val="bottom"/>
            <w:hideMark/>
          </w:tcPr>
          <w:p w:rsidR="009027D0" w:rsidRPr="00CD108E" w:rsidRDefault="009027D0" w:rsidP="00131FB8">
            <w:pPr>
              <w:spacing w:line="240" w:lineRule="auto"/>
              <w:jc w:val="right"/>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$70,804,197</w:t>
            </w:r>
          </w:p>
        </w:tc>
        <w:tc>
          <w:tcPr>
            <w:tcW w:w="1580" w:type="dxa"/>
            <w:shd w:val="clear" w:color="auto" w:fill="FFFFFF"/>
            <w:noWrap/>
            <w:vAlign w:val="bottom"/>
            <w:hideMark/>
          </w:tcPr>
          <w:p w:rsidR="009027D0" w:rsidRPr="00CD108E" w:rsidRDefault="009027D0" w:rsidP="00131FB8">
            <w:pPr>
              <w:spacing w:line="240" w:lineRule="auto"/>
              <w:jc w:val="right"/>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$93,980,397</w:t>
            </w:r>
          </w:p>
        </w:tc>
        <w:tc>
          <w:tcPr>
            <w:tcW w:w="1580" w:type="dxa"/>
            <w:shd w:val="clear" w:color="auto" w:fill="FFFFFF"/>
            <w:noWrap/>
            <w:vAlign w:val="bottom"/>
            <w:hideMark/>
          </w:tcPr>
          <w:p w:rsidR="009027D0" w:rsidRPr="00CD108E" w:rsidRDefault="009027D0" w:rsidP="00131FB8">
            <w:pPr>
              <w:spacing w:line="240" w:lineRule="auto"/>
              <w:jc w:val="right"/>
              <w:rPr>
                <w:rFonts w:ascii="Times New Roman" w:hAnsi="Times New Roman"/>
                <w:color w:val="0D0D0D" w:themeColor="text1" w:themeTint="F2"/>
                <w:sz w:val="22"/>
                <w:szCs w:val="22"/>
              </w:rPr>
            </w:pPr>
            <w:r w:rsidRPr="00CD108E">
              <w:rPr>
                <w:rFonts w:ascii="Times New Roman" w:hAnsi="Times New Roman"/>
                <w:color w:val="0D0D0D" w:themeColor="text1" w:themeTint="F2"/>
                <w:sz w:val="22"/>
                <w:szCs w:val="22"/>
              </w:rPr>
              <w:t>$116,246,697</w:t>
            </w:r>
          </w:p>
        </w:tc>
      </w:tr>
    </w:tbl>
    <w:p w:rsidR="009027D0" w:rsidRPr="00DE0724" w:rsidRDefault="009027D0" w:rsidP="009027D0"/>
    <w:p w:rsidR="009027D0" w:rsidRDefault="009027D0" w:rsidP="009027D0">
      <w:pPr>
        <w:pStyle w:val="Heading2"/>
        <w:numPr>
          <w:ilvl w:val="0"/>
          <w:numId w:val="43"/>
        </w:numPr>
        <w:rPr>
          <w:color w:val="0070C0"/>
          <w:sz w:val="32"/>
        </w:rPr>
      </w:pPr>
      <w:bookmarkStart w:id="131" w:name="_Toc481441232"/>
      <w:r w:rsidRPr="001A10DD">
        <w:rPr>
          <w:color w:val="0070C0"/>
          <w:sz w:val="32"/>
        </w:rPr>
        <w:t>Q &amp; A</w:t>
      </w:r>
      <w:r>
        <w:rPr>
          <w:color w:val="0070C0"/>
          <w:sz w:val="32"/>
        </w:rPr>
        <w:t>:</w:t>
      </w:r>
      <w:bookmarkEnd w:id="131"/>
    </w:p>
    <w:tbl>
      <w:tblPr>
        <w:tblW w:w="107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2455"/>
        <w:gridCol w:w="3510"/>
        <w:gridCol w:w="1802"/>
        <w:gridCol w:w="1980"/>
      </w:tblGrid>
      <w:tr w:rsidR="009027D0" w:rsidRPr="00790844" w:rsidTr="00131FB8">
        <w:trPr>
          <w:trHeight w:val="300"/>
        </w:trPr>
        <w:tc>
          <w:tcPr>
            <w:tcW w:w="960" w:type="dxa"/>
            <w:shd w:val="clear" w:color="auto" w:fill="FFC000"/>
            <w:noWrap/>
            <w:vAlign w:val="bottom"/>
            <w:hideMark/>
          </w:tcPr>
          <w:p w:rsidR="009027D0" w:rsidRPr="009A72FB" w:rsidRDefault="009027D0" w:rsidP="00131FB8">
            <w:pPr>
              <w:spacing w:line="240" w:lineRule="auto"/>
              <w:jc w:val="center"/>
              <w:rPr>
                <w:rFonts w:ascii="Times New Roman" w:hAnsi="Times New Roman"/>
                <w:color w:val="000000"/>
                <w:szCs w:val="24"/>
              </w:rPr>
            </w:pPr>
            <w:r w:rsidRPr="009A72FB">
              <w:rPr>
                <w:rFonts w:ascii="Times New Roman" w:hAnsi="Times New Roman"/>
                <w:color w:val="000000"/>
                <w:szCs w:val="24"/>
              </w:rPr>
              <w:t>STT</w:t>
            </w:r>
          </w:p>
        </w:tc>
        <w:tc>
          <w:tcPr>
            <w:tcW w:w="2455" w:type="dxa"/>
            <w:shd w:val="clear" w:color="auto" w:fill="FFC000"/>
            <w:noWrap/>
            <w:vAlign w:val="bottom"/>
            <w:hideMark/>
          </w:tcPr>
          <w:p w:rsidR="009027D0" w:rsidRPr="009A72FB" w:rsidRDefault="009027D0" w:rsidP="00131FB8">
            <w:pPr>
              <w:spacing w:line="240" w:lineRule="auto"/>
              <w:jc w:val="center"/>
              <w:rPr>
                <w:rFonts w:ascii="Times New Roman" w:hAnsi="Times New Roman"/>
                <w:color w:val="000000"/>
                <w:szCs w:val="24"/>
              </w:rPr>
            </w:pPr>
            <w:r>
              <w:rPr>
                <w:rFonts w:ascii="Times New Roman" w:hAnsi="Times New Roman"/>
                <w:color w:val="000000"/>
                <w:szCs w:val="24"/>
              </w:rPr>
              <w:t>Question</w:t>
            </w:r>
          </w:p>
        </w:tc>
        <w:tc>
          <w:tcPr>
            <w:tcW w:w="3510" w:type="dxa"/>
            <w:shd w:val="clear" w:color="auto" w:fill="FFC000"/>
            <w:noWrap/>
            <w:vAlign w:val="bottom"/>
            <w:hideMark/>
          </w:tcPr>
          <w:p w:rsidR="009027D0" w:rsidRPr="009A72FB" w:rsidRDefault="009027D0" w:rsidP="00131FB8">
            <w:pPr>
              <w:spacing w:line="240" w:lineRule="auto"/>
              <w:jc w:val="center"/>
              <w:rPr>
                <w:rFonts w:ascii="Times New Roman" w:hAnsi="Times New Roman"/>
                <w:color w:val="000000"/>
                <w:szCs w:val="24"/>
              </w:rPr>
            </w:pPr>
            <w:r w:rsidRPr="00027242">
              <w:rPr>
                <w:rFonts w:ascii="Times New Roman" w:hAnsi="Times New Roman"/>
                <w:color w:val="000000"/>
                <w:szCs w:val="24"/>
              </w:rPr>
              <w:t>How to reply</w:t>
            </w:r>
          </w:p>
        </w:tc>
        <w:tc>
          <w:tcPr>
            <w:tcW w:w="1802" w:type="dxa"/>
            <w:shd w:val="clear" w:color="auto" w:fill="FFC000"/>
            <w:noWrap/>
            <w:vAlign w:val="bottom"/>
            <w:hideMark/>
          </w:tcPr>
          <w:p w:rsidR="009027D0" w:rsidRPr="009A72FB" w:rsidRDefault="009027D0" w:rsidP="00131FB8">
            <w:pPr>
              <w:spacing w:line="240" w:lineRule="auto"/>
              <w:jc w:val="center"/>
              <w:rPr>
                <w:rFonts w:ascii="Times New Roman" w:hAnsi="Times New Roman"/>
                <w:color w:val="000000"/>
                <w:szCs w:val="24"/>
              </w:rPr>
            </w:pPr>
            <w:r w:rsidRPr="00027242">
              <w:rPr>
                <w:rFonts w:ascii="Times New Roman" w:hAnsi="Times New Roman"/>
                <w:color w:val="000000"/>
                <w:szCs w:val="24"/>
              </w:rPr>
              <w:t>Fields</w:t>
            </w:r>
          </w:p>
        </w:tc>
        <w:tc>
          <w:tcPr>
            <w:tcW w:w="1980" w:type="dxa"/>
            <w:shd w:val="clear" w:color="auto" w:fill="FFC000"/>
            <w:noWrap/>
            <w:vAlign w:val="bottom"/>
            <w:hideMark/>
          </w:tcPr>
          <w:p w:rsidR="009027D0" w:rsidRPr="009A72FB" w:rsidRDefault="009027D0" w:rsidP="00131FB8">
            <w:pPr>
              <w:spacing w:line="240" w:lineRule="auto"/>
              <w:jc w:val="center"/>
              <w:rPr>
                <w:rFonts w:ascii="Times New Roman" w:hAnsi="Times New Roman"/>
                <w:color w:val="000000"/>
                <w:szCs w:val="24"/>
              </w:rPr>
            </w:pPr>
            <w:r w:rsidRPr="00963DA7">
              <w:rPr>
                <w:rFonts w:ascii="Times New Roman" w:hAnsi="Times New Roman"/>
                <w:color w:val="000000"/>
                <w:szCs w:val="24"/>
              </w:rPr>
              <w:t>Who are asked</w:t>
            </w:r>
          </w:p>
        </w:tc>
      </w:tr>
      <w:tr w:rsidR="009027D0" w:rsidRPr="00790844" w:rsidTr="00131FB8">
        <w:trPr>
          <w:trHeight w:val="1232"/>
        </w:trPr>
        <w:tc>
          <w:tcPr>
            <w:tcW w:w="960" w:type="dxa"/>
            <w:shd w:val="clear" w:color="auto" w:fill="FBE4D5" w:themeFill="accent2" w:themeFillTint="33"/>
            <w:noWrap/>
            <w:vAlign w:val="bottom"/>
            <w:hideMark/>
          </w:tcPr>
          <w:p w:rsidR="009027D0" w:rsidRPr="009A72FB" w:rsidRDefault="009027D0" w:rsidP="00131FB8">
            <w:pPr>
              <w:spacing w:line="240" w:lineRule="auto"/>
              <w:rPr>
                <w:rFonts w:ascii="Times New Roman" w:hAnsi="Times New Roman"/>
                <w:color w:val="000000"/>
                <w:szCs w:val="24"/>
              </w:rPr>
            </w:pPr>
            <w:r w:rsidRPr="009A72FB">
              <w:rPr>
                <w:rFonts w:ascii="Times New Roman" w:hAnsi="Times New Roman"/>
                <w:color w:val="000000"/>
                <w:szCs w:val="24"/>
              </w:rPr>
              <w:t>1</w:t>
            </w:r>
          </w:p>
        </w:tc>
        <w:tc>
          <w:tcPr>
            <w:tcW w:w="2455" w:type="dxa"/>
            <w:shd w:val="clear" w:color="auto" w:fill="auto"/>
            <w:vAlign w:val="center"/>
            <w:hideMark/>
          </w:tcPr>
          <w:p w:rsidR="009027D0" w:rsidRPr="009A72FB" w:rsidRDefault="009027D0" w:rsidP="00131FB8">
            <w:pPr>
              <w:spacing w:line="240" w:lineRule="auto"/>
              <w:rPr>
                <w:rFonts w:ascii="Times New Roman" w:hAnsi="Times New Roman"/>
                <w:color w:val="000000"/>
                <w:szCs w:val="24"/>
              </w:rPr>
            </w:pPr>
            <w:r w:rsidRPr="00310250">
              <w:rPr>
                <w:rFonts w:ascii="Times New Roman" w:hAnsi="Times New Roman"/>
                <w:color w:val="000000"/>
                <w:szCs w:val="24"/>
              </w:rPr>
              <w:t>What happens when a device has been borrowed and has more subscribers borrowing it</w:t>
            </w:r>
            <w:r>
              <w:rPr>
                <w:rFonts w:ascii="Times New Roman" w:hAnsi="Times New Roman"/>
                <w:color w:val="000000"/>
                <w:szCs w:val="24"/>
              </w:rPr>
              <w:t xml:space="preserve"> ?</w:t>
            </w:r>
          </w:p>
        </w:tc>
        <w:tc>
          <w:tcPr>
            <w:tcW w:w="3510"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Fill in the text answer</w:t>
            </w:r>
          </w:p>
        </w:tc>
        <w:tc>
          <w:tcPr>
            <w:tcW w:w="1802"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 Device</w:t>
            </w:r>
          </w:p>
        </w:tc>
        <w:tc>
          <w:tcPr>
            <w:tcW w:w="1980"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Manager</w:t>
            </w:r>
          </w:p>
        </w:tc>
      </w:tr>
      <w:tr w:rsidR="009027D0" w:rsidRPr="00790844" w:rsidTr="00131FB8">
        <w:trPr>
          <w:trHeight w:val="1200"/>
        </w:trPr>
        <w:tc>
          <w:tcPr>
            <w:tcW w:w="960" w:type="dxa"/>
            <w:shd w:val="clear" w:color="auto" w:fill="FBE4D5" w:themeFill="accent2" w:themeFillTint="33"/>
            <w:noWrap/>
            <w:vAlign w:val="bottom"/>
            <w:hideMark/>
          </w:tcPr>
          <w:p w:rsidR="009027D0" w:rsidRPr="009A72FB" w:rsidRDefault="009027D0" w:rsidP="00131FB8">
            <w:pPr>
              <w:spacing w:line="240" w:lineRule="auto"/>
              <w:rPr>
                <w:rFonts w:ascii="Times New Roman" w:hAnsi="Times New Roman"/>
                <w:color w:val="000000"/>
                <w:szCs w:val="24"/>
              </w:rPr>
            </w:pPr>
            <w:r w:rsidRPr="009A72FB">
              <w:rPr>
                <w:rFonts w:ascii="Times New Roman" w:hAnsi="Times New Roman"/>
                <w:color w:val="000000"/>
                <w:szCs w:val="24"/>
              </w:rPr>
              <w:t>2</w:t>
            </w:r>
          </w:p>
        </w:tc>
        <w:tc>
          <w:tcPr>
            <w:tcW w:w="2455" w:type="dxa"/>
            <w:shd w:val="clear" w:color="auto" w:fill="auto"/>
            <w:vAlign w:val="bottom"/>
            <w:hideMark/>
          </w:tcPr>
          <w:p w:rsidR="009027D0" w:rsidRPr="009A72FB" w:rsidRDefault="009027D0" w:rsidP="00131FB8">
            <w:pPr>
              <w:spacing w:line="240" w:lineRule="auto"/>
              <w:rPr>
                <w:rFonts w:ascii="Times New Roman" w:hAnsi="Times New Roman"/>
                <w:color w:val="000000"/>
                <w:szCs w:val="24"/>
              </w:rPr>
            </w:pPr>
            <w:r w:rsidRPr="00310250">
              <w:rPr>
                <w:rFonts w:ascii="Times New Roman" w:hAnsi="Times New Roman"/>
                <w:color w:val="000000"/>
                <w:szCs w:val="24"/>
              </w:rPr>
              <w:t>Should you search for the device by which attribute</w:t>
            </w:r>
            <w:r>
              <w:rPr>
                <w:rFonts w:ascii="Times New Roman" w:hAnsi="Times New Roman"/>
                <w:color w:val="000000"/>
                <w:szCs w:val="24"/>
              </w:rPr>
              <w:t xml:space="preserve"> </w:t>
            </w:r>
            <w:r w:rsidRPr="00310250">
              <w:rPr>
                <w:rFonts w:ascii="Times New Roman" w:hAnsi="Times New Roman"/>
                <w:color w:val="000000"/>
                <w:szCs w:val="24"/>
              </w:rPr>
              <w:t>?</w:t>
            </w:r>
          </w:p>
        </w:tc>
        <w:tc>
          <w:tcPr>
            <w:tcW w:w="3510" w:type="dxa"/>
            <w:shd w:val="clear" w:color="auto" w:fill="auto"/>
            <w:vAlign w:val="bottom"/>
            <w:hideMark/>
          </w:tcPr>
          <w:p w:rsidR="009027D0" w:rsidRDefault="009027D0" w:rsidP="00131FB8">
            <w:pPr>
              <w:spacing w:line="240" w:lineRule="auto"/>
              <w:rPr>
                <w:rFonts w:ascii="Times New Roman" w:hAnsi="Times New Roman"/>
                <w:color w:val="000000"/>
                <w:szCs w:val="24"/>
              </w:rPr>
            </w:pPr>
            <w:r>
              <w:rPr>
                <w:rFonts w:ascii="Times New Roman" w:hAnsi="Times New Roman"/>
                <w:color w:val="000000"/>
                <w:szCs w:val="24"/>
              </w:rPr>
              <w:t>Select 1 of 3 answer</w:t>
            </w:r>
            <w:r w:rsidRPr="009A72FB">
              <w:rPr>
                <w:rFonts w:ascii="Times New Roman" w:hAnsi="Times New Roman"/>
                <w:color w:val="000000"/>
                <w:szCs w:val="24"/>
              </w:rPr>
              <w:t>:</w:t>
            </w:r>
            <w:r w:rsidRPr="009A72FB">
              <w:rPr>
                <w:rFonts w:ascii="Times New Roman" w:hAnsi="Times New Roman"/>
                <w:color w:val="000000"/>
                <w:szCs w:val="24"/>
              </w:rPr>
              <w:br/>
              <w:t xml:space="preserve">- </w:t>
            </w:r>
            <w:r w:rsidRPr="00AC4E05">
              <w:rPr>
                <w:rFonts w:ascii="Times New Roman" w:hAnsi="Times New Roman"/>
                <w:color w:val="000000"/>
                <w:szCs w:val="24"/>
              </w:rPr>
              <w:t>Find device code</w:t>
            </w:r>
            <w:r w:rsidRPr="009A72FB">
              <w:rPr>
                <w:rFonts w:ascii="Times New Roman" w:hAnsi="Times New Roman"/>
                <w:color w:val="000000"/>
                <w:szCs w:val="24"/>
              </w:rPr>
              <w:br/>
              <w:t xml:space="preserve">- </w:t>
            </w:r>
            <w:r>
              <w:rPr>
                <w:rFonts w:ascii="Times New Roman" w:hAnsi="Times New Roman"/>
                <w:color w:val="000000"/>
                <w:szCs w:val="24"/>
              </w:rPr>
              <w:t>Device name</w:t>
            </w:r>
            <w:r w:rsidRPr="009A72FB">
              <w:rPr>
                <w:rFonts w:ascii="Times New Roman" w:hAnsi="Times New Roman"/>
                <w:color w:val="000000"/>
                <w:szCs w:val="24"/>
              </w:rPr>
              <w:t xml:space="preserve"> </w:t>
            </w:r>
          </w:p>
          <w:p w:rsidR="009027D0" w:rsidRPr="009A72FB" w:rsidRDefault="009027D0" w:rsidP="00131FB8">
            <w:pPr>
              <w:spacing w:line="240" w:lineRule="auto"/>
              <w:rPr>
                <w:rFonts w:ascii="Times New Roman" w:hAnsi="Times New Roman"/>
                <w:color w:val="000000"/>
                <w:szCs w:val="24"/>
              </w:rPr>
            </w:pPr>
            <w:r w:rsidRPr="009A72FB">
              <w:rPr>
                <w:rFonts w:ascii="Times New Roman" w:hAnsi="Times New Roman"/>
                <w:color w:val="000000"/>
                <w:szCs w:val="24"/>
              </w:rPr>
              <w:t xml:space="preserve">- </w:t>
            </w:r>
            <w:r>
              <w:rPr>
                <w:rFonts w:ascii="Times New Roman" w:hAnsi="Times New Roman"/>
                <w:color w:val="000000"/>
                <w:szCs w:val="24"/>
              </w:rPr>
              <w:t>Producer</w:t>
            </w:r>
          </w:p>
        </w:tc>
        <w:tc>
          <w:tcPr>
            <w:tcW w:w="1802"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 Device</w:t>
            </w:r>
          </w:p>
        </w:tc>
        <w:tc>
          <w:tcPr>
            <w:tcW w:w="1980"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Manager</w:t>
            </w:r>
            <w:r w:rsidRPr="009A72FB">
              <w:rPr>
                <w:rFonts w:ascii="Times New Roman" w:hAnsi="Times New Roman"/>
                <w:color w:val="000000"/>
                <w:szCs w:val="24"/>
              </w:rPr>
              <w:t xml:space="preserve"> </w:t>
            </w:r>
            <w:r>
              <w:rPr>
                <w:rFonts w:ascii="Times New Roman" w:hAnsi="Times New Roman"/>
                <w:color w:val="000000"/>
                <w:szCs w:val="24"/>
              </w:rPr>
              <w:t>and</w:t>
            </w:r>
            <w:r w:rsidRPr="009A72FB">
              <w:rPr>
                <w:rFonts w:ascii="Times New Roman" w:hAnsi="Times New Roman"/>
                <w:color w:val="000000"/>
                <w:szCs w:val="24"/>
              </w:rPr>
              <w:t xml:space="preserve"> </w:t>
            </w:r>
            <w:r>
              <w:rPr>
                <w:rFonts w:ascii="Times New Roman" w:hAnsi="Times New Roman"/>
                <w:color w:val="000000"/>
                <w:szCs w:val="24"/>
              </w:rPr>
              <w:t>Member</w:t>
            </w:r>
          </w:p>
        </w:tc>
      </w:tr>
      <w:tr w:rsidR="009027D0" w:rsidRPr="00790844" w:rsidTr="00131FB8">
        <w:trPr>
          <w:trHeight w:val="1200"/>
        </w:trPr>
        <w:tc>
          <w:tcPr>
            <w:tcW w:w="960" w:type="dxa"/>
            <w:shd w:val="clear" w:color="auto" w:fill="FBE4D5" w:themeFill="accent2" w:themeFillTint="33"/>
            <w:noWrap/>
            <w:vAlign w:val="bottom"/>
            <w:hideMark/>
          </w:tcPr>
          <w:p w:rsidR="009027D0" w:rsidRPr="009A72FB" w:rsidRDefault="009027D0" w:rsidP="00131FB8">
            <w:pPr>
              <w:spacing w:line="240" w:lineRule="auto"/>
              <w:rPr>
                <w:rFonts w:ascii="Times New Roman" w:hAnsi="Times New Roman"/>
                <w:color w:val="000000"/>
                <w:szCs w:val="24"/>
              </w:rPr>
            </w:pPr>
            <w:r w:rsidRPr="009A72FB">
              <w:rPr>
                <w:rFonts w:ascii="Times New Roman" w:hAnsi="Times New Roman"/>
                <w:color w:val="000000"/>
                <w:szCs w:val="24"/>
              </w:rPr>
              <w:t>3</w:t>
            </w:r>
          </w:p>
        </w:tc>
        <w:tc>
          <w:tcPr>
            <w:tcW w:w="2455"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How is show a list of devices ?</w:t>
            </w:r>
          </w:p>
        </w:tc>
        <w:tc>
          <w:tcPr>
            <w:tcW w:w="3510" w:type="dxa"/>
            <w:shd w:val="clear" w:color="auto" w:fill="auto"/>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Select 1 of 3 answer</w:t>
            </w:r>
            <w:r w:rsidRPr="009A72FB">
              <w:rPr>
                <w:rFonts w:ascii="Times New Roman" w:hAnsi="Times New Roman"/>
                <w:color w:val="000000"/>
                <w:szCs w:val="24"/>
              </w:rPr>
              <w:t>:</w:t>
            </w:r>
            <w:r w:rsidRPr="009A72FB">
              <w:rPr>
                <w:rFonts w:ascii="Times New Roman" w:hAnsi="Times New Roman"/>
                <w:color w:val="000000"/>
                <w:szCs w:val="24"/>
              </w:rPr>
              <w:br/>
              <w:t xml:space="preserve">- </w:t>
            </w:r>
            <w:r w:rsidRPr="00580E81">
              <w:rPr>
                <w:rFonts w:ascii="Times New Roman" w:hAnsi="Times New Roman"/>
                <w:color w:val="000000"/>
                <w:szCs w:val="24"/>
              </w:rPr>
              <w:t>By the line</w:t>
            </w:r>
            <w:r w:rsidRPr="009A72FB">
              <w:rPr>
                <w:rFonts w:ascii="Times New Roman" w:hAnsi="Times New Roman"/>
                <w:color w:val="000000"/>
                <w:szCs w:val="24"/>
              </w:rPr>
              <w:br/>
              <w:t xml:space="preserve">- </w:t>
            </w:r>
            <w:r>
              <w:rPr>
                <w:rFonts w:ascii="Times New Roman" w:hAnsi="Times New Roman"/>
                <w:color w:val="000000"/>
                <w:szCs w:val="24"/>
              </w:rPr>
              <w:t>By the column</w:t>
            </w:r>
            <w:r w:rsidRPr="009A72FB">
              <w:rPr>
                <w:rFonts w:ascii="Times New Roman" w:hAnsi="Times New Roman"/>
                <w:color w:val="000000"/>
                <w:szCs w:val="24"/>
              </w:rPr>
              <w:br/>
              <w:t xml:space="preserve">- </w:t>
            </w:r>
            <w:r>
              <w:rPr>
                <w:rFonts w:ascii="Times New Roman" w:hAnsi="Times New Roman"/>
                <w:color w:val="000000"/>
                <w:szCs w:val="24"/>
              </w:rPr>
              <w:t>By the table</w:t>
            </w:r>
          </w:p>
        </w:tc>
        <w:tc>
          <w:tcPr>
            <w:tcW w:w="1802"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 Device</w:t>
            </w:r>
          </w:p>
        </w:tc>
        <w:tc>
          <w:tcPr>
            <w:tcW w:w="1980"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Manager</w:t>
            </w:r>
            <w:r w:rsidRPr="009A72FB">
              <w:rPr>
                <w:rFonts w:ascii="Times New Roman" w:hAnsi="Times New Roman"/>
                <w:color w:val="000000"/>
                <w:szCs w:val="24"/>
              </w:rPr>
              <w:t xml:space="preserve"> </w:t>
            </w:r>
            <w:r>
              <w:rPr>
                <w:rFonts w:ascii="Times New Roman" w:hAnsi="Times New Roman"/>
                <w:color w:val="000000"/>
                <w:szCs w:val="24"/>
              </w:rPr>
              <w:t>and</w:t>
            </w:r>
            <w:r w:rsidRPr="009A72FB">
              <w:rPr>
                <w:rFonts w:ascii="Times New Roman" w:hAnsi="Times New Roman"/>
                <w:color w:val="000000"/>
                <w:szCs w:val="24"/>
              </w:rPr>
              <w:t xml:space="preserve"> </w:t>
            </w:r>
            <w:r>
              <w:rPr>
                <w:rFonts w:ascii="Times New Roman" w:hAnsi="Times New Roman"/>
                <w:color w:val="000000"/>
                <w:szCs w:val="24"/>
              </w:rPr>
              <w:t>Member</w:t>
            </w:r>
          </w:p>
        </w:tc>
      </w:tr>
      <w:tr w:rsidR="009027D0" w:rsidRPr="00790844" w:rsidTr="00131FB8">
        <w:trPr>
          <w:trHeight w:val="1500"/>
        </w:trPr>
        <w:tc>
          <w:tcPr>
            <w:tcW w:w="960" w:type="dxa"/>
            <w:shd w:val="clear" w:color="auto" w:fill="FBE4D5" w:themeFill="accent2" w:themeFillTint="33"/>
            <w:noWrap/>
            <w:vAlign w:val="bottom"/>
            <w:hideMark/>
          </w:tcPr>
          <w:p w:rsidR="009027D0" w:rsidRPr="009A72FB" w:rsidRDefault="009027D0" w:rsidP="00131FB8">
            <w:pPr>
              <w:spacing w:line="240" w:lineRule="auto"/>
              <w:rPr>
                <w:rFonts w:ascii="Times New Roman" w:hAnsi="Times New Roman"/>
                <w:color w:val="000000"/>
                <w:szCs w:val="24"/>
              </w:rPr>
            </w:pPr>
            <w:r w:rsidRPr="009A72FB">
              <w:rPr>
                <w:rFonts w:ascii="Times New Roman" w:hAnsi="Times New Roman"/>
                <w:color w:val="000000"/>
                <w:szCs w:val="24"/>
              </w:rPr>
              <w:lastRenderedPageBreak/>
              <w:t>4</w:t>
            </w:r>
          </w:p>
        </w:tc>
        <w:tc>
          <w:tcPr>
            <w:tcW w:w="2455"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How is a</w:t>
            </w:r>
            <w:r w:rsidRPr="001C0E10">
              <w:rPr>
                <w:rFonts w:ascii="Times New Roman" w:hAnsi="Times New Roman"/>
                <w:color w:val="000000"/>
                <w:szCs w:val="24"/>
              </w:rPr>
              <w:t xml:space="preserve">rrange </w:t>
            </w:r>
            <w:r>
              <w:rPr>
                <w:rFonts w:ascii="Times New Roman" w:hAnsi="Times New Roman"/>
                <w:color w:val="000000"/>
                <w:szCs w:val="24"/>
              </w:rPr>
              <w:t>device ?</w:t>
            </w:r>
          </w:p>
        </w:tc>
        <w:tc>
          <w:tcPr>
            <w:tcW w:w="3510" w:type="dxa"/>
            <w:shd w:val="clear" w:color="auto" w:fill="auto"/>
            <w:vAlign w:val="bottom"/>
            <w:hideMark/>
          </w:tcPr>
          <w:p w:rsidR="009027D0" w:rsidRDefault="009027D0" w:rsidP="00131FB8">
            <w:pPr>
              <w:spacing w:line="240" w:lineRule="auto"/>
              <w:rPr>
                <w:rFonts w:ascii="Times New Roman" w:hAnsi="Times New Roman"/>
                <w:color w:val="000000"/>
                <w:szCs w:val="24"/>
              </w:rPr>
            </w:pPr>
            <w:r>
              <w:rPr>
                <w:rFonts w:ascii="Times New Roman" w:hAnsi="Times New Roman"/>
                <w:color w:val="000000"/>
                <w:szCs w:val="24"/>
              </w:rPr>
              <w:t>Select 1 of 4 answer</w:t>
            </w:r>
            <w:r w:rsidRPr="009A72FB">
              <w:rPr>
                <w:rFonts w:ascii="Times New Roman" w:hAnsi="Times New Roman"/>
                <w:color w:val="000000"/>
                <w:szCs w:val="24"/>
              </w:rPr>
              <w:t>:</w:t>
            </w:r>
            <w:r w:rsidRPr="009A72FB">
              <w:rPr>
                <w:rFonts w:ascii="Times New Roman" w:hAnsi="Times New Roman"/>
                <w:color w:val="000000"/>
                <w:szCs w:val="24"/>
              </w:rPr>
              <w:br/>
              <w:t xml:space="preserve">- </w:t>
            </w:r>
            <w:r>
              <w:rPr>
                <w:rFonts w:ascii="Times New Roman" w:hAnsi="Times New Roman"/>
                <w:color w:val="000000"/>
                <w:szCs w:val="24"/>
              </w:rPr>
              <w:t>Order by device code</w:t>
            </w:r>
            <w:r w:rsidRPr="009A72FB">
              <w:rPr>
                <w:rFonts w:ascii="Times New Roman" w:hAnsi="Times New Roman"/>
                <w:color w:val="000000"/>
                <w:szCs w:val="24"/>
              </w:rPr>
              <w:t xml:space="preserve"> </w:t>
            </w:r>
          </w:p>
          <w:p w:rsidR="009027D0" w:rsidRPr="009A72FB" w:rsidRDefault="009027D0" w:rsidP="00131FB8">
            <w:pPr>
              <w:spacing w:line="240" w:lineRule="auto"/>
              <w:rPr>
                <w:rFonts w:ascii="Times New Roman" w:hAnsi="Times New Roman"/>
                <w:color w:val="000000"/>
                <w:szCs w:val="24"/>
              </w:rPr>
            </w:pPr>
            <w:r w:rsidRPr="009A72FB">
              <w:rPr>
                <w:rFonts w:ascii="Times New Roman" w:hAnsi="Times New Roman"/>
                <w:color w:val="000000"/>
                <w:szCs w:val="24"/>
              </w:rPr>
              <w:t>-</w:t>
            </w:r>
            <w:r>
              <w:rPr>
                <w:rFonts w:ascii="Times New Roman" w:hAnsi="Times New Roman"/>
                <w:color w:val="000000"/>
                <w:szCs w:val="24"/>
              </w:rPr>
              <w:t xml:space="preserve"> By the </w:t>
            </w:r>
            <w:r w:rsidRPr="00580E81">
              <w:rPr>
                <w:rFonts w:ascii="Times New Roman" w:hAnsi="Times New Roman"/>
                <w:color w:val="000000"/>
                <w:szCs w:val="24"/>
              </w:rPr>
              <w:t>alphabetical device name</w:t>
            </w:r>
            <w:r w:rsidRPr="009A72FB">
              <w:rPr>
                <w:rFonts w:ascii="Times New Roman" w:hAnsi="Times New Roman"/>
                <w:color w:val="000000"/>
                <w:szCs w:val="24"/>
              </w:rPr>
              <w:br/>
              <w:t xml:space="preserve">- </w:t>
            </w:r>
            <w:r>
              <w:rPr>
                <w:rFonts w:ascii="Times New Roman" w:hAnsi="Times New Roman"/>
                <w:color w:val="000000"/>
                <w:szCs w:val="24"/>
              </w:rPr>
              <w:t>B</w:t>
            </w:r>
            <w:r w:rsidRPr="00580E81">
              <w:rPr>
                <w:rFonts w:ascii="Times New Roman" w:hAnsi="Times New Roman"/>
                <w:color w:val="000000"/>
                <w:szCs w:val="24"/>
              </w:rPr>
              <w:t>y the order of the new device</w:t>
            </w:r>
            <w:r w:rsidRPr="009A72FB">
              <w:rPr>
                <w:rFonts w:ascii="Times New Roman" w:hAnsi="Times New Roman"/>
                <w:color w:val="000000"/>
                <w:szCs w:val="24"/>
              </w:rPr>
              <w:br/>
              <w:t xml:space="preserve">- </w:t>
            </w:r>
            <w:r>
              <w:rPr>
                <w:rFonts w:ascii="Times New Roman" w:hAnsi="Times New Roman"/>
                <w:color w:val="000000"/>
                <w:szCs w:val="24"/>
              </w:rPr>
              <w:t xml:space="preserve">By the </w:t>
            </w:r>
            <w:r w:rsidRPr="00580E81">
              <w:rPr>
                <w:rFonts w:ascii="Times New Roman" w:hAnsi="Times New Roman"/>
                <w:color w:val="000000"/>
                <w:szCs w:val="24"/>
              </w:rPr>
              <w:t>Number of borrowings</w:t>
            </w:r>
          </w:p>
        </w:tc>
        <w:tc>
          <w:tcPr>
            <w:tcW w:w="1802"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 Device</w:t>
            </w:r>
          </w:p>
        </w:tc>
        <w:tc>
          <w:tcPr>
            <w:tcW w:w="1980"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Manager</w:t>
            </w:r>
            <w:r w:rsidRPr="009A72FB">
              <w:rPr>
                <w:rFonts w:ascii="Times New Roman" w:hAnsi="Times New Roman"/>
                <w:color w:val="000000"/>
                <w:szCs w:val="24"/>
              </w:rPr>
              <w:t xml:space="preserve"> </w:t>
            </w:r>
            <w:r>
              <w:rPr>
                <w:rFonts w:ascii="Times New Roman" w:hAnsi="Times New Roman"/>
                <w:color w:val="000000"/>
                <w:szCs w:val="24"/>
              </w:rPr>
              <w:t>and</w:t>
            </w:r>
            <w:r w:rsidRPr="009A72FB">
              <w:rPr>
                <w:rFonts w:ascii="Times New Roman" w:hAnsi="Times New Roman"/>
                <w:color w:val="000000"/>
                <w:szCs w:val="24"/>
              </w:rPr>
              <w:t xml:space="preserve"> </w:t>
            </w:r>
            <w:r>
              <w:rPr>
                <w:rFonts w:ascii="Times New Roman" w:hAnsi="Times New Roman"/>
                <w:color w:val="000000"/>
                <w:szCs w:val="24"/>
              </w:rPr>
              <w:t>Member</w:t>
            </w:r>
          </w:p>
        </w:tc>
      </w:tr>
      <w:tr w:rsidR="009027D0" w:rsidRPr="00790844" w:rsidTr="00131FB8">
        <w:trPr>
          <w:trHeight w:val="300"/>
        </w:trPr>
        <w:tc>
          <w:tcPr>
            <w:tcW w:w="960" w:type="dxa"/>
            <w:shd w:val="clear" w:color="auto" w:fill="FBE4D5" w:themeFill="accent2" w:themeFillTint="33"/>
            <w:noWrap/>
            <w:vAlign w:val="bottom"/>
            <w:hideMark/>
          </w:tcPr>
          <w:p w:rsidR="009027D0" w:rsidRPr="009A72FB" w:rsidRDefault="009027D0" w:rsidP="00131FB8">
            <w:pPr>
              <w:spacing w:line="240" w:lineRule="auto"/>
              <w:rPr>
                <w:rFonts w:ascii="Times New Roman" w:hAnsi="Times New Roman"/>
                <w:color w:val="000000"/>
                <w:szCs w:val="24"/>
              </w:rPr>
            </w:pPr>
            <w:r w:rsidRPr="009A72FB">
              <w:rPr>
                <w:rFonts w:ascii="Times New Roman" w:hAnsi="Times New Roman"/>
                <w:color w:val="000000"/>
                <w:szCs w:val="24"/>
              </w:rPr>
              <w:t>5</w:t>
            </w:r>
          </w:p>
        </w:tc>
        <w:tc>
          <w:tcPr>
            <w:tcW w:w="2455"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How many max device can you borrow ?</w:t>
            </w:r>
          </w:p>
        </w:tc>
        <w:tc>
          <w:tcPr>
            <w:tcW w:w="3510"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sidRPr="00580E81">
              <w:rPr>
                <w:rFonts w:ascii="Times New Roman" w:hAnsi="Times New Roman"/>
                <w:color w:val="000000"/>
                <w:szCs w:val="24"/>
              </w:rPr>
              <w:t>Enter the number</w:t>
            </w:r>
          </w:p>
        </w:tc>
        <w:tc>
          <w:tcPr>
            <w:tcW w:w="1802"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 Device</w:t>
            </w:r>
          </w:p>
        </w:tc>
        <w:tc>
          <w:tcPr>
            <w:tcW w:w="1980"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Manager</w:t>
            </w:r>
          </w:p>
        </w:tc>
      </w:tr>
      <w:tr w:rsidR="009027D0" w:rsidRPr="00790844" w:rsidTr="00131FB8">
        <w:trPr>
          <w:trHeight w:val="300"/>
        </w:trPr>
        <w:tc>
          <w:tcPr>
            <w:tcW w:w="960" w:type="dxa"/>
            <w:shd w:val="clear" w:color="auto" w:fill="FBE4D5" w:themeFill="accent2" w:themeFillTint="33"/>
            <w:noWrap/>
            <w:vAlign w:val="bottom"/>
            <w:hideMark/>
          </w:tcPr>
          <w:p w:rsidR="009027D0" w:rsidRPr="009A72FB" w:rsidRDefault="009027D0" w:rsidP="00131FB8">
            <w:pPr>
              <w:spacing w:line="240" w:lineRule="auto"/>
              <w:rPr>
                <w:rFonts w:ascii="Times New Roman" w:hAnsi="Times New Roman"/>
                <w:color w:val="000000"/>
                <w:szCs w:val="24"/>
              </w:rPr>
            </w:pPr>
            <w:r w:rsidRPr="009A72FB">
              <w:rPr>
                <w:rFonts w:ascii="Times New Roman" w:hAnsi="Times New Roman"/>
                <w:color w:val="000000"/>
                <w:szCs w:val="24"/>
              </w:rPr>
              <w:t>6</w:t>
            </w:r>
          </w:p>
        </w:tc>
        <w:tc>
          <w:tcPr>
            <w:tcW w:w="2455"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What kind of information device can you manage ?</w:t>
            </w:r>
          </w:p>
        </w:tc>
        <w:tc>
          <w:tcPr>
            <w:tcW w:w="3510"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sidRPr="00580E81">
              <w:rPr>
                <w:rFonts w:ascii="Times New Roman" w:hAnsi="Times New Roman"/>
                <w:color w:val="000000"/>
                <w:szCs w:val="24"/>
              </w:rPr>
              <w:t>Fill in the list of information to manage</w:t>
            </w:r>
          </w:p>
        </w:tc>
        <w:tc>
          <w:tcPr>
            <w:tcW w:w="1802"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 Device</w:t>
            </w:r>
          </w:p>
        </w:tc>
        <w:tc>
          <w:tcPr>
            <w:tcW w:w="1980"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Manager</w:t>
            </w:r>
          </w:p>
        </w:tc>
      </w:tr>
      <w:tr w:rsidR="009027D0" w:rsidRPr="00790844" w:rsidTr="00131FB8">
        <w:trPr>
          <w:trHeight w:val="300"/>
        </w:trPr>
        <w:tc>
          <w:tcPr>
            <w:tcW w:w="960" w:type="dxa"/>
            <w:shd w:val="clear" w:color="auto" w:fill="FBE4D5" w:themeFill="accent2" w:themeFillTint="33"/>
            <w:noWrap/>
            <w:vAlign w:val="bottom"/>
            <w:hideMark/>
          </w:tcPr>
          <w:p w:rsidR="009027D0" w:rsidRPr="009A72FB" w:rsidRDefault="009027D0" w:rsidP="00131FB8">
            <w:pPr>
              <w:spacing w:line="240" w:lineRule="auto"/>
              <w:rPr>
                <w:rFonts w:ascii="Times New Roman" w:hAnsi="Times New Roman"/>
                <w:color w:val="000000"/>
                <w:szCs w:val="24"/>
              </w:rPr>
            </w:pPr>
            <w:r w:rsidRPr="009A72FB">
              <w:rPr>
                <w:rFonts w:ascii="Times New Roman" w:hAnsi="Times New Roman"/>
                <w:color w:val="000000"/>
                <w:szCs w:val="24"/>
              </w:rPr>
              <w:t>7</w:t>
            </w:r>
          </w:p>
        </w:tc>
        <w:tc>
          <w:tcPr>
            <w:tcW w:w="2455"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How long can you borrow device?</w:t>
            </w:r>
          </w:p>
        </w:tc>
        <w:tc>
          <w:tcPr>
            <w:tcW w:w="3510"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F</w:t>
            </w:r>
            <w:r w:rsidRPr="00580E81">
              <w:rPr>
                <w:rFonts w:ascii="Times New Roman" w:hAnsi="Times New Roman"/>
                <w:color w:val="000000"/>
                <w:szCs w:val="24"/>
              </w:rPr>
              <w:t>ill in dates</w:t>
            </w:r>
          </w:p>
        </w:tc>
        <w:tc>
          <w:tcPr>
            <w:tcW w:w="1802"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 Device</w:t>
            </w:r>
          </w:p>
        </w:tc>
        <w:tc>
          <w:tcPr>
            <w:tcW w:w="1980"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Manager</w:t>
            </w:r>
          </w:p>
        </w:tc>
      </w:tr>
      <w:tr w:rsidR="009027D0" w:rsidRPr="00790844" w:rsidTr="00131FB8">
        <w:trPr>
          <w:trHeight w:val="300"/>
        </w:trPr>
        <w:tc>
          <w:tcPr>
            <w:tcW w:w="960" w:type="dxa"/>
            <w:shd w:val="clear" w:color="auto" w:fill="FBE4D5" w:themeFill="accent2" w:themeFillTint="33"/>
            <w:noWrap/>
            <w:vAlign w:val="bottom"/>
            <w:hideMark/>
          </w:tcPr>
          <w:p w:rsidR="009027D0" w:rsidRPr="009A72FB" w:rsidRDefault="009027D0" w:rsidP="00131FB8">
            <w:pPr>
              <w:spacing w:line="240" w:lineRule="auto"/>
              <w:rPr>
                <w:rFonts w:ascii="Times New Roman" w:hAnsi="Times New Roman"/>
                <w:color w:val="000000"/>
                <w:szCs w:val="24"/>
              </w:rPr>
            </w:pPr>
            <w:r w:rsidRPr="009A72FB">
              <w:rPr>
                <w:rFonts w:ascii="Times New Roman" w:hAnsi="Times New Roman"/>
                <w:color w:val="000000"/>
                <w:szCs w:val="24"/>
              </w:rPr>
              <w:t>8</w:t>
            </w:r>
          </w:p>
        </w:tc>
        <w:tc>
          <w:tcPr>
            <w:tcW w:w="2455"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How long and how much can you borrow at a time ?</w:t>
            </w:r>
          </w:p>
        </w:tc>
        <w:tc>
          <w:tcPr>
            <w:tcW w:w="3510"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 xml:space="preserve">Fill in the text answer </w:t>
            </w:r>
          </w:p>
        </w:tc>
        <w:tc>
          <w:tcPr>
            <w:tcW w:w="1802"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 Device</w:t>
            </w:r>
          </w:p>
        </w:tc>
        <w:tc>
          <w:tcPr>
            <w:tcW w:w="1980"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Manager</w:t>
            </w:r>
          </w:p>
        </w:tc>
      </w:tr>
      <w:tr w:rsidR="009027D0" w:rsidRPr="00790844" w:rsidTr="00131FB8">
        <w:trPr>
          <w:trHeight w:val="300"/>
        </w:trPr>
        <w:tc>
          <w:tcPr>
            <w:tcW w:w="960" w:type="dxa"/>
            <w:shd w:val="clear" w:color="auto" w:fill="FBE4D5" w:themeFill="accent2" w:themeFillTint="33"/>
            <w:noWrap/>
            <w:vAlign w:val="bottom"/>
            <w:hideMark/>
          </w:tcPr>
          <w:p w:rsidR="009027D0" w:rsidRPr="009A72FB" w:rsidRDefault="009027D0" w:rsidP="00131FB8">
            <w:pPr>
              <w:spacing w:line="240" w:lineRule="auto"/>
              <w:rPr>
                <w:rFonts w:ascii="Times New Roman" w:hAnsi="Times New Roman"/>
                <w:color w:val="000000"/>
                <w:szCs w:val="24"/>
              </w:rPr>
            </w:pPr>
            <w:r w:rsidRPr="009A72FB">
              <w:rPr>
                <w:rFonts w:ascii="Times New Roman" w:hAnsi="Times New Roman"/>
                <w:color w:val="000000"/>
                <w:szCs w:val="24"/>
              </w:rPr>
              <w:t>10</w:t>
            </w:r>
          </w:p>
        </w:tc>
        <w:tc>
          <w:tcPr>
            <w:tcW w:w="2455" w:type="dxa"/>
            <w:shd w:val="clear" w:color="auto" w:fill="auto"/>
            <w:noWrap/>
            <w:vAlign w:val="bottom"/>
            <w:hideMark/>
          </w:tcPr>
          <w:p w:rsidR="009027D0" w:rsidRPr="009A72FB" w:rsidRDefault="002F074C" w:rsidP="00131FB8">
            <w:pPr>
              <w:spacing w:line="240" w:lineRule="auto"/>
              <w:rPr>
                <w:rFonts w:ascii="Times New Roman" w:hAnsi="Times New Roman"/>
                <w:color w:val="000000"/>
                <w:szCs w:val="24"/>
              </w:rPr>
            </w:pPr>
            <w:r w:rsidRPr="002F074C">
              <w:rPr>
                <w:rFonts w:ascii="Times New Roman" w:hAnsi="Times New Roman"/>
                <w:color w:val="000000"/>
                <w:szCs w:val="24"/>
              </w:rPr>
              <w:t>When Member forgot password, how will solve</w:t>
            </w:r>
            <w:r>
              <w:rPr>
                <w:rFonts w:ascii="Times New Roman" w:hAnsi="Times New Roman"/>
                <w:color w:val="000000"/>
                <w:szCs w:val="24"/>
              </w:rPr>
              <w:t xml:space="preserve"> ?</w:t>
            </w:r>
          </w:p>
        </w:tc>
        <w:tc>
          <w:tcPr>
            <w:tcW w:w="3510"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Fill in the text answer</w:t>
            </w:r>
          </w:p>
        </w:tc>
        <w:tc>
          <w:tcPr>
            <w:tcW w:w="1802"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 User</w:t>
            </w:r>
          </w:p>
        </w:tc>
        <w:tc>
          <w:tcPr>
            <w:tcW w:w="1980"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Manager</w:t>
            </w:r>
          </w:p>
        </w:tc>
      </w:tr>
      <w:tr w:rsidR="009027D0" w:rsidRPr="00790844" w:rsidTr="00131FB8">
        <w:trPr>
          <w:trHeight w:val="1200"/>
        </w:trPr>
        <w:tc>
          <w:tcPr>
            <w:tcW w:w="960" w:type="dxa"/>
            <w:shd w:val="clear" w:color="auto" w:fill="FBE4D5" w:themeFill="accent2" w:themeFillTint="33"/>
            <w:noWrap/>
            <w:vAlign w:val="bottom"/>
            <w:hideMark/>
          </w:tcPr>
          <w:p w:rsidR="009027D0" w:rsidRPr="009A72FB" w:rsidRDefault="009027D0" w:rsidP="00131FB8">
            <w:pPr>
              <w:spacing w:line="240" w:lineRule="auto"/>
              <w:rPr>
                <w:rFonts w:ascii="Times New Roman" w:hAnsi="Times New Roman"/>
                <w:color w:val="000000"/>
                <w:szCs w:val="24"/>
              </w:rPr>
            </w:pPr>
            <w:r w:rsidRPr="009A72FB">
              <w:rPr>
                <w:rFonts w:ascii="Times New Roman" w:hAnsi="Times New Roman"/>
                <w:color w:val="000000"/>
                <w:szCs w:val="24"/>
              </w:rPr>
              <w:t>11</w:t>
            </w:r>
          </w:p>
        </w:tc>
        <w:tc>
          <w:tcPr>
            <w:tcW w:w="2455" w:type="dxa"/>
            <w:shd w:val="clear" w:color="auto" w:fill="auto"/>
            <w:vAlign w:val="bottom"/>
            <w:hideMark/>
          </w:tcPr>
          <w:p w:rsidR="002F074C" w:rsidRPr="00966415" w:rsidRDefault="002F074C" w:rsidP="002F074C">
            <w:pPr>
              <w:spacing w:line="240" w:lineRule="auto"/>
              <w:rPr>
                <w:rFonts w:ascii="Times New Roman" w:hAnsi="Times New Roman"/>
                <w:color w:val="000000"/>
                <w:szCs w:val="24"/>
              </w:rPr>
            </w:pPr>
            <w:r w:rsidRPr="00966415">
              <w:rPr>
                <w:rFonts w:ascii="Times New Roman" w:hAnsi="Times New Roman"/>
                <w:color w:val="000000"/>
                <w:szCs w:val="24"/>
              </w:rPr>
              <w:t>Should search the Member under</w:t>
            </w:r>
          </w:p>
          <w:p w:rsidR="009027D0" w:rsidRPr="009A72FB" w:rsidRDefault="002F074C" w:rsidP="002F074C">
            <w:pPr>
              <w:spacing w:line="240" w:lineRule="auto"/>
              <w:rPr>
                <w:rFonts w:ascii="Times New Roman" w:hAnsi="Times New Roman"/>
                <w:color w:val="000000"/>
                <w:szCs w:val="24"/>
              </w:rPr>
            </w:pPr>
            <w:r w:rsidRPr="00966415">
              <w:rPr>
                <w:rFonts w:ascii="Times New Roman" w:hAnsi="Times New Roman"/>
                <w:color w:val="000000"/>
                <w:szCs w:val="24"/>
              </w:rPr>
              <w:t>Any of their attributes</w:t>
            </w:r>
            <w:r>
              <w:rPr>
                <w:rFonts w:ascii="Times New Roman" w:hAnsi="Times New Roman"/>
                <w:color w:val="000000"/>
                <w:szCs w:val="24"/>
              </w:rPr>
              <w:t xml:space="preserve"> ?</w:t>
            </w:r>
          </w:p>
        </w:tc>
        <w:tc>
          <w:tcPr>
            <w:tcW w:w="3510" w:type="dxa"/>
            <w:shd w:val="clear" w:color="auto" w:fill="auto"/>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Select 1 of 3 answer</w:t>
            </w:r>
            <w:r w:rsidRPr="009A72FB">
              <w:rPr>
                <w:rFonts w:ascii="Times New Roman" w:hAnsi="Times New Roman"/>
                <w:color w:val="000000"/>
                <w:szCs w:val="24"/>
              </w:rPr>
              <w:t>:</w:t>
            </w:r>
            <w:r w:rsidRPr="009A72FB">
              <w:rPr>
                <w:rFonts w:ascii="Times New Roman" w:hAnsi="Times New Roman"/>
                <w:color w:val="000000"/>
                <w:szCs w:val="24"/>
              </w:rPr>
              <w:br/>
              <w:t xml:space="preserve">- </w:t>
            </w:r>
            <w:r>
              <w:rPr>
                <w:rFonts w:ascii="Times New Roman" w:hAnsi="Times New Roman"/>
                <w:color w:val="000000"/>
                <w:szCs w:val="24"/>
              </w:rPr>
              <w:t>By the member code</w:t>
            </w:r>
            <w:r w:rsidRPr="009A72FB">
              <w:rPr>
                <w:rFonts w:ascii="Times New Roman" w:hAnsi="Times New Roman"/>
                <w:color w:val="000000"/>
                <w:szCs w:val="24"/>
              </w:rPr>
              <w:br/>
              <w:t xml:space="preserve">- </w:t>
            </w:r>
            <w:r>
              <w:rPr>
                <w:rFonts w:ascii="Times New Roman" w:hAnsi="Times New Roman"/>
                <w:color w:val="000000"/>
                <w:szCs w:val="24"/>
              </w:rPr>
              <w:t>By the member name</w:t>
            </w:r>
            <w:r w:rsidRPr="009A72FB">
              <w:rPr>
                <w:rFonts w:ascii="Times New Roman" w:hAnsi="Times New Roman"/>
                <w:color w:val="000000"/>
                <w:szCs w:val="24"/>
              </w:rPr>
              <w:br/>
              <w:t xml:space="preserve">- </w:t>
            </w:r>
            <w:r>
              <w:rPr>
                <w:rFonts w:ascii="Times New Roman" w:hAnsi="Times New Roman"/>
                <w:color w:val="000000"/>
                <w:szCs w:val="24"/>
              </w:rPr>
              <w:t>By the project manager name</w:t>
            </w:r>
          </w:p>
        </w:tc>
        <w:tc>
          <w:tcPr>
            <w:tcW w:w="1802"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 User</w:t>
            </w:r>
          </w:p>
        </w:tc>
        <w:tc>
          <w:tcPr>
            <w:tcW w:w="1980"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Manager</w:t>
            </w:r>
            <w:r w:rsidRPr="009A72FB">
              <w:rPr>
                <w:rFonts w:ascii="Times New Roman" w:hAnsi="Times New Roman"/>
                <w:color w:val="000000"/>
                <w:szCs w:val="24"/>
              </w:rPr>
              <w:t xml:space="preserve"> </w:t>
            </w:r>
            <w:r>
              <w:rPr>
                <w:rFonts w:ascii="Times New Roman" w:hAnsi="Times New Roman"/>
                <w:color w:val="000000"/>
                <w:szCs w:val="24"/>
              </w:rPr>
              <w:t>and</w:t>
            </w:r>
            <w:r w:rsidRPr="009A72FB">
              <w:rPr>
                <w:rFonts w:ascii="Times New Roman" w:hAnsi="Times New Roman"/>
                <w:color w:val="000000"/>
                <w:szCs w:val="24"/>
              </w:rPr>
              <w:t xml:space="preserve"> </w:t>
            </w:r>
            <w:r>
              <w:rPr>
                <w:rFonts w:ascii="Times New Roman" w:hAnsi="Times New Roman"/>
                <w:color w:val="000000"/>
                <w:szCs w:val="24"/>
              </w:rPr>
              <w:t>Member</w:t>
            </w:r>
          </w:p>
        </w:tc>
      </w:tr>
      <w:tr w:rsidR="009027D0" w:rsidRPr="00790844" w:rsidTr="00131FB8">
        <w:trPr>
          <w:trHeight w:val="1200"/>
        </w:trPr>
        <w:tc>
          <w:tcPr>
            <w:tcW w:w="960" w:type="dxa"/>
            <w:shd w:val="clear" w:color="auto" w:fill="FBE4D5" w:themeFill="accent2" w:themeFillTint="33"/>
            <w:noWrap/>
            <w:vAlign w:val="bottom"/>
            <w:hideMark/>
          </w:tcPr>
          <w:p w:rsidR="009027D0" w:rsidRPr="009A72FB" w:rsidRDefault="009027D0" w:rsidP="00131FB8">
            <w:pPr>
              <w:spacing w:line="240" w:lineRule="auto"/>
              <w:rPr>
                <w:rFonts w:ascii="Times New Roman" w:hAnsi="Times New Roman"/>
                <w:color w:val="000000"/>
                <w:szCs w:val="24"/>
              </w:rPr>
            </w:pPr>
            <w:r w:rsidRPr="009A72FB">
              <w:rPr>
                <w:rFonts w:ascii="Times New Roman" w:hAnsi="Times New Roman"/>
                <w:color w:val="000000"/>
                <w:szCs w:val="24"/>
              </w:rPr>
              <w:t>12</w:t>
            </w:r>
          </w:p>
        </w:tc>
        <w:tc>
          <w:tcPr>
            <w:tcW w:w="2455"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How is show a list of member ?</w:t>
            </w:r>
          </w:p>
        </w:tc>
        <w:tc>
          <w:tcPr>
            <w:tcW w:w="3510" w:type="dxa"/>
            <w:shd w:val="clear" w:color="auto" w:fill="auto"/>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Select 1 of 3 answer</w:t>
            </w:r>
            <w:r w:rsidRPr="009A72FB">
              <w:rPr>
                <w:rFonts w:ascii="Times New Roman" w:hAnsi="Times New Roman"/>
                <w:color w:val="000000"/>
                <w:szCs w:val="24"/>
              </w:rPr>
              <w:t>:</w:t>
            </w:r>
            <w:r w:rsidRPr="009A72FB">
              <w:rPr>
                <w:rFonts w:ascii="Times New Roman" w:hAnsi="Times New Roman"/>
                <w:color w:val="000000"/>
                <w:szCs w:val="24"/>
              </w:rPr>
              <w:br/>
              <w:t xml:space="preserve">- </w:t>
            </w:r>
            <w:r w:rsidRPr="00580E81">
              <w:rPr>
                <w:rFonts w:ascii="Times New Roman" w:hAnsi="Times New Roman"/>
                <w:color w:val="000000"/>
                <w:szCs w:val="24"/>
              </w:rPr>
              <w:t>By the line</w:t>
            </w:r>
            <w:r w:rsidRPr="009A72FB">
              <w:rPr>
                <w:rFonts w:ascii="Times New Roman" w:hAnsi="Times New Roman"/>
                <w:color w:val="000000"/>
                <w:szCs w:val="24"/>
              </w:rPr>
              <w:br/>
              <w:t xml:space="preserve">- </w:t>
            </w:r>
            <w:r>
              <w:rPr>
                <w:rFonts w:ascii="Times New Roman" w:hAnsi="Times New Roman"/>
                <w:color w:val="000000"/>
                <w:szCs w:val="24"/>
              </w:rPr>
              <w:t>By the column</w:t>
            </w:r>
            <w:r w:rsidRPr="009A72FB">
              <w:rPr>
                <w:rFonts w:ascii="Times New Roman" w:hAnsi="Times New Roman"/>
                <w:color w:val="000000"/>
                <w:szCs w:val="24"/>
              </w:rPr>
              <w:br/>
              <w:t xml:space="preserve">- </w:t>
            </w:r>
            <w:r>
              <w:rPr>
                <w:rFonts w:ascii="Times New Roman" w:hAnsi="Times New Roman"/>
                <w:color w:val="000000"/>
                <w:szCs w:val="24"/>
              </w:rPr>
              <w:t>By the table</w:t>
            </w:r>
          </w:p>
        </w:tc>
        <w:tc>
          <w:tcPr>
            <w:tcW w:w="1802"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 User</w:t>
            </w:r>
          </w:p>
        </w:tc>
        <w:tc>
          <w:tcPr>
            <w:tcW w:w="1980"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Manager</w:t>
            </w:r>
            <w:r w:rsidRPr="009A72FB">
              <w:rPr>
                <w:rFonts w:ascii="Times New Roman" w:hAnsi="Times New Roman"/>
                <w:color w:val="000000"/>
                <w:szCs w:val="24"/>
              </w:rPr>
              <w:t xml:space="preserve"> </w:t>
            </w:r>
            <w:r>
              <w:rPr>
                <w:rFonts w:ascii="Times New Roman" w:hAnsi="Times New Roman"/>
                <w:color w:val="000000"/>
                <w:szCs w:val="24"/>
              </w:rPr>
              <w:t>and</w:t>
            </w:r>
            <w:r w:rsidRPr="009A72FB">
              <w:rPr>
                <w:rFonts w:ascii="Times New Roman" w:hAnsi="Times New Roman"/>
                <w:color w:val="000000"/>
                <w:szCs w:val="24"/>
              </w:rPr>
              <w:t xml:space="preserve"> </w:t>
            </w:r>
            <w:r>
              <w:rPr>
                <w:rFonts w:ascii="Times New Roman" w:hAnsi="Times New Roman"/>
                <w:color w:val="000000"/>
                <w:szCs w:val="24"/>
              </w:rPr>
              <w:t>Member</w:t>
            </w:r>
          </w:p>
        </w:tc>
      </w:tr>
      <w:tr w:rsidR="009027D0" w:rsidRPr="00790844" w:rsidTr="00131FB8">
        <w:trPr>
          <w:trHeight w:val="1200"/>
        </w:trPr>
        <w:tc>
          <w:tcPr>
            <w:tcW w:w="960" w:type="dxa"/>
            <w:shd w:val="clear" w:color="auto" w:fill="FBE4D5" w:themeFill="accent2" w:themeFillTint="33"/>
            <w:noWrap/>
            <w:vAlign w:val="bottom"/>
            <w:hideMark/>
          </w:tcPr>
          <w:p w:rsidR="009027D0" w:rsidRPr="009A72FB" w:rsidRDefault="009027D0" w:rsidP="00131FB8">
            <w:pPr>
              <w:spacing w:line="240" w:lineRule="auto"/>
              <w:rPr>
                <w:rFonts w:ascii="Times New Roman" w:hAnsi="Times New Roman"/>
                <w:color w:val="000000"/>
                <w:szCs w:val="24"/>
              </w:rPr>
            </w:pPr>
            <w:r w:rsidRPr="009A72FB">
              <w:rPr>
                <w:rFonts w:ascii="Times New Roman" w:hAnsi="Times New Roman"/>
                <w:color w:val="000000"/>
                <w:szCs w:val="24"/>
              </w:rPr>
              <w:t>13</w:t>
            </w:r>
          </w:p>
        </w:tc>
        <w:tc>
          <w:tcPr>
            <w:tcW w:w="2455"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How is sort a list of member ?</w:t>
            </w:r>
          </w:p>
        </w:tc>
        <w:tc>
          <w:tcPr>
            <w:tcW w:w="3510" w:type="dxa"/>
            <w:shd w:val="clear" w:color="auto" w:fill="auto"/>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Select 1 of 3 answers</w:t>
            </w:r>
            <w:r w:rsidRPr="009A72FB">
              <w:rPr>
                <w:rFonts w:ascii="Times New Roman" w:hAnsi="Times New Roman"/>
                <w:color w:val="000000"/>
                <w:szCs w:val="24"/>
              </w:rPr>
              <w:t>:</w:t>
            </w:r>
            <w:r w:rsidRPr="009A72FB">
              <w:rPr>
                <w:rFonts w:ascii="Times New Roman" w:hAnsi="Times New Roman"/>
                <w:color w:val="000000"/>
                <w:szCs w:val="24"/>
              </w:rPr>
              <w:br/>
              <w:t xml:space="preserve">- </w:t>
            </w:r>
            <w:r>
              <w:rPr>
                <w:rFonts w:ascii="Times New Roman" w:hAnsi="Times New Roman"/>
                <w:color w:val="000000"/>
                <w:szCs w:val="24"/>
              </w:rPr>
              <w:t>By the member code</w:t>
            </w:r>
            <w:r w:rsidRPr="009A72FB">
              <w:rPr>
                <w:rFonts w:ascii="Times New Roman" w:hAnsi="Times New Roman"/>
                <w:color w:val="000000"/>
                <w:szCs w:val="24"/>
              </w:rPr>
              <w:br/>
              <w:t xml:space="preserve">- </w:t>
            </w:r>
            <w:r>
              <w:rPr>
                <w:rFonts w:ascii="Times New Roman" w:hAnsi="Times New Roman"/>
                <w:color w:val="000000"/>
                <w:szCs w:val="24"/>
              </w:rPr>
              <w:t>By the letter of member name</w:t>
            </w:r>
            <w:r w:rsidRPr="009A72FB">
              <w:rPr>
                <w:rFonts w:ascii="Times New Roman" w:hAnsi="Times New Roman"/>
                <w:color w:val="000000"/>
                <w:szCs w:val="24"/>
              </w:rPr>
              <w:br/>
              <w:t xml:space="preserve">- </w:t>
            </w:r>
            <w:r>
              <w:rPr>
                <w:rFonts w:ascii="Times New Roman" w:hAnsi="Times New Roman"/>
                <w:color w:val="000000"/>
                <w:szCs w:val="24"/>
              </w:rPr>
              <w:t>B</w:t>
            </w:r>
            <w:r w:rsidRPr="00580E81">
              <w:rPr>
                <w:rFonts w:ascii="Times New Roman" w:hAnsi="Times New Roman"/>
                <w:color w:val="000000"/>
                <w:szCs w:val="24"/>
              </w:rPr>
              <w:t xml:space="preserve">y the order of the new </w:t>
            </w:r>
            <w:r>
              <w:rPr>
                <w:rFonts w:ascii="Times New Roman" w:hAnsi="Times New Roman"/>
                <w:color w:val="000000"/>
                <w:szCs w:val="24"/>
              </w:rPr>
              <w:t>member</w:t>
            </w:r>
          </w:p>
        </w:tc>
        <w:tc>
          <w:tcPr>
            <w:tcW w:w="1802"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 User</w:t>
            </w:r>
          </w:p>
        </w:tc>
        <w:tc>
          <w:tcPr>
            <w:tcW w:w="1980"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Manager</w:t>
            </w:r>
            <w:r w:rsidRPr="009A72FB">
              <w:rPr>
                <w:rFonts w:ascii="Times New Roman" w:hAnsi="Times New Roman"/>
                <w:color w:val="000000"/>
                <w:szCs w:val="24"/>
              </w:rPr>
              <w:t xml:space="preserve"> </w:t>
            </w:r>
            <w:r>
              <w:rPr>
                <w:rFonts w:ascii="Times New Roman" w:hAnsi="Times New Roman"/>
                <w:color w:val="000000"/>
                <w:szCs w:val="24"/>
              </w:rPr>
              <w:t>and</w:t>
            </w:r>
            <w:r w:rsidRPr="009A72FB">
              <w:rPr>
                <w:rFonts w:ascii="Times New Roman" w:hAnsi="Times New Roman"/>
                <w:color w:val="000000"/>
                <w:szCs w:val="24"/>
              </w:rPr>
              <w:t xml:space="preserve"> </w:t>
            </w:r>
            <w:r>
              <w:rPr>
                <w:rFonts w:ascii="Times New Roman" w:hAnsi="Times New Roman"/>
                <w:color w:val="000000"/>
                <w:szCs w:val="24"/>
              </w:rPr>
              <w:t>Member</w:t>
            </w:r>
          </w:p>
        </w:tc>
      </w:tr>
      <w:tr w:rsidR="009027D0" w:rsidRPr="00790844" w:rsidTr="00131FB8">
        <w:trPr>
          <w:trHeight w:val="300"/>
        </w:trPr>
        <w:tc>
          <w:tcPr>
            <w:tcW w:w="960" w:type="dxa"/>
            <w:shd w:val="clear" w:color="auto" w:fill="FBE4D5" w:themeFill="accent2" w:themeFillTint="33"/>
            <w:noWrap/>
            <w:vAlign w:val="bottom"/>
            <w:hideMark/>
          </w:tcPr>
          <w:p w:rsidR="009027D0" w:rsidRPr="009A72FB" w:rsidRDefault="009027D0" w:rsidP="00131FB8">
            <w:pPr>
              <w:spacing w:line="240" w:lineRule="auto"/>
              <w:rPr>
                <w:rFonts w:ascii="Times New Roman" w:hAnsi="Times New Roman"/>
                <w:color w:val="000000"/>
                <w:szCs w:val="24"/>
              </w:rPr>
            </w:pPr>
            <w:r w:rsidRPr="009A72FB">
              <w:rPr>
                <w:rFonts w:ascii="Times New Roman" w:hAnsi="Times New Roman"/>
                <w:color w:val="000000"/>
                <w:szCs w:val="24"/>
              </w:rPr>
              <w:t>14</w:t>
            </w:r>
          </w:p>
        </w:tc>
        <w:tc>
          <w:tcPr>
            <w:tcW w:w="2455"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H</w:t>
            </w:r>
            <w:r w:rsidRPr="00E0157B">
              <w:rPr>
                <w:rFonts w:ascii="Times New Roman" w:hAnsi="Times New Roman"/>
                <w:color w:val="000000"/>
                <w:szCs w:val="24"/>
              </w:rPr>
              <w:t>ow many max project can a member take part in</w:t>
            </w:r>
            <w:r>
              <w:rPr>
                <w:rFonts w:ascii="Times New Roman" w:hAnsi="Times New Roman"/>
                <w:color w:val="000000"/>
                <w:szCs w:val="24"/>
              </w:rPr>
              <w:t xml:space="preserve"> </w:t>
            </w:r>
            <w:r w:rsidRPr="00E0157B">
              <w:rPr>
                <w:rFonts w:ascii="Times New Roman" w:hAnsi="Times New Roman"/>
                <w:color w:val="000000"/>
                <w:szCs w:val="24"/>
              </w:rPr>
              <w:t>?</w:t>
            </w:r>
          </w:p>
        </w:tc>
        <w:tc>
          <w:tcPr>
            <w:tcW w:w="3510"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Fill in the number</w:t>
            </w:r>
          </w:p>
        </w:tc>
        <w:tc>
          <w:tcPr>
            <w:tcW w:w="1802"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w:t>
            </w:r>
            <w:r w:rsidRPr="009A72FB">
              <w:rPr>
                <w:rFonts w:ascii="Times New Roman" w:hAnsi="Times New Roman"/>
                <w:color w:val="000000"/>
                <w:szCs w:val="24"/>
              </w:rPr>
              <w:t xml:space="preserve"> </w:t>
            </w:r>
            <w:r>
              <w:rPr>
                <w:rFonts w:ascii="Times New Roman" w:hAnsi="Times New Roman"/>
                <w:color w:val="000000"/>
                <w:szCs w:val="24"/>
              </w:rPr>
              <w:t>Member</w:t>
            </w:r>
          </w:p>
        </w:tc>
        <w:tc>
          <w:tcPr>
            <w:tcW w:w="1980"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Manager</w:t>
            </w:r>
          </w:p>
        </w:tc>
      </w:tr>
      <w:tr w:rsidR="009027D0" w:rsidRPr="00790844" w:rsidTr="00131FB8">
        <w:trPr>
          <w:trHeight w:val="300"/>
        </w:trPr>
        <w:tc>
          <w:tcPr>
            <w:tcW w:w="960" w:type="dxa"/>
            <w:shd w:val="clear" w:color="auto" w:fill="FBE4D5" w:themeFill="accent2" w:themeFillTint="33"/>
            <w:noWrap/>
            <w:vAlign w:val="bottom"/>
            <w:hideMark/>
          </w:tcPr>
          <w:p w:rsidR="009027D0" w:rsidRPr="009A72FB" w:rsidRDefault="009027D0" w:rsidP="00131FB8">
            <w:pPr>
              <w:spacing w:line="240" w:lineRule="auto"/>
              <w:rPr>
                <w:rFonts w:ascii="Times New Roman" w:hAnsi="Times New Roman"/>
                <w:color w:val="000000"/>
                <w:szCs w:val="24"/>
              </w:rPr>
            </w:pPr>
            <w:r w:rsidRPr="009A72FB">
              <w:rPr>
                <w:rFonts w:ascii="Times New Roman" w:hAnsi="Times New Roman"/>
                <w:color w:val="000000"/>
                <w:szCs w:val="24"/>
              </w:rPr>
              <w:t>15</w:t>
            </w:r>
          </w:p>
        </w:tc>
        <w:tc>
          <w:tcPr>
            <w:tcW w:w="2455" w:type="dxa"/>
            <w:shd w:val="clear" w:color="auto" w:fill="auto"/>
            <w:noWrap/>
            <w:vAlign w:val="bottom"/>
            <w:hideMark/>
          </w:tcPr>
          <w:p w:rsidR="009027D0" w:rsidRPr="009A72FB" w:rsidRDefault="002F074C" w:rsidP="00131FB8">
            <w:pPr>
              <w:spacing w:line="240" w:lineRule="auto"/>
              <w:rPr>
                <w:rFonts w:ascii="Times New Roman" w:hAnsi="Times New Roman"/>
                <w:color w:val="000000"/>
                <w:szCs w:val="24"/>
              </w:rPr>
            </w:pPr>
            <w:r w:rsidRPr="002F074C">
              <w:rPr>
                <w:rFonts w:ascii="Times New Roman" w:hAnsi="Times New Roman"/>
                <w:color w:val="000000"/>
                <w:szCs w:val="24"/>
              </w:rPr>
              <w:t>Need to manage the information of Member</w:t>
            </w:r>
            <w:r>
              <w:rPr>
                <w:rFonts w:ascii="Times New Roman" w:hAnsi="Times New Roman"/>
                <w:color w:val="000000"/>
                <w:szCs w:val="24"/>
              </w:rPr>
              <w:t xml:space="preserve"> ?</w:t>
            </w:r>
          </w:p>
        </w:tc>
        <w:tc>
          <w:tcPr>
            <w:tcW w:w="3510"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sidRPr="00EB6F3D">
              <w:rPr>
                <w:rFonts w:ascii="Times New Roman" w:hAnsi="Times New Roman"/>
                <w:color w:val="000000"/>
                <w:szCs w:val="24"/>
              </w:rPr>
              <w:t>Fill in the list of information to manage</w:t>
            </w:r>
          </w:p>
        </w:tc>
        <w:tc>
          <w:tcPr>
            <w:tcW w:w="1802"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Manager</w:t>
            </w:r>
            <w:r w:rsidRPr="009A72FB">
              <w:rPr>
                <w:rFonts w:ascii="Times New Roman" w:hAnsi="Times New Roman"/>
                <w:color w:val="000000"/>
                <w:szCs w:val="24"/>
              </w:rPr>
              <w:t xml:space="preserve"> </w:t>
            </w:r>
            <w:r>
              <w:rPr>
                <w:rFonts w:ascii="Times New Roman" w:hAnsi="Times New Roman"/>
                <w:color w:val="000000"/>
                <w:szCs w:val="24"/>
              </w:rPr>
              <w:t>Member</w:t>
            </w:r>
          </w:p>
        </w:tc>
        <w:tc>
          <w:tcPr>
            <w:tcW w:w="1980"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Manager</w:t>
            </w:r>
          </w:p>
        </w:tc>
      </w:tr>
      <w:tr w:rsidR="009027D0" w:rsidRPr="00790844" w:rsidTr="00131FB8">
        <w:trPr>
          <w:trHeight w:val="1200"/>
        </w:trPr>
        <w:tc>
          <w:tcPr>
            <w:tcW w:w="960" w:type="dxa"/>
            <w:shd w:val="clear" w:color="auto" w:fill="FBE4D5" w:themeFill="accent2" w:themeFillTint="33"/>
            <w:noWrap/>
            <w:vAlign w:val="bottom"/>
            <w:hideMark/>
          </w:tcPr>
          <w:p w:rsidR="009027D0" w:rsidRPr="009A72FB" w:rsidRDefault="009027D0" w:rsidP="00131FB8">
            <w:pPr>
              <w:spacing w:line="240" w:lineRule="auto"/>
              <w:rPr>
                <w:rFonts w:ascii="Times New Roman" w:hAnsi="Times New Roman"/>
                <w:color w:val="000000"/>
                <w:szCs w:val="24"/>
              </w:rPr>
            </w:pPr>
            <w:r w:rsidRPr="009A72FB">
              <w:rPr>
                <w:rFonts w:ascii="Times New Roman" w:hAnsi="Times New Roman"/>
                <w:color w:val="000000"/>
                <w:szCs w:val="24"/>
              </w:rPr>
              <w:t>16</w:t>
            </w:r>
          </w:p>
        </w:tc>
        <w:tc>
          <w:tcPr>
            <w:tcW w:w="2455" w:type="dxa"/>
            <w:shd w:val="clear" w:color="auto" w:fill="auto"/>
            <w:vAlign w:val="bottom"/>
            <w:hideMark/>
          </w:tcPr>
          <w:p w:rsidR="009027D0" w:rsidRPr="009A72FB" w:rsidRDefault="002F074C" w:rsidP="002F074C">
            <w:pPr>
              <w:spacing w:line="240" w:lineRule="auto"/>
              <w:rPr>
                <w:rFonts w:ascii="Times New Roman" w:hAnsi="Times New Roman"/>
                <w:color w:val="000000"/>
                <w:szCs w:val="24"/>
              </w:rPr>
            </w:pPr>
            <w:r>
              <w:rPr>
                <w:rFonts w:ascii="Times New Roman" w:hAnsi="Times New Roman"/>
                <w:color w:val="000000"/>
                <w:szCs w:val="24"/>
              </w:rPr>
              <w:t>Should look for projects under a</w:t>
            </w:r>
            <w:r w:rsidRPr="002F074C">
              <w:rPr>
                <w:rFonts w:ascii="Times New Roman" w:hAnsi="Times New Roman"/>
                <w:color w:val="000000"/>
                <w:szCs w:val="24"/>
              </w:rPr>
              <w:t>ny attribute of it</w:t>
            </w:r>
          </w:p>
        </w:tc>
        <w:tc>
          <w:tcPr>
            <w:tcW w:w="3510" w:type="dxa"/>
            <w:shd w:val="clear" w:color="auto" w:fill="auto"/>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Select 1 of 3 answers</w:t>
            </w:r>
            <w:r w:rsidRPr="009A72FB">
              <w:rPr>
                <w:rFonts w:ascii="Times New Roman" w:hAnsi="Times New Roman"/>
                <w:color w:val="000000"/>
                <w:szCs w:val="24"/>
              </w:rPr>
              <w:t>:</w:t>
            </w:r>
            <w:r w:rsidRPr="009A72FB">
              <w:rPr>
                <w:rFonts w:ascii="Times New Roman" w:hAnsi="Times New Roman"/>
                <w:color w:val="000000"/>
                <w:szCs w:val="24"/>
              </w:rPr>
              <w:br/>
              <w:t xml:space="preserve">- </w:t>
            </w:r>
            <w:r>
              <w:rPr>
                <w:rFonts w:ascii="Times New Roman" w:hAnsi="Times New Roman"/>
                <w:color w:val="000000"/>
                <w:szCs w:val="24"/>
              </w:rPr>
              <w:t>By the project name</w:t>
            </w:r>
            <w:r w:rsidRPr="009A72FB">
              <w:rPr>
                <w:rFonts w:ascii="Times New Roman" w:hAnsi="Times New Roman"/>
                <w:color w:val="000000"/>
                <w:szCs w:val="24"/>
              </w:rPr>
              <w:br/>
              <w:t xml:space="preserve">- </w:t>
            </w:r>
            <w:r>
              <w:rPr>
                <w:rFonts w:ascii="Times New Roman" w:hAnsi="Times New Roman"/>
                <w:color w:val="000000"/>
                <w:szCs w:val="24"/>
              </w:rPr>
              <w:t>By the project</w:t>
            </w:r>
            <w:r w:rsidRPr="009A72FB">
              <w:rPr>
                <w:rFonts w:ascii="Times New Roman" w:hAnsi="Times New Roman"/>
                <w:color w:val="000000"/>
                <w:szCs w:val="24"/>
              </w:rPr>
              <w:br/>
              <w:t xml:space="preserve">- </w:t>
            </w:r>
            <w:r>
              <w:rPr>
                <w:rFonts w:ascii="Times New Roman" w:hAnsi="Times New Roman"/>
                <w:color w:val="000000"/>
                <w:szCs w:val="24"/>
              </w:rPr>
              <w:t>By the project manager name</w:t>
            </w:r>
            <w:r w:rsidRPr="009A72FB">
              <w:rPr>
                <w:rFonts w:ascii="Times New Roman" w:hAnsi="Times New Roman"/>
                <w:color w:val="000000"/>
                <w:szCs w:val="24"/>
              </w:rPr>
              <w:t xml:space="preserve"> </w:t>
            </w:r>
          </w:p>
        </w:tc>
        <w:tc>
          <w:tcPr>
            <w:tcW w:w="1802"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 Project</w:t>
            </w:r>
          </w:p>
        </w:tc>
        <w:tc>
          <w:tcPr>
            <w:tcW w:w="1980"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Manager</w:t>
            </w:r>
            <w:r w:rsidRPr="009A72FB">
              <w:rPr>
                <w:rFonts w:ascii="Times New Roman" w:hAnsi="Times New Roman"/>
                <w:color w:val="000000"/>
                <w:szCs w:val="24"/>
              </w:rPr>
              <w:t xml:space="preserve"> </w:t>
            </w:r>
            <w:r>
              <w:rPr>
                <w:rFonts w:ascii="Times New Roman" w:hAnsi="Times New Roman"/>
                <w:color w:val="000000"/>
                <w:szCs w:val="24"/>
              </w:rPr>
              <w:t>and</w:t>
            </w:r>
            <w:r w:rsidRPr="009A72FB">
              <w:rPr>
                <w:rFonts w:ascii="Times New Roman" w:hAnsi="Times New Roman"/>
                <w:color w:val="000000"/>
                <w:szCs w:val="24"/>
              </w:rPr>
              <w:t xml:space="preserve"> </w:t>
            </w:r>
            <w:r>
              <w:rPr>
                <w:rFonts w:ascii="Times New Roman" w:hAnsi="Times New Roman"/>
                <w:color w:val="000000"/>
                <w:szCs w:val="24"/>
              </w:rPr>
              <w:t>Member</w:t>
            </w:r>
          </w:p>
        </w:tc>
      </w:tr>
      <w:tr w:rsidR="009027D0" w:rsidRPr="00790844" w:rsidTr="00131FB8">
        <w:trPr>
          <w:trHeight w:val="1200"/>
        </w:trPr>
        <w:tc>
          <w:tcPr>
            <w:tcW w:w="960" w:type="dxa"/>
            <w:shd w:val="clear" w:color="auto" w:fill="FBE4D5" w:themeFill="accent2" w:themeFillTint="33"/>
            <w:noWrap/>
            <w:vAlign w:val="bottom"/>
            <w:hideMark/>
          </w:tcPr>
          <w:p w:rsidR="009027D0" w:rsidRPr="009A72FB" w:rsidRDefault="009027D0" w:rsidP="00131FB8">
            <w:pPr>
              <w:spacing w:line="240" w:lineRule="auto"/>
              <w:rPr>
                <w:rFonts w:ascii="Times New Roman" w:hAnsi="Times New Roman"/>
                <w:color w:val="000000"/>
                <w:szCs w:val="24"/>
              </w:rPr>
            </w:pPr>
            <w:r w:rsidRPr="009A72FB">
              <w:rPr>
                <w:rFonts w:ascii="Times New Roman" w:hAnsi="Times New Roman"/>
                <w:color w:val="000000"/>
                <w:szCs w:val="24"/>
              </w:rPr>
              <w:lastRenderedPageBreak/>
              <w:t>17</w:t>
            </w:r>
          </w:p>
        </w:tc>
        <w:tc>
          <w:tcPr>
            <w:tcW w:w="2455"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How is show a list of member ?</w:t>
            </w:r>
          </w:p>
        </w:tc>
        <w:tc>
          <w:tcPr>
            <w:tcW w:w="3510" w:type="dxa"/>
            <w:shd w:val="clear" w:color="auto" w:fill="auto"/>
            <w:vAlign w:val="bottom"/>
            <w:hideMark/>
          </w:tcPr>
          <w:p w:rsidR="009027D0" w:rsidRDefault="009027D0" w:rsidP="00131FB8">
            <w:pPr>
              <w:spacing w:line="240" w:lineRule="auto"/>
              <w:rPr>
                <w:rFonts w:ascii="Times New Roman" w:hAnsi="Times New Roman"/>
                <w:color w:val="000000"/>
                <w:szCs w:val="24"/>
              </w:rPr>
            </w:pPr>
            <w:r>
              <w:rPr>
                <w:rFonts w:ascii="Times New Roman" w:hAnsi="Times New Roman"/>
                <w:color w:val="000000"/>
                <w:szCs w:val="24"/>
              </w:rPr>
              <w:t>Select 1 of 3 answers</w:t>
            </w:r>
            <w:r w:rsidRPr="009A72FB">
              <w:rPr>
                <w:rFonts w:ascii="Times New Roman" w:hAnsi="Times New Roman"/>
                <w:color w:val="000000"/>
                <w:szCs w:val="24"/>
              </w:rPr>
              <w:t>:</w:t>
            </w:r>
            <w:r w:rsidRPr="009A72FB">
              <w:rPr>
                <w:rFonts w:ascii="Times New Roman" w:hAnsi="Times New Roman"/>
                <w:color w:val="000000"/>
                <w:szCs w:val="24"/>
              </w:rPr>
              <w:br/>
              <w:t xml:space="preserve">- </w:t>
            </w:r>
            <w:r w:rsidRPr="00580E81">
              <w:rPr>
                <w:rFonts w:ascii="Times New Roman" w:hAnsi="Times New Roman"/>
                <w:color w:val="000000"/>
                <w:szCs w:val="24"/>
              </w:rPr>
              <w:t>By the line</w:t>
            </w:r>
            <w:r w:rsidRPr="009A72FB">
              <w:rPr>
                <w:rFonts w:ascii="Times New Roman" w:hAnsi="Times New Roman"/>
                <w:color w:val="000000"/>
                <w:szCs w:val="24"/>
              </w:rPr>
              <w:br/>
              <w:t xml:space="preserve">- </w:t>
            </w:r>
            <w:r>
              <w:rPr>
                <w:rFonts w:ascii="Times New Roman" w:hAnsi="Times New Roman"/>
                <w:color w:val="000000"/>
                <w:szCs w:val="24"/>
              </w:rPr>
              <w:t>By the column</w:t>
            </w:r>
            <w:r w:rsidRPr="009A72FB">
              <w:rPr>
                <w:rFonts w:ascii="Times New Roman" w:hAnsi="Times New Roman"/>
                <w:color w:val="000000"/>
                <w:szCs w:val="24"/>
              </w:rPr>
              <w:t xml:space="preserve"> </w:t>
            </w:r>
          </w:p>
          <w:p w:rsidR="009027D0" w:rsidRPr="009A72FB" w:rsidRDefault="009027D0" w:rsidP="00131FB8">
            <w:pPr>
              <w:spacing w:line="240" w:lineRule="auto"/>
              <w:rPr>
                <w:rFonts w:ascii="Times New Roman" w:hAnsi="Times New Roman"/>
                <w:color w:val="000000"/>
                <w:szCs w:val="24"/>
              </w:rPr>
            </w:pPr>
            <w:r w:rsidRPr="009A72FB">
              <w:rPr>
                <w:rFonts w:ascii="Times New Roman" w:hAnsi="Times New Roman"/>
                <w:color w:val="000000"/>
                <w:szCs w:val="24"/>
              </w:rPr>
              <w:t xml:space="preserve">- </w:t>
            </w:r>
            <w:r>
              <w:rPr>
                <w:rFonts w:ascii="Times New Roman" w:hAnsi="Times New Roman"/>
                <w:color w:val="000000"/>
                <w:szCs w:val="24"/>
              </w:rPr>
              <w:t>By the table</w:t>
            </w:r>
          </w:p>
        </w:tc>
        <w:tc>
          <w:tcPr>
            <w:tcW w:w="1802"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 Project</w:t>
            </w:r>
          </w:p>
        </w:tc>
        <w:tc>
          <w:tcPr>
            <w:tcW w:w="1980"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Manager</w:t>
            </w:r>
            <w:r w:rsidRPr="009A72FB">
              <w:rPr>
                <w:rFonts w:ascii="Times New Roman" w:hAnsi="Times New Roman"/>
                <w:color w:val="000000"/>
                <w:szCs w:val="24"/>
              </w:rPr>
              <w:t xml:space="preserve"> </w:t>
            </w:r>
            <w:r>
              <w:rPr>
                <w:rFonts w:ascii="Times New Roman" w:hAnsi="Times New Roman"/>
                <w:color w:val="000000"/>
                <w:szCs w:val="24"/>
              </w:rPr>
              <w:t>and</w:t>
            </w:r>
            <w:r w:rsidRPr="009A72FB">
              <w:rPr>
                <w:rFonts w:ascii="Times New Roman" w:hAnsi="Times New Roman"/>
                <w:color w:val="000000"/>
                <w:szCs w:val="24"/>
              </w:rPr>
              <w:t xml:space="preserve"> </w:t>
            </w:r>
            <w:r>
              <w:rPr>
                <w:rFonts w:ascii="Times New Roman" w:hAnsi="Times New Roman"/>
                <w:color w:val="000000"/>
                <w:szCs w:val="24"/>
              </w:rPr>
              <w:t>Member</w:t>
            </w:r>
          </w:p>
        </w:tc>
      </w:tr>
      <w:tr w:rsidR="009027D0" w:rsidRPr="00790844" w:rsidTr="00131FB8">
        <w:trPr>
          <w:trHeight w:val="1200"/>
        </w:trPr>
        <w:tc>
          <w:tcPr>
            <w:tcW w:w="960" w:type="dxa"/>
            <w:shd w:val="clear" w:color="auto" w:fill="FBE4D5" w:themeFill="accent2" w:themeFillTint="33"/>
            <w:noWrap/>
            <w:vAlign w:val="bottom"/>
            <w:hideMark/>
          </w:tcPr>
          <w:p w:rsidR="009027D0" w:rsidRPr="009A72FB" w:rsidRDefault="009027D0" w:rsidP="00131FB8">
            <w:pPr>
              <w:spacing w:line="240" w:lineRule="auto"/>
              <w:rPr>
                <w:rFonts w:ascii="Times New Roman" w:hAnsi="Times New Roman"/>
                <w:color w:val="000000"/>
                <w:szCs w:val="24"/>
              </w:rPr>
            </w:pPr>
            <w:r w:rsidRPr="009A72FB">
              <w:rPr>
                <w:rFonts w:ascii="Times New Roman" w:hAnsi="Times New Roman"/>
                <w:color w:val="000000"/>
                <w:szCs w:val="24"/>
              </w:rPr>
              <w:t>18</w:t>
            </w:r>
          </w:p>
        </w:tc>
        <w:tc>
          <w:tcPr>
            <w:tcW w:w="2455"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How is sort a list of project ?</w:t>
            </w:r>
          </w:p>
        </w:tc>
        <w:tc>
          <w:tcPr>
            <w:tcW w:w="3510" w:type="dxa"/>
            <w:shd w:val="clear" w:color="auto" w:fill="auto"/>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Select 1 of 3 answers</w:t>
            </w:r>
            <w:r w:rsidRPr="009A72FB">
              <w:rPr>
                <w:rFonts w:ascii="Times New Roman" w:hAnsi="Times New Roman"/>
                <w:color w:val="000000"/>
                <w:szCs w:val="24"/>
              </w:rPr>
              <w:t>:</w:t>
            </w:r>
            <w:r w:rsidRPr="009A72FB">
              <w:rPr>
                <w:rFonts w:ascii="Times New Roman" w:hAnsi="Times New Roman"/>
                <w:color w:val="000000"/>
                <w:szCs w:val="24"/>
              </w:rPr>
              <w:br/>
              <w:t xml:space="preserve">- </w:t>
            </w:r>
            <w:r>
              <w:rPr>
                <w:rFonts w:ascii="Times New Roman" w:hAnsi="Times New Roman"/>
                <w:color w:val="000000"/>
                <w:szCs w:val="24"/>
              </w:rPr>
              <w:t>By the order of project code</w:t>
            </w:r>
            <w:r w:rsidRPr="009A72FB">
              <w:rPr>
                <w:rFonts w:ascii="Times New Roman" w:hAnsi="Times New Roman"/>
                <w:color w:val="000000"/>
                <w:szCs w:val="24"/>
              </w:rPr>
              <w:br/>
              <w:t xml:space="preserve">- </w:t>
            </w:r>
            <w:r>
              <w:rPr>
                <w:rFonts w:ascii="Times New Roman" w:hAnsi="Times New Roman"/>
                <w:color w:val="000000"/>
                <w:szCs w:val="24"/>
              </w:rPr>
              <w:t>By the letter of project name</w:t>
            </w:r>
            <w:r w:rsidRPr="009A72FB">
              <w:rPr>
                <w:rFonts w:ascii="Times New Roman" w:hAnsi="Times New Roman"/>
                <w:color w:val="000000"/>
                <w:szCs w:val="24"/>
              </w:rPr>
              <w:br/>
              <w:t xml:space="preserve">- </w:t>
            </w:r>
            <w:r>
              <w:rPr>
                <w:rFonts w:ascii="Times New Roman" w:hAnsi="Times New Roman"/>
                <w:color w:val="000000"/>
                <w:szCs w:val="24"/>
              </w:rPr>
              <w:t>B</w:t>
            </w:r>
            <w:r w:rsidRPr="00580E81">
              <w:rPr>
                <w:rFonts w:ascii="Times New Roman" w:hAnsi="Times New Roman"/>
                <w:color w:val="000000"/>
                <w:szCs w:val="24"/>
              </w:rPr>
              <w:t xml:space="preserve">y the order of the new </w:t>
            </w:r>
            <w:r>
              <w:rPr>
                <w:rFonts w:ascii="Times New Roman" w:hAnsi="Times New Roman"/>
                <w:color w:val="000000"/>
                <w:szCs w:val="24"/>
              </w:rPr>
              <w:t>member</w:t>
            </w:r>
          </w:p>
        </w:tc>
        <w:tc>
          <w:tcPr>
            <w:tcW w:w="1802"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 Project</w:t>
            </w:r>
          </w:p>
        </w:tc>
        <w:tc>
          <w:tcPr>
            <w:tcW w:w="1980"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Manager</w:t>
            </w:r>
            <w:r w:rsidRPr="009A72FB">
              <w:rPr>
                <w:rFonts w:ascii="Times New Roman" w:hAnsi="Times New Roman"/>
                <w:color w:val="000000"/>
                <w:szCs w:val="24"/>
              </w:rPr>
              <w:t xml:space="preserve"> </w:t>
            </w:r>
            <w:r>
              <w:rPr>
                <w:rFonts w:ascii="Times New Roman" w:hAnsi="Times New Roman"/>
                <w:color w:val="000000"/>
                <w:szCs w:val="24"/>
              </w:rPr>
              <w:t>and</w:t>
            </w:r>
            <w:r w:rsidRPr="009A72FB">
              <w:rPr>
                <w:rFonts w:ascii="Times New Roman" w:hAnsi="Times New Roman"/>
                <w:color w:val="000000"/>
                <w:szCs w:val="24"/>
              </w:rPr>
              <w:t xml:space="preserve"> </w:t>
            </w:r>
            <w:r>
              <w:rPr>
                <w:rFonts w:ascii="Times New Roman" w:hAnsi="Times New Roman"/>
                <w:color w:val="000000"/>
                <w:szCs w:val="24"/>
              </w:rPr>
              <w:t>Member</w:t>
            </w:r>
          </w:p>
        </w:tc>
      </w:tr>
      <w:tr w:rsidR="009027D0" w:rsidRPr="00790844" w:rsidTr="00131FB8">
        <w:trPr>
          <w:trHeight w:val="300"/>
        </w:trPr>
        <w:tc>
          <w:tcPr>
            <w:tcW w:w="960" w:type="dxa"/>
            <w:shd w:val="clear" w:color="auto" w:fill="FBE4D5" w:themeFill="accent2" w:themeFillTint="33"/>
            <w:noWrap/>
            <w:vAlign w:val="bottom"/>
            <w:hideMark/>
          </w:tcPr>
          <w:p w:rsidR="009027D0" w:rsidRPr="009A72FB" w:rsidRDefault="009027D0" w:rsidP="00131FB8">
            <w:pPr>
              <w:spacing w:line="240" w:lineRule="auto"/>
              <w:rPr>
                <w:rFonts w:ascii="Times New Roman" w:hAnsi="Times New Roman"/>
                <w:color w:val="000000"/>
                <w:szCs w:val="24"/>
              </w:rPr>
            </w:pPr>
            <w:r w:rsidRPr="009A72FB">
              <w:rPr>
                <w:rFonts w:ascii="Times New Roman" w:hAnsi="Times New Roman"/>
                <w:color w:val="000000"/>
                <w:szCs w:val="24"/>
              </w:rPr>
              <w:t>19</w:t>
            </w:r>
          </w:p>
        </w:tc>
        <w:tc>
          <w:tcPr>
            <w:tcW w:w="2455"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H</w:t>
            </w:r>
            <w:r w:rsidRPr="00E0157B">
              <w:rPr>
                <w:rFonts w:ascii="Times New Roman" w:hAnsi="Times New Roman"/>
                <w:color w:val="000000"/>
                <w:szCs w:val="24"/>
              </w:rPr>
              <w:t xml:space="preserve">ow many max </w:t>
            </w:r>
            <w:r>
              <w:rPr>
                <w:rFonts w:ascii="Times New Roman" w:hAnsi="Times New Roman"/>
                <w:color w:val="000000"/>
                <w:szCs w:val="24"/>
              </w:rPr>
              <w:t>member</w:t>
            </w:r>
            <w:r w:rsidRPr="00E0157B">
              <w:rPr>
                <w:rFonts w:ascii="Times New Roman" w:hAnsi="Times New Roman"/>
                <w:color w:val="000000"/>
                <w:szCs w:val="24"/>
              </w:rPr>
              <w:t xml:space="preserve"> </w:t>
            </w:r>
            <w:r>
              <w:rPr>
                <w:rFonts w:ascii="Times New Roman" w:hAnsi="Times New Roman"/>
                <w:color w:val="000000"/>
                <w:szCs w:val="24"/>
              </w:rPr>
              <w:t xml:space="preserve">are there in the project </w:t>
            </w:r>
            <w:r w:rsidRPr="00E0157B">
              <w:rPr>
                <w:rFonts w:ascii="Times New Roman" w:hAnsi="Times New Roman"/>
                <w:color w:val="000000"/>
                <w:szCs w:val="24"/>
              </w:rPr>
              <w:t>?</w:t>
            </w:r>
          </w:p>
        </w:tc>
        <w:tc>
          <w:tcPr>
            <w:tcW w:w="3510"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Fill in the number</w:t>
            </w:r>
          </w:p>
        </w:tc>
        <w:tc>
          <w:tcPr>
            <w:tcW w:w="1802"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 Project</w:t>
            </w:r>
          </w:p>
        </w:tc>
        <w:tc>
          <w:tcPr>
            <w:tcW w:w="1980"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Manager</w:t>
            </w:r>
          </w:p>
        </w:tc>
      </w:tr>
      <w:tr w:rsidR="009027D0" w:rsidRPr="00790844" w:rsidTr="00131FB8">
        <w:trPr>
          <w:trHeight w:val="300"/>
        </w:trPr>
        <w:tc>
          <w:tcPr>
            <w:tcW w:w="960" w:type="dxa"/>
            <w:shd w:val="clear" w:color="auto" w:fill="FBE4D5" w:themeFill="accent2" w:themeFillTint="33"/>
            <w:noWrap/>
            <w:vAlign w:val="bottom"/>
            <w:hideMark/>
          </w:tcPr>
          <w:p w:rsidR="009027D0" w:rsidRPr="009A72FB" w:rsidRDefault="009027D0" w:rsidP="00131FB8">
            <w:pPr>
              <w:spacing w:line="240" w:lineRule="auto"/>
              <w:rPr>
                <w:rFonts w:ascii="Times New Roman" w:hAnsi="Times New Roman"/>
                <w:color w:val="000000"/>
                <w:szCs w:val="24"/>
              </w:rPr>
            </w:pPr>
            <w:r w:rsidRPr="009A72FB">
              <w:rPr>
                <w:rFonts w:ascii="Times New Roman" w:hAnsi="Times New Roman"/>
                <w:color w:val="000000"/>
                <w:szCs w:val="24"/>
              </w:rPr>
              <w:t>20</w:t>
            </w:r>
          </w:p>
        </w:tc>
        <w:tc>
          <w:tcPr>
            <w:tcW w:w="2455"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sidRPr="00975F64">
              <w:rPr>
                <w:rFonts w:ascii="Times New Roman" w:hAnsi="Times New Roman"/>
                <w:color w:val="000000"/>
                <w:szCs w:val="24"/>
              </w:rPr>
              <w:t>What information does the project need to manage</w:t>
            </w:r>
            <w:r>
              <w:rPr>
                <w:rFonts w:ascii="Times New Roman" w:hAnsi="Times New Roman"/>
                <w:color w:val="000000"/>
                <w:szCs w:val="24"/>
              </w:rPr>
              <w:t xml:space="preserve"> </w:t>
            </w:r>
            <w:r w:rsidRPr="00975F64">
              <w:rPr>
                <w:rFonts w:ascii="Times New Roman" w:hAnsi="Times New Roman"/>
                <w:color w:val="000000"/>
                <w:szCs w:val="24"/>
              </w:rPr>
              <w:t>?</w:t>
            </w:r>
          </w:p>
        </w:tc>
        <w:tc>
          <w:tcPr>
            <w:tcW w:w="3510"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sidRPr="00EB6F3D">
              <w:rPr>
                <w:rFonts w:ascii="Times New Roman" w:hAnsi="Times New Roman"/>
                <w:color w:val="000000"/>
                <w:szCs w:val="24"/>
              </w:rPr>
              <w:t>Fill in the list of information to manage</w:t>
            </w:r>
          </w:p>
        </w:tc>
        <w:tc>
          <w:tcPr>
            <w:tcW w:w="1802"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 Project</w:t>
            </w:r>
          </w:p>
        </w:tc>
        <w:tc>
          <w:tcPr>
            <w:tcW w:w="1980"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Manager</w:t>
            </w:r>
          </w:p>
        </w:tc>
      </w:tr>
      <w:tr w:rsidR="009027D0" w:rsidRPr="00790844" w:rsidTr="00131FB8">
        <w:trPr>
          <w:trHeight w:val="1200"/>
        </w:trPr>
        <w:tc>
          <w:tcPr>
            <w:tcW w:w="960" w:type="dxa"/>
            <w:shd w:val="clear" w:color="auto" w:fill="FBE4D5" w:themeFill="accent2" w:themeFillTint="33"/>
            <w:noWrap/>
            <w:vAlign w:val="bottom"/>
            <w:hideMark/>
          </w:tcPr>
          <w:p w:rsidR="009027D0" w:rsidRPr="009A72FB" w:rsidRDefault="009027D0" w:rsidP="00131FB8">
            <w:pPr>
              <w:spacing w:line="240" w:lineRule="auto"/>
              <w:rPr>
                <w:rFonts w:ascii="Times New Roman" w:hAnsi="Times New Roman"/>
                <w:color w:val="000000"/>
                <w:szCs w:val="24"/>
              </w:rPr>
            </w:pPr>
            <w:r w:rsidRPr="009A72FB">
              <w:rPr>
                <w:rFonts w:ascii="Times New Roman" w:hAnsi="Times New Roman"/>
                <w:color w:val="000000"/>
                <w:szCs w:val="24"/>
              </w:rPr>
              <w:t>21</w:t>
            </w:r>
          </w:p>
        </w:tc>
        <w:tc>
          <w:tcPr>
            <w:tcW w:w="2455" w:type="dxa"/>
            <w:shd w:val="clear" w:color="auto" w:fill="auto"/>
            <w:vAlign w:val="bottom"/>
            <w:hideMark/>
          </w:tcPr>
          <w:p w:rsidR="009027D0" w:rsidRPr="009A72FB" w:rsidRDefault="009027D0" w:rsidP="00131FB8">
            <w:pPr>
              <w:spacing w:line="240" w:lineRule="auto"/>
              <w:rPr>
                <w:rFonts w:ascii="Times New Roman" w:hAnsi="Times New Roman"/>
                <w:color w:val="000000"/>
                <w:szCs w:val="24"/>
              </w:rPr>
            </w:pPr>
            <w:r w:rsidRPr="00975F64">
              <w:rPr>
                <w:rFonts w:ascii="Times New Roman" w:hAnsi="Times New Roman"/>
                <w:color w:val="000000"/>
                <w:szCs w:val="24"/>
              </w:rPr>
              <w:t>What attribute should manufacturers search for</w:t>
            </w:r>
            <w:r>
              <w:rPr>
                <w:rFonts w:ascii="Times New Roman" w:hAnsi="Times New Roman"/>
                <w:color w:val="000000"/>
                <w:szCs w:val="24"/>
              </w:rPr>
              <w:t xml:space="preserve"> </w:t>
            </w:r>
            <w:r w:rsidRPr="00975F64">
              <w:rPr>
                <w:rFonts w:ascii="Times New Roman" w:hAnsi="Times New Roman"/>
                <w:color w:val="000000"/>
                <w:szCs w:val="24"/>
              </w:rPr>
              <w:t>?</w:t>
            </w:r>
          </w:p>
        </w:tc>
        <w:tc>
          <w:tcPr>
            <w:tcW w:w="3510" w:type="dxa"/>
            <w:shd w:val="clear" w:color="auto" w:fill="auto"/>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Select 1 of 3 answers</w:t>
            </w:r>
            <w:r w:rsidRPr="009A72FB">
              <w:rPr>
                <w:rFonts w:ascii="Times New Roman" w:hAnsi="Times New Roman"/>
                <w:color w:val="000000"/>
                <w:szCs w:val="24"/>
              </w:rPr>
              <w:t>:</w:t>
            </w:r>
            <w:r w:rsidRPr="009A72FB">
              <w:rPr>
                <w:rFonts w:ascii="Times New Roman" w:hAnsi="Times New Roman"/>
                <w:color w:val="000000"/>
                <w:szCs w:val="24"/>
              </w:rPr>
              <w:br/>
              <w:t xml:space="preserve">- </w:t>
            </w:r>
            <w:r>
              <w:rPr>
                <w:rFonts w:ascii="Times New Roman" w:hAnsi="Times New Roman"/>
                <w:color w:val="000000"/>
                <w:szCs w:val="24"/>
              </w:rPr>
              <w:t>By the producer code</w:t>
            </w:r>
            <w:r w:rsidRPr="009A72FB">
              <w:rPr>
                <w:rFonts w:ascii="Times New Roman" w:hAnsi="Times New Roman"/>
                <w:color w:val="000000"/>
                <w:szCs w:val="24"/>
              </w:rPr>
              <w:br/>
              <w:t xml:space="preserve">- </w:t>
            </w:r>
            <w:r>
              <w:rPr>
                <w:rFonts w:ascii="Times New Roman" w:hAnsi="Times New Roman"/>
                <w:color w:val="000000"/>
                <w:szCs w:val="24"/>
              </w:rPr>
              <w:t>By the producer</w:t>
            </w:r>
            <w:r w:rsidRPr="009A72FB">
              <w:rPr>
                <w:rFonts w:ascii="Times New Roman" w:hAnsi="Times New Roman"/>
                <w:color w:val="000000"/>
                <w:szCs w:val="24"/>
              </w:rPr>
              <w:br/>
              <w:t xml:space="preserve">- </w:t>
            </w:r>
            <w:r>
              <w:rPr>
                <w:rFonts w:ascii="Times New Roman" w:hAnsi="Times New Roman"/>
                <w:color w:val="000000"/>
                <w:szCs w:val="24"/>
              </w:rPr>
              <w:t>By the product</w:t>
            </w:r>
          </w:p>
        </w:tc>
        <w:tc>
          <w:tcPr>
            <w:tcW w:w="1802"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 Producer</w:t>
            </w:r>
          </w:p>
        </w:tc>
        <w:tc>
          <w:tcPr>
            <w:tcW w:w="1980"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Manager</w:t>
            </w:r>
          </w:p>
        </w:tc>
      </w:tr>
      <w:tr w:rsidR="009027D0" w:rsidRPr="00790844" w:rsidTr="00131FB8">
        <w:trPr>
          <w:trHeight w:val="1200"/>
        </w:trPr>
        <w:tc>
          <w:tcPr>
            <w:tcW w:w="960" w:type="dxa"/>
            <w:shd w:val="clear" w:color="auto" w:fill="FBE4D5" w:themeFill="accent2" w:themeFillTint="33"/>
            <w:noWrap/>
            <w:vAlign w:val="bottom"/>
            <w:hideMark/>
          </w:tcPr>
          <w:p w:rsidR="009027D0" w:rsidRPr="009A72FB" w:rsidRDefault="009027D0" w:rsidP="00131FB8">
            <w:pPr>
              <w:spacing w:line="240" w:lineRule="auto"/>
              <w:rPr>
                <w:rFonts w:ascii="Times New Roman" w:hAnsi="Times New Roman"/>
                <w:color w:val="000000"/>
                <w:szCs w:val="24"/>
              </w:rPr>
            </w:pPr>
            <w:r w:rsidRPr="009A72FB">
              <w:rPr>
                <w:rFonts w:ascii="Times New Roman" w:hAnsi="Times New Roman"/>
                <w:color w:val="000000"/>
                <w:szCs w:val="24"/>
              </w:rPr>
              <w:t>22</w:t>
            </w:r>
          </w:p>
        </w:tc>
        <w:tc>
          <w:tcPr>
            <w:tcW w:w="2455"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How is show a list of producer ?</w:t>
            </w:r>
          </w:p>
        </w:tc>
        <w:tc>
          <w:tcPr>
            <w:tcW w:w="3510" w:type="dxa"/>
            <w:shd w:val="clear" w:color="auto" w:fill="auto"/>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Select 1 of 3 answers</w:t>
            </w:r>
            <w:r w:rsidRPr="009A72FB">
              <w:rPr>
                <w:rFonts w:ascii="Times New Roman" w:hAnsi="Times New Roman"/>
                <w:color w:val="000000"/>
                <w:szCs w:val="24"/>
              </w:rPr>
              <w:t>:</w:t>
            </w:r>
            <w:r w:rsidRPr="009A72FB">
              <w:rPr>
                <w:rFonts w:ascii="Times New Roman" w:hAnsi="Times New Roman"/>
                <w:color w:val="000000"/>
                <w:szCs w:val="24"/>
              </w:rPr>
              <w:br/>
              <w:t xml:space="preserve">- </w:t>
            </w:r>
            <w:r w:rsidRPr="00580E81">
              <w:rPr>
                <w:rFonts w:ascii="Times New Roman" w:hAnsi="Times New Roman"/>
                <w:color w:val="000000"/>
                <w:szCs w:val="24"/>
              </w:rPr>
              <w:t>By the line</w:t>
            </w:r>
            <w:r w:rsidRPr="009A72FB">
              <w:rPr>
                <w:rFonts w:ascii="Times New Roman" w:hAnsi="Times New Roman"/>
                <w:color w:val="000000"/>
                <w:szCs w:val="24"/>
              </w:rPr>
              <w:br/>
              <w:t xml:space="preserve">- </w:t>
            </w:r>
            <w:r>
              <w:rPr>
                <w:rFonts w:ascii="Times New Roman" w:hAnsi="Times New Roman"/>
                <w:color w:val="000000"/>
                <w:szCs w:val="24"/>
              </w:rPr>
              <w:t>By the column</w:t>
            </w:r>
            <w:r>
              <w:rPr>
                <w:rFonts w:ascii="Times New Roman" w:hAnsi="Times New Roman"/>
                <w:color w:val="000000"/>
                <w:szCs w:val="24"/>
              </w:rPr>
              <w:br/>
              <w:t>- By the table</w:t>
            </w:r>
          </w:p>
        </w:tc>
        <w:tc>
          <w:tcPr>
            <w:tcW w:w="1802"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 Producer</w:t>
            </w:r>
          </w:p>
        </w:tc>
        <w:tc>
          <w:tcPr>
            <w:tcW w:w="1980"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Manager</w:t>
            </w:r>
            <w:r w:rsidRPr="009A72FB">
              <w:rPr>
                <w:rFonts w:ascii="Times New Roman" w:hAnsi="Times New Roman"/>
                <w:color w:val="000000"/>
                <w:szCs w:val="24"/>
              </w:rPr>
              <w:t xml:space="preserve"> </w:t>
            </w:r>
            <w:r>
              <w:rPr>
                <w:rFonts w:ascii="Times New Roman" w:hAnsi="Times New Roman"/>
                <w:color w:val="000000"/>
                <w:szCs w:val="24"/>
              </w:rPr>
              <w:t>and</w:t>
            </w:r>
            <w:r w:rsidRPr="009A72FB">
              <w:rPr>
                <w:rFonts w:ascii="Times New Roman" w:hAnsi="Times New Roman"/>
                <w:color w:val="000000"/>
                <w:szCs w:val="24"/>
              </w:rPr>
              <w:t xml:space="preserve"> </w:t>
            </w:r>
            <w:r>
              <w:rPr>
                <w:rFonts w:ascii="Times New Roman" w:hAnsi="Times New Roman"/>
                <w:color w:val="000000"/>
                <w:szCs w:val="24"/>
              </w:rPr>
              <w:t>Member</w:t>
            </w:r>
          </w:p>
        </w:tc>
      </w:tr>
      <w:tr w:rsidR="009027D0" w:rsidRPr="00790844" w:rsidTr="00131FB8">
        <w:trPr>
          <w:trHeight w:val="900"/>
        </w:trPr>
        <w:tc>
          <w:tcPr>
            <w:tcW w:w="960" w:type="dxa"/>
            <w:shd w:val="clear" w:color="auto" w:fill="FBE4D5" w:themeFill="accent2" w:themeFillTint="33"/>
            <w:noWrap/>
            <w:vAlign w:val="bottom"/>
            <w:hideMark/>
          </w:tcPr>
          <w:p w:rsidR="009027D0" w:rsidRPr="009A72FB" w:rsidRDefault="009027D0" w:rsidP="00131FB8">
            <w:pPr>
              <w:spacing w:line="240" w:lineRule="auto"/>
              <w:rPr>
                <w:rFonts w:ascii="Times New Roman" w:hAnsi="Times New Roman"/>
                <w:color w:val="000000"/>
                <w:szCs w:val="24"/>
              </w:rPr>
            </w:pPr>
            <w:r w:rsidRPr="009A72FB">
              <w:rPr>
                <w:rFonts w:ascii="Times New Roman" w:hAnsi="Times New Roman"/>
                <w:color w:val="000000"/>
                <w:szCs w:val="24"/>
              </w:rPr>
              <w:t>23</w:t>
            </w:r>
          </w:p>
        </w:tc>
        <w:tc>
          <w:tcPr>
            <w:tcW w:w="2455"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How is sort a list of producer ?</w:t>
            </w:r>
          </w:p>
        </w:tc>
        <w:tc>
          <w:tcPr>
            <w:tcW w:w="3510" w:type="dxa"/>
            <w:shd w:val="clear" w:color="auto" w:fill="auto"/>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Select 1 of 3 answers</w:t>
            </w:r>
            <w:r w:rsidRPr="009A72FB">
              <w:rPr>
                <w:rFonts w:ascii="Times New Roman" w:hAnsi="Times New Roman"/>
                <w:color w:val="000000"/>
                <w:szCs w:val="24"/>
              </w:rPr>
              <w:t>:</w:t>
            </w:r>
            <w:r w:rsidRPr="009A72FB">
              <w:rPr>
                <w:rFonts w:ascii="Times New Roman" w:hAnsi="Times New Roman"/>
                <w:color w:val="000000"/>
                <w:szCs w:val="24"/>
              </w:rPr>
              <w:br/>
              <w:t xml:space="preserve">- </w:t>
            </w:r>
            <w:r>
              <w:rPr>
                <w:rFonts w:ascii="Times New Roman" w:hAnsi="Times New Roman"/>
                <w:color w:val="000000"/>
                <w:szCs w:val="24"/>
              </w:rPr>
              <w:t>By the order of the producer</w:t>
            </w:r>
            <w:r w:rsidRPr="009A72FB">
              <w:rPr>
                <w:rFonts w:ascii="Times New Roman" w:hAnsi="Times New Roman"/>
                <w:color w:val="000000"/>
                <w:szCs w:val="24"/>
              </w:rPr>
              <w:br/>
              <w:t xml:space="preserve">- </w:t>
            </w:r>
            <w:r>
              <w:rPr>
                <w:rFonts w:ascii="Times New Roman" w:hAnsi="Times New Roman"/>
                <w:color w:val="000000"/>
                <w:szCs w:val="24"/>
              </w:rPr>
              <w:t>By the letter of producer name</w:t>
            </w:r>
          </w:p>
        </w:tc>
        <w:tc>
          <w:tcPr>
            <w:tcW w:w="1802"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 Producer</w:t>
            </w:r>
          </w:p>
        </w:tc>
        <w:tc>
          <w:tcPr>
            <w:tcW w:w="1980"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Manager</w:t>
            </w:r>
            <w:r w:rsidRPr="009A72FB">
              <w:rPr>
                <w:rFonts w:ascii="Times New Roman" w:hAnsi="Times New Roman"/>
                <w:color w:val="000000"/>
                <w:szCs w:val="24"/>
              </w:rPr>
              <w:t xml:space="preserve"> </w:t>
            </w:r>
            <w:r>
              <w:rPr>
                <w:rFonts w:ascii="Times New Roman" w:hAnsi="Times New Roman"/>
                <w:color w:val="000000"/>
                <w:szCs w:val="24"/>
              </w:rPr>
              <w:t>and</w:t>
            </w:r>
            <w:r w:rsidRPr="009A72FB">
              <w:rPr>
                <w:rFonts w:ascii="Times New Roman" w:hAnsi="Times New Roman"/>
                <w:color w:val="000000"/>
                <w:szCs w:val="24"/>
              </w:rPr>
              <w:t xml:space="preserve"> </w:t>
            </w:r>
            <w:r>
              <w:rPr>
                <w:rFonts w:ascii="Times New Roman" w:hAnsi="Times New Roman"/>
                <w:color w:val="000000"/>
                <w:szCs w:val="24"/>
              </w:rPr>
              <w:t>Member</w:t>
            </w:r>
          </w:p>
        </w:tc>
      </w:tr>
      <w:tr w:rsidR="009027D0" w:rsidRPr="00790844" w:rsidTr="00131FB8">
        <w:trPr>
          <w:trHeight w:val="300"/>
        </w:trPr>
        <w:tc>
          <w:tcPr>
            <w:tcW w:w="960" w:type="dxa"/>
            <w:shd w:val="clear" w:color="auto" w:fill="FBE4D5" w:themeFill="accent2" w:themeFillTint="33"/>
            <w:noWrap/>
            <w:vAlign w:val="bottom"/>
            <w:hideMark/>
          </w:tcPr>
          <w:p w:rsidR="009027D0" w:rsidRPr="009A72FB" w:rsidRDefault="009027D0" w:rsidP="00131FB8">
            <w:pPr>
              <w:spacing w:line="240" w:lineRule="auto"/>
              <w:rPr>
                <w:rFonts w:ascii="Times New Roman" w:hAnsi="Times New Roman"/>
                <w:color w:val="000000"/>
                <w:szCs w:val="24"/>
              </w:rPr>
            </w:pPr>
            <w:r w:rsidRPr="009A72FB">
              <w:rPr>
                <w:rFonts w:ascii="Times New Roman" w:hAnsi="Times New Roman"/>
                <w:color w:val="000000"/>
                <w:szCs w:val="24"/>
              </w:rPr>
              <w:t>24</w:t>
            </w:r>
          </w:p>
        </w:tc>
        <w:tc>
          <w:tcPr>
            <w:tcW w:w="2455"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sidRPr="00332A65">
              <w:rPr>
                <w:rFonts w:ascii="Times New Roman" w:hAnsi="Times New Roman"/>
                <w:color w:val="000000"/>
                <w:szCs w:val="24"/>
              </w:rPr>
              <w:t>What information does the manufacturer need to manage</w:t>
            </w:r>
            <w:r>
              <w:rPr>
                <w:rFonts w:ascii="Times New Roman" w:hAnsi="Times New Roman"/>
                <w:color w:val="000000"/>
                <w:szCs w:val="24"/>
              </w:rPr>
              <w:t xml:space="preserve"> </w:t>
            </w:r>
            <w:r w:rsidRPr="00332A65">
              <w:rPr>
                <w:rFonts w:ascii="Times New Roman" w:hAnsi="Times New Roman"/>
                <w:color w:val="000000"/>
                <w:szCs w:val="24"/>
              </w:rPr>
              <w:t>?</w:t>
            </w:r>
          </w:p>
        </w:tc>
        <w:tc>
          <w:tcPr>
            <w:tcW w:w="3510"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sidRPr="00EB6F3D">
              <w:rPr>
                <w:rFonts w:ascii="Times New Roman" w:hAnsi="Times New Roman"/>
                <w:color w:val="000000"/>
                <w:szCs w:val="24"/>
              </w:rPr>
              <w:t>Fill in the list of information to manage</w:t>
            </w:r>
          </w:p>
        </w:tc>
        <w:tc>
          <w:tcPr>
            <w:tcW w:w="1802"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 Producer</w:t>
            </w:r>
          </w:p>
        </w:tc>
        <w:tc>
          <w:tcPr>
            <w:tcW w:w="1980"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Manager</w:t>
            </w:r>
          </w:p>
        </w:tc>
      </w:tr>
      <w:tr w:rsidR="009027D0" w:rsidRPr="00790844" w:rsidTr="00131FB8">
        <w:trPr>
          <w:trHeight w:val="300"/>
        </w:trPr>
        <w:tc>
          <w:tcPr>
            <w:tcW w:w="960" w:type="dxa"/>
            <w:shd w:val="clear" w:color="auto" w:fill="FBE4D5" w:themeFill="accent2" w:themeFillTint="33"/>
            <w:noWrap/>
            <w:vAlign w:val="bottom"/>
            <w:hideMark/>
          </w:tcPr>
          <w:p w:rsidR="009027D0" w:rsidRPr="009A72FB" w:rsidRDefault="009027D0" w:rsidP="00131FB8">
            <w:pPr>
              <w:spacing w:line="240" w:lineRule="auto"/>
              <w:rPr>
                <w:rFonts w:ascii="Times New Roman" w:hAnsi="Times New Roman"/>
                <w:color w:val="000000"/>
                <w:szCs w:val="24"/>
              </w:rPr>
            </w:pPr>
            <w:r w:rsidRPr="009A72FB">
              <w:rPr>
                <w:rFonts w:ascii="Times New Roman" w:hAnsi="Times New Roman"/>
                <w:color w:val="000000"/>
                <w:szCs w:val="24"/>
              </w:rPr>
              <w:t>25</w:t>
            </w:r>
          </w:p>
        </w:tc>
        <w:tc>
          <w:tcPr>
            <w:tcW w:w="2455"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sidRPr="00FB1158">
              <w:rPr>
                <w:rFonts w:ascii="Times New Roman" w:hAnsi="Times New Roman"/>
                <w:color w:val="000000"/>
                <w:szCs w:val="24"/>
              </w:rPr>
              <w:t>Decentralized to do several types of accounts</w:t>
            </w:r>
            <w:r>
              <w:rPr>
                <w:rFonts w:ascii="Times New Roman" w:hAnsi="Times New Roman"/>
                <w:color w:val="000000"/>
                <w:szCs w:val="24"/>
              </w:rPr>
              <w:t xml:space="preserve"> ?</w:t>
            </w:r>
          </w:p>
        </w:tc>
        <w:tc>
          <w:tcPr>
            <w:tcW w:w="3510"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t xml:space="preserve">Fill in </w:t>
            </w:r>
            <w:r w:rsidRPr="00357DD1">
              <w:rPr>
                <w:rFonts w:ascii="Times New Roman" w:hAnsi="Times New Roman"/>
                <w:color w:val="000000"/>
                <w:szCs w:val="24"/>
              </w:rPr>
              <w:t>the number and list the items</w:t>
            </w:r>
          </w:p>
        </w:tc>
        <w:tc>
          <w:tcPr>
            <w:tcW w:w="1802"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 Decentralization</w:t>
            </w:r>
          </w:p>
        </w:tc>
        <w:tc>
          <w:tcPr>
            <w:tcW w:w="1980"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Manager</w:t>
            </w:r>
          </w:p>
        </w:tc>
      </w:tr>
      <w:tr w:rsidR="009027D0" w:rsidRPr="00790844" w:rsidTr="00131FB8">
        <w:trPr>
          <w:trHeight w:val="300"/>
        </w:trPr>
        <w:tc>
          <w:tcPr>
            <w:tcW w:w="960" w:type="dxa"/>
            <w:shd w:val="clear" w:color="auto" w:fill="FBE4D5" w:themeFill="accent2" w:themeFillTint="33"/>
            <w:noWrap/>
            <w:vAlign w:val="bottom"/>
            <w:hideMark/>
          </w:tcPr>
          <w:p w:rsidR="009027D0" w:rsidRPr="009A72FB" w:rsidRDefault="009027D0" w:rsidP="00131FB8">
            <w:pPr>
              <w:spacing w:line="240" w:lineRule="auto"/>
              <w:rPr>
                <w:rFonts w:ascii="Times New Roman" w:hAnsi="Times New Roman"/>
                <w:color w:val="000000"/>
                <w:szCs w:val="24"/>
              </w:rPr>
            </w:pPr>
            <w:r w:rsidRPr="009A72FB">
              <w:rPr>
                <w:rFonts w:ascii="Times New Roman" w:hAnsi="Times New Roman"/>
                <w:color w:val="000000"/>
                <w:szCs w:val="24"/>
              </w:rPr>
              <w:t>26</w:t>
            </w:r>
          </w:p>
        </w:tc>
        <w:tc>
          <w:tcPr>
            <w:tcW w:w="2455"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sidRPr="00FB1158">
              <w:rPr>
                <w:rFonts w:ascii="Times New Roman" w:hAnsi="Times New Roman"/>
                <w:color w:val="000000"/>
                <w:szCs w:val="24"/>
              </w:rPr>
              <w:t>In the general settings for the system, what items to install</w:t>
            </w:r>
            <w:r>
              <w:rPr>
                <w:rFonts w:ascii="Times New Roman" w:hAnsi="Times New Roman"/>
                <w:color w:val="000000"/>
                <w:szCs w:val="24"/>
              </w:rPr>
              <w:t xml:space="preserve"> ?</w:t>
            </w:r>
          </w:p>
        </w:tc>
        <w:tc>
          <w:tcPr>
            <w:tcW w:w="3510"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sidRPr="00357DD1">
              <w:rPr>
                <w:rFonts w:ascii="Times New Roman" w:hAnsi="Times New Roman"/>
                <w:color w:val="000000"/>
                <w:szCs w:val="24"/>
              </w:rPr>
              <w:t>Fill in the list of items to</w:t>
            </w:r>
            <w:r>
              <w:rPr>
                <w:rFonts w:ascii="Times New Roman" w:hAnsi="Times New Roman"/>
                <w:color w:val="000000"/>
                <w:szCs w:val="24"/>
              </w:rPr>
              <w:t xml:space="preserve"> install in general</w:t>
            </w:r>
          </w:p>
        </w:tc>
        <w:tc>
          <w:tcPr>
            <w:tcW w:w="1802"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 Decentralization</w:t>
            </w:r>
          </w:p>
        </w:tc>
        <w:tc>
          <w:tcPr>
            <w:tcW w:w="1980"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Manager</w:t>
            </w:r>
          </w:p>
        </w:tc>
      </w:tr>
      <w:tr w:rsidR="009027D0" w:rsidRPr="00790844" w:rsidTr="00131FB8">
        <w:trPr>
          <w:trHeight w:val="300"/>
        </w:trPr>
        <w:tc>
          <w:tcPr>
            <w:tcW w:w="960" w:type="dxa"/>
            <w:shd w:val="clear" w:color="auto" w:fill="FBE4D5" w:themeFill="accent2" w:themeFillTint="33"/>
            <w:noWrap/>
            <w:vAlign w:val="bottom"/>
            <w:hideMark/>
          </w:tcPr>
          <w:p w:rsidR="009027D0" w:rsidRPr="009A72FB" w:rsidRDefault="009027D0" w:rsidP="00131FB8">
            <w:pPr>
              <w:spacing w:line="240" w:lineRule="auto"/>
              <w:rPr>
                <w:rFonts w:ascii="Times New Roman" w:hAnsi="Times New Roman"/>
                <w:color w:val="000000"/>
                <w:szCs w:val="24"/>
              </w:rPr>
            </w:pPr>
            <w:r w:rsidRPr="009A72FB">
              <w:rPr>
                <w:rFonts w:ascii="Times New Roman" w:hAnsi="Times New Roman"/>
                <w:color w:val="000000"/>
                <w:szCs w:val="24"/>
              </w:rPr>
              <w:t>27</w:t>
            </w:r>
          </w:p>
        </w:tc>
        <w:tc>
          <w:tcPr>
            <w:tcW w:w="2455"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How many functions need to permitted are there in the install permission ?</w:t>
            </w:r>
          </w:p>
        </w:tc>
        <w:tc>
          <w:tcPr>
            <w:tcW w:w="3510"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Fill in the function to authorized</w:t>
            </w:r>
          </w:p>
        </w:tc>
        <w:tc>
          <w:tcPr>
            <w:tcW w:w="1802"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 Decentralization</w:t>
            </w:r>
          </w:p>
        </w:tc>
        <w:tc>
          <w:tcPr>
            <w:tcW w:w="1980"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Manager</w:t>
            </w:r>
          </w:p>
        </w:tc>
      </w:tr>
      <w:tr w:rsidR="009027D0" w:rsidRPr="00790844" w:rsidTr="00131FB8">
        <w:trPr>
          <w:trHeight w:val="300"/>
        </w:trPr>
        <w:tc>
          <w:tcPr>
            <w:tcW w:w="960" w:type="dxa"/>
            <w:shd w:val="clear" w:color="auto" w:fill="FBE4D5" w:themeFill="accent2" w:themeFillTint="33"/>
            <w:noWrap/>
            <w:vAlign w:val="bottom"/>
            <w:hideMark/>
          </w:tcPr>
          <w:p w:rsidR="009027D0" w:rsidRPr="009A72FB" w:rsidRDefault="009027D0" w:rsidP="00131FB8">
            <w:pPr>
              <w:spacing w:line="240" w:lineRule="auto"/>
              <w:rPr>
                <w:rFonts w:ascii="Times New Roman" w:hAnsi="Times New Roman"/>
                <w:color w:val="000000"/>
                <w:szCs w:val="24"/>
              </w:rPr>
            </w:pPr>
            <w:r w:rsidRPr="009A72FB">
              <w:rPr>
                <w:rFonts w:ascii="Times New Roman" w:hAnsi="Times New Roman"/>
                <w:color w:val="000000"/>
                <w:szCs w:val="24"/>
              </w:rPr>
              <w:t>28</w:t>
            </w:r>
          </w:p>
        </w:tc>
        <w:tc>
          <w:tcPr>
            <w:tcW w:w="2455"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sidRPr="00973E0C">
              <w:rPr>
                <w:rFonts w:ascii="Times New Roman" w:hAnsi="Times New Roman"/>
                <w:color w:val="000000"/>
                <w:szCs w:val="24"/>
              </w:rPr>
              <w:t>Resolve the case of registered members to borrow but not to receive equipment</w:t>
            </w:r>
            <w:r>
              <w:rPr>
                <w:rFonts w:ascii="Times New Roman" w:hAnsi="Times New Roman"/>
                <w:color w:val="000000"/>
                <w:szCs w:val="24"/>
              </w:rPr>
              <w:t xml:space="preserve"> ?</w:t>
            </w:r>
          </w:p>
        </w:tc>
        <w:tc>
          <w:tcPr>
            <w:tcW w:w="3510"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Fill in t</w:t>
            </w:r>
            <w:r w:rsidRPr="009A1882">
              <w:rPr>
                <w:rFonts w:ascii="Times New Roman" w:hAnsi="Times New Roman"/>
                <w:color w:val="000000"/>
                <w:szCs w:val="24"/>
              </w:rPr>
              <w:t>he solution in the form of a text answer</w:t>
            </w:r>
          </w:p>
        </w:tc>
        <w:tc>
          <w:tcPr>
            <w:tcW w:w="1802"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 Borrow and Return</w:t>
            </w:r>
          </w:p>
        </w:tc>
        <w:tc>
          <w:tcPr>
            <w:tcW w:w="1980"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Manager</w:t>
            </w:r>
          </w:p>
        </w:tc>
      </w:tr>
      <w:tr w:rsidR="009027D0" w:rsidRPr="00790844" w:rsidTr="00131FB8">
        <w:trPr>
          <w:trHeight w:val="300"/>
        </w:trPr>
        <w:tc>
          <w:tcPr>
            <w:tcW w:w="960" w:type="dxa"/>
            <w:shd w:val="clear" w:color="auto" w:fill="FBE4D5" w:themeFill="accent2" w:themeFillTint="33"/>
            <w:noWrap/>
            <w:vAlign w:val="bottom"/>
            <w:hideMark/>
          </w:tcPr>
          <w:p w:rsidR="009027D0" w:rsidRPr="009A72FB" w:rsidRDefault="009027D0" w:rsidP="00131FB8">
            <w:pPr>
              <w:spacing w:line="240" w:lineRule="auto"/>
              <w:rPr>
                <w:rFonts w:ascii="Times New Roman" w:hAnsi="Times New Roman"/>
                <w:color w:val="000000"/>
                <w:szCs w:val="24"/>
              </w:rPr>
            </w:pPr>
            <w:r w:rsidRPr="009A72FB">
              <w:rPr>
                <w:rFonts w:ascii="Times New Roman" w:hAnsi="Times New Roman"/>
                <w:color w:val="000000"/>
                <w:szCs w:val="24"/>
              </w:rPr>
              <w:lastRenderedPageBreak/>
              <w:t>29</w:t>
            </w:r>
          </w:p>
        </w:tc>
        <w:tc>
          <w:tcPr>
            <w:tcW w:w="2455"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sidRPr="00973E0C">
              <w:rPr>
                <w:rFonts w:ascii="Times New Roman" w:hAnsi="Times New Roman"/>
                <w:color w:val="000000"/>
                <w:szCs w:val="24"/>
              </w:rPr>
              <w:t>Resolve a case where members register to borrow but do not return the device upon expiration</w:t>
            </w:r>
            <w:r>
              <w:rPr>
                <w:rFonts w:ascii="Times New Roman" w:hAnsi="Times New Roman"/>
                <w:color w:val="000000"/>
                <w:szCs w:val="24"/>
              </w:rPr>
              <w:t xml:space="preserve"> ?</w:t>
            </w:r>
          </w:p>
        </w:tc>
        <w:tc>
          <w:tcPr>
            <w:tcW w:w="3510"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Fill in the text answer</w:t>
            </w:r>
          </w:p>
        </w:tc>
        <w:tc>
          <w:tcPr>
            <w:tcW w:w="1802"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 Borrow and Return</w:t>
            </w:r>
          </w:p>
        </w:tc>
        <w:tc>
          <w:tcPr>
            <w:tcW w:w="1980"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Manager</w:t>
            </w:r>
          </w:p>
        </w:tc>
      </w:tr>
      <w:tr w:rsidR="009027D0" w:rsidRPr="00790844" w:rsidTr="00131FB8">
        <w:trPr>
          <w:trHeight w:val="300"/>
        </w:trPr>
        <w:tc>
          <w:tcPr>
            <w:tcW w:w="960" w:type="dxa"/>
            <w:shd w:val="clear" w:color="auto" w:fill="FBE4D5" w:themeFill="accent2" w:themeFillTint="33"/>
            <w:noWrap/>
            <w:vAlign w:val="bottom"/>
            <w:hideMark/>
          </w:tcPr>
          <w:p w:rsidR="009027D0" w:rsidRPr="009A72FB" w:rsidRDefault="009027D0" w:rsidP="00131FB8">
            <w:pPr>
              <w:spacing w:line="240" w:lineRule="auto"/>
              <w:rPr>
                <w:rFonts w:ascii="Times New Roman" w:hAnsi="Times New Roman"/>
                <w:color w:val="000000"/>
                <w:szCs w:val="24"/>
              </w:rPr>
            </w:pPr>
            <w:r w:rsidRPr="009A72FB">
              <w:rPr>
                <w:rFonts w:ascii="Times New Roman" w:hAnsi="Times New Roman"/>
                <w:color w:val="000000"/>
                <w:szCs w:val="24"/>
              </w:rPr>
              <w:t>30</w:t>
            </w:r>
          </w:p>
        </w:tc>
        <w:tc>
          <w:tcPr>
            <w:tcW w:w="2455"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Has the system limited login ?</w:t>
            </w:r>
          </w:p>
        </w:tc>
        <w:tc>
          <w:tcPr>
            <w:tcW w:w="3510"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Yes or No</w:t>
            </w:r>
          </w:p>
        </w:tc>
        <w:tc>
          <w:tcPr>
            <w:tcW w:w="1802"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Manager Login</w:t>
            </w:r>
          </w:p>
        </w:tc>
        <w:tc>
          <w:tcPr>
            <w:tcW w:w="1980"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Manager</w:t>
            </w:r>
          </w:p>
        </w:tc>
      </w:tr>
      <w:tr w:rsidR="009027D0" w:rsidRPr="00790844" w:rsidTr="00131FB8">
        <w:trPr>
          <w:trHeight w:val="2100"/>
        </w:trPr>
        <w:tc>
          <w:tcPr>
            <w:tcW w:w="960" w:type="dxa"/>
            <w:shd w:val="clear" w:color="auto" w:fill="FBE4D5" w:themeFill="accent2" w:themeFillTint="33"/>
            <w:noWrap/>
            <w:vAlign w:val="bottom"/>
            <w:hideMark/>
          </w:tcPr>
          <w:p w:rsidR="009027D0" w:rsidRPr="009A72FB" w:rsidRDefault="009027D0" w:rsidP="00131FB8">
            <w:pPr>
              <w:spacing w:line="240" w:lineRule="auto"/>
              <w:rPr>
                <w:rFonts w:ascii="Times New Roman" w:hAnsi="Times New Roman"/>
                <w:color w:val="000000"/>
                <w:szCs w:val="24"/>
              </w:rPr>
            </w:pPr>
            <w:r w:rsidRPr="009A72FB">
              <w:rPr>
                <w:rFonts w:ascii="Times New Roman" w:hAnsi="Times New Roman"/>
                <w:color w:val="000000"/>
                <w:szCs w:val="24"/>
              </w:rPr>
              <w:t>31</w:t>
            </w:r>
          </w:p>
        </w:tc>
        <w:tc>
          <w:tcPr>
            <w:tcW w:w="2455"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H</w:t>
            </w:r>
            <w:r w:rsidRPr="00D6483F">
              <w:rPr>
                <w:rFonts w:ascii="Times New Roman" w:hAnsi="Times New Roman"/>
                <w:color w:val="000000"/>
                <w:szCs w:val="24"/>
              </w:rPr>
              <w:t>ow many items are there in</w:t>
            </w:r>
            <w:r>
              <w:rPr>
                <w:rFonts w:ascii="Times New Roman" w:hAnsi="Times New Roman"/>
                <w:color w:val="000000"/>
                <w:szCs w:val="24"/>
              </w:rPr>
              <w:t xml:space="preserve"> the</w:t>
            </w:r>
            <w:r w:rsidRPr="00D6483F">
              <w:rPr>
                <w:rFonts w:ascii="Times New Roman" w:hAnsi="Times New Roman"/>
                <w:color w:val="000000"/>
                <w:szCs w:val="24"/>
              </w:rPr>
              <w:t xml:space="preserve"> homepage interface design</w:t>
            </w:r>
            <w:r>
              <w:rPr>
                <w:rFonts w:ascii="Times New Roman" w:hAnsi="Times New Roman"/>
                <w:color w:val="000000"/>
                <w:szCs w:val="24"/>
              </w:rPr>
              <w:t xml:space="preserve"> ?</w:t>
            </w:r>
          </w:p>
        </w:tc>
        <w:tc>
          <w:tcPr>
            <w:tcW w:w="3510" w:type="dxa"/>
            <w:shd w:val="clear" w:color="auto" w:fill="auto"/>
            <w:vAlign w:val="bottom"/>
            <w:hideMark/>
          </w:tcPr>
          <w:p w:rsidR="009027D0" w:rsidRDefault="009027D0" w:rsidP="00131FB8">
            <w:pPr>
              <w:spacing w:line="240" w:lineRule="auto"/>
              <w:rPr>
                <w:rFonts w:ascii="Times New Roman" w:hAnsi="Times New Roman"/>
                <w:color w:val="000000"/>
                <w:szCs w:val="24"/>
              </w:rPr>
            </w:pPr>
            <w:r>
              <w:rPr>
                <w:rFonts w:ascii="Times New Roman" w:hAnsi="Times New Roman"/>
                <w:color w:val="000000"/>
                <w:szCs w:val="24"/>
              </w:rPr>
              <w:t>Select items</w:t>
            </w:r>
            <w:r w:rsidRPr="009A72FB">
              <w:rPr>
                <w:rFonts w:ascii="Times New Roman" w:hAnsi="Times New Roman"/>
                <w:color w:val="000000"/>
                <w:szCs w:val="24"/>
              </w:rPr>
              <w:t xml:space="preserve"> (</w:t>
            </w:r>
            <w:r w:rsidRPr="009A1882">
              <w:rPr>
                <w:rFonts w:ascii="Times New Roman" w:hAnsi="Times New Roman"/>
                <w:color w:val="000000"/>
                <w:szCs w:val="24"/>
              </w:rPr>
              <w:t>You can select more than 1 item</w:t>
            </w:r>
            <w:r>
              <w:rPr>
                <w:rFonts w:ascii="Times New Roman" w:hAnsi="Times New Roman"/>
                <w:color w:val="000000"/>
                <w:szCs w:val="24"/>
              </w:rPr>
              <w:t>):</w:t>
            </w:r>
            <w:r>
              <w:rPr>
                <w:rFonts w:ascii="Times New Roman" w:hAnsi="Times New Roman"/>
                <w:color w:val="000000"/>
                <w:szCs w:val="24"/>
              </w:rPr>
              <w:br/>
              <w:t>Member</w:t>
            </w:r>
            <w:r>
              <w:rPr>
                <w:rFonts w:ascii="Times New Roman" w:hAnsi="Times New Roman"/>
                <w:color w:val="000000"/>
                <w:szCs w:val="24"/>
              </w:rPr>
              <w:br/>
              <w:t>Device</w:t>
            </w:r>
          </w:p>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Project</w:t>
            </w:r>
            <w:r>
              <w:rPr>
                <w:rFonts w:ascii="Times New Roman" w:hAnsi="Times New Roman"/>
                <w:color w:val="000000"/>
                <w:szCs w:val="24"/>
              </w:rPr>
              <w:br/>
            </w:r>
            <w:r w:rsidRPr="009A1882">
              <w:rPr>
                <w:rFonts w:ascii="Times New Roman" w:hAnsi="Times New Roman"/>
                <w:color w:val="000000"/>
                <w:szCs w:val="24"/>
              </w:rPr>
              <w:t>General notification</w:t>
            </w:r>
            <w:r w:rsidRPr="009A72FB">
              <w:rPr>
                <w:rFonts w:ascii="Times New Roman" w:hAnsi="Times New Roman"/>
                <w:color w:val="000000"/>
                <w:szCs w:val="24"/>
              </w:rPr>
              <w:br/>
              <w:t>LabRoom</w:t>
            </w:r>
            <w:r w:rsidRPr="009A72FB">
              <w:rPr>
                <w:rFonts w:ascii="Times New Roman" w:hAnsi="Times New Roman"/>
                <w:color w:val="000000"/>
                <w:szCs w:val="24"/>
              </w:rPr>
              <w:br/>
            </w:r>
            <w:r>
              <w:rPr>
                <w:rFonts w:ascii="Times New Roman" w:hAnsi="Times New Roman"/>
                <w:color w:val="000000"/>
                <w:szCs w:val="24"/>
              </w:rPr>
              <w:t>Find button</w:t>
            </w:r>
          </w:p>
        </w:tc>
        <w:tc>
          <w:tcPr>
            <w:tcW w:w="1802"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Design interface</w:t>
            </w:r>
          </w:p>
        </w:tc>
        <w:tc>
          <w:tcPr>
            <w:tcW w:w="1980"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Manager</w:t>
            </w:r>
          </w:p>
        </w:tc>
      </w:tr>
      <w:tr w:rsidR="009027D0" w:rsidRPr="00790844" w:rsidTr="00131FB8">
        <w:trPr>
          <w:trHeight w:val="3300"/>
        </w:trPr>
        <w:tc>
          <w:tcPr>
            <w:tcW w:w="960" w:type="dxa"/>
            <w:shd w:val="clear" w:color="auto" w:fill="FBE4D5" w:themeFill="accent2" w:themeFillTint="33"/>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32</w:t>
            </w:r>
          </w:p>
        </w:tc>
        <w:tc>
          <w:tcPr>
            <w:tcW w:w="2455"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H</w:t>
            </w:r>
            <w:r w:rsidRPr="00D6483F">
              <w:rPr>
                <w:rFonts w:ascii="Times New Roman" w:hAnsi="Times New Roman"/>
                <w:color w:val="000000"/>
                <w:szCs w:val="24"/>
              </w:rPr>
              <w:t xml:space="preserve">ow many items are there in </w:t>
            </w:r>
            <w:r>
              <w:rPr>
                <w:rFonts w:ascii="Times New Roman" w:hAnsi="Times New Roman"/>
                <w:color w:val="000000"/>
                <w:szCs w:val="24"/>
              </w:rPr>
              <w:t xml:space="preserve">the user </w:t>
            </w:r>
            <w:r w:rsidRPr="00D6483F">
              <w:rPr>
                <w:rFonts w:ascii="Times New Roman" w:hAnsi="Times New Roman"/>
                <w:color w:val="000000"/>
                <w:szCs w:val="24"/>
              </w:rPr>
              <w:t xml:space="preserve"> interface design</w:t>
            </w:r>
            <w:r>
              <w:rPr>
                <w:rFonts w:ascii="Times New Roman" w:hAnsi="Times New Roman"/>
                <w:color w:val="000000"/>
                <w:szCs w:val="24"/>
              </w:rPr>
              <w:t>?</w:t>
            </w:r>
          </w:p>
        </w:tc>
        <w:tc>
          <w:tcPr>
            <w:tcW w:w="3510" w:type="dxa"/>
            <w:shd w:val="clear" w:color="auto" w:fill="auto"/>
            <w:vAlign w:val="bottom"/>
            <w:hideMark/>
          </w:tcPr>
          <w:p w:rsidR="009027D0" w:rsidRDefault="009027D0" w:rsidP="00131FB8">
            <w:pPr>
              <w:spacing w:line="240" w:lineRule="auto"/>
              <w:rPr>
                <w:rFonts w:ascii="Times New Roman" w:hAnsi="Times New Roman"/>
                <w:color w:val="000000"/>
                <w:szCs w:val="24"/>
              </w:rPr>
            </w:pPr>
            <w:r>
              <w:rPr>
                <w:rFonts w:ascii="Times New Roman" w:hAnsi="Times New Roman"/>
                <w:color w:val="000000"/>
                <w:szCs w:val="24"/>
              </w:rPr>
              <w:t>Select items</w:t>
            </w:r>
            <w:r w:rsidRPr="009A72FB">
              <w:rPr>
                <w:rFonts w:ascii="Times New Roman" w:hAnsi="Times New Roman"/>
                <w:color w:val="000000"/>
                <w:szCs w:val="24"/>
              </w:rPr>
              <w:t xml:space="preserve"> (</w:t>
            </w:r>
            <w:r w:rsidRPr="009A1882">
              <w:rPr>
                <w:rFonts w:ascii="Times New Roman" w:hAnsi="Times New Roman"/>
                <w:color w:val="000000"/>
                <w:szCs w:val="24"/>
              </w:rPr>
              <w:t>You can select more than 1 item</w:t>
            </w:r>
            <w:r w:rsidRPr="009A72FB">
              <w:rPr>
                <w:rFonts w:ascii="Times New Roman" w:hAnsi="Times New Roman"/>
                <w:color w:val="000000"/>
                <w:szCs w:val="24"/>
              </w:rPr>
              <w:t>):</w:t>
            </w:r>
            <w:r w:rsidRPr="009A72FB">
              <w:rPr>
                <w:rFonts w:ascii="Times New Roman" w:hAnsi="Times New Roman"/>
                <w:color w:val="000000"/>
                <w:szCs w:val="24"/>
              </w:rPr>
              <w:br/>
            </w:r>
            <w:r>
              <w:rPr>
                <w:rFonts w:ascii="Times New Roman" w:hAnsi="Times New Roman"/>
                <w:color w:val="000000"/>
                <w:szCs w:val="24"/>
              </w:rPr>
              <w:t>Member</w:t>
            </w:r>
            <w:r>
              <w:rPr>
                <w:rFonts w:ascii="Times New Roman" w:hAnsi="Times New Roman"/>
                <w:color w:val="000000"/>
                <w:szCs w:val="24"/>
              </w:rPr>
              <w:br/>
              <w:t>Device</w:t>
            </w:r>
          </w:p>
          <w:p w:rsidR="009027D0" w:rsidRDefault="009027D0" w:rsidP="00131FB8">
            <w:pPr>
              <w:spacing w:line="240" w:lineRule="auto"/>
              <w:rPr>
                <w:rFonts w:ascii="Times New Roman" w:hAnsi="Times New Roman"/>
                <w:color w:val="000000"/>
                <w:szCs w:val="24"/>
              </w:rPr>
            </w:pPr>
            <w:r>
              <w:rPr>
                <w:rFonts w:ascii="Times New Roman" w:hAnsi="Times New Roman"/>
                <w:color w:val="000000"/>
                <w:szCs w:val="24"/>
              </w:rPr>
              <w:t>Project</w:t>
            </w:r>
            <w:r>
              <w:rPr>
                <w:rFonts w:ascii="Times New Roman" w:hAnsi="Times New Roman"/>
                <w:color w:val="000000"/>
                <w:szCs w:val="24"/>
              </w:rPr>
              <w:br/>
            </w:r>
            <w:r w:rsidRPr="009A1882">
              <w:rPr>
                <w:rFonts w:ascii="Times New Roman" w:hAnsi="Times New Roman"/>
                <w:color w:val="000000"/>
                <w:szCs w:val="24"/>
              </w:rPr>
              <w:t>General notification</w:t>
            </w:r>
            <w:r w:rsidRPr="009A72FB">
              <w:rPr>
                <w:rFonts w:ascii="Times New Roman" w:hAnsi="Times New Roman"/>
                <w:color w:val="000000"/>
                <w:szCs w:val="24"/>
              </w:rPr>
              <w:br/>
              <w:t>LabRoom</w:t>
            </w:r>
            <w:r w:rsidRPr="009A72FB">
              <w:rPr>
                <w:rFonts w:ascii="Times New Roman" w:hAnsi="Times New Roman"/>
                <w:color w:val="000000"/>
                <w:szCs w:val="24"/>
              </w:rPr>
              <w:br/>
            </w:r>
            <w:r>
              <w:rPr>
                <w:rFonts w:ascii="Times New Roman" w:hAnsi="Times New Roman"/>
                <w:color w:val="000000"/>
                <w:szCs w:val="24"/>
              </w:rPr>
              <w:t>Find button</w:t>
            </w:r>
            <w:r w:rsidRPr="009A72FB">
              <w:rPr>
                <w:rFonts w:ascii="Times New Roman" w:hAnsi="Times New Roman"/>
                <w:color w:val="000000"/>
                <w:szCs w:val="24"/>
              </w:rPr>
              <w:t xml:space="preserve"> </w:t>
            </w:r>
          </w:p>
          <w:p w:rsidR="009027D0" w:rsidRPr="009A72FB" w:rsidRDefault="009027D0" w:rsidP="00131FB8">
            <w:pPr>
              <w:spacing w:line="240" w:lineRule="auto"/>
              <w:rPr>
                <w:rFonts w:ascii="Times New Roman" w:hAnsi="Times New Roman"/>
                <w:color w:val="000000"/>
                <w:szCs w:val="24"/>
              </w:rPr>
            </w:pPr>
            <w:r w:rsidRPr="009A72FB">
              <w:rPr>
                <w:rFonts w:ascii="Times New Roman" w:hAnsi="Times New Roman"/>
                <w:color w:val="000000"/>
                <w:szCs w:val="24"/>
              </w:rPr>
              <w:t>Homepage</w:t>
            </w:r>
            <w:r>
              <w:rPr>
                <w:rFonts w:ascii="Times New Roman" w:hAnsi="Times New Roman"/>
                <w:color w:val="000000"/>
                <w:szCs w:val="24"/>
              </w:rPr>
              <w:t xml:space="preserve"> button</w:t>
            </w:r>
            <w:r w:rsidRPr="009A72FB">
              <w:rPr>
                <w:rFonts w:ascii="Times New Roman" w:hAnsi="Times New Roman"/>
                <w:color w:val="000000"/>
                <w:szCs w:val="24"/>
              </w:rPr>
              <w:br/>
            </w:r>
            <w:r>
              <w:rPr>
                <w:rFonts w:ascii="Times New Roman" w:hAnsi="Times New Roman"/>
                <w:color w:val="000000"/>
                <w:szCs w:val="24"/>
              </w:rPr>
              <w:t>Logout button</w:t>
            </w:r>
            <w:r w:rsidRPr="009A72FB">
              <w:rPr>
                <w:rFonts w:ascii="Times New Roman" w:hAnsi="Times New Roman"/>
                <w:color w:val="000000"/>
                <w:szCs w:val="24"/>
              </w:rPr>
              <w:br/>
            </w:r>
            <w:r>
              <w:rPr>
                <w:rFonts w:ascii="Times New Roman" w:hAnsi="Times New Roman"/>
                <w:color w:val="000000"/>
                <w:szCs w:val="24"/>
              </w:rPr>
              <w:t>Swicth account button</w:t>
            </w:r>
            <w:r w:rsidRPr="009A72FB">
              <w:rPr>
                <w:rFonts w:ascii="Times New Roman" w:hAnsi="Times New Roman"/>
                <w:color w:val="000000"/>
                <w:szCs w:val="24"/>
              </w:rPr>
              <w:br/>
            </w:r>
            <w:r>
              <w:rPr>
                <w:rFonts w:ascii="Times New Roman" w:hAnsi="Times New Roman"/>
                <w:color w:val="000000"/>
                <w:szCs w:val="24"/>
              </w:rPr>
              <w:t>Display Infromation button</w:t>
            </w:r>
          </w:p>
        </w:tc>
        <w:tc>
          <w:tcPr>
            <w:tcW w:w="1802"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Design interface</w:t>
            </w:r>
          </w:p>
        </w:tc>
        <w:tc>
          <w:tcPr>
            <w:tcW w:w="1980" w:type="dxa"/>
            <w:shd w:val="clear" w:color="auto" w:fill="auto"/>
            <w:noWrap/>
            <w:vAlign w:val="bottom"/>
            <w:hideMark/>
          </w:tcPr>
          <w:p w:rsidR="009027D0" w:rsidRPr="009A72FB" w:rsidRDefault="009027D0" w:rsidP="00131FB8">
            <w:pPr>
              <w:spacing w:line="240" w:lineRule="auto"/>
              <w:rPr>
                <w:rFonts w:ascii="Times New Roman" w:hAnsi="Times New Roman"/>
                <w:szCs w:val="24"/>
              </w:rPr>
            </w:pPr>
          </w:p>
        </w:tc>
      </w:tr>
      <w:tr w:rsidR="009027D0" w:rsidRPr="00790844" w:rsidTr="00131FB8">
        <w:trPr>
          <w:trHeight w:val="4200"/>
        </w:trPr>
        <w:tc>
          <w:tcPr>
            <w:tcW w:w="960" w:type="dxa"/>
            <w:shd w:val="clear" w:color="auto" w:fill="FBE4D5" w:themeFill="accent2" w:themeFillTint="33"/>
            <w:noWrap/>
            <w:vAlign w:val="bottom"/>
            <w:hideMark/>
          </w:tcPr>
          <w:p w:rsidR="009027D0" w:rsidRPr="009A72FB" w:rsidRDefault="009027D0" w:rsidP="00131FB8">
            <w:pPr>
              <w:spacing w:line="240" w:lineRule="auto"/>
              <w:rPr>
                <w:rFonts w:ascii="Times New Roman" w:hAnsi="Times New Roman"/>
                <w:szCs w:val="24"/>
              </w:rPr>
            </w:pPr>
            <w:r>
              <w:rPr>
                <w:rFonts w:ascii="Times New Roman" w:hAnsi="Times New Roman"/>
                <w:szCs w:val="24"/>
              </w:rPr>
              <w:t>33</w:t>
            </w:r>
          </w:p>
        </w:tc>
        <w:tc>
          <w:tcPr>
            <w:tcW w:w="2455"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H</w:t>
            </w:r>
            <w:r w:rsidRPr="00D6483F">
              <w:rPr>
                <w:rFonts w:ascii="Times New Roman" w:hAnsi="Times New Roman"/>
                <w:color w:val="000000"/>
                <w:szCs w:val="24"/>
              </w:rPr>
              <w:t xml:space="preserve">ow many items are there in </w:t>
            </w:r>
            <w:r>
              <w:rPr>
                <w:rFonts w:ascii="Times New Roman" w:hAnsi="Times New Roman"/>
                <w:color w:val="000000"/>
                <w:szCs w:val="24"/>
              </w:rPr>
              <w:t xml:space="preserve">the manager </w:t>
            </w:r>
            <w:r w:rsidRPr="00D6483F">
              <w:rPr>
                <w:rFonts w:ascii="Times New Roman" w:hAnsi="Times New Roman"/>
                <w:color w:val="000000"/>
                <w:szCs w:val="24"/>
              </w:rPr>
              <w:t xml:space="preserve"> interface design</w:t>
            </w:r>
            <w:r>
              <w:rPr>
                <w:rFonts w:ascii="Times New Roman" w:hAnsi="Times New Roman"/>
                <w:color w:val="000000"/>
                <w:szCs w:val="24"/>
              </w:rPr>
              <w:t xml:space="preserve"> ?</w:t>
            </w:r>
          </w:p>
        </w:tc>
        <w:tc>
          <w:tcPr>
            <w:tcW w:w="3510" w:type="dxa"/>
            <w:shd w:val="clear" w:color="auto" w:fill="auto"/>
            <w:vAlign w:val="bottom"/>
            <w:hideMark/>
          </w:tcPr>
          <w:p w:rsidR="009027D0" w:rsidRDefault="009027D0" w:rsidP="00131FB8">
            <w:pPr>
              <w:spacing w:line="240" w:lineRule="auto"/>
              <w:rPr>
                <w:rFonts w:ascii="Times New Roman" w:hAnsi="Times New Roman"/>
                <w:color w:val="000000"/>
                <w:szCs w:val="24"/>
              </w:rPr>
            </w:pPr>
            <w:r>
              <w:rPr>
                <w:rFonts w:ascii="Times New Roman" w:hAnsi="Times New Roman"/>
                <w:color w:val="000000"/>
                <w:szCs w:val="24"/>
              </w:rPr>
              <w:t>Select items</w:t>
            </w:r>
            <w:r w:rsidRPr="009A72FB">
              <w:rPr>
                <w:rFonts w:ascii="Times New Roman" w:hAnsi="Times New Roman"/>
                <w:color w:val="000000"/>
                <w:szCs w:val="24"/>
              </w:rPr>
              <w:t xml:space="preserve"> (</w:t>
            </w:r>
            <w:r w:rsidRPr="009A1882">
              <w:rPr>
                <w:rFonts w:ascii="Times New Roman" w:hAnsi="Times New Roman"/>
                <w:color w:val="000000"/>
                <w:szCs w:val="24"/>
              </w:rPr>
              <w:t>You can select more than 1 item</w:t>
            </w:r>
            <w:r w:rsidRPr="009A72FB">
              <w:rPr>
                <w:rFonts w:ascii="Times New Roman" w:hAnsi="Times New Roman"/>
                <w:color w:val="000000"/>
                <w:szCs w:val="24"/>
              </w:rPr>
              <w:t>):</w:t>
            </w:r>
          </w:p>
          <w:p w:rsidR="009027D0" w:rsidRDefault="009027D0" w:rsidP="00131FB8">
            <w:pPr>
              <w:spacing w:line="240" w:lineRule="auto"/>
              <w:rPr>
                <w:rFonts w:ascii="Times New Roman" w:hAnsi="Times New Roman"/>
                <w:color w:val="000000"/>
                <w:szCs w:val="24"/>
              </w:rPr>
            </w:pPr>
            <w:r>
              <w:rPr>
                <w:rFonts w:ascii="Times New Roman" w:hAnsi="Times New Roman"/>
                <w:color w:val="000000"/>
                <w:szCs w:val="24"/>
              </w:rPr>
              <w:t>Manger Member</w:t>
            </w:r>
            <w:r>
              <w:rPr>
                <w:rFonts w:ascii="Times New Roman" w:hAnsi="Times New Roman"/>
                <w:color w:val="000000"/>
                <w:szCs w:val="24"/>
              </w:rPr>
              <w:br/>
              <w:t xml:space="preserve">Manager Device </w:t>
            </w:r>
            <w:r w:rsidRPr="009A72FB">
              <w:rPr>
                <w:rFonts w:ascii="Times New Roman" w:hAnsi="Times New Roman"/>
                <w:color w:val="000000"/>
                <w:szCs w:val="24"/>
              </w:rPr>
              <w:br/>
            </w:r>
            <w:r>
              <w:rPr>
                <w:rFonts w:ascii="Times New Roman" w:hAnsi="Times New Roman"/>
                <w:color w:val="000000"/>
                <w:szCs w:val="24"/>
              </w:rPr>
              <w:t>Manager Project</w:t>
            </w:r>
            <w:r w:rsidRPr="009A72FB">
              <w:rPr>
                <w:rFonts w:ascii="Times New Roman" w:hAnsi="Times New Roman"/>
                <w:color w:val="000000"/>
                <w:szCs w:val="24"/>
              </w:rPr>
              <w:br/>
            </w:r>
            <w:r w:rsidRPr="009A1882">
              <w:rPr>
                <w:rFonts w:ascii="Times New Roman" w:hAnsi="Times New Roman"/>
                <w:color w:val="000000"/>
                <w:szCs w:val="24"/>
              </w:rPr>
              <w:t>General notification</w:t>
            </w:r>
            <w:r w:rsidRPr="009A72FB">
              <w:rPr>
                <w:rFonts w:ascii="Times New Roman" w:hAnsi="Times New Roman"/>
                <w:color w:val="000000"/>
                <w:szCs w:val="24"/>
              </w:rPr>
              <w:br/>
            </w:r>
            <w:r>
              <w:rPr>
                <w:rFonts w:ascii="Times New Roman" w:hAnsi="Times New Roman"/>
                <w:color w:val="000000"/>
                <w:szCs w:val="24"/>
              </w:rPr>
              <w:t xml:space="preserve">Manager </w:t>
            </w:r>
            <w:r w:rsidRPr="009A72FB">
              <w:rPr>
                <w:rFonts w:ascii="Times New Roman" w:hAnsi="Times New Roman"/>
                <w:color w:val="000000"/>
                <w:szCs w:val="24"/>
              </w:rPr>
              <w:t>LabRoom</w:t>
            </w:r>
            <w:r>
              <w:rPr>
                <w:rFonts w:ascii="Times New Roman" w:hAnsi="Times New Roman"/>
                <w:color w:val="000000"/>
                <w:szCs w:val="24"/>
              </w:rPr>
              <w:t xml:space="preserve"> Information</w:t>
            </w:r>
            <w:r w:rsidRPr="009A72FB">
              <w:rPr>
                <w:rFonts w:ascii="Times New Roman" w:hAnsi="Times New Roman"/>
                <w:color w:val="000000"/>
                <w:szCs w:val="24"/>
              </w:rPr>
              <w:br/>
            </w:r>
            <w:r>
              <w:rPr>
                <w:rFonts w:ascii="Times New Roman" w:hAnsi="Times New Roman"/>
                <w:color w:val="000000"/>
                <w:szCs w:val="24"/>
              </w:rPr>
              <w:t>Find button</w:t>
            </w:r>
            <w:r>
              <w:rPr>
                <w:rFonts w:ascii="Times New Roman" w:hAnsi="Times New Roman"/>
                <w:color w:val="000000"/>
                <w:szCs w:val="24"/>
              </w:rPr>
              <w:br/>
              <w:t>Homepage button</w:t>
            </w:r>
          </w:p>
          <w:p w:rsidR="009027D0" w:rsidRDefault="009027D0" w:rsidP="00131FB8">
            <w:pPr>
              <w:spacing w:line="240" w:lineRule="auto"/>
              <w:rPr>
                <w:rFonts w:ascii="Times New Roman" w:hAnsi="Times New Roman"/>
                <w:color w:val="000000"/>
                <w:szCs w:val="24"/>
              </w:rPr>
            </w:pPr>
            <w:r>
              <w:rPr>
                <w:rFonts w:ascii="Times New Roman" w:hAnsi="Times New Roman"/>
                <w:color w:val="000000"/>
                <w:szCs w:val="24"/>
              </w:rPr>
              <w:t>Logout button</w:t>
            </w:r>
            <w:r w:rsidRPr="009A72FB">
              <w:rPr>
                <w:rFonts w:ascii="Times New Roman" w:hAnsi="Times New Roman"/>
                <w:color w:val="000000"/>
                <w:szCs w:val="24"/>
              </w:rPr>
              <w:br/>
            </w:r>
            <w:r>
              <w:rPr>
                <w:rFonts w:ascii="Times New Roman" w:hAnsi="Times New Roman"/>
                <w:color w:val="000000"/>
                <w:szCs w:val="24"/>
              </w:rPr>
              <w:t>Swtich account button</w:t>
            </w:r>
            <w:r w:rsidRPr="009A72FB">
              <w:rPr>
                <w:rFonts w:ascii="Times New Roman" w:hAnsi="Times New Roman"/>
                <w:color w:val="000000"/>
                <w:szCs w:val="24"/>
              </w:rPr>
              <w:br/>
            </w:r>
            <w:r>
              <w:rPr>
                <w:rFonts w:ascii="Times New Roman" w:hAnsi="Times New Roman"/>
                <w:color w:val="000000"/>
                <w:szCs w:val="24"/>
              </w:rPr>
              <w:t>Personal Information button</w:t>
            </w:r>
            <w:r w:rsidRPr="009A72FB">
              <w:rPr>
                <w:rFonts w:ascii="Times New Roman" w:hAnsi="Times New Roman"/>
                <w:color w:val="000000"/>
                <w:szCs w:val="24"/>
              </w:rPr>
              <w:br/>
            </w:r>
            <w:r>
              <w:rPr>
                <w:rFonts w:ascii="Times New Roman" w:hAnsi="Times New Roman"/>
                <w:color w:val="000000"/>
                <w:szCs w:val="24"/>
              </w:rPr>
              <w:t>General Setting button</w:t>
            </w:r>
          </w:p>
          <w:p w:rsidR="009027D0" w:rsidRPr="009A72FB" w:rsidRDefault="009027D0" w:rsidP="00131FB8">
            <w:pPr>
              <w:spacing w:line="240" w:lineRule="auto"/>
              <w:rPr>
                <w:rFonts w:ascii="Times New Roman" w:hAnsi="Times New Roman"/>
                <w:color w:val="000000"/>
                <w:szCs w:val="24"/>
              </w:rPr>
            </w:pPr>
            <w:r w:rsidRPr="00AE79A4">
              <w:rPr>
                <w:rFonts w:ascii="Times New Roman" w:hAnsi="Times New Roman"/>
                <w:color w:val="000000"/>
                <w:szCs w:val="24"/>
              </w:rPr>
              <w:t xml:space="preserve">Install </w:t>
            </w:r>
            <w:r w:rsidRPr="00F60F18">
              <w:rPr>
                <w:rFonts w:ascii="Times New Roman" w:hAnsi="Times New Roman"/>
                <w:color w:val="000000"/>
                <w:sz w:val="26"/>
                <w:szCs w:val="26"/>
              </w:rPr>
              <w:t>Decentralization</w:t>
            </w:r>
            <w:r>
              <w:rPr>
                <w:rFonts w:ascii="Times New Roman" w:hAnsi="Times New Roman"/>
                <w:color w:val="000000"/>
                <w:szCs w:val="24"/>
              </w:rPr>
              <w:t xml:space="preserve"> button</w:t>
            </w:r>
            <w:r w:rsidRPr="009A72FB">
              <w:rPr>
                <w:rFonts w:ascii="Times New Roman" w:hAnsi="Times New Roman"/>
                <w:color w:val="000000"/>
                <w:szCs w:val="24"/>
              </w:rPr>
              <w:br/>
            </w:r>
            <w:r>
              <w:rPr>
                <w:rFonts w:ascii="Times New Roman" w:hAnsi="Times New Roman"/>
                <w:color w:val="000000"/>
                <w:szCs w:val="24"/>
              </w:rPr>
              <w:t>Borrow and Return Device button</w:t>
            </w:r>
          </w:p>
        </w:tc>
        <w:tc>
          <w:tcPr>
            <w:tcW w:w="1802"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Design interface</w:t>
            </w:r>
          </w:p>
        </w:tc>
        <w:tc>
          <w:tcPr>
            <w:tcW w:w="1980" w:type="dxa"/>
            <w:shd w:val="clear" w:color="auto" w:fill="auto"/>
            <w:noWrap/>
            <w:vAlign w:val="bottom"/>
            <w:hideMark/>
          </w:tcPr>
          <w:p w:rsidR="009027D0" w:rsidRPr="009A72FB" w:rsidRDefault="009027D0" w:rsidP="00131FB8">
            <w:pPr>
              <w:spacing w:line="240" w:lineRule="auto"/>
              <w:rPr>
                <w:rFonts w:ascii="Times New Roman" w:hAnsi="Times New Roman"/>
                <w:szCs w:val="24"/>
              </w:rPr>
            </w:pPr>
          </w:p>
        </w:tc>
      </w:tr>
      <w:tr w:rsidR="009027D0" w:rsidRPr="00790844" w:rsidTr="00131FB8">
        <w:trPr>
          <w:trHeight w:val="710"/>
        </w:trPr>
        <w:tc>
          <w:tcPr>
            <w:tcW w:w="960" w:type="dxa"/>
            <w:shd w:val="clear" w:color="auto" w:fill="FBE4D5" w:themeFill="accent2" w:themeFillTint="33"/>
            <w:noWrap/>
            <w:vAlign w:val="bottom"/>
            <w:hideMark/>
          </w:tcPr>
          <w:p w:rsidR="009027D0" w:rsidRPr="009A72FB" w:rsidRDefault="009027D0" w:rsidP="00131FB8">
            <w:pPr>
              <w:spacing w:line="240" w:lineRule="auto"/>
              <w:rPr>
                <w:rFonts w:ascii="Times New Roman" w:hAnsi="Times New Roman"/>
                <w:szCs w:val="24"/>
              </w:rPr>
            </w:pPr>
            <w:r>
              <w:rPr>
                <w:rFonts w:ascii="Times New Roman" w:hAnsi="Times New Roman"/>
                <w:szCs w:val="24"/>
              </w:rPr>
              <w:lastRenderedPageBreak/>
              <w:t>34</w:t>
            </w:r>
          </w:p>
        </w:tc>
        <w:tc>
          <w:tcPr>
            <w:tcW w:w="2455"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W</w:t>
            </w:r>
            <w:r w:rsidRPr="0026595D">
              <w:rPr>
                <w:rFonts w:ascii="Times New Roman" w:hAnsi="Times New Roman"/>
                <w:color w:val="000000"/>
                <w:szCs w:val="24"/>
              </w:rPr>
              <w:t>hich the title bar and the user menu are designed,</w:t>
            </w:r>
            <w:r>
              <w:t xml:space="preserve"> </w:t>
            </w:r>
            <w:r>
              <w:rPr>
                <w:rFonts w:ascii="Times New Roman" w:hAnsi="Times New Roman"/>
                <w:color w:val="000000"/>
                <w:szCs w:val="24"/>
              </w:rPr>
              <w:t>horizontal</w:t>
            </w:r>
            <w:r w:rsidRPr="0026595D">
              <w:rPr>
                <w:rFonts w:ascii="Times New Roman" w:hAnsi="Times New Roman"/>
                <w:color w:val="000000"/>
                <w:szCs w:val="24"/>
              </w:rPr>
              <w:t xml:space="preserve"> or v</w:t>
            </w:r>
            <w:r>
              <w:rPr>
                <w:rFonts w:ascii="Times New Roman" w:hAnsi="Times New Roman"/>
                <w:color w:val="000000"/>
                <w:szCs w:val="24"/>
              </w:rPr>
              <w:t>ertical ?</w:t>
            </w:r>
          </w:p>
        </w:tc>
        <w:tc>
          <w:tcPr>
            <w:tcW w:w="3510" w:type="dxa"/>
            <w:shd w:val="clear" w:color="auto" w:fill="auto"/>
            <w:vAlign w:val="bottom"/>
            <w:hideMark/>
          </w:tcPr>
          <w:p w:rsidR="009027D0" w:rsidRDefault="009027D0" w:rsidP="00131FB8">
            <w:pPr>
              <w:spacing w:line="240" w:lineRule="auto"/>
              <w:rPr>
                <w:rFonts w:ascii="Times New Roman" w:hAnsi="Times New Roman"/>
                <w:color w:val="000000"/>
                <w:szCs w:val="24"/>
              </w:rPr>
            </w:pPr>
            <w:r>
              <w:rPr>
                <w:rFonts w:ascii="Times New Roman" w:hAnsi="Times New Roman"/>
                <w:color w:val="000000"/>
                <w:szCs w:val="24"/>
              </w:rPr>
              <w:t>Optional:</w:t>
            </w:r>
            <w:r w:rsidRPr="009A72FB">
              <w:rPr>
                <w:rFonts w:ascii="Times New Roman" w:hAnsi="Times New Roman"/>
                <w:color w:val="000000"/>
                <w:szCs w:val="24"/>
              </w:rPr>
              <w:br/>
            </w:r>
            <w:r>
              <w:rPr>
                <w:rFonts w:ascii="Times New Roman" w:hAnsi="Times New Roman"/>
                <w:color w:val="000000"/>
                <w:szCs w:val="24"/>
              </w:rPr>
              <w:t>Design by h</w:t>
            </w:r>
            <w:r w:rsidRPr="00CA4692">
              <w:rPr>
                <w:rFonts w:ascii="Times New Roman" w:hAnsi="Times New Roman"/>
                <w:color w:val="000000"/>
                <w:szCs w:val="24"/>
              </w:rPr>
              <w:t>orizontal, above</w:t>
            </w:r>
            <w:r w:rsidRPr="009A72FB">
              <w:rPr>
                <w:rFonts w:ascii="Times New Roman" w:hAnsi="Times New Roman"/>
                <w:color w:val="000000"/>
                <w:szCs w:val="24"/>
              </w:rPr>
              <w:t xml:space="preserve"> </w:t>
            </w:r>
          </w:p>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Design by h</w:t>
            </w:r>
            <w:r w:rsidRPr="00CA4692">
              <w:rPr>
                <w:rFonts w:ascii="Times New Roman" w:hAnsi="Times New Roman"/>
                <w:color w:val="000000"/>
                <w:szCs w:val="24"/>
              </w:rPr>
              <w:t>orizontal, below</w:t>
            </w:r>
            <w:r w:rsidRPr="009A72FB">
              <w:rPr>
                <w:rFonts w:ascii="Times New Roman" w:hAnsi="Times New Roman"/>
                <w:color w:val="000000"/>
                <w:szCs w:val="24"/>
              </w:rPr>
              <w:br/>
            </w:r>
            <w:r>
              <w:rPr>
                <w:rFonts w:ascii="Times New Roman" w:hAnsi="Times New Roman"/>
                <w:color w:val="000000"/>
                <w:szCs w:val="24"/>
              </w:rPr>
              <w:t>Design by the right vertical</w:t>
            </w:r>
            <w:r w:rsidRPr="009A72FB">
              <w:rPr>
                <w:rFonts w:ascii="Times New Roman" w:hAnsi="Times New Roman"/>
                <w:color w:val="000000"/>
                <w:szCs w:val="24"/>
              </w:rPr>
              <w:br/>
            </w:r>
            <w:r>
              <w:rPr>
                <w:rFonts w:ascii="Times New Roman" w:hAnsi="Times New Roman"/>
                <w:color w:val="000000"/>
                <w:szCs w:val="24"/>
              </w:rPr>
              <w:t>Design by the left vertical</w:t>
            </w:r>
          </w:p>
        </w:tc>
        <w:tc>
          <w:tcPr>
            <w:tcW w:w="1802"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Design interface</w:t>
            </w:r>
          </w:p>
        </w:tc>
        <w:tc>
          <w:tcPr>
            <w:tcW w:w="1980"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Manager</w:t>
            </w:r>
          </w:p>
        </w:tc>
      </w:tr>
      <w:tr w:rsidR="009027D0" w:rsidRPr="00790844" w:rsidTr="00131FB8">
        <w:trPr>
          <w:trHeight w:val="1500"/>
        </w:trPr>
        <w:tc>
          <w:tcPr>
            <w:tcW w:w="960" w:type="dxa"/>
            <w:shd w:val="clear" w:color="auto" w:fill="FBE4D5" w:themeFill="accent2" w:themeFillTint="33"/>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35</w:t>
            </w:r>
          </w:p>
        </w:tc>
        <w:tc>
          <w:tcPr>
            <w:tcW w:w="2455"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W</w:t>
            </w:r>
            <w:r w:rsidRPr="0026595D">
              <w:rPr>
                <w:rFonts w:ascii="Times New Roman" w:hAnsi="Times New Roman"/>
                <w:color w:val="000000"/>
                <w:szCs w:val="24"/>
              </w:rPr>
              <w:t xml:space="preserve">hich the title bar and the </w:t>
            </w:r>
            <w:r>
              <w:rPr>
                <w:rFonts w:ascii="Times New Roman" w:hAnsi="Times New Roman"/>
                <w:color w:val="000000"/>
                <w:szCs w:val="24"/>
              </w:rPr>
              <w:t xml:space="preserve">manager </w:t>
            </w:r>
            <w:r w:rsidRPr="0026595D">
              <w:rPr>
                <w:rFonts w:ascii="Times New Roman" w:hAnsi="Times New Roman"/>
                <w:color w:val="000000"/>
                <w:szCs w:val="24"/>
              </w:rPr>
              <w:t xml:space="preserve"> menu are designed,</w:t>
            </w:r>
            <w:r>
              <w:t xml:space="preserve"> </w:t>
            </w:r>
            <w:r>
              <w:rPr>
                <w:rFonts w:ascii="Times New Roman" w:hAnsi="Times New Roman"/>
                <w:color w:val="000000"/>
                <w:szCs w:val="24"/>
              </w:rPr>
              <w:t>horizontal</w:t>
            </w:r>
            <w:r w:rsidRPr="0026595D">
              <w:rPr>
                <w:rFonts w:ascii="Times New Roman" w:hAnsi="Times New Roman"/>
                <w:color w:val="000000"/>
                <w:szCs w:val="24"/>
              </w:rPr>
              <w:t xml:space="preserve"> or v</w:t>
            </w:r>
            <w:r>
              <w:rPr>
                <w:rFonts w:ascii="Times New Roman" w:hAnsi="Times New Roman"/>
                <w:color w:val="000000"/>
                <w:szCs w:val="24"/>
              </w:rPr>
              <w:t>ertical ?</w:t>
            </w:r>
          </w:p>
        </w:tc>
        <w:tc>
          <w:tcPr>
            <w:tcW w:w="3510" w:type="dxa"/>
            <w:shd w:val="clear" w:color="auto" w:fill="auto"/>
            <w:vAlign w:val="bottom"/>
            <w:hideMark/>
          </w:tcPr>
          <w:p w:rsidR="009027D0" w:rsidRDefault="009027D0" w:rsidP="00131FB8">
            <w:pPr>
              <w:spacing w:line="240" w:lineRule="auto"/>
              <w:rPr>
                <w:rFonts w:ascii="Times New Roman" w:hAnsi="Times New Roman"/>
                <w:color w:val="000000"/>
                <w:szCs w:val="24"/>
              </w:rPr>
            </w:pPr>
            <w:r>
              <w:rPr>
                <w:rFonts w:ascii="Times New Roman" w:hAnsi="Times New Roman"/>
                <w:color w:val="000000"/>
                <w:szCs w:val="24"/>
              </w:rPr>
              <w:t>Optional:</w:t>
            </w:r>
            <w:r w:rsidRPr="009A72FB">
              <w:rPr>
                <w:rFonts w:ascii="Times New Roman" w:hAnsi="Times New Roman"/>
                <w:color w:val="000000"/>
                <w:szCs w:val="24"/>
              </w:rPr>
              <w:br/>
            </w:r>
            <w:r>
              <w:rPr>
                <w:rFonts w:ascii="Times New Roman" w:hAnsi="Times New Roman"/>
                <w:color w:val="000000"/>
                <w:szCs w:val="24"/>
              </w:rPr>
              <w:t>Design by h</w:t>
            </w:r>
            <w:r w:rsidRPr="00CA4692">
              <w:rPr>
                <w:rFonts w:ascii="Times New Roman" w:hAnsi="Times New Roman"/>
                <w:color w:val="000000"/>
                <w:szCs w:val="24"/>
              </w:rPr>
              <w:t>orizontal, above</w:t>
            </w:r>
            <w:r w:rsidRPr="009A72FB">
              <w:rPr>
                <w:rFonts w:ascii="Times New Roman" w:hAnsi="Times New Roman"/>
                <w:color w:val="000000"/>
                <w:szCs w:val="24"/>
              </w:rPr>
              <w:t xml:space="preserve"> </w:t>
            </w:r>
          </w:p>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Design by h</w:t>
            </w:r>
            <w:r w:rsidRPr="00CA4692">
              <w:rPr>
                <w:rFonts w:ascii="Times New Roman" w:hAnsi="Times New Roman"/>
                <w:color w:val="000000"/>
                <w:szCs w:val="24"/>
              </w:rPr>
              <w:t>orizontal, below</w:t>
            </w:r>
            <w:r w:rsidRPr="009A72FB">
              <w:rPr>
                <w:rFonts w:ascii="Times New Roman" w:hAnsi="Times New Roman"/>
                <w:color w:val="000000"/>
                <w:szCs w:val="24"/>
              </w:rPr>
              <w:br/>
            </w:r>
            <w:r>
              <w:rPr>
                <w:rFonts w:ascii="Times New Roman" w:hAnsi="Times New Roman"/>
                <w:color w:val="000000"/>
                <w:szCs w:val="24"/>
              </w:rPr>
              <w:t>Design by the right vertical</w:t>
            </w:r>
            <w:r w:rsidRPr="009A72FB">
              <w:rPr>
                <w:rFonts w:ascii="Times New Roman" w:hAnsi="Times New Roman"/>
                <w:color w:val="000000"/>
                <w:szCs w:val="24"/>
              </w:rPr>
              <w:br/>
            </w:r>
            <w:r>
              <w:rPr>
                <w:rFonts w:ascii="Times New Roman" w:hAnsi="Times New Roman"/>
                <w:color w:val="000000"/>
                <w:szCs w:val="24"/>
              </w:rPr>
              <w:t>Design by the left vertical</w:t>
            </w:r>
          </w:p>
        </w:tc>
        <w:tc>
          <w:tcPr>
            <w:tcW w:w="1802"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Design interface</w:t>
            </w:r>
          </w:p>
        </w:tc>
        <w:tc>
          <w:tcPr>
            <w:tcW w:w="1980" w:type="dxa"/>
            <w:shd w:val="clear" w:color="auto" w:fill="auto"/>
            <w:noWrap/>
            <w:vAlign w:val="bottom"/>
            <w:hideMark/>
          </w:tcPr>
          <w:p w:rsidR="009027D0" w:rsidRPr="009A72FB" w:rsidRDefault="009027D0" w:rsidP="00131FB8">
            <w:pPr>
              <w:spacing w:line="240" w:lineRule="auto"/>
              <w:rPr>
                <w:rFonts w:ascii="Times New Roman" w:hAnsi="Times New Roman"/>
                <w:color w:val="000000"/>
                <w:szCs w:val="24"/>
              </w:rPr>
            </w:pPr>
            <w:r>
              <w:rPr>
                <w:rFonts w:ascii="Times New Roman" w:hAnsi="Times New Roman"/>
                <w:color w:val="000000"/>
                <w:szCs w:val="24"/>
              </w:rPr>
              <w:t>Manager</w:t>
            </w:r>
          </w:p>
        </w:tc>
      </w:tr>
    </w:tbl>
    <w:p w:rsidR="009027D0" w:rsidRPr="00C10F47" w:rsidRDefault="009027D0" w:rsidP="009027D0"/>
    <w:p w:rsidR="009027D0" w:rsidRPr="001A10DD" w:rsidRDefault="009027D0" w:rsidP="009027D0">
      <w:pPr>
        <w:rPr>
          <w:rFonts w:ascii="Times New Roman" w:hAnsi="Times New Roman"/>
          <w:b/>
          <w:color w:val="0070C0"/>
          <w:sz w:val="32"/>
        </w:rPr>
      </w:pPr>
    </w:p>
    <w:p w:rsidR="009027D0" w:rsidRPr="001A10DD" w:rsidRDefault="009027D0" w:rsidP="009027D0">
      <w:pPr>
        <w:rPr>
          <w:rFonts w:ascii="Times New Roman" w:hAnsi="Times New Roman"/>
        </w:rPr>
      </w:pPr>
    </w:p>
    <w:p w:rsidR="009027D0" w:rsidRPr="001A10DD" w:rsidRDefault="009027D0" w:rsidP="009027D0">
      <w:pPr>
        <w:rPr>
          <w:rFonts w:ascii="Times New Roman" w:hAnsi="Times New Roman"/>
        </w:rPr>
      </w:pPr>
    </w:p>
    <w:p w:rsidR="009027D0" w:rsidRPr="00082FC0" w:rsidRDefault="009027D0" w:rsidP="009027D0">
      <w:pPr>
        <w:pStyle w:val="Heading2"/>
        <w:numPr>
          <w:ilvl w:val="0"/>
          <w:numId w:val="43"/>
        </w:numPr>
        <w:rPr>
          <w:color w:val="0070C0"/>
          <w:sz w:val="32"/>
        </w:rPr>
      </w:pPr>
      <w:bookmarkStart w:id="132" w:name="_Toc481441233"/>
      <w:r w:rsidRPr="001A10DD">
        <w:rPr>
          <w:color w:val="0070C0"/>
          <w:sz w:val="32"/>
        </w:rPr>
        <w:t>Matrix requirements:</w:t>
      </w:r>
      <w:r>
        <w:rPr>
          <w:color w:val="0070C0"/>
          <w:sz w:val="32"/>
        </w:rPr>
        <w:t xml:space="preserve"> This file in:</w:t>
      </w:r>
      <w:r w:rsidRPr="00082FC0">
        <w:rPr>
          <w:rStyle w:val="Emphasis"/>
          <w:rFonts w:ascii="Times New Roman" w:hAnsi="Times New Roman"/>
          <w:i w:val="0"/>
          <w:color w:val="00B0F0"/>
          <w:sz w:val="24"/>
        </w:rPr>
        <w:t xml:space="preserve"> </w:t>
      </w:r>
      <w:r w:rsidRPr="00C0661A">
        <w:rPr>
          <w:rStyle w:val="Emphasis"/>
          <w:rFonts w:ascii="Times New Roman" w:hAnsi="Times New Roman"/>
          <w:i w:val="0"/>
          <w:color w:val="00B0F0"/>
          <w:sz w:val="24"/>
        </w:rPr>
        <w:t>drive.google.com/drive/folders/0BwvTggymLfLOampveGZPOVUyU2M?usp=sharing</w:t>
      </w:r>
      <w:bookmarkEnd w:id="132"/>
    </w:p>
    <w:p w:rsidR="009027D0" w:rsidRDefault="009027D0" w:rsidP="009027D0">
      <w:pPr>
        <w:pStyle w:val="Heading2"/>
        <w:numPr>
          <w:ilvl w:val="0"/>
          <w:numId w:val="0"/>
        </w:numPr>
        <w:rPr>
          <w:color w:val="0070C0"/>
          <w:sz w:val="32"/>
        </w:rPr>
        <w:sectPr w:rsidR="009027D0" w:rsidSect="00131FB8">
          <w:headerReference w:type="even" r:id="rId36"/>
          <w:headerReference w:type="default" r:id="rId37"/>
          <w:footerReference w:type="even" r:id="rId38"/>
          <w:footerReference w:type="default" r:id="rId39"/>
          <w:headerReference w:type="first" r:id="rId40"/>
          <w:footerReference w:type="first" r:id="rId41"/>
          <w:pgSz w:w="12240" w:h="15840"/>
          <w:pgMar w:top="2160" w:right="1296" w:bottom="1440" w:left="1296" w:header="720" w:footer="720" w:gutter="0"/>
          <w:pgNumType w:start="1"/>
          <w:cols w:space="720"/>
          <w:docGrid w:linePitch="600" w:charSpace="32768"/>
        </w:sectPr>
      </w:pPr>
    </w:p>
    <w:tbl>
      <w:tblPr>
        <w:tblW w:w="12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3"/>
        <w:gridCol w:w="973"/>
        <w:gridCol w:w="1024"/>
        <w:gridCol w:w="973"/>
        <w:gridCol w:w="973"/>
        <w:gridCol w:w="973"/>
        <w:gridCol w:w="973"/>
        <w:gridCol w:w="973"/>
        <w:gridCol w:w="973"/>
        <w:gridCol w:w="973"/>
        <w:gridCol w:w="973"/>
        <w:gridCol w:w="973"/>
        <w:gridCol w:w="973"/>
        <w:gridCol w:w="1134"/>
      </w:tblGrid>
      <w:tr w:rsidR="009027D0" w:rsidRPr="00F80B82" w:rsidTr="00131FB8">
        <w:trPr>
          <w:trHeight w:val="300"/>
          <w:jc w:val="center"/>
        </w:trPr>
        <w:tc>
          <w:tcPr>
            <w:tcW w:w="902" w:type="dxa"/>
            <w:shd w:val="clear" w:color="000000" w:fill="FFFFFF"/>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lastRenderedPageBreak/>
              <w:t> </w:t>
            </w:r>
          </w:p>
        </w:tc>
        <w:tc>
          <w:tcPr>
            <w:tcW w:w="858" w:type="dxa"/>
            <w:shd w:val="clear" w:color="000000" w:fill="FFC000"/>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UC_001</w:t>
            </w:r>
          </w:p>
        </w:tc>
        <w:tc>
          <w:tcPr>
            <w:tcW w:w="1024" w:type="dxa"/>
            <w:shd w:val="clear" w:color="000000" w:fill="FFC000"/>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UC_002</w:t>
            </w:r>
          </w:p>
        </w:tc>
        <w:tc>
          <w:tcPr>
            <w:tcW w:w="858" w:type="dxa"/>
            <w:shd w:val="clear" w:color="000000" w:fill="FFC000"/>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UC_003</w:t>
            </w:r>
          </w:p>
        </w:tc>
        <w:tc>
          <w:tcPr>
            <w:tcW w:w="858" w:type="dxa"/>
            <w:shd w:val="clear" w:color="000000" w:fill="FFC000"/>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UC_004</w:t>
            </w:r>
          </w:p>
        </w:tc>
        <w:tc>
          <w:tcPr>
            <w:tcW w:w="858" w:type="dxa"/>
            <w:shd w:val="clear" w:color="000000" w:fill="FFC000"/>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UC_005</w:t>
            </w:r>
          </w:p>
        </w:tc>
        <w:tc>
          <w:tcPr>
            <w:tcW w:w="859" w:type="dxa"/>
            <w:shd w:val="clear" w:color="000000" w:fill="FFC000"/>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UC_006</w:t>
            </w:r>
          </w:p>
        </w:tc>
        <w:tc>
          <w:tcPr>
            <w:tcW w:w="859" w:type="dxa"/>
            <w:shd w:val="clear" w:color="000000" w:fill="FFC000"/>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UC_007</w:t>
            </w:r>
          </w:p>
        </w:tc>
        <w:tc>
          <w:tcPr>
            <w:tcW w:w="859" w:type="dxa"/>
            <w:shd w:val="clear" w:color="000000" w:fill="FFC000"/>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UC_008</w:t>
            </w:r>
          </w:p>
        </w:tc>
        <w:tc>
          <w:tcPr>
            <w:tcW w:w="859" w:type="dxa"/>
            <w:shd w:val="clear" w:color="000000" w:fill="FFC000"/>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UC_009</w:t>
            </w:r>
          </w:p>
        </w:tc>
        <w:tc>
          <w:tcPr>
            <w:tcW w:w="859" w:type="dxa"/>
            <w:shd w:val="clear" w:color="000000" w:fill="FFC000"/>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UC_010</w:t>
            </w:r>
          </w:p>
        </w:tc>
        <w:tc>
          <w:tcPr>
            <w:tcW w:w="859" w:type="dxa"/>
            <w:shd w:val="clear" w:color="000000" w:fill="FFC000"/>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UC_011</w:t>
            </w:r>
          </w:p>
        </w:tc>
        <w:tc>
          <w:tcPr>
            <w:tcW w:w="859" w:type="dxa"/>
            <w:shd w:val="clear" w:color="000000" w:fill="FFC000"/>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UC_012</w:t>
            </w:r>
          </w:p>
        </w:tc>
        <w:tc>
          <w:tcPr>
            <w:tcW w:w="1134" w:type="dxa"/>
            <w:shd w:val="clear" w:color="000000" w:fill="FFC000"/>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UC_013</w:t>
            </w:r>
          </w:p>
        </w:tc>
      </w:tr>
      <w:tr w:rsidR="009027D0" w:rsidRPr="00F80B82" w:rsidTr="00131FB8">
        <w:trPr>
          <w:trHeight w:val="300"/>
          <w:jc w:val="center"/>
        </w:trPr>
        <w:tc>
          <w:tcPr>
            <w:tcW w:w="902" w:type="dxa"/>
            <w:shd w:val="clear" w:color="000000" w:fill="FFC000"/>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UC_001</w:t>
            </w:r>
          </w:p>
        </w:tc>
        <w:tc>
          <w:tcPr>
            <w:tcW w:w="858"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1024"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9</w:t>
            </w:r>
          </w:p>
        </w:tc>
        <w:tc>
          <w:tcPr>
            <w:tcW w:w="858"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3</w:t>
            </w:r>
          </w:p>
        </w:tc>
        <w:tc>
          <w:tcPr>
            <w:tcW w:w="858"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5</w:t>
            </w:r>
          </w:p>
        </w:tc>
        <w:tc>
          <w:tcPr>
            <w:tcW w:w="858"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7</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9</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3</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5</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3</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9</w:t>
            </w:r>
          </w:p>
        </w:tc>
        <w:tc>
          <w:tcPr>
            <w:tcW w:w="1134"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7</w:t>
            </w:r>
          </w:p>
        </w:tc>
      </w:tr>
      <w:tr w:rsidR="009027D0" w:rsidRPr="00F80B82" w:rsidTr="00131FB8">
        <w:trPr>
          <w:trHeight w:val="300"/>
          <w:jc w:val="center"/>
        </w:trPr>
        <w:tc>
          <w:tcPr>
            <w:tcW w:w="902" w:type="dxa"/>
            <w:shd w:val="clear" w:color="000000" w:fill="FFC000"/>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UC_002</w:t>
            </w:r>
          </w:p>
        </w:tc>
        <w:tc>
          <w:tcPr>
            <w:tcW w:w="858"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1/9</w:t>
            </w:r>
          </w:p>
        </w:tc>
        <w:tc>
          <w:tcPr>
            <w:tcW w:w="1024"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8"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1/5</w:t>
            </w:r>
          </w:p>
        </w:tc>
        <w:tc>
          <w:tcPr>
            <w:tcW w:w="858"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1/7</w:t>
            </w:r>
          </w:p>
        </w:tc>
        <w:tc>
          <w:tcPr>
            <w:tcW w:w="858"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1/5</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1/9</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1/9</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1/7</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1/7</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1/9</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1134"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1/5</w:t>
            </w:r>
          </w:p>
        </w:tc>
      </w:tr>
      <w:tr w:rsidR="009027D0" w:rsidRPr="00F80B82" w:rsidTr="00131FB8">
        <w:trPr>
          <w:trHeight w:val="300"/>
          <w:jc w:val="center"/>
        </w:trPr>
        <w:tc>
          <w:tcPr>
            <w:tcW w:w="902" w:type="dxa"/>
            <w:shd w:val="clear" w:color="000000" w:fill="FFC000"/>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UC_003</w:t>
            </w:r>
          </w:p>
        </w:tc>
        <w:tc>
          <w:tcPr>
            <w:tcW w:w="858"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1/3</w:t>
            </w:r>
          </w:p>
        </w:tc>
        <w:tc>
          <w:tcPr>
            <w:tcW w:w="1024"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5</w:t>
            </w:r>
          </w:p>
        </w:tc>
        <w:tc>
          <w:tcPr>
            <w:tcW w:w="858"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8"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3</w:t>
            </w:r>
          </w:p>
        </w:tc>
        <w:tc>
          <w:tcPr>
            <w:tcW w:w="858"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5</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7</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1/3</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1/3</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1/7</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1134"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r>
      <w:tr w:rsidR="009027D0" w:rsidRPr="00F80B82" w:rsidTr="00131FB8">
        <w:trPr>
          <w:trHeight w:val="300"/>
          <w:jc w:val="center"/>
        </w:trPr>
        <w:tc>
          <w:tcPr>
            <w:tcW w:w="902" w:type="dxa"/>
            <w:shd w:val="clear" w:color="000000" w:fill="FFC000"/>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UC_004</w:t>
            </w:r>
          </w:p>
        </w:tc>
        <w:tc>
          <w:tcPr>
            <w:tcW w:w="858"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1/5</w:t>
            </w:r>
          </w:p>
        </w:tc>
        <w:tc>
          <w:tcPr>
            <w:tcW w:w="1024"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7</w:t>
            </w:r>
          </w:p>
        </w:tc>
        <w:tc>
          <w:tcPr>
            <w:tcW w:w="858"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1/3</w:t>
            </w:r>
          </w:p>
        </w:tc>
        <w:tc>
          <w:tcPr>
            <w:tcW w:w="858"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8"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3</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1/7</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1/7</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1/3</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1/3</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1/7</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1134"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r>
      <w:tr w:rsidR="009027D0" w:rsidRPr="00F80B82" w:rsidTr="00131FB8">
        <w:trPr>
          <w:trHeight w:val="300"/>
          <w:jc w:val="center"/>
        </w:trPr>
        <w:tc>
          <w:tcPr>
            <w:tcW w:w="902" w:type="dxa"/>
            <w:shd w:val="clear" w:color="000000" w:fill="FFC000"/>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UC_005</w:t>
            </w:r>
          </w:p>
        </w:tc>
        <w:tc>
          <w:tcPr>
            <w:tcW w:w="858"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1/7</w:t>
            </w:r>
          </w:p>
        </w:tc>
        <w:tc>
          <w:tcPr>
            <w:tcW w:w="1024"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5</w:t>
            </w:r>
          </w:p>
        </w:tc>
        <w:tc>
          <w:tcPr>
            <w:tcW w:w="858"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1/5</w:t>
            </w:r>
          </w:p>
        </w:tc>
        <w:tc>
          <w:tcPr>
            <w:tcW w:w="858"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1/3</w:t>
            </w:r>
          </w:p>
        </w:tc>
        <w:tc>
          <w:tcPr>
            <w:tcW w:w="858"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3</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1/7</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1/7</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1/5</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1/5</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1/7</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3</w:t>
            </w:r>
          </w:p>
        </w:tc>
        <w:tc>
          <w:tcPr>
            <w:tcW w:w="1134"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r>
      <w:tr w:rsidR="009027D0" w:rsidRPr="00F80B82" w:rsidTr="00131FB8">
        <w:trPr>
          <w:trHeight w:val="300"/>
          <w:jc w:val="center"/>
        </w:trPr>
        <w:tc>
          <w:tcPr>
            <w:tcW w:w="902" w:type="dxa"/>
            <w:shd w:val="clear" w:color="000000" w:fill="FFC000"/>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UC_006</w:t>
            </w:r>
          </w:p>
        </w:tc>
        <w:tc>
          <w:tcPr>
            <w:tcW w:w="858"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1/9</w:t>
            </w:r>
          </w:p>
        </w:tc>
        <w:tc>
          <w:tcPr>
            <w:tcW w:w="1024"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8"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1/7</w:t>
            </w:r>
          </w:p>
        </w:tc>
        <w:tc>
          <w:tcPr>
            <w:tcW w:w="858"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8"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1/3</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1/9</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1/9</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1/7</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1/7</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1/9</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1/5</w:t>
            </w:r>
          </w:p>
        </w:tc>
        <w:tc>
          <w:tcPr>
            <w:tcW w:w="1134"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1/7</w:t>
            </w:r>
          </w:p>
        </w:tc>
      </w:tr>
      <w:tr w:rsidR="009027D0" w:rsidRPr="00F80B82" w:rsidTr="00131FB8">
        <w:trPr>
          <w:trHeight w:val="300"/>
          <w:jc w:val="center"/>
        </w:trPr>
        <w:tc>
          <w:tcPr>
            <w:tcW w:w="902" w:type="dxa"/>
            <w:shd w:val="clear" w:color="000000" w:fill="FFC000"/>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UC_007</w:t>
            </w:r>
          </w:p>
        </w:tc>
        <w:tc>
          <w:tcPr>
            <w:tcW w:w="858"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1024"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9</w:t>
            </w:r>
          </w:p>
        </w:tc>
        <w:tc>
          <w:tcPr>
            <w:tcW w:w="858"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3</w:t>
            </w:r>
          </w:p>
        </w:tc>
        <w:tc>
          <w:tcPr>
            <w:tcW w:w="858"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7</w:t>
            </w:r>
          </w:p>
        </w:tc>
        <w:tc>
          <w:tcPr>
            <w:tcW w:w="858"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7</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9</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3</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3</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5</w:t>
            </w:r>
          </w:p>
        </w:tc>
        <w:tc>
          <w:tcPr>
            <w:tcW w:w="1134"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5</w:t>
            </w:r>
          </w:p>
        </w:tc>
      </w:tr>
      <w:tr w:rsidR="009027D0" w:rsidRPr="00F80B82" w:rsidTr="00131FB8">
        <w:trPr>
          <w:trHeight w:val="300"/>
          <w:jc w:val="center"/>
        </w:trPr>
        <w:tc>
          <w:tcPr>
            <w:tcW w:w="902" w:type="dxa"/>
            <w:shd w:val="clear" w:color="000000" w:fill="FFC000"/>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UC_008</w:t>
            </w:r>
          </w:p>
        </w:tc>
        <w:tc>
          <w:tcPr>
            <w:tcW w:w="858"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1024"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9</w:t>
            </w:r>
          </w:p>
        </w:tc>
        <w:tc>
          <w:tcPr>
            <w:tcW w:w="858"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3</w:t>
            </w:r>
          </w:p>
        </w:tc>
        <w:tc>
          <w:tcPr>
            <w:tcW w:w="858"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7</w:t>
            </w:r>
          </w:p>
        </w:tc>
        <w:tc>
          <w:tcPr>
            <w:tcW w:w="858"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7</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9</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3</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3</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5</w:t>
            </w:r>
          </w:p>
        </w:tc>
        <w:tc>
          <w:tcPr>
            <w:tcW w:w="1134"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5</w:t>
            </w:r>
          </w:p>
        </w:tc>
      </w:tr>
      <w:tr w:rsidR="009027D0" w:rsidRPr="00F80B82" w:rsidTr="00131FB8">
        <w:trPr>
          <w:trHeight w:val="300"/>
          <w:jc w:val="center"/>
        </w:trPr>
        <w:tc>
          <w:tcPr>
            <w:tcW w:w="902" w:type="dxa"/>
            <w:shd w:val="clear" w:color="000000" w:fill="FFC000"/>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UC_009</w:t>
            </w:r>
          </w:p>
        </w:tc>
        <w:tc>
          <w:tcPr>
            <w:tcW w:w="858"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1/3</w:t>
            </w:r>
          </w:p>
        </w:tc>
        <w:tc>
          <w:tcPr>
            <w:tcW w:w="1024"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7</w:t>
            </w:r>
          </w:p>
        </w:tc>
        <w:tc>
          <w:tcPr>
            <w:tcW w:w="858"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8"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3</w:t>
            </w:r>
          </w:p>
        </w:tc>
        <w:tc>
          <w:tcPr>
            <w:tcW w:w="858"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5</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7</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1/3</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1/3</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1/3</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3</w:t>
            </w:r>
          </w:p>
        </w:tc>
        <w:tc>
          <w:tcPr>
            <w:tcW w:w="1134"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3</w:t>
            </w:r>
          </w:p>
        </w:tc>
      </w:tr>
      <w:tr w:rsidR="009027D0" w:rsidRPr="00F80B82" w:rsidTr="00131FB8">
        <w:trPr>
          <w:trHeight w:val="300"/>
          <w:jc w:val="center"/>
        </w:trPr>
        <w:tc>
          <w:tcPr>
            <w:tcW w:w="902" w:type="dxa"/>
            <w:shd w:val="clear" w:color="000000" w:fill="FFC000"/>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UC_010</w:t>
            </w:r>
          </w:p>
        </w:tc>
        <w:tc>
          <w:tcPr>
            <w:tcW w:w="858"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1/5</w:t>
            </w:r>
          </w:p>
        </w:tc>
        <w:tc>
          <w:tcPr>
            <w:tcW w:w="1024"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7</w:t>
            </w:r>
          </w:p>
        </w:tc>
        <w:tc>
          <w:tcPr>
            <w:tcW w:w="858"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8"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3</w:t>
            </w:r>
          </w:p>
        </w:tc>
        <w:tc>
          <w:tcPr>
            <w:tcW w:w="858"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5</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7</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1/3</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1/3</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1/3</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3</w:t>
            </w:r>
          </w:p>
        </w:tc>
        <w:tc>
          <w:tcPr>
            <w:tcW w:w="1134"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3</w:t>
            </w:r>
          </w:p>
        </w:tc>
      </w:tr>
      <w:tr w:rsidR="009027D0" w:rsidRPr="00F80B82" w:rsidTr="00131FB8">
        <w:trPr>
          <w:trHeight w:val="300"/>
          <w:jc w:val="center"/>
        </w:trPr>
        <w:tc>
          <w:tcPr>
            <w:tcW w:w="902" w:type="dxa"/>
            <w:shd w:val="clear" w:color="000000" w:fill="FFC000"/>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UC_011</w:t>
            </w:r>
          </w:p>
        </w:tc>
        <w:tc>
          <w:tcPr>
            <w:tcW w:w="858"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1/3</w:t>
            </w:r>
          </w:p>
        </w:tc>
        <w:tc>
          <w:tcPr>
            <w:tcW w:w="1024"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9</w:t>
            </w:r>
          </w:p>
        </w:tc>
        <w:tc>
          <w:tcPr>
            <w:tcW w:w="858"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7</w:t>
            </w:r>
          </w:p>
        </w:tc>
        <w:tc>
          <w:tcPr>
            <w:tcW w:w="858"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7</w:t>
            </w:r>
          </w:p>
        </w:tc>
        <w:tc>
          <w:tcPr>
            <w:tcW w:w="858"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7</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9</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3</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3</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7</w:t>
            </w:r>
          </w:p>
        </w:tc>
        <w:tc>
          <w:tcPr>
            <w:tcW w:w="1134"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7</w:t>
            </w:r>
          </w:p>
        </w:tc>
      </w:tr>
      <w:tr w:rsidR="009027D0" w:rsidRPr="00F80B82" w:rsidTr="00131FB8">
        <w:trPr>
          <w:trHeight w:val="300"/>
          <w:jc w:val="center"/>
        </w:trPr>
        <w:tc>
          <w:tcPr>
            <w:tcW w:w="902" w:type="dxa"/>
            <w:shd w:val="clear" w:color="000000" w:fill="FFC000"/>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UC_012</w:t>
            </w:r>
          </w:p>
        </w:tc>
        <w:tc>
          <w:tcPr>
            <w:tcW w:w="858"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1/9</w:t>
            </w:r>
          </w:p>
        </w:tc>
        <w:tc>
          <w:tcPr>
            <w:tcW w:w="1024"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8"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8"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8"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1/3</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5</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1/5</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1/5</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1/3</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1/3</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1/7</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1134"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r>
      <w:tr w:rsidR="009027D0" w:rsidRPr="00F80B82" w:rsidTr="00131FB8">
        <w:trPr>
          <w:trHeight w:val="300"/>
          <w:jc w:val="center"/>
        </w:trPr>
        <w:tc>
          <w:tcPr>
            <w:tcW w:w="902" w:type="dxa"/>
            <w:shd w:val="clear" w:color="000000" w:fill="FFC000"/>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UC_013</w:t>
            </w:r>
          </w:p>
        </w:tc>
        <w:tc>
          <w:tcPr>
            <w:tcW w:w="858"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1/7</w:t>
            </w:r>
          </w:p>
        </w:tc>
        <w:tc>
          <w:tcPr>
            <w:tcW w:w="1024"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5</w:t>
            </w:r>
          </w:p>
        </w:tc>
        <w:tc>
          <w:tcPr>
            <w:tcW w:w="858"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8"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8"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7</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1/5</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1/5</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1/3</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1/3</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1/7</w:t>
            </w:r>
          </w:p>
        </w:tc>
        <w:tc>
          <w:tcPr>
            <w:tcW w:w="859"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1134"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r>
      <w:tr w:rsidR="009027D0" w:rsidRPr="00F80B82" w:rsidTr="00131FB8">
        <w:trPr>
          <w:trHeight w:val="300"/>
          <w:jc w:val="center"/>
        </w:trPr>
        <w:tc>
          <w:tcPr>
            <w:tcW w:w="902" w:type="dxa"/>
            <w:shd w:val="clear" w:color="auto" w:fill="FFC000"/>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SUM</w:t>
            </w:r>
          </w:p>
        </w:tc>
        <w:tc>
          <w:tcPr>
            <w:tcW w:w="858" w:type="dxa"/>
            <w:shd w:val="clear" w:color="auto" w:fill="FFC000"/>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5.02</w:t>
            </w:r>
          </w:p>
        </w:tc>
        <w:tc>
          <w:tcPr>
            <w:tcW w:w="1024" w:type="dxa"/>
            <w:shd w:val="clear" w:color="auto" w:fill="FFC000"/>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75</w:t>
            </w:r>
          </w:p>
        </w:tc>
        <w:tc>
          <w:tcPr>
            <w:tcW w:w="858" w:type="dxa"/>
            <w:shd w:val="clear" w:color="auto" w:fill="FFC000"/>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21.88</w:t>
            </w:r>
          </w:p>
        </w:tc>
        <w:tc>
          <w:tcPr>
            <w:tcW w:w="858" w:type="dxa"/>
            <w:shd w:val="clear" w:color="auto" w:fill="FFC000"/>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39.48</w:t>
            </w:r>
          </w:p>
        </w:tc>
        <w:tc>
          <w:tcPr>
            <w:tcW w:w="858" w:type="dxa"/>
            <w:shd w:val="clear" w:color="auto" w:fill="FFC000"/>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48.87</w:t>
            </w:r>
          </w:p>
        </w:tc>
        <w:tc>
          <w:tcPr>
            <w:tcW w:w="859" w:type="dxa"/>
            <w:shd w:val="clear" w:color="auto" w:fill="FFC000"/>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75</w:t>
            </w:r>
          </w:p>
        </w:tc>
        <w:tc>
          <w:tcPr>
            <w:tcW w:w="859" w:type="dxa"/>
            <w:shd w:val="clear" w:color="auto" w:fill="FFC000"/>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5.91</w:t>
            </w:r>
          </w:p>
        </w:tc>
        <w:tc>
          <w:tcPr>
            <w:tcW w:w="859" w:type="dxa"/>
            <w:shd w:val="clear" w:color="auto" w:fill="FFC000"/>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5.91</w:t>
            </w:r>
          </w:p>
        </w:tc>
        <w:tc>
          <w:tcPr>
            <w:tcW w:w="859" w:type="dxa"/>
            <w:shd w:val="clear" w:color="auto" w:fill="FFC000"/>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16.49</w:t>
            </w:r>
          </w:p>
        </w:tc>
        <w:tc>
          <w:tcPr>
            <w:tcW w:w="859" w:type="dxa"/>
            <w:shd w:val="clear" w:color="auto" w:fill="FFC000"/>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18.49</w:t>
            </w:r>
          </w:p>
        </w:tc>
        <w:tc>
          <w:tcPr>
            <w:tcW w:w="859" w:type="dxa"/>
            <w:shd w:val="clear" w:color="auto" w:fill="FFC000"/>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7.60</w:t>
            </w:r>
          </w:p>
        </w:tc>
        <w:tc>
          <w:tcPr>
            <w:tcW w:w="859" w:type="dxa"/>
            <w:shd w:val="clear" w:color="auto" w:fill="FFC000"/>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40.20</w:t>
            </w:r>
          </w:p>
        </w:tc>
        <w:tc>
          <w:tcPr>
            <w:tcW w:w="1134" w:type="dxa"/>
            <w:shd w:val="clear" w:color="auto" w:fill="FFC000"/>
            <w:noWrap/>
            <w:vAlign w:val="bottom"/>
            <w:hideMark/>
          </w:tcPr>
          <w:p w:rsidR="009027D0" w:rsidRPr="00F80B82" w:rsidRDefault="009027D0" w:rsidP="00131FB8">
            <w:pPr>
              <w:spacing w:line="240" w:lineRule="auto"/>
              <w:jc w:val="center"/>
              <w:rPr>
                <w:rFonts w:ascii="Tahoma" w:hAnsi="Tahoma" w:cs="Tahoma"/>
                <w:color w:val="000000"/>
                <w:sz w:val="22"/>
                <w:szCs w:val="22"/>
              </w:rPr>
            </w:pPr>
            <w:r w:rsidRPr="00F80B82">
              <w:rPr>
                <w:rFonts w:ascii="Tahoma" w:hAnsi="Tahoma" w:cs="Tahoma"/>
                <w:color w:val="000000"/>
                <w:sz w:val="22"/>
                <w:szCs w:val="22"/>
              </w:rPr>
              <w:t>35.34</w:t>
            </w:r>
          </w:p>
        </w:tc>
      </w:tr>
    </w:tbl>
    <w:p w:rsidR="009027D0" w:rsidRDefault="009027D0" w:rsidP="009027D0">
      <w:pPr>
        <w:spacing w:line="240" w:lineRule="auto"/>
        <w:rPr>
          <w:rFonts w:ascii="Calibri" w:hAnsi="Calibri" w:cs="Calibri"/>
          <w:color w:val="000000"/>
          <w:sz w:val="18"/>
          <w:szCs w:val="22"/>
        </w:rPr>
      </w:pPr>
    </w:p>
    <w:p w:rsidR="009027D0" w:rsidRDefault="009027D0" w:rsidP="009027D0">
      <w:pPr>
        <w:spacing w:line="240" w:lineRule="auto"/>
        <w:jc w:val="center"/>
        <w:rPr>
          <w:rFonts w:ascii="Calibri" w:hAnsi="Calibri" w:cs="Calibri"/>
          <w:color w:val="000000"/>
          <w:sz w:val="18"/>
          <w:szCs w:val="22"/>
        </w:rPr>
      </w:pPr>
    </w:p>
    <w:tbl>
      <w:tblPr>
        <w:tblW w:w="132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
        <w:gridCol w:w="904"/>
        <w:gridCol w:w="904"/>
        <w:gridCol w:w="904"/>
        <w:gridCol w:w="904"/>
        <w:gridCol w:w="904"/>
        <w:gridCol w:w="904"/>
        <w:gridCol w:w="904"/>
        <w:gridCol w:w="904"/>
        <w:gridCol w:w="904"/>
        <w:gridCol w:w="904"/>
        <w:gridCol w:w="904"/>
        <w:gridCol w:w="904"/>
        <w:gridCol w:w="904"/>
        <w:gridCol w:w="714"/>
        <w:gridCol w:w="902"/>
      </w:tblGrid>
      <w:tr w:rsidR="009027D0" w:rsidRPr="00F80B82" w:rsidTr="00131FB8">
        <w:trPr>
          <w:trHeight w:val="300"/>
          <w:jc w:val="center"/>
        </w:trPr>
        <w:tc>
          <w:tcPr>
            <w:tcW w:w="836" w:type="dxa"/>
            <w:shd w:val="clear" w:color="000000" w:fill="FFFFFF"/>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 </w:t>
            </w:r>
          </w:p>
        </w:tc>
        <w:tc>
          <w:tcPr>
            <w:tcW w:w="836" w:type="dxa"/>
            <w:shd w:val="clear" w:color="000000" w:fill="FFC000"/>
            <w:noWrap/>
            <w:vAlign w:val="bottom"/>
            <w:hideMark/>
          </w:tcPr>
          <w:p w:rsidR="009027D0" w:rsidRPr="00F80B82" w:rsidRDefault="009027D0" w:rsidP="00131FB8">
            <w:pPr>
              <w:spacing w:line="240" w:lineRule="auto"/>
              <w:rPr>
                <w:rFonts w:ascii="Tahoma" w:hAnsi="Tahoma" w:cs="Tahoma"/>
                <w:color w:val="000000"/>
                <w:sz w:val="20"/>
                <w:szCs w:val="18"/>
              </w:rPr>
            </w:pPr>
            <w:r w:rsidRPr="00F80B82">
              <w:rPr>
                <w:rFonts w:ascii="Tahoma" w:hAnsi="Tahoma" w:cs="Tahoma"/>
                <w:color w:val="000000"/>
                <w:sz w:val="20"/>
                <w:szCs w:val="18"/>
              </w:rPr>
              <w:t>UC_001</w:t>
            </w:r>
          </w:p>
        </w:tc>
        <w:tc>
          <w:tcPr>
            <w:tcW w:w="836" w:type="dxa"/>
            <w:shd w:val="clear" w:color="000000" w:fill="FFC000"/>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UC_002</w:t>
            </w:r>
          </w:p>
        </w:tc>
        <w:tc>
          <w:tcPr>
            <w:tcW w:w="836" w:type="dxa"/>
            <w:shd w:val="clear" w:color="000000" w:fill="FFC000"/>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UC_003</w:t>
            </w:r>
          </w:p>
        </w:tc>
        <w:tc>
          <w:tcPr>
            <w:tcW w:w="836" w:type="dxa"/>
            <w:shd w:val="clear" w:color="000000" w:fill="FFC000"/>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UC_004</w:t>
            </w:r>
          </w:p>
        </w:tc>
        <w:tc>
          <w:tcPr>
            <w:tcW w:w="836" w:type="dxa"/>
            <w:shd w:val="clear" w:color="000000" w:fill="FFC000"/>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UC_005</w:t>
            </w:r>
          </w:p>
        </w:tc>
        <w:tc>
          <w:tcPr>
            <w:tcW w:w="836" w:type="dxa"/>
            <w:shd w:val="clear" w:color="000000" w:fill="FFC000"/>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UC_006</w:t>
            </w:r>
          </w:p>
        </w:tc>
        <w:tc>
          <w:tcPr>
            <w:tcW w:w="836" w:type="dxa"/>
            <w:shd w:val="clear" w:color="000000" w:fill="FFC000"/>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UC_007</w:t>
            </w:r>
          </w:p>
        </w:tc>
        <w:tc>
          <w:tcPr>
            <w:tcW w:w="836" w:type="dxa"/>
            <w:shd w:val="clear" w:color="000000" w:fill="FFC000"/>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UC_008</w:t>
            </w:r>
          </w:p>
        </w:tc>
        <w:tc>
          <w:tcPr>
            <w:tcW w:w="836" w:type="dxa"/>
            <w:shd w:val="clear" w:color="000000" w:fill="FFC000"/>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UC_009</w:t>
            </w:r>
          </w:p>
        </w:tc>
        <w:tc>
          <w:tcPr>
            <w:tcW w:w="836" w:type="dxa"/>
            <w:shd w:val="clear" w:color="000000" w:fill="FFC000"/>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UC_010</w:t>
            </w:r>
          </w:p>
        </w:tc>
        <w:tc>
          <w:tcPr>
            <w:tcW w:w="836" w:type="dxa"/>
            <w:shd w:val="clear" w:color="000000" w:fill="FFC000"/>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UC_011</w:t>
            </w:r>
          </w:p>
        </w:tc>
        <w:tc>
          <w:tcPr>
            <w:tcW w:w="836" w:type="dxa"/>
            <w:shd w:val="clear" w:color="000000" w:fill="FFC000"/>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UC_012</w:t>
            </w:r>
          </w:p>
        </w:tc>
        <w:tc>
          <w:tcPr>
            <w:tcW w:w="836" w:type="dxa"/>
            <w:shd w:val="clear" w:color="000000" w:fill="FFC000"/>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UC_013</w:t>
            </w:r>
          </w:p>
        </w:tc>
        <w:tc>
          <w:tcPr>
            <w:tcW w:w="665" w:type="dxa"/>
            <w:shd w:val="clear" w:color="000000" w:fill="00B050"/>
            <w:noWrap/>
            <w:vAlign w:val="bottom"/>
            <w:hideMark/>
          </w:tcPr>
          <w:p w:rsidR="009027D0" w:rsidRPr="00F80B82" w:rsidRDefault="009027D0" w:rsidP="00131FB8">
            <w:pPr>
              <w:spacing w:line="240" w:lineRule="auto"/>
              <w:rPr>
                <w:rFonts w:ascii="Tahoma" w:hAnsi="Tahoma" w:cs="Tahoma"/>
                <w:color w:val="000000"/>
                <w:sz w:val="20"/>
                <w:szCs w:val="18"/>
              </w:rPr>
            </w:pPr>
            <w:r w:rsidRPr="00F80B82">
              <w:rPr>
                <w:rFonts w:ascii="Tahoma" w:hAnsi="Tahoma" w:cs="Tahoma"/>
                <w:color w:val="000000"/>
                <w:sz w:val="20"/>
                <w:szCs w:val="18"/>
              </w:rPr>
              <w:t>Sum</w:t>
            </w:r>
          </w:p>
        </w:tc>
        <w:tc>
          <w:tcPr>
            <w:tcW w:w="836" w:type="dxa"/>
            <w:shd w:val="clear" w:color="000000" w:fill="00B050"/>
            <w:noWrap/>
            <w:vAlign w:val="bottom"/>
            <w:hideMark/>
          </w:tcPr>
          <w:p w:rsidR="009027D0" w:rsidRPr="00F80B82" w:rsidRDefault="009027D0" w:rsidP="00131FB8">
            <w:pPr>
              <w:spacing w:line="240" w:lineRule="auto"/>
              <w:rPr>
                <w:rFonts w:ascii="Tahoma" w:hAnsi="Tahoma" w:cs="Tahoma"/>
                <w:color w:val="000000"/>
                <w:sz w:val="20"/>
                <w:szCs w:val="18"/>
              </w:rPr>
            </w:pPr>
            <w:r w:rsidRPr="00F80B82">
              <w:rPr>
                <w:rFonts w:ascii="Tahoma" w:hAnsi="Tahoma" w:cs="Tahoma"/>
                <w:color w:val="000000"/>
                <w:sz w:val="20"/>
                <w:szCs w:val="18"/>
              </w:rPr>
              <w:t>Sum/13</w:t>
            </w:r>
          </w:p>
        </w:tc>
      </w:tr>
      <w:tr w:rsidR="009027D0" w:rsidRPr="00F80B82" w:rsidTr="00131FB8">
        <w:trPr>
          <w:trHeight w:val="300"/>
          <w:jc w:val="center"/>
        </w:trPr>
        <w:tc>
          <w:tcPr>
            <w:tcW w:w="836" w:type="dxa"/>
            <w:shd w:val="clear" w:color="000000" w:fill="FFC000"/>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UC_001</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0.199</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0.120</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0.137</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0.127</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0.143</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0.120</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0.169</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0.169</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0.182</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0.270</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0.395</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0.224</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0.198</w:t>
            </w:r>
          </w:p>
        </w:tc>
        <w:tc>
          <w:tcPr>
            <w:tcW w:w="665" w:type="dxa"/>
            <w:shd w:val="clear" w:color="auto" w:fill="FFC000"/>
            <w:noWrap/>
            <w:vAlign w:val="bottom"/>
            <w:hideMark/>
          </w:tcPr>
          <w:p w:rsidR="009027D0" w:rsidRPr="00F80B82" w:rsidRDefault="009027D0" w:rsidP="00131FB8">
            <w:pPr>
              <w:spacing w:line="240" w:lineRule="auto"/>
              <w:jc w:val="right"/>
              <w:rPr>
                <w:rFonts w:ascii="Tahoma" w:hAnsi="Tahoma" w:cs="Tahoma"/>
                <w:color w:val="000000"/>
                <w:sz w:val="20"/>
                <w:szCs w:val="18"/>
              </w:rPr>
            </w:pPr>
            <w:r w:rsidRPr="00F80B82">
              <w:rPr>
                <w:rFonts w:ascii="Tahoma" w:hAnsi="Tahoma" w:cs="Tahoma"/>
                <w:color w:val="000000"/>
                <w:sz w:val="20"/>
                <w:szCs w:val="18"/>
              </w:rPr>
              <w:t>2.454</w:t>
            </w:r>
          </w:p>
        </w:tc>
        <w:tc>
          <w:tcPr>
            <w:tcW w:w="836" w:type="dxa"/>
            <w:shd w:val="clear" w:color="auto" w:fill="FFC000"/>
            <w:noWrap/>
            <w:vAlign w:val="bottom"/>
            <w:hideMark/>
          </w:tcPr>
          <w:p w:rsidR="009027D0" w:rsidRPr="00F80B82" w:rsidRDefault="009027D0" w:rsidP="00131FB8">
            <w:pPr>
              <w:spacing w:line="240" w:lineRule="auto"/>
              <w:jc w:val="right"/>
              <w:rPr>
                <w:rFonts w:ascii="Tahoma" w:hAnsi="Tahoma" w:cs="Tahoma"/>
                <w:color w:val="000000"/>
                <w:sz w:val="20"/>
                <w:szCs w:val="18"/>
              </w:rPr>
            </w:pPr>
            <w:r w:rsidRPr="00F80B82">
              <w:rPr>
                <w:rFonts w:ascii="Tahoma" w:hAnsi="Tahoma" w:cs="Tahoma"/>
                <w:color w:val="000000"/>
                <w:sz w:val="20"/>
                <w:szCs w:val="18"/>
              </w:rPr>
              <w:t>0.189</w:t>
            </w:r>
          </w:p>
        </w:tc>
      </w:tr>
      <w:tr w:rsidR="009027D0" w:rsidRPr="00F80B82" w:rsidTr="00131FB8">
        <w:trPr>
          <w:trHeight w:val="300"/>
          <w:jc w:val="center"/>
        </w:trPr>
        <w:tc>
          <w:tcPr>
            <w:tcW w:w="836" w:type="dxa"/>
            <w:shd w:val="clear" w:color="000000" w:fill="FFC000"/>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UC_002</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0.022</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0.013</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0.009</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0.004</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0.004</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0.013</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0.019</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0.019</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0.009</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0.008</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0.015</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0.025</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0.006</w:t>
            </w:r>
          </w:p>
        </w:tc>
        <w:tc>
          <w:tcPr>
            <w:tcW w:w="665" w:type="dxa"/>
            <w:shd w:val="clear" w:color="auto" w:fill="FFC000"/>
            <w:noWrap/>
            <w:vAlign w:val="bottom"/>
            <w:hideMark/>
          </w:tcPr>
          <w:p w:rsidR="009027D0" w:rsidRPr="00F80B82" w:rsidRDefault="009027D0" w:rsidP="00131FB8">
            <w:pPr>
              <w:spacing w:line="240" w:lineRule="auto"/>
              <w:jc w:val="right"/>
              <w:rPr>
                <w:rFonts w:ascii="Tahoma" w:hAnsi="Tahoma" w:cs="Tahoma"/>
                <w:color w:val="000000"/>
                <w:sz w:val="20"/>
                <w:szCs w:val="18"/>
              </w:rPr>
            </w:pPr>
            <w:r w:rsidRPr="00F80B82">
              <w:rPr>
                <w:rFonts w:ascii="Tahoma" w:hAnsi="Tahoma" w:cs="Tahoma"/>
                <w:color w:val="000000"/>
                <w:sz w:val="20"/>
                <w:szCs w:val="18"/>
              </w:rPr>
              <w:t>0.165</w:t>
            </w:r>
          </w:p>
        </w:tc>
        <w:tc>
          <w:tcPr>
            <w:tcW w:w="836" w:type="dxa"/>
            <w:shd w:val="clear" w:color="auto" w:fill="FFC000"/>
            <w:noWrap/>
            <w:vAlign w:val="bottom"/>
            <w:hideMark/>
          </w:tcPr>
          <w:p w:rsidR="009027D0" w:rsidRPr="00F80B82" w:rsidRDefault="009027D0" w:rsidP="00131FB8">
            <w:pPr>
              <w:spacing w:line="240" w:lineRule="auto"/>
              <w:jc w:val="right"/>
              <w:rPr>
                <w:rFonts w:ascii="Tahoma" w:hAnsi="Tahoma" w:cs="Tahoma"/>
                <w:color w:val="000000"/>
                <w:sz w:val="20"/>
                <w:szCs w:val="18"/>
              </w:rPr>
            </w:pPr>
            <w:r w:rsidRPr="00F80B82">
              <w:rPr>
                <w:rFonts w:ascii="Tahoma" w:hAnsi="Tahoma" w:cs="Tahoma"/>
                <w:color w:val="000000"/>
                <w:sz w:val="20"/>
                <w:szCs w:val="18"/>
              </w:rPr>
              <w:t>0.013</w:t>
            </w:r>
          </w:p>
        </w:tc>
      </w:tr>
      <w:tr w:rsidR="009027D0" w:rsidRPr="00F80B82" w:rsidTr="00131FB8">
        <w:trPr>
          <w:trHeight w:val="300"/>
          <w:jc w:val="center"/>
        </w:trPr>
        <w:tc>
          <w:tcPr>
            <w:tcW w:w="836" w:type="dxa"/>
            <w:shd w:val="clear" w:color="000000" w:fill="FFC000"/>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UC_003</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0.066</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0.067</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0.046</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0.076</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0.102</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0.093</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0.056</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0.056</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0.061</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0.054</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0.019</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0.025</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0.028</w:t>
            </w:r>
          </w:p>
        </w:tc>
        <w:tc>
          <w:tcPr>
            <w:tcW w:w="665" w:type="dxa"/>
            <w:shd w:val="clear" w:color="auto" w:fill="FFC000"/>
            <w:noWrap/>
            <w:vAlign w:val="bottom"/>
            <w:hideMark/>
          </w:tcPr>
          <w:p w:rsidR="009027D0" w:rsidRPr="00F80B82" w:rsidRDefault="009027D0" w:rsidP="00131FB8">
            <w:pPr>
              <w:spacing w:line="240" w:lineRule="auto"/>
              <w:jc w:val="right"/>
              <w:rPr>
                <w:rFonts w:ascii="Tahoma" w:hAnsi="Tahoma" w:cs="Tahoma"/>
                <w:color w:val="000000"/>
                <w:sz w:val="20"/>
                <w:szCs w:val="18"/>
              </w:rPr>
            </w:pPr>
            <w:r w:rsidRPr="00F80B82">
              <w:rPr>
                <w:rFonts w:ascii="Tahoma" w:hAnsi="Tahoma" w:cs="Tahoma"/>
                <w:color w:val="000000"/>
                <w:sz w:val="20"/>
                <w:szCs w:val="18"/>
              </w:rPr>
              <w:t>0.750</w:t>
            </w:r>
          </w:p>
        </w:tc>
        <w:tc>
          <w:tcPr>
            <w:tcW w:w="836" w:type="dxa"/>
            <w:shd w:val="clear" w:color="auto" w:fill="FFC000"/>
            <w:noWrap/>
            <w:vAlign w:val="bottom"/>
            <w:hideMark/>
          </w:tcPr>
          <w:p w:rsidR="009027D0" w:rsidRPr="00F80B82" w:rsidRDefault="009027D0" w:rsidP="00131FB8">
            <w:pPr>
              <w:spacing w:line="240" w:lineRule="auto"/>
              <w:jc w:val="right"/>
              <w:rPr>
                <w:rFonts w:ascii="Tahoma" w:hAnsi="Tahoma" w:cs="Tahoma"/>
                <w:color w:val="000000"/>
                <w:sz w:val="20"/>
                <w:szCs w:val="18"/>
              </w:rPr>
            </w:pPr>
            <w:r w:rsidRPr="00F80B82">
              <w:rPr>
                <w:rFonts w:ascii="Tahoma" w:hAnsi="Tahoma" w:cs="Tahoma"/>
                <w:color w:val="000000"/>
                <w:sz w:val="20"/>
                <w:szCs w:val="18"/>
              </w:rPr>
              <w:t>0.058</w:t>
            </w:r>
          </w:p>
        </w:tc>
      </w:tr>
      <w:tr w:rsidR="009027D0" w:rsidRPr="00F80B82" w:rsidTr="00131FB8">
        <w:trPr>
          <w:trHeight w:val="300"/>
          <w:jc w:val="center"/>
        </w:trPr>
        <w:tc>
          <w:tcPr>
            <w:tcW w:w="836" w:type="dxa"/>
            <w:shd w:val="clear" w:color="000000" w:fill="FFC000"/>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UC_004</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0.040</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0.093</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0.015</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0.025</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0.061</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0.013</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0.024</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0.024</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0.020</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0.018</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0.019</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0.025</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0.028</w:t>
            </w:r>
          </w:p>
        </w:tc>
        <w:tc>
          <w:tcPr>
            <w:tcW w:w="665" w:type="dxa"/>
            <w:shd w:val="clear" w:color="auto" w:fill="FFC000"/>
            <w:noWrap/>
            <w:vAlign w:val="bottom"/>
            <w:hideMark/>
          </w:tcPr>
          <w:p w:rsidR="009027D0" w:rsidRPr="00F80B82" w:rsidRDefault="009027D0" w:rsidP="00131FB8">
            <w:pPr>
              <w:spacing w:line="240" w:lineRule="auto"/>
              <w:jc w:val="right"/>
              <w:rPr>
                <w:rFonts w:ascii="Tahoma" w:hAnsi="Tahoma" w:cs="Tahoma"/>
                <w:color w:val="000000"/>
                <w:sz w:val="20"/>
                <w:szCs w:val="18"/>
              </w:rPr>
            </w:pPr>
            <w:r w:rsidRPr="00F80B82">
              <w:rPr>
                <w:rFonts w:ascii="Tahoma" w:hAnsi="Tahoma" w:cs="Tahoma"/>
                <w:color w:val="000000"/>
                <w:sz w:val="20"/>
                <w:szCs w:val="18"/>
              </w:rPr>
              <w:t>0.407</w:t>
            </w:r>
          </w:p>
        </w:tc>
        <w:tc>
          <w:tcPr>
            <w:tcW w:w="836" w:type="dxa"/>
            <w:shd w:val="clear" w:color="auto" w:fill="FFC000"/>
            <w:noWrap/>
            <w:vAlign w:val="bottom"/>
            <w:hideMark/>
          </w:tcPr>
          <w:p w:rsidR="009027D0" w:rsidRPr="00F80B82" w:rsidRDefault="009027D0" w:rsidP="00131FB8">
            <w:pPr>
              <w:spacing w:line="240" w:lineRule="auto"/>
              <w:jc w:val="right"/>
              <w:rPr>
                <w:rFonts w:ascii="Tahoma" w:hAnsi="Tahoma" w:cs="Tahoma"/>
                <w:color w:val="000000"/>
                <w:sz w:val="20"/>
                <w:szCs w:val="18"/>
              </w:rPr>
            </w:pPr>
            <w:r w:rsidRPr="00F80B82">
              <w:rPr>
                <w:rFonts w:ascii="Tahoma" w:hAnsi="Tahoma" w:cs="Tahoma"/>
                <w:color w:val="000000"/>
                <w:sz w:val="20"/>
                <w:szCs w:val="18"/>
              </w:rPr>
              <w:t>0.031</w:t>
            </w:r>
          </w:p>
        </w:tc>
      </w:tr>
      <w:tr w:rsidR="009027D0" w:rsidRPr="00F80B82" w:rsidTr="00131FB8">
        <w:trPr>
          <w:trHeight w:val="300"/>
          <w:jc w:val="center"/>
        </w:trPr>
        <w:tc>
          <w:tcPr>
            <w:tcW w:w="836" w:type="dxa"/>
            <w:shd w:val="clear" w:color="000000" w:fill="FFC000"/>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UC_005</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0.028</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0.067</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0.009</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0.008</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0.020</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0.040</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0.024</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0.024</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0.012</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0.011</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0.019</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0.075</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0.028</w:t>
            </w:r>
          </w:p>
        </w:tc>
        <w:tc>
          <w:tcPr>
            <w:tcW w:w="665" w:type="dxa"/>
            <w:shd w:val="clear" w:color="auto" w:fill="FFC000"/>
            <w:noWrap/>
            <w:vAlign w:val="bottom"/>
            <w:hideMark/>
          </w:tcPr>
          <w:p w:rsidR="009027D0" w:rsidRPr="00F80B82" w:rsidRDefault="009027D0" w:rsidP="00131FB8">
            <w:pPr>
              <w:spacing w:line="240" w:lineRule="auto"/>
              <w:jc w:val="right"/>
              <w:rPr>
                <w:rFonts w:ascii="Tahoma" w:hAnsi="Tahoma" w:cs="Tahoma"/>
                <w:color w:val="000000"/>
                <w:sz w:val="20"/>
                <w:szCs w:val="18"/>
              </w:rPr>
            </w:pPr>
            <w:r w:rsidRPr="00F80B82">
              <w:rPr>
                <w:rFonts w:ascii="Tahoma" w:hAnsi="Tahoma" w:cs="Tahoma"/>
                <w:color w:val="000000"/>
                <w:sz w:val="20"/>
                <w:szCs w:val="18"/>
              </w:rPr>
              <w:t>0.366</w:t>
            </w:r>
          </w:p>
        </w:tc>
        <w:tc>
          <w:tcPr>
            <w:tcW w:w="836" w:type="dxa"/>
            <w:shd w:val="clear" w:color="auto" w:fill="FFC000"/>
            <w:noWrap/>
            <w:vAlign w:val="bottom"/>
            <w:hideMark/>
          </w:tcPr>
          <w:p w:rsidR="009027D0" w:rsidRPr="00F80B82" w:rsidRDefault="009027D0" w:rsidP="00131FB8">
            <w:pPr>
              <w:spacing w:line="240" w:lineRule="auto"/>
              <w:jc w:val="right"/>
              <w:rPr>
                <w:rFonts w:ascii="Tahoma" w:hAnsi="Tahoma" w:cs="Tahoma"/>
                <w:color w:val="000000"/>
                <w:sz w:val="20"/>
                <w:szCs w:val="18"/>
              </w:rPr>
            </w:pPr>
            <w:r w:rsidRPr="00F80B82">
              <w:rPr>
                <w:rFonts w:ascii="Tahoma" w:hAnsi="Tahoma" w:cs="Tahoma"/>
                <w:color w:val="000000"/>
                <w:sz w:val="20"/>
                <w:szCs w:val="18"/>
              </w:rPr>
              <w:t>0.028</w:t>
            </w:r>
          </w:p>
        </w:tc>
      </w:tr>
      <w:tr w:rsidR="009027D0" w:rsidRPr="00F80B82" w:rsidTr="00131FB8">
        <w:trPr>
          <w:trHeight w:val="300"/>
          <w:jc w:val="center"/>
        </w:trPr>
        <w:tc>
          <w:tcPr>
            <w:tcW w:w="836" w:type="dxa"/>
            <w:shd w:val="clear" w:color="000000" w:fill="FFC000"/>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UC_006</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0.022</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0.013</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0.007</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0.025</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0.007</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0.013</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0.019</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0.019</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0.009</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0.008</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0.015</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0.005</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0.004</w:t>
            </w:r>
          </w:p>
        </w:tc>
        <w:tc>
          <w:tcPr>
            <w:tcW w:w="665" w:type="dxa"/>
            <w:shd w:val="clear" w:color="auto" w:fill="FFC000"/>
            <w:noWrap/>
            <w:vAlign w:val="bottom"/>
            <w:hideMark/>
          </w:tcPr>
          <w:p w:rsidR="009027D0" w:rsidRPr="00F80B82" w:rsidRDefault="009027D0" w:rsidP="00131FB8">
            <w:pPr>
              <w:spacing w:line="240" w:lineRule="auto"/>
              <w:jc w:val="right"/>
              <w:rPr>
                <w:rFonts w:ascii="Tahoma" w:hAnsi="Tahoma" w:cs="Tahoma"/>
                <w:color w:val="000000"/>
                <w:sz w:val="20"/>
                <w:szCs w:val="18"/>
              </w:rPr>
            </w:pPr>
            <w:r w:rsidRPr="00F80B82">
              <w:rPr>
                <w:rFonts w:ascii="Tahoma" w:hAnsi="Tahoma" w:cs="Tahoma"/>
                <w:color w:val="000000"/>
                <w:sz w:val="20"/>
                <w:szCs w:val="18"/>
              </w:rPr>
              <w:t>0.165</w:t>
            </w:r>
          </w:p>
        </w:tc>
        <w:tc>
          <w:tcPr>
            <w:tcW w:w="836" w:type="dxa"/>
            <w:shd w:val="clear" w:color="auto" w:fill="FFC000"/>
            <w:noWrap/>
            <w:vAlign w:val="bottom"/>
            <w:hideMark/>
          </w:tcPr>
          <w:p w:rsidR="009027D0" w:rsidRPr="00F80B82" w:rsidRDefault="009027D0" w:rsidP="00131FB8">
            <w:pPr>
              <w:spacing w:line="240" w:lineRule="auto"/>
              <w:jc w:val="right"/>
              <w:rPr>
                <w:rFonts w:ascii="Tahoma" w:hAnsi="Tahoma" w:cs="Tahoma"/>
                <w:color w:val="000000"/>
                <w:sz w:val="20"/>
                <w:szCs w:val="18"/>
              </w:rPr>
            </w:pPr>
            <w:r w:rsidRPr="00F80B82">
              <w:rPr>
                <w:rFonts w:ascii="Tahoma" w:hAnsi="Tahoma" w:cs="Tahoma"/>
                <w:color w:val="000000"/>
                <w:sz w:val="20"/>
                <w:szCs w:val="18"/>
              </w:rPr>
              <w:t>0.013</w:t>
            </w:r>
          </w:p>
        </w:tc>
      </w:tr>
      <w:tr w:rsidR="009027D0" w:rsidRPr="00F80B82" w:rsidTr="00131FB8">
        <w:trPr>
          <w:trHeight w:val="300"/>
          <w:jc w:val="center"/>
        </w:trPr>
        <w:tc>
          <w:tcPr>
            <w:tcW w:w="836" w:type="dxa"/>
            <w:shd w:val="clear" w:color="000000" w:fill="FFC000"/>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UC_007</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0.199</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0.120</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0.137</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0.177</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0.143</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0.120</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0.169</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0.169</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0.182</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0.162</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0.132</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0.124</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0.141</w:t>
            </w:r>
          </w:p>
        </w:tc>
        <w:tc>
          <w:tcPr>
            <w:tcW w:w="665" w:type="dxa"/>
            <w:shd w:val="clear" w:color="auto" w:fill="FFC000"/>
            <w:noWrap/>
            <w:vAlign w:val="bottom"/>
            <w:hideMark/>
          </w:tcPr>
          <w:p w:rsidR="009027D0" w:rsidRPr="00F80B82" w:rsidRDefault="009027D0" w:rsidP="00131FB8">
            <w:pPr>
              <w:spacing w:line="240" w:lineRule="auto"/>
              <w:jc w:val="right"/>
              <w:rPr>
                <w:rFonts w:ascii="Tahoma" w:hAnsi="Tahoma" w:cs="Tahoma"/>
                <w:color w:val="000000"/>
                <w:sz w:val="20"/>
                <w:szCs w:val="18"/>
              </w:rPr>
            </w:pPr>
            <w:r w:rsidRPr="00F80B82">
              <w:rPr>
                <w:rFonts w:ascii="Tahoma" w:hAnsi="Tahoma" w:cs="Tahoma"/>
                <w:color w:val="000000"/>
                <w:sz w:val="20"/>
                <w:szCs w:val="18"/>
              </w:rPr>
              <w:t>1.977</w:t>
            </w:r>
          </w:p>
        </w:tc>
        <w:tc>
          <w:tcPr>
            <w:tcW w:w="836" w:type="dxa"/>
            <w:shd w:val="clear" w:color="auto" w:fill="FFC000"/>
            <w:noWrap/>
            <w:vAlign w:val="bottom"/>
            <w:hideMark/>
          </w:tcPr>
          <w:p w:rsidR="009027D0" w:rsidRPr="00F80B82" w:rsidRDefault="009027D0" w:rsidP="00131FB8">
            <w:pPr>
              <w:spacing w:line="240" w:lineRule="auto"/>
              <w:jc w:val="right"/>
              <w:rPr>
                <w:rFonts w:ascii="Tahoma" w:hAnsi="Tahoma" w:cs="Tahoma"/>
                <w:color w:val="000000"/>
                <w:sz w:val="20"/>
                <w:szCs w:val="18"/>
              </w:rPr>
            </w:pPr>
            <w:r w:rsidRPr="00F80B82">
              <w:rPr>
                <w:rFonts w:ascii="Tahoma" w:hAnsi="Tahoma" w:cs="Tahoma"/>
                <w:color w:val="000000"/>
                <w:sz w:val="20"/>
                <w:szCs w:val="18"/>
              </w:rPr>
              <w:t>0.152</w:t>
            </w:r>
          </w:p>
        </w:tc>
      </w:tr>
      <w:tr w:rsidR="009027D0" w:rsidRPr="00F80B82" w:rsidTr="00131FB8">
        <w:trPr>
          <w:trHeight w:val="300"/>
          <w:jc w:val="center"/>
        </w:trPr>
        <w:tc>
          <w:tcPr>
            <w:tcW w:w="836" w:type="dxa"/>
            <w:shd w:val="clear" w:color="000000" w:fill="FFC000"/>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UC_008</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0.199</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0.120</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0.137</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0.177</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0.143</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0.120</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0.169</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0.169</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0.182</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0.162</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0.132</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0.124</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0.141</w:t>
            </w:r>
          </w:p>
        </w:tc>
        <w:tc>
          <w:tcPr>
            <w:tcW w:w="665" w:type="dxa"/>
            <w:shd w:val="clear" w:color="auto" w:fill="FFC000"/>
            <w:noWrap/>
            <w:vAlign w:val="bottom"/>
            <w:hideMark/>
          </w:tcPr>
          <w:p w:rsidR="009027D0" w:rsidRPr="00F80B82" w:rsidRDefault="009027D0" w:rsidP="00131FB8">
            <w:pPr>
              <w:spacing w:line="240" w:lineRule="auto"/>
              <w:jc w:val="right"/>
              <w:rPr>
                <w:rFonts w:ascii="Tahoma" w:hAnsi="Tahoma" w:cs="Tahoma"/>
                <w:color w:val="000000"/>
                <w:sz w:val="20"/>
                <w:szCs w:val="18"/>
              </w:rPr>
            </w:pPr>
            <w:r w:rsidRPr="00F80B82">
              <w:rPr>
                <w:rFonts w:ascii="Tahoma" w:hAnsi="Tahoma" w:cs="Tahoma"/>
                <w:color w:val="000000"/>
                <w:sz w:val="20"/>
                <w:szCs w:val="18"/>
              </w:rPr>
              <w:t>1.977</w:t>
            </w:r>
          </w:p>
        </w:tc>
        <w:tc>
          <w:tcPr>
            <w:tcW w:w="836" w:type="dxa"/>
            <w:shd w:val="clear" w:color="auto" w:fill="FFC000"/>
            <w:noWrap/>
            <w:vAlign w:val="bottom"/>
            <w:hideMark/>
          </w:tcPr>
          <w:p w:rsidR="009027D0" w:rsidRPr="00F80B82" w:rsidRDefault="009027D0" w:rsidP="00131FB8">
            <w:pPr>
              <w:spacing w:line="240" w:lineRule="auto"/>
              <w:jc w:val="right"/>
              <w:rPr>
                <w:rFonts w:ascii="Tahoma" w:hAnsi="Tahoma" w:cs="Tahoma"/>
                <w:color w:val="000000"/>
                <w:sz w:val="20"/>
                <w:szCs w:val="18"/>
              </w:rPr>
            </w:pPr>
            <w:r w:rsidRPr="00F80B82">
              <w:rPr>
                <w:rFonts w:ascii="Tahoma" w:hAnsi="Tahoma" w:cs="Tahoma"/>
                <w:color w:val="000000"/>
                <w:sz w:val="20"/>
                <w:szCs w:val="18"/>
              </w:rPr>
              <w:t>0.152</w:t>
            </w:r>
          </w:p>
        </w:tc>
      </w:tr>
      <w:tr w:rsidR="009027D0" w:rsidRPr="00F80B82" w:rsidTr="00131FB8">
        <w:trPr>
          <w:trHeight w:val="300"/>
          <w:jc w:val="center"/>
        </w:trPr>
        <w:tc>
          <w:tcPr>
            <w:tcW w:w="836" w:type="dxa"/>
            <w:shd w:val="clear" w:color="000000" w:fill="FFC000"/>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UC_009</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0.066</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0.093</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0.046</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0.076</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0.102</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0.093</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0.056</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0.056</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0.061</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0.054</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0.044</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0.075</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0.085</w:t>
            </w:r>
          </w:p>
        </w:tc>
        <w:tc>
          <w:tcPr>
            <w:tcW w:w="665" w:type="dxa"/>
            <w:shd w:val="clear" w:color="auto" w:fill="FFC000"/>
            <w:noWrap/>
            <w:vAlign w:val="bottom"/>
            <w:hideMark/>
          </w:tcPr>
          <w:p w:rsidR="009027D0" w:rsidRPr="00F80B82" w:rsidRDefault="009027D0" w:rsidP="00131FB8">
            <w:pPr>
              <w:spacing w:line="240" w:lineRule="auto"/>
              <w:jc w:val="right"/>
              <w:rPr>
                <w:rFonts w:ascii="Tahoma" w:hAnsi="Tahoma" w:cs="Tahoma"/>
                <w:color w:val="000000"/>
                <w:sz w:val="20"/>
                <w:szCs w:val="18"/>
              </w:rPr>
            </w:pPr>
            <w:r w:rsidRPr="00F80B82">
              <w:rPr>
                <w:rFonts w:ascii="Tahoma" w:hAnsi="Tahoma" w:cs="Tahoma"/>
                <w:color w:val="000000"/>
                <w:sz w:val="20"/>
                <w:szCs w:val="18"/>
              </w:rPr>
              <w:t>0.908</w:t>
            </w:r>
          </w:p>
        </w:tc>
        <w:tc>
          <w:tcPr>
            <w:tcW w:w="836" w:type="dxa"/>
            <w:shd w:val="clear" w:color="auto" w:fill="FFC000"/>
            <w:noWrap/>
            <w:vAlign w:val="bottom"/>
            <w:hideMark/>
          </w:tcPr>
          <w:p w:rsidR="009027D0" w:rsidRPr="00F80B82" w:rsidRDefault="009027D0" w:rsidP="00131FB8">
            <w:pPr>
              <w:spacing w:line="240" w:lineRule="auto"/>
              <w:jc w:val="right"/>
              <w:rPr>
                <w:rFonts w:ascii="Tahoma" w:hAnsi="Tahoma" w:cs="Tahoma"/>
                <w:color w:val="000000"/>
                <w:sz w:val="20"/>
                <w:szCs w:val="18"/>
              </w:rPr>
            </w:pPr>
            <w:r w:rsidRPr="00F80B82">
              <w:rPr>
                <w:rFonts w:ascii="Tahoma" w:hAnsi="Tahoma" w:cs="Tahoma"/>
                <w:color w:val="000000"/>
                <w:sz w:val="20"/>
                <w:szCs w:val="18"/>
              </w:rPr>
              <w:t>0.070</w:t>
            </w:r>
          </w:p>
        </w:tc>
      </w:tr>
      <w:tr w:rsidR="009027D0" w:rsidRPr="00F80B82" w:rsidTr="00131FB8">
        <w:trPr>
          <w:trHeight w:val="300"/>
          <w:jc w:val="center"/>
        </w:trPr>
        <w:tc>
          <w:tcPr>
            <w:tcW w:w="836" w:type="dxa"/>
            <w:shd w:val="clear" w:color="000000" w:fill="FFC000"/>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UC_010</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0.040</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0.093</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0.046</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0.076</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0.102</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0.093</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0.056</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0.056</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0.061</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0.054</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0.044</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0.075</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0.085</w:t>
            </w:r>
          </w:p>
        </w:tc>
        <w:tc>
          <w:tcPr>
            <w:tcW w:w="665" w:type="dxa"/>
            <w:shd w:val="clear" w:color="auto" w:fill="FFC000"/>
            <w:noWrap/>
            <w:vAlign w:val="bottom"/>
            <w:hideMark/>
          </w:tcPr>
          <w:p w:rsidR="009027D0" w:rsidRPr="00F80B82" w:rsidRDefault="009027D0" w:rsidP="00131FB8">
            <w:pPr>
              <w:spacing w:line="240" w:lineRule="auto"/>
              <w:jc w:val="right"/>
              <w:rPr>
                <w:rFonts w:ascii="Tahoma" w:hAnsi="Tahoma" w:cs="Tahoma"/>
                <w:color w:val="000000"/>
                <w:sz w:val="20"/>
                <w:szCs w:val="18"/>
              </w:rPr>
            </w:pPr>
            <w:r w:rsidRPr="00F80B82">
              <w:rPr>
                <w:rFonts w:ascii="Tahoma" w:hAnsi="Tahoma" w:cs="Tahoma"/>
                <w:color w:val="000000"/>
                <w:sz w:val="20"/>
                <w:szCs w:val="18"/>
              </w:rPr>
              <w:t>0.881</w:t>
            </w:r>
          </w:p>
        </w:tc>
        <w:tc>
          <w:tcPr>
            <w:tcW w:w="836" w:type="dxa"/>
            <w:shd w:val="clear" w:color="auto" w:fill="FFC000"/>
            <w:noWrap/>
            <w:vAlign w:val="bottom"/>
            <w:hideMark/>
          </w:tcPr>
          <w:p w:rsidR="009027D0" w:rsidRPr="00F80B82" w:rsidRDefault="009027D0" w:rsidP="00131FB8">
            <w:pPr>
              <w:spacing w:line="240" w:lineRule="auto"/>
              <w:jc w:val="right"/>
              <w:rPr>
                <w:rFonts w:ascii="Tahoma" w:hAnsi="Tahoma" w:cs="Tahoma"/>
                <w:color w:val="000000"/>
                <w:sz w:val="20"/>
                <w:szCs w:val="18"/>
              </w:rPr>
            </w:pPr>
            <w:r w:rsidRPr="00F80B82">
              <w:rPr>
                <w:rFonts w:ascii="Tahoma" w:hAnsi="Tahoma" w:cs="Tahoma"/>
                <w:color w:val="000000"/>
                <w:sz w:val="20"/>
                <w:szCs w:val="18"/>
              </w:rPr>
              <w:t>0.068</w:t>
            </w:r>
          </w:p>
        </w:tc>
      </w:tr>
      <w:tr w:rsidR="009027D0" w:rsidRPr="00F80B82" w:rsidTr="00131FB8">
        <w:trPr>
          <w:trHeight w:val="300"/>
          <w:jc w:val="center"/>
        </w:trPr>
        <w:tc>
          <w:tcPr>
            <w:tcW w:w="836" w:type="dxa"/>
            <w:shd w:val="clear" w:color="000000" w:fill="FFC000"/>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UC_011</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0.066</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0.120</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0.320</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0.177</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0.143</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0.120</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0.169</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0.169</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0.182</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0.162</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0.132</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0.174</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0.198</w:t>
            </w:r>
          </w:p>
        </w:tc>
        <w:tc>
          <w:tcPr>
            <w:tcW w:w="665" w:type="dxa"/>
            <w:shd w:val="clear" w:color="auto" w:fill="FFC000"/>
            <w:noWrap/>
            <w:vAlign w:val="bottom"/>
            <w:hideMark/>
          </w:tcPr>
          <w:p w:rsidR="009027D0" w:rsidRPr="00F80B82" w:rsidRDefault="009027D0" w:rsidP="00131FB8">
            <w:pPr>
              <w:spacing w:line="240" w:lineRule="auto"/>
              <w:jc w:val="right"/>
              <w:rPr>
                <w:rFonts w:ascii="Tahoma" w:hAnsi="Tahoma" w:cs="Tahoma"/>
                <w:color w:val="000000"/>
                <w:sz w:val="20"/>
                <w:szCs w:val="18"/>
              </w:rPr>
            </w:pPr>
            <w:r w:rsidRPr="00F80B82">
              <w:rPr>
                <w:rFonts w:ascii="Tahoma" w:hAnsi="Tahoma" w:cs="Tahoma"/>
                <w:color w:val="000000"/>
                <w:sz w:val="20"/>
                <w:szCs w:val="18"/>
              </w:rPr>
              <w:t>2.133</w:t>
            </w:r>
          </w:p>
        </w:tc>
        <w:tc>
          <w:tcPr>
            <w:tcW w:w="836" w:type="dxa"/>
            <w:shd w:val="clear" w:color="auto" w:fill="FFC000"/>
            <w:noWrap/>
            <w:vAlign w:val="bottom"/>
            <w:hideMark/>
          </w:tcPr>
          <w:p w:rsidR="009027D0" w:rsidRPr="00F80B82" w:rsidRDefault="009027D0" w:rsidP="00131FB8">
            <w:pPr>
              <w:spacing w:line="240" w:lineRule="auto"/>
              <w:jc w:val="right"/>
              <w:rPr>
                <w:rFonts w:ascii="Tahoma" w:hAnsi="Tahoma" w:cs="Tahoma"/>
                <w:color w:val="000000"/>
                <w:sz w:val="20"/>
                <w:szCs w:val="18"/>
              </w:rPr>
            </w:pPr>
            <w:r w:rsidRPr="00F80B82">
              <w:rPr>
                <w:rFonts w:ascii="Tahoma" w:hAnsi="Tahoma" w:cs="Tahoma"/>
                <w:color w:val="000000"/>
                <w:sz w:val="20"/>
                <w:szCs w:val="18"/>
              </w:rPr>
              <w:t>0.164</w:t>
            </w:r>
          </w:p>
        </w:tc>
      </w:tr>
      <w:tr w:rsidR="009027D0" w:rsidRPr="00F80B82" w:rsidTr="00131FB8">
        <w:trPr>
          <w:trHeight w:val="300"/>
          <w:jc w:val="center"/>
        </w:trPr>
        <w:tc>
          <w:tcPr>
            <w:tcW w:w="836" w:type="dxa"/>
            <w:shd w:val="clear" w:color="000000" w:fill="FFC000"/>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UC_012</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0.022</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0.013</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0.046</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0.025</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0.007</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0.067</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0.034</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0.034</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0.020</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0.018</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0.019</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0.025</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0.028</w:t>
            </w:r>
          </w:p>
        </w:tc>
        <w:tc>
          <w:tcPr>
            <w:tcW w:w="665" w:type="dxa"/>
            <w:shd w:val="clear" w:color="auto" w:fill="FFC000"/>
            <w:noWrap/>
            <w:vAlign w:val="bottom"/>
            <w:hideMark/>
          </w:tcPr>
          <w:p w:rsidR="009027D0" w:rsidRPr="00F80B82" w:rsidRDefault="009027D0" w:rsidP="00131FB8">
            <w:pPr>
              <w:spacing w:line="240" w:lineRule="auto"/>
              <w:jc w:val="right"/>
              <w:rPr>
                <w:rFonts w:ascii="Tahoma" w:hAnsi="Tahoma" w:cs="Tahoma"/>
                <w:color w:val="000000"/>
                <w:sz w:val="20"/>
                <w:szCs w:val="18"/>
              </w:rPr>
            </w:pPr>
            <w:r w:rsidRPr="00F80B82">
              <w:rPr>
                <w:rFonts w:ascii="Tahoma" w:hAnsi="Tahoma" w:cs="Tahoma"/>
                <w:color w:val="000000"/>
                <w:sz w:val="20"/>
                <w:szCs w:val="18"/>
              </w:rPr>
              <w:t>0.358</w:t>
            </w:r>
          </w:p>
        </w:tc>
        <w:tc>
          <w:tcPr>
            <w:tcW w:w="836" w:type="dxa"/>
            <w:shd w:val="clear" w:color="auto" w:fill="FFC000"/>
            <w:noWrap/>
            <w:vAlign w:val="bottom"/>
            <w:hideMark/>
          </w:tcPr>
          <w:p w:rsidR="009027D0" w:rsidRPr="00F80B82" w:rsidRDefault="009027D0" w:rsidP="00131FB8">
            <w:pPr>
              <w:spacing w:line="240" w:lineRule="auto"/>
              <w:jc w:val="right"/>
              <w:rPr>
                <w:rFonts w:ascii="Tahoma" w:hAnsi="Tahoma" w:cs="Tahoma"/>
                <w:color w:val="000000"/>
                <w:sz w:val="20"/>
                <w:szCs w:val="18"/>
              </w:rPr>
            </w:pPr>
            <w:r w:rsidRPr="00F80B82">
              <w:rPr>
                <w:rFonts w:ascii="Tahoma" w:hAnsi="Tahoma" w:cs="Tahoma"/>
                <w:color w:val="000000"/>
                <w:sz w:val="20"/>
                <w:szCs w:val="18"/>
              </w:rPr>
              <w:t>0.028</w:t>
            </w:r>
          </w:p>
        </w:tc>
      </w:tr>
      <w:tr w:rsidR="009027D0" w:rsidRPr="00F80B82" w:rsidTr="00131FB8">
        <w:trPr>
          <w:trHeight w:val="300"/>
          <w:jc w:val="center"/>
        </w:trPr>
        <w:tc>
          <w:tcPr>
            <w:tcW w:w="836" w:type="dxa"/>
            <w:shd w:val="clear" w:color="000000" w:fill="FFC000"/>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UC_013</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0.028</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0.067</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0.046</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0.025</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0.020</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0.093</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0.034</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0.034</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0.020</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0.018</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0.019</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0.025</w:t>
            </w:r>
          </w:p>
        </w:tc>
        <w:tc>
          <w:tcPr>
            <w:tcW w:w="836" w:type="dxa"/>
            <w:shd w:val="clear" w:color="auto" w:fill="auto"/>
            <w:noWrap/>
            <w:vAlign w:val="bottom"/>
            <w:hideMark/>
          </w:tcPr>
          <w:p w:rsidR="009027D0" w:rsidRPr="00F80B82" w:rsidRDefault="009027D0" w:rsidP="00131FB8">
            <w:pPr>
              <w:spacing w:line="240" w:lineRule="auto"/>
              <w:jc w:val="center"/>
              <w:rPr>
                <w:rFonts w:ascii="Tahoma" w:hAnsi="Tahoma" w:cs="Tahoma"/>
                <w:color w:val="000000"/>
                <w:sz w:val="20"/>
                <w:szCs w:val="18"/>
              </w:rPr>
            </w:pPr>
            <w:r w:rsidRPr="00F80B82">
              <w:rPr>
                <w:rFonts w:ascii="Tahoma" w:hAnsi="Tahoma" w:cs="Tahoma"/>
                <w:color w:val="000000"/>
                <w:sz w:val="20"/>
                <w:szCs w:val="18"/>
              </w:rPr>
              <w:t>0.028</w:t>
            </w:r>
          </w:p>
        </w:tc>
        <w:tc>
          <w:tcPr>
            <w:tcW w:w="665" w:type="dxa"/>
            <w:shd w:val="clear" w:color="auto" w:fill="FFC000"/>
            <w:noWrap/>
            <w:vAlign w:val="bottom"/>
            <w:hideMark/>
          </w:tcPr>
          <w:p w:rsidR="009027D0" w:rsidRPr="00F80B82" w:rsidRDefault="009027D0" w:rsidP="00131FB8">
            <w:pPr>
              <w:spacing w:line="240" w:lineRule="auto"/>
              <w:jc w:val="right"/>
              <w:rPr>
                <w:rFonts w:ascii="Tahoma" w:hAnsi="Tahoma" w:cs="Tahoma"/>
                <w:color w:val="000000"/>
                <w:sz w:val="20"/>
                <w:szCs w:val="18"/>
              </w:rPr>
            </w:pPr>
            <w:r w:rsidRPr="00F80B82">
              <w:rPr>
                <w:rFonts w:ascii="Tahoma" w:hAnsi="Tahoma" w:cs="Tahoma"/>
                <w:color w:val="000000"/>
                <w:sz w:val="20"/>
                <w:szCs w:val="18"/>
              </w:rPr>
              <w:t>0.458</w:t>
            </w:r>
          </w:p>
        </w:tc>
        <w:tc>
          <w:tcPr>
            <w:tcW w:w="836" w:type="dxa"/>
            <w:shd w:val="clear" w:color="auto" w:fill="FFC000"/>
            <w:noWrap/>
            <w:vAlign w:val="bottom"/>
            <w:hideMark/>
          </w:tcPr>
          <w:p w:rsidR="009027D0" w:rsidRPr="00F80B82" w:rsidRDefault="009027D0" w:rsidP="00131FB8">
            <w:pPr>
              <w:spacing w:line="240" w:lineRule="auto"/>
              <w:jc w:val="right"/>
              <w:rPr>
                <w:rFonts w:ascii="Tahoma" w:hAnsi="Tahoma" w:cs="Tahoma"/>
                <w:color w:val="000000"/>
                <w:sz w:val="20"/>
                <w:szCs w:val="18"/>
              </w:rPr>
            </w:pPr>
            <w:r w:rsidRPr="00F80B82">
              <w:rPr>
                <w:rFonts w:ascii="Tahoma" w:hAnsi="Tahoma" w:cs="Tahoma"/>
                <w:color w:val="000000"/>
                <w:sz w:val="20"/>
                <w:szCs w:val="18"/>
              </w:rPr>
              <w:t>0.035</w:t>
            </w:r>
          </w:p>
        </w:tc>
      </w:tr>
    </w:tbl>
    <w:p w:rsidR="009027D0" w:rsidRDefault="009027D0" w:rsidP="009027D0">
      <w:pPr>
        <w:spacing w:line="240" w:lineRule="auto"/>
        <w:rPr>
          <w:rFonts w:ascii="Calibri" w:hAnsi="Calibri" w:cs="Calibri"/>
          <w:color w:val="000000"/>
          <w:sz w:val="18"/>
          <w:szCs w:val="22"/>
        </w:rPr>
        <w:sectPr w:rsidR="009027D0" w:rsidSect="00CB012E">
          <w:pgSz w:w="15840" w:h="12240" w:orient="landscape"/>
          <w:pgMar w:top="1296" w:right="2160" w:bottom="1296" w:left="1440" w:header="720" w:footer="720" w:gutter="0"/>
          <w:pgNumType w:start="37"/>
          <w:cols w:space="720"/>
          <w:docGrid w:linePitch="600" w:charSpace="32768"/>
        </w:sectPr>
      </w:pPr>
    </w:p>
    <w:tbl>
      <w:tblPr>
        <w:tblW w:w="67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3675"/>
        <w:gridCol w:w="1980"/>
      </w:tblGrid>
      <w:tr w:rsidR="009027D0" w:rsidRPr="00F80B82" w:rsidTr="00131FB8">
        <w:trPr>
          <w:trHeight w:val="300"/>
        </w:trPr>
        <w:tc>
          <w:tcPr>
            <w:tcW w:w="1095" w:type="dxa"/>
            <w:shd w:val="clear" w:color="auto" w:fill="FFC000"/>
            <w:noWrap/>
            <w:vAlign w:val="bottom"/>
            <w:hideMark/>
          </w:tcPr>
          <w:p w:rsidR="009027D0" w:rsidRPr="00F80B82" w:rsidRDefault="009027D0" w:rsidP="00131FB8">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lastRenderedPageBreak/>
              <w:t>ID</w:t>
            </w:r>
          </w:p>
        </w:tc>
        <w:tc>
          <w:tcPr>
            <w:tcW w:w="3675" w:type="dxa"/>
            <w:shd w:val="clear" w:color="auto" w:fill="FFC000"/>
            <w:noWrap/>
            <w:vAlign w:val="bottom"/>
            <w:hideMark/>
          </w:tcPr>
          <w:p w:rsidR="009027D0" w:rsidRPr="00F80B82" w:rsidRDefault="009027D0" w:rsidP="00131FB8">
            <w:pPr>
              <w:spacing w:line="240" w:lineRule="auto"/>
              <w:jc w:val="center"/>
              <w:rPr>
                <w:rFonts w:ascii="Times New Roman" w:hAnsi="Times New Roman"/>
                <w:color w:val="000000"/>
                <w:sz w:val="26"/>
                <w:szCs w:val="26"/>
              </w:rPr>
            </w:pPr>
            <w:r>
              <w:rPr>
                <w:rFonts w:ascii="Times New Roman" w:hAnsi="Times New Roman"/>
                <w:color w:val="000000"/>
                <w:sz w:val="26"/>
                <w:szCs w:val="26"/>
              </w:rPr>
              <w:t>Name</w:t>
            </w:r>
          </w:p>
        </w:tc>
        <w:tc>
          <w:tcPr>
            <w:tcW w:w="1980" w:type="dxa"/>
            <w:shd w:val="clear" w:color="auto" w:fill="FFC000"/>
            <w:noWrap/>
            <w:vAlign w:val="bottom"/>
            <w:hideMark/>
          </w:tcPr>
          <w:p w:rsidR="009027D0" w:rsidRPr="00F80B82" w:rsidRDefault="009027D0" w:rsidP="00131FB8">
            <w:pPr>
              <w:spacing w:line="240" w:lineRule="auto"/>
              <w:jc w:val="center"/>
              <w:rPr>
                <w:rFonts w:ascii="Times New Roman" w:hAnsi="Times New Roman"/>
                <w:color w:val="000000"/>
                <w:sz w:val="26"/>
                <w:szCs w:val="26"/>
              </w:rPr>
            </w:pPr>
            <w:r>
              <w:rPr>
                <w:rFonts w:ascii="Times New Roman" w:hAnsi="Times New Roman"/>
                <w:color w:val="000000"/>
                <w:sz w:val="26"/>
                <w:szCs w:val="26"/>
              </w:rPr>
              <w:t>Ratio</w:t>
            </w:r>
          </w:p>
        </w:tc>
      </w:tr>
      <w:tr w:rsidR="009027D0" w:rsidRPr="00F80B82" w:rsidTr="00131FB8">
        <w:trPr>
          <w:trHeight w:val="300"/>
        </w:trPr>
        <w:tc>
          <w:tcPr>
            <w:tcW w:w="1095" w:type="dxa"/>
            <w:shd w:val="clear" w:color="auto" w:fill="auto"/>
            <w:noWrap/>
            <w:vAlign w:val="bottom"/>
            <w:hideMark/>
          </w:tcPr>
          <w:p w:rsidR="009027D0" w:rsidRPr="00F80B82" w:rsidRDefault="009027D0" w:rsidP="00131FB8">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t>UC_001</w:t>
            </w:r>
          </w:p>
        </w:tc>
        <w:tc>
          <w:tcPr>
            <w:tcW w:w="3675" w:type="dxa"/>
            <w:shd w:val="clear" w:color="auto" w:fill="auto"/>
            <w:noWrap/>
            <w:vAlign w:val="bottom"/>
            <w:hideMark/>
          </w:tcPr>
          <w:p w:rsidR="009027D0" w:rsidRPr="00F80B82" w:rsidRDefault="009027D0" w:rsidP="00131FB8">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t>Borrow Device</w:t>
            </w:r>
          </w:p>
        </w:tc>
        <w:tc>
          <w:tcPr>
            <w:tcW w:w="1980" w:type="dxa"/>
            <w:shd w:val="clear" w:color="auto" w:fill="auto"/>
            <w:noWrap/>
            <w:vAlign w:val="bottom"/>
            <w:hideMark/>
          </w:tcPr>
          <w:p w:rsidR="009027D0" w:rsidRPr="00F80B82" w:rsidRDefault="009027D0" w:rsidP="00131FB8">
            <w:pPr>
              <w:spacing w:line="240" w:lineRule="auto"/>
              <w:jc w:val="right"/>
              <w:rPr>
                <w:rFonts w:ascii="Times New Roman" w:hAnsi="Times New Roman"/>
                <w:color w:val="000000"/>
                <w:sz w:val="26"/>
                <w:szCs w:val="26"/>
              </w:rPr>
            </w:pPr>
            <w:r w:rsidRPr="00F80B82">
              <w:rPr>
                <w:rFonts w:ascii="Times New Roman" w:hAnsi="Times New Roman"/>
                <w:color w:val="000000"/>
                <w:sz w:val="26"/>
                <w:szCs w:val="26"/>
              </w:rPr>
              <w:t>18.875</w:t>
            </w:r>
            <w:r>
              <w:rPr>
                <w:rFonts w:ascii="Times New Roman" w:hAnsi="Times New Roman"/>
                <w:color w:val="000000"/>
                <w:sz w:val="26"/>
                <w:szCs w:val="26"/>
              </w:rPr>
              <w:t>%</w:t>
            </w:r>
          </w:p>
        </w:tc>
      </w:tr>
      <w:tr w:rsidR="009027D0" w:rsidRPr="00F80B82" w:rsidTr="00131FB8">
        <w:trPr>
          <w:trHeight w:val="300"/>
        </w:trPr>
        <w:tc>
          <w:tcPr>
            <w:tcW w:w="1095" w:type="dxa"/>
            <w:shd w:val="clear" w:color="auto" w:fill="auto"/>
            <w:noWrap/>
            <w:vAlign w:val="bottom"/>
            <w:hideMark/>
          </w:tcPr>
          <w:p w:rsidR="009027D0" w:rsidRPr="00F80B82" w:rsidRDefault="009027D0" w:rsidP="00131FB8">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t>UC_002</w:t>
            </w:r>
          </w:p>
        </w:tc>
        <w:tc>
          <w:tcPr>
            <w:tcW w:w="3675" w:type="dxa"/>
            <w:shd w:val="clear" w:color="auto" w:fill="auto"/>
            <w:noWrap/>
            <w:vAlign w:val="bottom"/>
            <w:hideMark/>
          </w:tcPr>
          <w:p w:rsidR="009027D0" w:rsidRPr="00F80B82" w:rsidRDefault="009027D0" w:rsidP="00131FB8">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t>Change Password</w:t>
            </w:r>
          </w:p>
        </w:tc>
        <w:tc>
          <w:tcPr>
            <w:tcW w:w="1980" w:type="dxa"/>
            <w:shd w:val="clear" w:color="auto" w:fill="auto"/>
            <w:noWrap/>
            <w:vAlign w:val="bottom"/>
            <w:hideMark/>
          </w:tcPr>
          <w:p w:rsidR="009027D0" w:rsidRPr="00F80B82" w:rsidRDefault="009027D0" w:rsidP="00131FB8">
            <w:pPr>
              <w:jc w:val="right"/>
              <w:rPr>
                <w:rFonts w:ascii="Times New Roman" w:hAnsi="Times New Roman"/>
                <w:color w:val="000000"/>
                <w:sz w:val="26"/>
                <w:szCs w:val="26"/>
              </w:rPr>
            </w:pPr>
            <w:r w:rsidRPr="00F80B82">
              <w:rPr>
                <w:rFonts w:ascii="Times New Roman" w:hAnsi="Times New Roman"/>
                <w:color w:val="000000"/>
                <w:sz w:val="26"/>
                <w:szCs w:val="26"/>
              </w:rPr>
              <w:t>1.268</w:t>
            </w:r>
            <w:r>
              <w:rPr>
                <w:rFonts w:ascii="Times New Roman" w:hAnsi="Times New Roman"/>
                <w:color w:val="000000"/>
                <w:sz w:val="26"/>
                <w:szCs w:val="26"/>
              </w:rPr>
              <w:t>%</w:t>
            </w:r>
          </w:p>
        </w:tc>
      </w:tr>
      <w:tr w:rsidR="009027D0" w:rsidRPr="00F80B82" w:rsidTr="00131FB8">
        <w:trPr>
          <w:trHeight w:val="300"/>
        </w:trPr>
        <w:tc>
          <w:tcPr>
            <w:tcW w:w="1095" w:type="dxa"/>
            <w:shd w:val="clear" w:color="auto" w:fill="auto"/>
            <w:noWrap/>
            <w:vAlign w:val="bottom"/>
            <w:hideMark/>
          </w:tcPr>
          <w:p w:rsidR="009027D0" w:rsidRPr="00F80B82" w:rsidRDefault="009027D0" w:rsidP="00131FB8">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t>UC_003</w:t>
            </w:r>
          </w:p>
        </w:tc>
        <w:tc>
          <w:tcPr>
            <w:tcW w:w="3675" w:type="dxa"/>
            <w:shd w:val="clear" w:color="auto" w:fill="auto"/>
            <w:noWrap/>
            <w:vAlign w:val="bottom"/>
            <w:hideMark/>
          </w:tcPr>
          <w:p w:rsidR="009027D0" w:rsidRPr="00F80B82" w:rsidRDefault="009027D0" w:rsidP="00131FB8">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t>Decentralization Member</w:t>
            </w:r>
          </w:p>
        </w:tc>
        <w:tc>
          <w:tcPr>
            <w:tcW w:w="1980" w:type="dxa"/>
            <w:shd w:val="clear" w:color="auto" w:fill="auto"/>
            <w:noWrap/>
            <w:vAlign w:val="bottom"/>
            <w:hideMark/>
          </w:tcPr>
          <w:p w:rsidR="009027D0" w:rsidRPr="00F80B82" w:rsidRDefault="009027D0" w:rsidP="00131FB8">
            <w:pPr>
              <w:jc w:val="right"/>
              <w:rPr>
                <w:rFonts w:ascii="Times New Roman" w:hAnsi="Times New Roman"/>
                <w:color w:val="000000"/>
                <w:sz w:val="26"/>
                <w:szCs w:val="26"/>
              </w:rPr>
            </w:pPr>
            <w:r w:rsidRPr="00F80B82">
              <w:rPr>
                <w:rFonts w:ascii="Times New Roman" w:hAnsi="Times New Roman"/>
                <w:color w:val="000000"/>
                <w:sz w:val="26"/>
                <w:szCs w:val="26"/>
              </w:rPr>
              <w:t>5.769</w:t>
            </w:r>
            <w:r>
              <w:rPr>
                <w:rFonts w:ascii="Times New Roman" w:hAnsi="Times New Roman"/>
                <w:color w:val="000000"/>
                <w:sz w:val="26"/>
                <w:szCs w:val="26"/>
              </w:rPr>
              <w:t>%</w:t>
            </w:r>
          </w:p>
        </w:tc>
      </w:tr>
      <w:tr w:rsidR="009027D0" w:rsidRPr="00F80B82" w:rsidTr="00131FB8">
        <w:trPr>
          <w:trHeight w:val="300"/>
        </w:trPr>
        <w:tc>
          <w:tcPr>
            <w:tcW w:w="1095" w:type="dxa"/>
            <w:shd w:val="clear" w:color="auto" w:fill="auto"/>
            <w:noWrap/>
            <w:vAlign w:val="bottom"/>
            <w:hideMark/>
          </w:tcPr>
          <w:p w:rsidR="009027D0" w:rsidRPr="00F80B82" w:rsidRDefault="009027D0" w:rsidP="00131FB8">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t>UC_004</w:t>
            </w:r>
          </w:p>
        </w:tc>
        <w:tc>
          <w:tcPr>
            <w:tcW w:w="3675" w:type="dxa"/>
            <w:shd w:val="clear" w:color="auto" w:fill="auto"/>
            <w:noWrap/>
            <w:vAlign w:val="bottom"/>
            <w:hideMark/>
          </w:tcPr>
          <w:p w:rsidR="009027D0" w:rsidRPr="00F80B82" w:rsidRDefault="009027D0" w:rsidP="00131FB8">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t>Display Information</w:t>
            </w:r>
          </w:p>
        </w:tc>
        <w:tc>
          <w:tcPr>
            <w:tcW w:w="1980" w:type="dxa"/>
            <w:shd w:val="clear" w:color="auto" w:fill="auto"/>
            <w:noWrap/>
            <w:vAlign w:val="bottom"/>
            <w:hideMark/>
          </w:tcPr>
          <w:p w:rsidR="009027D0" w:rsidRPr="00F80B82" w:rsidRDefault="009027D0" w:rsidP="00131FB8">
            <w:pPr>
              <w:jc w:val="right"/>
              <w:rPr>
                <w:rFonts w:ascii="Times New Roman" w:hAnsi="Times New Roman"/>
                <w:color w:val="000000"/>
                <w:sz w:val="26"/>
                <w:szCs w:val="26"/>
              </w:rPr>
            </w:pPr>
            <w:r w:rsidRPr="00F80B82">
              <w:rPr>
                <w:rFonts w:ascii="Times New Roman" w:hAnsi="Times New Roman"/>
                <w:color w:val="000000"/>
                <w:sz w:val="26"/>
                <w:szCs w:val="26"/>
              </w:rPr>
              <w:t>3.131</w:t>
            </w:r>
            <w:r>
              <w:rPr>
                <w:rFonts w:ascii="Times New Roman" w:hAnsi="Times New Roman"/>
                <w:color w:val="000000"/>
                <w:sz w:val="26"/>
                <w:szCs w:val="26"/>
              </w:rPr>
              <w:t>%</w:t>
            </w:r>
          </w:p>
        </w:tc>
      </w:tr>
      <w:tr w:rsidR="009027D0" w:rsidRPr="00F80B82" w:rsidTr="00131FB8">
        <w:trPr>
          <w:trHeight w:val="300"/>
        </w:trPr>
        <w:tc>
          <w:tcPr>
            <w:tcW w:w="1095" w:type="dxa"/>
            <w:shd w:val="clear" w:color="auto" w:fill="auto"/>
            <w:noWrap/>
            <w:vAlign w:val="bottom"/>
            <w:hideMark/>
          </w:tcPr>
          <w:p w:rsidR="009027D0" w:rsidRPr="00F80B82" w:rsidRDefault="009027D0" w:rsidP="00131FB8">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t>UC_005</w:t>
            </w:r>
          </w:p>
        </w:tc>
        <w:tc>
          <w:tcPr>
            <w:tcW w:w="3675" w:type="dxa"/>
            <w:shd w:val="clear" w:color="auto" w:fill="auto"/>
            <w:noWrap/>
            <w:vAlign w:val="bottom"/>
            <w:hideMark/>
          </w:tcPr>
          <w:p w:rsidR="009027D0" w:rsidRPr="00F80B82" w:rsidRDefault="009027D0" w:rsidP="00131FB8">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t>Find</w:t>
            </w:r>
          </w:p>
        </w:tc>
        <w:tc>
          <w:tcPr>
            <w:tcW w:w="1980" w:type="dxa"/>
            <w:shd w:val="clear" w:color="auto" w:fill="auto"/>
            <w:noWrap/>
            <w:vAlign w:val="bottom"/>
            <w:hideMark/>
          </w:tcPr>
          <w:p w:rsidR="009027D0" w:rsidRPr="00F80B82" w:rsidRDefault="009027D0" w:rsidP="00131FB8">
            <w:pPr>
              <w:jc w:val="right"/>
              <w:rPr>
                <w:rFonts w:ascii="Times New Roman" w:hAnsi="Times New Roman"/>
                <w:color w:val="000000"/>
                <w:sz w:val="26"/>
                <w:szCs w:val="26"/>
              </w:rPr>
            </w:pPr>
            <w:r w:rsidRPr="00F80B82">
              <w:rPr>
                <w:rFonts w:ascii="Times New Roman" w:hAnsi="Times New Roman"/>
                <w:color w:val="000000"/>
                <w:sz w:val="26"/>
                <w:szCs w:val="26"/>
              </w:rPr>
              <w:t>2.817</w:t>
            </w:r>
            <w:r>
              <w:rPr>
                <w:rFonts w:ascii="Times New Roman" w:hAnsi="Times New Roman"/>
                <w:color w:val="000000"/>
                <w:sz w:val="26"/>
                <w:szCs w:val="26"/>
              </w:rPr>
              <w:t>%</w:t>
            </w:r>
          </w:p>
        </w:tc>
      </w:tr>
      <w:tr w:rsidR="009027D0" w:rsidRPr="00F80B82" w:rsidTr="00131FB8">
        <w:trPr>
          <w:trHeight w:val="300"/>
        </w:trPr>
        <w:tc>
          <w:tcPr>
            <w:tcW w:w="1095" w:type="dxa"/>
            <w:shd w:val="clear" w:color="auto" w:fill="auto"/>
            <w:noWrap/>
            <w:vAlign w:val="bottom"/>
            <w:hideMark/>
          </w:tcPr>
          <w:p w:rsidR="009027D0" w:rsidRPr="00F80B82" w:rsidRDefault="009027D0" w:rsidP="00131FB8">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t>UC_006</w:t>
            </w:r>
          </w:p>
        </w:tc>
        <w:tc>
          <w:tcPr>
            <w:tcW w:w="3675" w:type="dxa"/>
            <w:shd w:val="clear" w:color="auto" w:fill="auto"/>
            <w:noWrap/>
            <w:vAlign w:val="bottom"/>
            <w:hideMark/>
          </w:tcPr>
          <w:p w:rsidR="009027D0" w:rsidRPr="00F80B82" w:rsidRDefault="009027D0" w:rsidP="00131FB8">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t>Logout</w:t>
            </w:r>
          </w:p>
        </w:tc>
        <w:tc>
          <w:tcPr>
            <w:tcW w:w="1980" w:type="dxa"/>
            <w:shd w:val="clear" w:color="auto" w:fill="auto"/>
            <w:noWrap/>
            <w:vAlign w:val="bottom"/>
            <w:hideMark/>
          </w:tcPr>
          <w:p w:rsidR="009027D0" w:rsidRPr="00F80B82" w:rsidRDefault="009027D0" w:rsidP="00131FB8">
            <w:pPr>
              <w:jc w:val="right"/>
              <w:rPr>
                <w:rFonts w:ascii="Times New Roman" w:hAnsi="Times New Roman"/>
                <w:color w:val="000000"/>
                <w:sz w:val="26"/>
                <w:szCs w:val="26"/>
              </w:rPr>
            </w:pPr>
            <w:r w:rsidRPr="00F80B82">
              <w:rPr>
                <w:rFonts w:ascii="Times New Roman" w:hAnsi="Times New Roman"/>
                <w:color w:val="000000"/>
                <w:sz w:val="26"/>
                <w:szCs w:val="26"/>
              </w:rPr>
              <w:t>1.270</w:t>
            </w:r>
            <w:r>
              <w:rPr>
                <w:rFonts w:ascii="Times New Roman" w:hAnsi="Times New Roman"/>
                <w:color w:val="000000"/>
                <w:sz w:val="26"/>
                <w:szCs w:val="26"/>
              </w:rPr>
              <w:t>%</w:t>
            </w:r>
          </w:p>
        </w:tc>
      </w:tr>
      <w:tr w:rsidR="009027D0" w:rsidRPr="00F80B82" w:rsidTr="00131FB8">
        <w:trPr>
          <w:trHeight w:val="300"/>
        </w:trPr>
        <w:tc>
          <w:tcPr>
            <w:tcW w:w="1095" w:type="dxa"/>
            <w:shd w:val="clear" w:color="auto" w:fill="auto"/>
            <w:noWrap/>
            <w:vAlign w:val="bottom"/>
            <w:hideMark/>
          </w:tcPr>
          <w:p w:rsidR="009027D0" w:rsidRPr="00F80B82" w:rsidRDefault="009027D0" w:rsidP="00131FB8">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t>UC_007</w:t>
            </w:r>
          </w:p>
        </w:tc>
        <w:tc>
          <w:tcPr>
            <w:tcW w:w="3675" w:type="dxa"/>
            <w:shd w:val="clear" w:color="auto" w:fill="auto"/>
            <w:noWrap/>
            <w:vAlign w:val="bottom"/>
            <w:hideMark/>
          </w:tcPr>
          <w:p w:rsidR="009027D0" w:rsidRPr="00F80B82" w:rsidRDefault="009027D0" w:rsidP="00131FB8">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t>Manage Member</w:t>
            </w:r>
          </w:p>
        </w:tc>
        <w:tc>
          <w:tcPr>
            <w:tcW w:w="1980" w:type="dxa"/>
            <w:shd w:val="clear" w:color="auto" w:fill="auto"/>
            <w:noWrap/>
            <w:vAlign w:val="bottom"/>
            <w:hideMark/>
          </w:tcPr>
          <w:p w:rsidR="009027D0" w:rsidRPr="00F80B82" w:rsidRDefault="009027D0" w:rsidP="00131FB8">
            <w:pPr>
              <w:jc w:val="right"/>
              <w:rPr>
                <w:rFonts w:ascii="Times New Roman" w:hAnsi="Times New Roman"/>
                <w:color w:val="000000"/>
                <w:sz w:val="26"/>
                <w:szCs w:val="26"/>
              </w:rPr>
            </w:pPr>
            <w:r w:rsidRPr="00F80B82">
              <w:rPr>
                <w:rFonts w:ascii="Times New Roman" w:hAnsi="Times New Roman"/>
                <w:color w:val="000000"/>
                <w:sz w:val="26"/>
                <w:szCs w:val="26"/>
              </w:rPr>
              <w:t>15.209</w:t>
            </w:r>
            <w:r>
              <w:rPr>
                <w:rFonts w:ascii="Times New Roman" w:hAnsi="Times New Roman"/>
                <w:color w:val="000000"/>
                <w:sz w:val="26"/>
                <w:szCs w:val="26"/>
              </w:rPr>
              <w:t>%</w:t>
            </w:r>
          </w:p>
        </w:tc>
      </w:tr>
      <w:tr w:rsidR="009027D0" w:rsidRPr="00F80B82" w:rsidTr="00131FB8">
        <w:trPr>
          <w:trHeight w:val="300"/>
        </w:trPr>
        <w:tc>
          <w:tcPr>
            <w:tcW w:w="1095" w:type="dxa"/>
            <w:shd w:val="clear" w:color="auto" w:fill="auto"/>
            <w:noWrap/>
            <w:vAlign w:val="bottom"/>
            <w:hideMark/>
          </w:tcPr>
          <w:p w:rsidR="009027D0" w:rsidRPr="00F80B82" w:rsidRDefault="009027D0" w:rsidP="00131FB8">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t>UC_008</w:t>
            </w:r>
          </w:p>
        </w:tc>
        <w:tc>
          <w:tcPr>
            <w:tcW w:w="3675" w:type="dxa"/>
            <w:shd w:val="clear" w:color="auto" w:fill="auto"/>
            <w:noWrap/>
            <w:vAlign w:val="bottom"/>
            <w:hideMark/>
          </w:tcPr>
          <w:p w:rsidR="009027D0" w:rsidRPr="00F80B82" w:rsidRDefault="009027D0" w:rsidP="00131FB8">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t>Manage Project</w:t>
            </w:r>
          </w:p>
        </w:tc>
        <w:tc>
          <w:tcPr>
            <w:tcW w:w="1980" w:type="dxa"/>
            <w:shd w:val="clear" w:color="auto" w:fill="auto"/>
            <w:noWrap/>
            <w:vAlign w:val="bottom"/>
            <w:hideMark/>
          </w:tcPr>
          <w:p w:rsidR="009027D0" w:rsidRPr="00F80B82" w:rsidRDefault="009027D0" w:rsidP="00131FB8">
            <w:pPr>
              <w:jc w:val="right"/>
              <w:rPr>
                <w:rFonts w:ascii="Times New Roman" w:hAnsi="Times New Roman"/>
                <w:color w:val="000000"/>
                <w:sz w:val="26"/>
                <w:szCs w:val="26"/>
              </w:rPr>
            </w:pPr>
            <w:r w:rsidRPr="00F80B82">
              <w:rPr>
                <w:rFonts w:ascii="Times New Roman" w:hAnsi="Times New Roman"/>
                <w:color w:val="000000"/>
                <w:sz w:val="26"/>
                <w:szCs w:val="26"/>
              </w:rPr>
              <w:t>15.209</w:t>
            </w:r>
            <w:r>
              <w:rPr>
                <w:rFonts w:ascii="Times New Roman" w:hAnsi="Times New Roman"/>
                <w:color w:val="000000"/>
                <w:sz w:val="26"/>
                <w:szCs w:val="26"/>
              </w:rPr>
              <w:t>%</w:t>
            </w:r>
          </w:p>
        </w:tc>
      </w:tr>
      <w:tr w:rsidR="009027D0" w:rsidRPr="00F80B82" w:rsidTr="00131FB8">
        <w:trPr>
          <w:trHeight w:val="300"/>
        </w:trPr>
        <w:tc>
          <w:tcPr>
            <w:tcW w:w="1095" w:type="dxa"/>
            <w:shd w:val="clear" w:color="auto" w:fill="auto"/>
            <w:noWrap/>
            <w:vAlign w:val="bottom"/>
            <w:hideMark/>
          </w:tcPr>
          <w:p w:rsidR="009027D0" w:rsidRPr="00F80B82" w:rsidRDefault="009027D0" w:rsidP="00131FB8">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t>UC_009</w:t>
            </w:r>
          </w:p>
        </w:tc>
        <w:tc>
          <w:tcPr>
            <w:tcW w:w="3675" w:type="dxa"/>
            <w:shd w:val="clear" w:color="auto" w:fill="auto"/>
            <w:noWrap/>
            <w:vAlign w:val="bottom"/>
            <w:hideMark/>
          </w:tcPr>
          <w:p w:rsidR="009027D0" w:rsidRPr="00F80B82" w:rsidRDefault="009027D0" w:rsidP="00131FB8">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t>Manage LabRoom</w:t>
            </w:r>
          </w:p>
        </w:tc>
        <w:tc>
          <w:tcPr>
            <w:tcW w:w="1980" w:type="dxa"/>
            <w:shd w:val="clear" w:color="auto" w:fill="auto"/>
            <w:noWrap/>
            <w:vAlign w:val="bottom"/>
            <w:hideMark/>
          </w:tcPr>
          <w:p w:rsidR="009027D0" w:rsidRPr="00F80B82" w:rsidRDefault="009027D0" w:rsidP="00131FB8">
            <w:pPr>
              <w:jc w:val="right"/>
              <w:rPr>
                <w:rFonts w:ascii="Times New Roman" w:hAnsi="Times New Roman"/>
                <w:color w:val="000000"/>
                <w:sz w:val="26"/>
                <w:szCs w:val="26"/>
              </w:rPr>
            </w:pPr>
            <w:r w:rsidRPr="00F80B82">
              <w:rPr>
                <w:rFonts w:ascii="Times New Roman" w:hAnsi="Times New Roman"/>
                <w:color w:val="000000"/>
                <w:sz w:val="26"/>
                <w:szCs w:val="26"/>
              </w:rPr>
              <w:t>6.985</w:t>
            </w:r>
            <w:r>
              <w:rPr>
                <w:rFonts w:ascii="Times New Roman" w:hAnsi="Times New Roman"/>
                <w:color w:val="000000"/>
                <w:sz w:val="26"/>
                <w:szCs w:val="26"/>
              </w:rPr>
              <w:t>%</w:t>
            </w:r>
          </w:p>
        </w:tc>
      </w:tr>
      <w:tr w:rsidR="009027D0" w:rsidRPr="00F80B82" w:rsidTr="00131FB8">
        <w:trPr>
          <w:trHeight w:val="300"/>
        </w:trPr>
        <w:tc>
          <w:tcPr>
            <w:tcW w:w="1095" w:type="dxa"/>
            <w:shd w:val="clear" w:color="auto" w:fill="auto"/>
            <w:noWrap/>
            <w:vAlign w:val="bottom"/>
            <w:hideMark/>
          </w:tcPr>
          <w:p w:rsidR="009027D0" w:rsidRPr="00F80B82" w:rsidRDefault="009027D0" w:rsidP="00131FB8">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t>UC_010</w:t>
            </w:r>
          </w:p>
        </w:tc>
        <w:tc>
          <w:tcPr>
            <w:tcW w:w="3675" w:type="dxa"/>
            <w:shd w:val="clear" w:color="auto" w:fill="auto"/>
            <w:noWrap/>
            <w:vAlign w:val="bottom"/>
            <w:hideMark/>
          </w:tcPr>
          <w:p w:rsidR="009027D0" w:rsidRPr="00F80B82" w:rsidRDefault="009027D0" w:rsidP="00131FB8">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t>Manage Producer</w:t>
            </w:r>
          </w:p>
        </w:tc>
        <w:tc>
          <w:tcPr>
            <w:tcW w:w="1980" w:type="dxa"/>
            <w:shd w:val="clear" w:color="auto" w:fill="auto"/>
            <w:noWrap/>
            <w:vAlign w:val="bottom"/>
            <w:hideMark/>
          </w:tcPr>
          <w:p w:rsidR="009027D0" w:rsidRPr="00F80B82" w:rsidRDefault="009027D0" w:rsidP="00131FB8">
            <w:pPr>
              <w:jc w:val="right"/>
              <w:rPr>
                <w:rFonts w:ascii="Times New Roman" w:hAnsi="Times New Roman"/>
                <w:color w:val="000000"/>
                <w:sz w:val="26"/>
                <w:szCs w:val="26"/>
              </w:rPr>
            </w:pPr>
            <w:r w:rsidRPr="00F80B82">
              <w:rPr>
                <w:rFonts w:ascii="Times New Roman" w:hAnsi="Times New Roman"/>
                <w:color w:val="000000"/>
                <w:sz w:val="26"/>
                <w:szCs w:val="26"/>
              </w:rPr>
              <w:t>6.781</w:t>
            </w:r>
            <w:r>
              <w:rPr>
                <w:rFonts w:ascii="Times New Roman" w:hAnsi="Times New Roman"/>
                <w:color w:val="000000"/>
                <w:sz w:val="26"/>
                <w:szCs w:val="26"/>
              </w:rPr>
              <w:t>%</w:t>
            </w:r>
          </w:p>
        </w:tc>
      </w:tr>
      <w:tr w:rsidR="009027D0" w:rsidRPr="00F80B82" w:rsidTr="00131FB8">
        <w:trPr>
          <w:trHeight w:val="300"/>
        </w:trPr>
        <w:tc>
          <w:tcPr>
            <w:tcW w:w="1095" w:type="dxa"/>
            <w:shd w:val="clear" w:color="auto" w:fill="auto"/>
            <w:noWrap/>
            <w:vAlign w:val="bottom"/>
            <w:hideMark/>
          </w:tcPr>
          <w:p w:rsidR="009027D0" w:rsidRPr="00F80B82" w:rsidRDefault="009027D0" w:rsidP="00131FB8">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t>UC_011</w:t>
            </w:r>
          </w:p>
        </w:tc>
        <w:tc>
          <w:tcPr>
            <w:tcW w:w="3675" w:type="dxa"/>
            <w:shd w:val="clear" w:color="auto" w:fill="auto"/>
            <w:noWrap/>
            <w:vAlign w:val="bottom"/>
            <w:hideMark/>
          </w:tcPr>
          <w:p w:rsidR="009027D0" w:rsidRPr="00F80B82" w:rsidRDefault="009027D0" w:rsidP="00131FB8">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t>Manage Device</w:t>
            </w:r>
          </w:p>
        </w:tc>
        <w:tc>
          <w:tcPr>
            <w:tcW w:w="1980" w:type="dxa"/>
            <w:shd w:val="clear" w:color="auto" w:fill="auto"/>
            <w:noWrap/>
            <w:vAlign w:val="bottom"/>
            <w:hideMark/>
          </w:tcPr>
          <w:p w:rsidR="009027D0" w:rsidRPr="00F80B82" w:rsidRDefault="009027D0" w:rsidP="00131FB8">
            <w:pPr>
              <w:jc w:val="right"/>
              <w:rPr>
                <w:rFonts w:ascii="Times New Roman" w:hAnsi="Times New Roman"/>
                <w:color w:val="000000"/>
                <w:sz w:val="26"/>
                <w:szCs w:val="26"/>
              </w:rPr>
            </w:pPr>
            <w:r w:rsidRPr="00F80B82">
              <w:rPr>
                <w:rFonts w:ascii="Times New Roman" w:hAnsi="Times New Roman"/>
                <w:color w:val="000000"/>
                <w:sz w:val="26"/>
                <w:szCs w:val="26"/>
              </w:rPr>
              <w:t>16.411</w:t>
            </w:r>
            <w:r>
              <w:rPr>
                <w:rFonts w:ascii="Times New Roman" w:hAnsi="Times New Roman"/>
                <w:color w:val="000000"/>
                <w:sz w:val="26"/>
                <w:szCs w:val="26"/>
              </w:rPr>
              <w:t>%</w:t>
            </w:r>
          </w:p>
        </w:tc>
      </w:tr>
      <w:tr w:rsidR="009027D0" w:rsidRPr="00F80B82" w:rsidTr="00131FB8">
        <w:trPr>
          <w:trHeight w:val="300"/>
        </w:trPr>
        <w:tc>
          <w:tcPr>
            <w:tcW w:w="1095" w:type="dxa"/>
            <w:shd w:val="clear" w:color="auto" w:fill="auto"/>
            <w:noWrap/>
            <w:vAlign w:val="bottom"/>
            <w:hideMark/>
          </w:tcPr>
          <w:p w:rsidR="009027D0" w:rsidRPr="00F80B82" w:rsidRDefault="009027D0" w:rsidP="00131FB8">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t>UC_012</w:t>
            </w:r>
          </w:p>
        </w:tc>
        <w:tc>
          <w:tcPr>
            <w:tcW w:w="3675" w:type="dxa"/>
            <w:shd w:val="clear" w:color="auto" w:fill="auto"/>
            <w:noWrap/>
            <w:vAlign w:val="bottom"/>
            <w:hideMark/>
          </w:tcPr>
          <w:p w:rsidR="009027D0" w:rsidRPr="00F80B82" w:rsidRDefault="009027D0" w:rsidP="00131FB8">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t>Change Personal Information</w:t>
            </w:r>
          </w:p>
        </w:tc>
        <w:tc>
          <w:tcPr>
            <w:tcW w:w="1980" w:type="dxa"/>
            <w:shd w:val="clear" w:color="auto" w:fill="auto"/>
            <w:vAlign w:val="bottom"/>
          </w:tcPr>
          <w:p w:rsidR="009027D0" w:rsidRPr="00F80B82" w:rsidRDefault="009027D0" w:rsidP="00131FB8">
            <w:pPr>
              <w:jc w:val="right"/>
              <w:rPr>
                <w:rFonts w:ascii="Times New Roman" w:hAnsi="Times New Roman"/>
                <w:color w:val="000000"/>
                <w:sz w:val="26"/>
                <w:szCs w:val="26"/>
              </w:rPr>
            </w:pPr>
            <w:r w:rsidRPr="00F80B82">
              <w:rPr>
                <w:rFonts w:ascii="Times New Roman" w:hAnsi="Times New Roman"/>
                <w:color w:val="000000"/>
                <w:sz w:val="26"/>
                <w:szCs w:val="26"/>
              </w:rPr>
              <w:t>2.753</w:t>
            </w:r>
            <w:r>
              <w:rPr>
                <w:rFonts w:ascii="Times New Roman" w:hAnsi="Times New Roman"/>
                <w:color w:val="000000"/>
                <w:sz w:val="26"/>
                <w:szCs w:val="26"/>
              </w:rPr>
              <w:t>%</w:t>
            </w:r>
          </w:p>
        </w:tc>
      </w:tr>
      <w:tr w:rsidR="009027D0" w:rsidRPr="00F80B82" w:rsidTr="00131FB8">
        <w:trPr>
          <w:trHeight w:val="300"/>
        </w:trPr>
        <w:tc>
          <w:tcPr>
            <w:tcW w:w="1095" w:type="dxa"/>
            <w:shd w:val="clear" w:color="auto" w:fill="auto"/>
            <w:noWrap/>
            <w:vAlign w:val="bottom"/>
            <w:hideMark/>
          </w:tcPr>
          <w:p w:rsidR="009027D0" w:rsidRPr="00F80B82" w:rsidRDefault="009027D0" w:rsidP="00131FB8">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t>UC_013</w:t>
            </w:r>
          </w:p>
        </w:tc>
        <w:tc>
          <w:tcPr>
            <w:tcW w:w="3675" w:type="dxa"/>
            <w:shd w:val="clear" w:color="auto" w:fill="auto"/>
            <w:noWrap/>
            <w:vAlign w:val="bottom"/>
            <w:hideMark/>
          </w:tcPr>
          <w:p w:rsidR="009027D0" w:rsidRPr="00F80B82" w:rsidRDefault="009027D0" w:rsidP="00131FB8">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t>Setting</w:t>
            </w:r>
          </w:p>
        </w:tc>
        <w:tc>
          <w:tcPr>
            <w:tcW w:w="1980" w:type="dxa"/>
            <w:shd w:val="clear" w:color="auto" w:fill="auto"/>
            <w:noWrap/>
            <w:vAlign w:val="bottom"/>
            <w:hideMark/>
          </w:tcPr>
          <w:p w:rsidR="009027D0" w:rsidRPr="00F80B82" w:rsidRDefault="009027D0" w:rsidP="00131FB8">
            <w:pPr>
              <w:jc w:val="right"/>
              <w:rPr>
                <w:rFonts w:ascii="Times New Roman" w:hAnsi="Times New Roman"/>
                <w:color w:val="000000"/>
                <w:sz w:val="26"/>
                <w:szCs w:val="26"/>
              </w:rPr>
            </w:pPr>
            <w:r w:rsidRPr="00F80B82">
              <w:rPr>
                <w:rFonts w:ascii="Times New Roman" w:hAnsi="Times New Roman"/>
                <w:color w:val="000000"/>
                <w:sz w:val="26"/>
                <w:szCs w:val="26"/>
              </w:rPr>
              <w:t>3.522</w:t>
            </w:r>
            <w:r>
              <w:rPr>
                <w:rFonts w:ascii="Times New Roman" w:hAnsi="Times New Roman"/>
                <w:color w:val="000000"/>
                <w:sz w:val="26"/>
                <w:szCs w:val="26"/>
              </w:rPr>
              <w:t>%</w:t>
            </w:r>
          </w:p>
        </w:tc>
      </w:tr>
    </w:tbl>
    <w:p w:rsidR="009027D0" w:rsidRDefault="009027D0" w:rsidP="009027D0"/>
    <w:p w:rsidR="009027D0" w:rsidRPr="00711BC2" w:rsidRDefault="009027D0" w:rsidP="009027D0"/>
    <w:p w:rsidR="009027D0" w:rsidRPr="001D5C66" w:rsidRDefault="009027D0" w:rsidP="009027D0"/>
    <w:p w:rsidR="009027D0" w:rsidRDefault="009027D0" w:rsidP="009027D0">
      <w:pPr>
        <w:pStyle w:val="Heading1"/>
        <w:numPr>
          <w:ilvl w:val="0"/>
          <w:numId w:val="0"/>
        </w:numPr>
        <w:rPr>
          <w:rFonts w:ascii="Times New Roman" w:hAnsi="Times New Roman"/>
          <w:color w:val="0070C0"/>
        </w:rPr>
      </w:pPr>
      <w:bookmarkStart w:id="133" w:name="_Toc481441234"/>
      <w:r w:rsidRPr="001A10DD">
        <w:rPr>
          <w:rFonts w:ascii="Times New Roman" w:hAnsi="Times New Roman"/>
          <w:color w:val="0070C0"/>
        </w:rPr>
        <w:t xml:space="preserve">Appendix C: </w:t>
      </w:r>
      <w:bookmarkEnd w:id="122"/>
      <w:bookmarkEnd w:id="123"/>
      <w:r w:rsidRPr="00B551E7">
        <w:rPr>
          <w:color w:val="0070C0"/>
        </w:rPr>
        <w:t>To Be Determined List</w:t>
      </w:r>
      <w:r w:rsidRPr="00B551E7">
        <w:rPr>
          <w:rFonts w:ascii="Times New Roman" w:hAnsi="Times New Roman"/>
          <w:color w:val="0070C0"/>
        </w:rPr>
        <w:t xml:space="preserve"> </w:t>
      </w:r>
      <w:r>
        <w:rPr>
          <w:rFonts w:ascii="Times New Roman" w:hAnsi="Times New Roman"/>
          <w:color w:val="0070C0"/>
        </w:rPr>
        <w:t>(Null)</w:t>
      </w:r>
      <w:bookmarkEnd w:id="133"/>
    </w:p>
    <w:p w:rsidR="00073B2A" w:rsidRPr="009027D0" w:rsidRDefault="009027D0" w:rsidP="009027D0">
      <w:pPr>
        <w:jc w:val="center"/>
        <w:rPr>
          <w:color w:val="0070C0"/>
          <w:sz w:val="28"/>
        </w:rPr>
      </w:pPr>
      <w:r w:rsidRPr="00405ED1">
        <w:rPr>
          <w:color w:val="0070C0"/>
          <w:sz w:val="28"/>
        </w:rPr>
        <w:t>The end</w:t>
      </w:r>
    </w:p>
    <w:sectPr w:rsidR="00073B2A" w:rsidRPr="009027D0" w:rsidSect="00131FB8">
      <w:headerReference w:type="default" r:id="rId42"/>
      <w:pgSz w:w="12240" w:h="15840" w:code="1"/>
      <w:pgMar w:top="1440" w:right="1440" w:bottom="1440" w:left="1440" w:header="720" w:footer="720" w:gutter="0"/>
      <w:pgNumType w:start="38"/>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09FA" w:rsidRDefault="00A709FA" w:rsidP="00CB012E">
      <w:pPr>
        <w:spacing w:line="240" w:lineRule="auto"/>
      </w:pPr>
      <w:r>
        <w:separator/>
      </w:r>
    </w:p>
  </w:endnote>
  <w:endnote w:type="continuationSeparator" w:id="0">
    <w:p w:rsidR="00A709FA" w:rsidRDefault="00A709FA" w:rsidP="00CB01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MS Gothic"/>
    <w:charset w:val="8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NSimSun">
    <w:panose1 w:val="02010609030101010101"/>
    <w:charset w:val="86"/>
    <w:family w:val="modern"/>
    <w:pitch w:val="fixed"/>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New Roman1">
    <w:altName w:val="Times New Roman"/>
    <w:panose1 w:val="00000000000000000000"/>
    <w:charset w:val="00"/>
    <w:family w:val="roman"/>
    <w:notTrueType/>
    <w:pitch w:val="default"/>
  </w:font>
  <w:font w:name="Arial1">
    <w:altName w:val="Times New Roman"/>
    <w:panose1 w:val="00000000000000000000"/>
    <w:charset w:val="00"/>
    <w:family w:val="roman"/>
    <w:notTrueType/>
    <w:pitch w:val="default"/>
  </w:font>
  <w:font w:name="Times New Roman2">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41DB" w:rsidRPr="005C692D" w:rsidRDefault="008C41DB" w:rsidP="005C692D">
    <w:pPr>
      <w:pStyle w:val="Footer"/>
    </w:pPr>
    <w:r w:rsidRPr="005C692D">
      <w:rPr>
        <w:rFonts w:ascii="Times New Roman" w:hAnsi="Times New Roman"/>
      </w:rPr>
      <w:t>Software Engineering, Faculty of Information Technology, Can Tho University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41DB" w:rsidRDefault="008C41D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41DB" w:rsidRDefault="008C41DB">
    <w:pPr>
      <w:pStyle w:val="Footer"/>
      <w:ind w:right="-864"/>
      <w:jc w:val="right"/>
    </w:pPr>
  </w:p>
  <w:p w:rsidR="008C41DB" w:rsidRPr="00B709E1" w:rsidRDefault="008C41DB" w:rsidP="005C692D">
    <w:pPr>
      <w:pStyle w:val="Footer"/>
      <w:rPr>
        <w:rFonts w:ascii="Times New Roman" w:hAnsi="Times New Roman"/>
      </w:rPr>
    </w:pPr>
    <w:r w:rsidRPr="005C692D">
      <w:rPr>
        <w:rFonts w:ascii="Times New Roman" w:hAnsi="Times New Roman"/>
      </w:rPr>
      <w:t>Software Engineering, Faculty of Information Technology, Can Tho University</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41DB" w:rsidRDefault="008C41D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09FA" w:rsidRDefault="00A709FA" w:rsidP="00CB012E">
      <w:pPr>
        <w:spacing w:line="240" w:lineRule="auto"/>
      </w:pPr>
      <w:r>
        <w:separator/>
      </w:r>
    </w:p>
  </w:footnote>
  <w:footnote w:type="continuationSeparator" w:id="0">
    <w:p w:rsidR="00A709FA" w:rsidRDefault="00A709FA" w:rsidP="00CB012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41DB" w:rsidRPr="000C44D3" w:rsidRDefault="008C41DB">
    <w:pPr>
      <w:pStyle w:val="Header"/>
      <w:rPr>
        <w:rFonts w:ascii="Times New Roman" w:hAnsi="Times New Roman"/>
      </w:rPr>
    </w:pPr>
    <w:r>
      <w:rPr>
        <w:rFonts w:ascii="Times New Roman" w:hAnsi="Times New Roman"/>
      </w:rPr>
      <w:t>Software Requirements S</w:t>
    </w:r>
    <w:r w:rsidRPr="00CB012E">
      <w:rPr>
        <w:rFonts w:ascii="Times New Roman" w:hAnsi="Times New Roman"/>
      </w:rPr>
      <w:t>pecification</w:t>
    </w:r>
    <w:r w:rsidRPr="000C44D3">
      <w:rPr>
        <w:rFonts w:ascii="Times New Roman" w:hAnsi="Times New Roman"/>
      </w:rPr>
      <w:tab/>
    </w:r>
    <w:r w:rsidRPr="000C44D3">
      <w:rPr>
        <w:rFonts w:ascii="Times New Roman" w:hAnsi="Times New Roman"/>
      </w:rPr>
      <w:tab/>
    </w:r>
    <w:r>
      <w:rPr>
        <w:rFonts w:ascii="Times New Roman" w:hAnsi="Times New Roman"/>
      </w:rPr>
      <w:t>Page</w:t>
    </w:r>
    <w:r w:rsidRPr="000C44D3">
      <w:rPr>
        <w:rFonts w:ascii="Times New Roman" w:hAnsi="Times New Roman"/>
      </w:rPr>
      <w:t xml:space="preserve"> </w:t>
    </w:r>
    <w:r w:rsidRPr="000C44D3">
      <w:rPr>
        <w:rFonts w:ascii="Times New Roman" w:hAnsi="Times New Roman"/>
      </w:rPr>
      <w:fldChar w:fldCharType="begin"/>
    </w:r>
    <w:r w:rsidRPr="000C44D3">
      <w:rPr>
        <w:rFonts w:ascii="Times New Roman" w:hAnsi="Times New Roman"/>
      </w:rPr>
      <w:instrText xml:space="preserve"> PAGE  \* MERGEFORMAT </w:instrText>
    </w:r>
    <w:r w:rsidRPr="000C44D3">
      <w:rPr>
        <w:rFonts w:ascii="Times New Roman" w:hAnsi="Times New Roman"/>
      </w:rPr>
      <w:fldChar w:fldCharType="separate"/>
    </w:r>
    <w:r w:rsidR="00CA6219">
      <w:rPr>
        <w:rFonts w:ascii="Times New Roman" w:hAnsi="Times New Roman"/>
        <w:noProof/>
      </w:rPr>
      <w:t>iv</w:t>
    </w:r>
    <w:r w:rsidRPr="000C44D3">
      <w:rPr>
        <w:rFonts w:ascii="Times New Roman" w:hAnsi="Times New Roman"/>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41DB" w:rsidRDefault="008C41D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41DB" w:rsidRDefault="008C41DB">
    <w:pPr>
      <w:pStyle w:val="Header"/>
      <w:tabs>
        <w:tab w:val="clear" w:pos="9360"/>
        <w:tab w:val="right" w:pos="9630"/>
      </w:tabs>
    </w:pPr>
    <w:r>
      <w:rPr>
        <w:rFonts w:ascii="Times New Roman" w:hAnsi="Times New Roman"/>
      </w:rPr>
      <w:t>Software Requirements S</w:t>
    </w:r>
    <w:r w:rsidRPr="00CB012E">
      <w:rPr>
        <w:rFonts w:ascii="Times New Roman" w:hAnsi="Times New Roman"/>
      </w:rPr>
      <w:t>pecification</w:t>
    </w:r>
    <w:r>
      <w:rPr>
        <w:rFonts w:ascii="Times New Roman" w:hAnsi="Times New Roman"/>
      </w:rPr>
      <w:tab/>
    </w:r>
    <w:r>
      <w:rPr>
        <w:rFonts w:ascii="Times New Roman" w:hAnsi="Times New Roman"/>
      </w:rPr>
      <w:tab/>
      <w:t xml:space="preserve">Page </w:t>
    </w:r>
    <w:r>
      <w:fldChar w:fldCharType="begin"/>
    </w:r>
    <w:r>
      <w:instrText xml:space="preserve"> PAGE </w:instrText>
    </w:r>
    <w:r>
      <w:fldChar w:fldCharType="separate"/>
    </w:r>
    <w:r w:rsidR="00CA6219">
      <w:rPr>
        <w:noProof/>
      </w:rPr>
      <w:t>7</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41DB" w:rsidRDefault="008C41D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41DB" w:rsidRPr="000C44D3" w:rsidRDefault="008C41DB">
    <w:pPr>
      <w:pStyle w:val="Header"/>
      <w:tabs>
        <w:tab w:val="clear" w:pos="9360"/>
        <w:tab w:val="right" w:pos="9630"/>
      </w:tabs>
      <w:rPr>
        <w:rFonts w:ascii="Times New Roman" w:hAnsi="Times New Roman"/>
      </w:rPr>
    </w:pPr>
    <w:r>
      <w:rPr>
        <w:rFonts w:ascii="Times New Roman" w:hAnsi="Times New Roman"/>
      </w:rPr>
      <w:t>Software Requirements S</w:t>
    </w:r>
    <w:r w:rsidRPr="00131FB8">
      <w:rPr>
        <w:rFonts w:ascii="Times New Roman" w:hAnsi="Times New Roman"/>
      </w:rPr>
      <w:t>pecification</w:t>
    </w:r>
    <w:r w:rsidRPr="000C44D3">
      <w:rPr>
        <w:rFonts w:ascii="Times New Roman" w:hAnsi="Times New Roman"/>
      </w:rPr>
      <w:tab/>
    </w:r>
    <w:r w:rsidRPr="000C44D3">
      <w:rPr>
        <w:rFonts w:ascii="Times New Roman" w:hAnsi="Times New Roman"/>
      </w:rPr>
      <w:tab/>
    </w:r>
    <w:r>
      <w:rPr>
        <w:rFonts w:ascii="Times New Roman" w:hAnsi="Times New Roman"/>
      </w:rPr>
      <w:t>Page</w:t>
    </w:r>
    <w:r w:rsidRPr="000C44D3">
      <w:rPr>
        <w:rFonts w:ascii="Times New Roman" w:hAnsi="Times New Roman"/>
      </w:rPr>
      <w:t xml:space="preserve"> </w:t>
    </w:r>
    <w:r w:rsidRPr="000C44D3">
      <w:rPr>
        <w:rFonts w:ascii="Times New Roman" w:hAnsi="Times New Roman"/>
      </w:rPr>
      <w:fldChar w:fldCharType="begin"/>
    </w:r>
    <w:r w:rsidRPr="000C44D3">
      <w:rPr>
        <w:rFonts w:ascii="Times New Roman" w:hAnsi="Times New Roman"/>
      </w:rPr>
      <w:instrText xml:space="preserve"> PAGE  \* MERGEFORMAT </w:instrText>
    </w:r>
    <w:r w:rsidRPr="000C44D3">
      <w:rPr>
        <w:rFonts w:ascii="Times New Roman" w:hAnsi="Times New Roman"/>
      </w:rPr>
      <w:fldChar w:fldCharType="separate"/>
    </w:r>
    <w:r w:rsidR="00CA6219">
      <w:rPr>
        <w:rFonts w:ascii="Times New Roman" w:hAnsi="Times New Roman"/>
        <w:noProof/>
      </w:rPr>
      <w:t>38</w:t>
    </w:r>
    <w:r w:rsidRPr="000C44D3">
      <w:rPr>
        <w:rFonts w:ascii="Times New Roman" w:hAnsi="Times New Roman"/>
      </w:rPr>
      <w:fldChar w:fldCharType="end"/>
    </w:r>
  </w:p>
  <w:p w:rsidR="008C41DB" w:rsidRDefault="008C41D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6932FECE"/>
    <w:lvl w:ilvl="0">
      <w:start w:val="1"/>
      <w:numFmt w:val="decimal"/>
      <w:pStyle w:val="Heading1"/>
      <w:lvlText w:val="%1."/>
      <w:legacy w:legacy="1" w:legacySpace="144" w:legacyIndent="0"/>
      <w:lvlJc w:val="left"/>
      <w:rPr>
        <w:color w:val="0070C0"/>
        <w:sz w:val="36"/>
        <w:szCs w:val="32"/>
      </w:rPr>
    </w:lvl>
    <w:lvl w:ilvl="1">
      <w:start w:val="1"/>
      <w:numFmt w:val="decimal"/>
      <w:pStyle w:val="Heading2"/>
      <w:lvlText w:val="%1.%2"/>
      <w:legacy w:legacy="1" w:legacySpace="144" w:legacyIndent="0"/>
      <w:lvlJc w:val="left"/>
      <w:rPr>
        <w:b/>
        <w:color w:val="0070C0"/>
        <w:sz w:val="32"/>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 w15:restartNumberingAfterBreak="0">
    <w:nsid w:val="00000003"/>
    <w:multiLevelType w:val="multilevel"/>
    <w:tmpl w:val="00000003"/>
    <w:name w:val="WW8Num3"/>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Symbol" w:hAnsi="Symbol" w:cs="OpenSymbol"/>
      </w:rPr>
    </w:lvl>
    <w:lvl w:ilvl="2">
      <w:start w:val="1"/>
      <w:numFmt w:val="bullet"/>
      <w:lvlText w:val=""/>
      <w:lvlJc w:val="left"/>
      <w:pPr>
        <w:tabs>
          <w:tab w:val="num" w:pos="1800"/>
        </w:tabs>
        <w:ind w:left="1800" w:hanging="360"/>
      </w:pPr>
      <w:rPr>
        <w:rFonts w:ascii="Symbol" w:hAnsi="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Symbol" w:hAnsi="Symbol" w:cs="OpenSymbol"/>
      </w:rPr>
    </w:lvl>
    <w:lvl w:ilvl="5">
      <w:start w:val="1"/>
      <w:numFmt w:val="bullet"/>
      <w:lvlText w:val=""/>
      <w:lvlJc w:val="left"/>
      <w:pPr>
        <w:tabs>
          <w:tab w:val="num" w:pos="2880"/>
        </w:tabs>
        <w:ind w:left="2880" w:hanging="360"/>
      </w:pPr>
      <w:rPr>
        <w:rFonts w:ascii="Symbol" w:hAnsi="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Symbol" w:hAnsi="Symbol" w:cs="OpenSymbol"/>
      </w:rPr>
    </w:lvl>
    <w:lvl w:ilvl="8">
      <w:start w:val="1"/>
      <w:numFmt w:val="bullet"/>
      <w:lvlText w:val=""/>
      <w:lvlJc w:val="left"/>
      <w:pPr>
        <w:tabs>
          <w:tab w:val="num" w:pos="3960"/>
        </w:tabs>
        <w:ind w:left="3960" w:hanging="360"/>
      </w:pPr>
      <w:rPr>
        <w:rFonts w:ascii="Symbol" w:hAnsi="Symbol" w:cs="OpenSymbol"/>
      </w:rPr>
    </w:lvl>
  </w:abstractNum>
  <w:abstractNum w:abstractNumId="3"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4" w15:restartNumberingAfterBreak="0">
    <w:nsid w:val="00000005"/>
    <w:multiLevelType w:val="multilevel"/>
    <w:tmpl w:val="00000005"/>
    <w:name w:val="WW8Num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15:restartNumberingAfterBreak="0">
    <w:nsid w:val="00000006"/>
    <w:multiLevelType w:val="multilevel"/>
    <w:tmpl w:val="00000006"/>
    <w:name w:val="WW8Num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1800"/>
        </w:tabs>
        <w:ind w:left="1800" w:hanging="360"/>
      </w:pPr>
      <w:rPr>
        <w:rFonts w:ascii="Symbol" w:hAnsi="Symbol" w:cs="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Symbol" w:hAnsi="Symbol" w:cs="Symbol" w:hint="default"/>
      </w:rPr>
    </w:lvl>
    <w:lvl w:ilvl="5">
      <w:start w:val="1"/>
      <w:numFmt w:val="bullet"/>
      <w:lvlText w:val=""/>
      <w:lvlJc w:val="left"/>
      <w:pPr>
        <w:tabs>
          <w:tab w:val="num" w:pos="2880"/>
        </w:tabs>
        <w:ind w:left="2880" w:hanging="360"/>
      </w:pPr>
      <w:rPr>
        <w:rFonts w:ascii="Symbol" w:hAnsi="Symbol" w:cs="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Symbol" w:hAnsi="Symbol" w:cs="Symbol" w:hint="default"/>
      </w:rPr>
    </w:lvl>
    <w:lvl w:ilvl="8">
      <w:start w:val="1"/>
      <w:numFmt w:val="bullet"/>
      <w:lvlText w:val=""/>
      <w:lvlJc w:val="left"/>
      <w:pPr>
        <w:tabs>
          <w:tab w:val="num" w:pos="3960"/>
        </w:tabs>
        <w:ind w:left="3960" w:hanging="360"/>
      </w:pPr>
      <w:rPr>
        <w:rFonts w:ascii="Symbol" w:hAnsi="Symbol" w:cs="Symbol" w:hint="default"/>
      </w:rPr>
    </w:lvl>
  </w:abstractNum>
  <w:abstractNum w:abstractNumId="6" w15:restartNumberingAfterBreak="0">
    <w:nsid w:val="00000007"/>
    <w:multiLevelType w:val="multilevel"/>
    <w:tmpl w:val="00000007"/>
    <w:name w:val="WW8Num7"/>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Symbol" w:hAnsi="Symbol" w:cs="OpenSymbol"/>
      </w:rPr>
    </w:lvl>
    <w:lvl w:ilvl="2">
      <w:start w:val="1"/>
      <w:numFmt w:val="bullet"/>
      <w:lvlText w:val=""/>
      <w:lvlJc w:val="left"/>
      <w:pPr>
        <w:tabs>
          <w:tab w:val="num" w:pos="1800"/>
        </w:tabs>
        <w:ind w:left="1800" w:hanging="360"/>
      </w:pPr>
      <w:rPr>
        <w:rFonts w:ascii="Symbol" w:hAnsi="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Symbol" w:hAnsi="Symbol" w:cs="OpenSymbol"/>
      </w:rPr>
    </w:lvl>
    <w:lvl w:ilvl="5">
      <w:start w:val="1"/>
      <w:numFmt w:val="bullet"/>
      <w:lvlText w:val=""/>
      <w:lvlJc w:val="left"/>
      <w:pPr>
        <w:tabs>
          <w:tab w:val="num" w:pos="2880"/>
        </w:tabs>
        <w:ind w:left="2880" w:hanging="360"/>
      </w:pPr>
      <w:rPr>
        <w:rFonts w:ascii="Symbol" w:hAnsi="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Symbol" w:hAnsi="Symbol" w:cs="OpenSymbol"/>
      </w:rPr>
    </w:lvl>
    <w:lvl w:ilvl="8">
      <w:start w:val="1"/>
      <w:numFmt w:val="bullet"/>
      <w:lvlText w:val=""/>
      <w:lvlJc w:val="left"/>
      <w:pPr>
        <w:tabs>
          <w:tab w:val="num" w:pos="3960"/>
        </w:tabs>
        <w:ind w:left="3960" w:hanging="360"/>
      </w:pPr>
      <w:rPr>
        <w:rFonts w:ascii="Symbol" w:hAnsi="Symbol" w:cs="OpenSymbol"/>
      </w:rPr>
    </w:lvl>
  </w:abstractNum>
  <w:abstractNum w:abstractNumId="7" w15:restartNumberingAfterBreak="0">
    <w:nsid w:val="00000008"/>
    <w:multiLevelType w:val="multilevel"/>
    <w:tmpl w:val="00000008"/>
    <w:name w:val="WW8Num8"/>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Symbol" w:hAnsi="Symbol" w:cs="OpenSymbol"/>
      </w:rPr>
    </w:lvl>
    <w:lvl w:ilvl="2">
      <w:start w:val="1"/>
      <w:numFmt w:val="bullet"/>
      <w:lvlText w:val=""/>
      <w:lvlJc w:val="left"/>
      <w:pPr>
        <w:tabs>
          <w:tab w:val="num" w:pos="1800"/>
        </w:tabs>
        <w:ind w:left="1800" w:hanging="360"/>
      </w:pPr>
      <w:rPr>
        <w:rFonts w:ascii="Symbol" w:hAnsi="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Symbol" w:hAnsi="Symbol" w:cs="OpenSymbol"/>
      </w:rPr>
    </w:lvl>
    <w:lvl w:ilvl="5">
      <w:start w:val="1"/>
      <w:numFmt w:val="bullet"/>
      <w:lvlText w:val=""/>
      <w:lvlJc w:val="left"/>
      <w:pPr>
        <w:tabs>
          <w:tab w:val="num" w:pos="2880"/>
        </w:tabs>
        <w:ind w:left="2880" w:hanging="360"/>
      </w:pPr>
      <w:rPr>
        <w:rFonts w:ascii="Symbol" w:hAnsi="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Symbol" w:hAnsi="Symbol" w:cs="OpenSymbol"/>
      </w:rPr>
    </w:lvl>
    <w:lvl w:ilvl="8">
      <w:start w:val="1"/>
      <w:numFmt w:val="bullet"/>
      <w:lvlText w:val=""/>
      <w:lvlJc w:val="left"/>
      <w:pPr>
        <w:tabs>
          <w:tab w:val="num" w:pos="3960"/>
        </w:tabs>
        <w:ind w:left="3960" w:hanging="360"/>
      </w:pPr>
      <w:rPr>
        <w:rFonts w:ascii="Symbol" w:hAnsi="Symbol" w:cs="OpenSymbol"/>
      </w:rPr>
    </w:lvl>
  </w:abstractNum>
  <w:abstractNum w:abstractNumId="8" w15:restartNumberingAfterBreak="0">
    <w:nsid w:val="00000009"/>
    <w:multiLevelType w:val="multilevel"/>
    <w:tmpl w:val="00000009"/>
    <w:name w:val="WW8Num9"/>
    <w:lvl w:ilvl="0">
      <w:start w:val="1"/>
      <w:numFmt w:val="bullet"/>
      <w:lvlText w:val=""/>
      <w:lvlJc w:val="left"/>
      <w:pPr>
        <w:tabs>
          <w:tab w:val="num" w:pos="1080"/>
        </w:tabs>
        <w:ind w:left="1080" w:hanging="360"/>
      </w:pPr>
      <w:rPr>
        <w:rFonts w:ascii="Symbol" w:hAnsi="Symbol" w:cs="Courier New" w:hint="default"/>
        <w:sz w:val="23"/>
        <w:szCs w:val="23"/>
      </w:rPr>
    </w:lvl>
    <w:lvl w:ilvl="1">
      <w:start w:val="1"/>
      <w:numFmt w:val="bullet"/>
      <w:lvlText w:val=""/>
      <w:lvlJc w:val="left"/>
      <w:pPr>
        <w:tabs>
          <w:tab w:val="num" w:pos="1440"/>
        </w:tabs>
        <w:ind w:left="1440" w:hanging="360"/>
      </w:pPr>
      <w:rPr>
        <w:rFonts w:ascii="Symbol" w:hAnsi="Symbol" w:cs="Courier New" w:hint="default"/>
        <w:sz w:val="23"/>
        <w:szCs w:val="23"/>
      </w:rPr>
    </w:lvl>
    <w:lvl w:ilvl="2">
      <w:start w:val="1"/>
      <w:numFmt w:val="bullet"/>
      <w:lvlText w:val=""/>
      <w:lvlJc w:val="left"/>
      <w:pPr>
        <w:tabs>
          <w:tab w:val="num" w:pos="1800"/>
        </w:tabs>
        <w:ind w:left="1800" w:hanging="360"/>
      </w:pPr>
      <w:rPr>
        <w:rFonts w:ascii="Symbol" w:hAnsi="Symbol" w:cs="Courier New" w:hint="default"/>
        <w:sz w:val="23"/>
        <w:szCs w:val="23"/>
      </w:rPr>
    </w:lvl>
    <w:lvl w:ilvl="3">
      <w:start w:val="1"/>
      <w:numFmt w:val="bullet"/>
      <w:lvlText w:val=""/>
      <w:lvlJc w:val="left"/>
      <w:pPr>
        <w:tabs>
          <w:tab w:val="num" w:pos="2160"/>
        </w:tabs>
        <w:ind w:left="2160" w:hanging="360"/>
      </w:pPr>
      <w:rPr>
        <w:rFonts w:ascii="Symbol" w:hAnsi="Symbol" w:cs="Courier New" w:hint="default"/>
        <w:sz w:val="23"/>
        <w:szCs w:val="23"/>
      </w:rPr>
    </w:lvl>
    <w:lvl w:ilvl="4">
      <w:start w:val="1"/>
      <w:numFmt w:val="bullet"/>
      <w:lvlText w:val=""/>
      <w:lvlJc w:val="left"/>
      <w:pPr>
        <w:tabs>
          <w:tab w:val="num" w:pos="2520"/>
        </w:tabs>
        <w:ind w:left="2520" w:hanging="360"/>
      </w:pPr>
      <w:rPr>
        <w:rFonts w:ascii="Symbol" w:hAnsi="Symbol" w:cs="Courier New" w:hint="default"/>
        <w:sz w:val="23"/>
        <w:szCs w:val="23"/>
      </w:rPr>
    </w:lvl>
    <w:lvl w:ilvl="5">
      <w:start w:val="1"/>
      <w:numFmt w:val="bullet"/>
      <w:lvlText w:val=""/>
      <w:lvlJc w:val="left"/>
      <w:pPr>
        <w:tabs>
          <w:tab w:val="num" w:pos="2880"/>
        </w:tabs>
        <w:ind w:left="2880" w:hanging="360"/>
      </w:pPr>
      <w:rPr>
        <w:rFonts w:ascii="Symbol" w:hAnsi="Symbol" w:cs="Courier New" w:hint="default"/>
        <w:sz w:val="23"/>
        <w:szCs w:val="23"/>
      </w:rPr>
    </w:lvl>
    <w:lvl w:ilvl="6">
      <w:start w:val="1"/>
      <w:numFmt w:val="bullet"/>
      <w:lvlText w:val=""/>
      <w:lvlJc w:val="left"/>
      <w:pPr>
        <w:tabs>
          <w:tab w:val="num" w:pos="3240"/>
        </w:tabs>
        <w:ind w:left="3240" w:hanging="360"/>
      </w:pPr>
      <w:rPr>
        <w:rFonts w:ascii="Symbol" w:hAnsi="Symbol" w:cs="Courier New" w:hint="default"/>
        <w:sz w:val="23"/>
        <w:szCs w:val="23"/>
      </w:rPr>
    </w:lvl>
    <w:lvl w:ilvl="7">
      <w:start w:val="1"/>
      <w:numFmt w:val="bullet"/>
      <w:lvlText w:val=""/>
      <w:lvlJc w:val="left"/>
      <w:pPr>
        <w:tabs>
          <w:tab w:val="num" w:pos="3600"/>
        </w:tabs>
        <w:ind w:left="3600" w:hanging="360"/>
      </w:pPr>
      <w:rPr>
        <w:rFonts w:ascii="Symbol" w:hAnsi="Symbol" w:cs="Courier New" w:hint="default"/>
        <w:sz w:val="23"/>
        <w:szCs w:val="23"/>
      </w:rPr>
    </w:lvl>
    <w:lvl w:ilvl="8">
      <w:start w:val="1"/>
      <w:numFmt w:val="bullet"/>
      <w:lvlText w:val=""/>
      <w:lvlJc w:val="left"/>
      <w:pPr>
        <w:tabs>
          <w:tab w:val="num" w:pos="3960"/>
        </w:tabs>
        <w:ind w:left="3960" w:hanging="360"/>
      </w:pPr>
      <w:rPr>
        <w:rFonts w:ascii="Symbol" w:hAnsi="Symbol" w:cs="Courier New" w:hint="default"/>
        <w:sz w:val="23"/>
        <w:szCs w:val="23"/>
      </w:rPr>
    </w:lvl>
  </w:abstractNum>
  <w:abstractNum w:abstractNumId="9" w15:restartNumberingAfterBreak="0">
    <w:nsid w:val="0000000A"/>
    <w:multiLevelType w:val="multilevel"/>
    <w:tmpl w:val="0000000A"/>
    <w:name w:val="WW8Num10"/>
    <w:lvl w:ilvl="0">
      <w:start w:val="1"/>
      <w:numFmt w:val="bullet"/>
      <w:lvlText w:val=""/>
      <w:lvlJc w:val="left"/>
      <w:pPr>
        <w:tabs>
          <w:tab w:val="num" w:pos="720"/>
        </w:tabs>
        <w:ind w:left="720" w:hanging="360"/>
      </w:pPr>
      <w:rPr>
        <w:rFonts w:ascii="Symbol" w:hAnsi="Symbol" w:cs="Wingdings" w:hint="default"/>
      </w:rPr>
    </w:lvl>
    <w:lvl w:ilvl="1">
      <w:start w:val="1"/>
      <w:numFmt w:val="bullet"/>
      <w:lvlText w:val=""/>
      <w:lvlJc w:val="left"/>
      <w:pPr>
        <w:tabs>
          <w:tab w:val="num" w:pos="1080"/>
        </w:tabs>
        <w:ind w:left="1080" w:hanging="360"/>
      </w:pPr>
      <w:rPr>
        <w:rFonts w:ascii="Symbol" w:hAnsi="Symbol" w:cs="Wingdings" w:hint="default"/>
      </w:rPr>
    </w:lvl>
    <w:lvl w:ilvl="2">
      <w:start w:val="1"/>
      <w:numFmt w:val="bullet"/>
      <w:lvlText w:val=""/>
      <w:lvlJc w:val="left"/>
      <w:pPr>
        <w:tabs>
          <w:tab w:val="num" w:pos="1440"/>
        </w:tabs>
        <w:ind w:left="1440" w:hanging="360"/>
      </w:pPr>
      <w:rPr>
        <w:rFonts w:ascii="Symbol" w:hAnsi="Symbol" w:cs="Wingdings" w:hint="default"/>
      </w:rPr>
    </w:lvl>
    <w:lvl w:ilvl="3">
      <w:start w:val="1"/>
      <w:numFmt w:val="bullet"/>
      <w:lvlText w:val=""/>
      <w:lvlJc w:val="left"/>
      <w:pPr>
        <w:tabs>
          <w:tab w:val="num" w:pos="1800"/>
        </w:tabs>
        <w:ind w:left="1800" w:hanging="360"/>
      </w:pPr>
      <w:rPr>
        <w:rFonts w:ascii="Symbol" w:hAnsi="Symbol" w:cs="Wingdings" w:hint="default"/>
      </w:rPr>
    </w:lvl>
    <w:lvl w:ilvl="4">
      <w:start w:val="1"/>
      <w:numFmt w:val="bullet"/>
      <w:lvlText w:val=""/>
      <w:lvlJc w:val="left"/>
      <w:pPr>
        <w:tabs>
          <w:tab w:val="num" w:pos="2160"/>
        </w:tabs>
        <w:ind w:left="2160" w:hanging="360"/>
      </w:pPr>
      <w:rPr>
        <w:rFonts w:ascii="Symbol" w:hAnsi="Symbol" w:cs="Wingdings" w:hint="default"/>
      </w:rPr>
    </w:lvl>
    <w:lvl w:ilvl="5">
      <w:start w:val="1"/>
      <w:numFmt w:val="bullet"/>
      <w:lvlText w:val=""/>
      <w:lvlJc w:val="left"/>
      <w:pPr>
        <w:tabs>
          <w:tab w:val="num" w:pos="2520"/>
        </w:tabs>
        <w:ind w:left="2520" w:hanging="360"/>
      </w:pPr>
      <w:rPr>
        <w:rFonts w:ascii="Symbol" w:hAnsi="Symbol" w:cs="Wingdings" w:hint="default"/>
      </w:rPr>
    </w:lvl>
    <w:lvl w:ilvl="6">
      <w:start w:val="1"/>
      <w:numFmt w:val="bullet"/>
      <w:lvlText w:val=""/>
      <w:lvlJc w:val="left"/>
      <w:pPr>
        <w:tabs>
          <w:tab w:val="num" w:pos="2880"/>
        </w:tabs>
        <w:ind w:left="2880" w:hanging="360"/>
      </w:pPr>
      <w:rPr>
        <w:rFonts w:ascii="Symbol" w:hAnsi="Symbol" w:cs="Wingdings" w:hint="default"/>
      </w:rPr>
    </w:lvl>
    <w:lvl w:ilvl="7">
      <w:start w:val="1"/>
      <w:numFmt w:val="bullet"/>
      <w:lvlText w:val=""/>
      <w:lvlJc w:val="left"/>
      <w:pPr>
        <w:tabs>
          <w:tab w:val="num" w:pos="3240"/>
        </w:tabs>
        <w:ind w:left="3240" w:hanging="360"/>
      </w:pPr>
      <w:rPr>
        <w:rFonts w:ascii="Symbol" w:hAnsi="Symbol" w:cs="Wingdings" w:hint="default"/>
      </w:rPr>
    </w:lvl>
    <w:lvl w:ilvl="8">
      <w:start w:val="1"/>
      <w:numFmt w:val="bullet"/>
      <w:lvlText w:val=""/>
      <w:lvlJc w:val="left"/>
      <w:pPr>
        <w:tabs>
          <w:tab w:val="num" w:pos="3600"/>
        </w:tabs>
        <w:ind w:left="3600" w:hanging="360"/>
      </w:pPr>
      <w:rPr>
        <w:rFonts w:ascii="Symbol" w:hAnsi="Symbol" w:cs="Wingdings" w:hint="default"/>
      </w:rPr>
    </w:lvl>
  </w:abstractNum>
  <w:abstractNum w:abstractNumId="10" w15:restartNumberingAfterBreak="0">
    <w:nsid w:val="04BF4B63"/>
    <w:multiLevelType w:val="hybridMultilevel"/>
    <w:tmpl w:val="47E6C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A1705F"/>
    <w:multiLevelType w:val="multilevel"/>
    <w:tmpl w:val="66A081A2"/>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tabs>
          <w:tab w:val="num" w:pos="1440"/>
        </w:tabs>
        <w:ind w:left="1440" w:hanging="360"/>
      </w:pPr>
      <w:rPr>
        <w:rFonts w:ascii="Symbol" w:hAnsi="Symbol" w:cs="OpenSymbol"/>
      </w:rPr>
    </w:lvl>
    <w:lvl w:ilvl="2">
      <w:start w:val="1"/>
      <w:numFmt w:val="bullet"/>
      <w:lvlText w:val=""/>
      <w:lvlJc w:val="left"/>
      <w:pPr>
        <w:tabs>
          <w:tab w:val="num" w:pos="1800"/>
        </w:tabs>
        <w:ind w:left="1800" w:hanging="360"/>
      </w:pPr>
      <w:rPr>
        <w:rFonts w:ascii="Symbol" w:hAnsi="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Symbol" w:hAnsi="Symbol" w:cs="OpenSymbol"/>
      </w:rPr>
    </w:lvl>
    <w:lvl w:ilvl="5">
      <w:start w:val="1"/>
      <w:numFmt w:val="bullet"/>
      <w:lvlText w:val=""/>
      <w:lvlJc w:val="left"/>
      <w:pPr>
        <w:tabs>
          <w:tab w:val="num" w:pos="2880"/>
        </w:tabs>
        <w:ind w:left="2880" w:hanging="360"/>
      </w:pPr>
      <w:rPr>
        <w:rFonts w:ascii="Symbol" w:hAnsi="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Symbol" w:hAnsi="Symbol" w:cs="OpenSymbol"/>
      </w:rPr>
    </w:lvl>
    <w:lvl w:ilvl="8">
      <w:start w:val="1"/>
      <w:numFmt w:val="bullet"/>
      <w:lvlText w:val=""/>
      <w:lvlJc w:val="left"/>
      <w:pPr>
        <w:tabs>
          <w:tab w:val="num" w:pos="3960"/>
        </w:tabs>
        <w:ind w:left="3960" w:hanging="360"/>
      </w:pPr>
      <w:rPr>
        <w:rFonts w:ascii="Symbol" w:hAnsi="Symbol" w:cs="OpenSymbol"/>
      </w:rPr>
    </w:lvl>
  </w:abstractNum>
  <w:abstractNum w:abstractNumId="12" w15:restartNumberingAfterBreak="0">
    <w:nsid w:val="076E3855"/>
    <w:multiLevelType w:val="hybridMultilevel"/>
    <w:tmpl w:val="7B12FB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7E756C7"/>
    <w:multiLevelType w:val="hybridMultilevel"/>
    <w:tmpl w:val="78A01098"/>
    <w:lvl w:ilvl="0" w:tplc="377CF982">
      <w:numFmt w:val="bullet"/>
      <w:lvlText w:val=""/>
      <w:lvlJc w:val="left"/>
      <w:pPr>
        <w:ind w:left="1500" w:hanging="360"/>
      </w:pPr>
      <w:rPr>
        <w:rFonts w:ascii="Symbol" w:eastAsia="Times New Roman" w:hAnsi="Symbol" w:cs="Times New Roman" w:hint="default"/>
        <w:i w:val="0"/>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4" w15:restartNumberingAfterBreak="0">
    <w:nsid w:val="092A360E"/>
    <w:multiLevelType w:val="hybridMultilevel"/>
    <w:tmpl w:val="6FC67270"/>
    <w:lvl w:ilvl="0" w:tplc="95A092B8">
      <w:start w:val="2"/>
      <w:numFmt w:val="bullet"/>
      <w:lvlText w:val="-"/>
      <w:lvlJc w:val="left"/>
      <w:pPr>
        <w:ind w:left="960" w:hanging="360"/>
      </w:pPr>
      <w:rPr>
        <w:rFonts w:ascii="Arial" w:eastAsia="Times New Roman" w:hAnsi="Arial" w:cs="Aria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5" w15:restartNumberingAfterBreak="0">
    <w:nsid w:val="0F130B62"/>
    <w:multiLevelType w:val="hybridMultilevel"/>
    <w:tmpl w:val="BC8CC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4501C9"/>
    <w:multiLevelType w:val="hybridMultilevel"/>
    <w:tmpl w:val="365827D2"/>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54538D8"/>
    <w:multiLevelType w:val="hybridMultilevel"/>
    <w:tmpl w:val="E9C24C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90C0C3E"/>
    <w:multiLevelType w:val="hybridMultilevel"/>
    <w:tmpl w:val="EE54BD38"/>
    <w:lvl w:ilvl="0" w:tplc="A112AF78">
      <w:start w:val="1"/>
      <w:numFmt w:val="decimal"/>
      <w:lvlText w:val="%1."/>
      <w:lvlJc w:val="left"/>
      <w:pPr>
        <w:ind w:left="720" w:hanging="360"/>
      </w:pPr>
      <w:rPr>
        <w:rFonts w:hint="default"/>
        <w:color w:val="0070C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A737400"/>
    <w:multiLevelType w:val="hybridMultilevel"/>
    <w:tmpl w:val="DF926E24"/>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B67008C"/>
    <w:multiLevelType w:val="hybridMultilevel"/>
    <w:tmpl w:val="3F309C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6E60BD3"/>
    <w:multiLevelType w:val="hybridMultilevel"/>
    <w:tmpl w:val="BC5EF93C"/>
    <w:lvl w:ilvl="0" w:tplc="04090001">
      <w:start w:val="1"/>
      <w:numFmt w:val="bullet"/>
      <w:lvlText w:val=""/>
      <w:lvlJc w:val="left"/>
      <w:pPr>
        <w:ind w:left="698" w:hanging="360"/>
      </w:pPr>
      <w:rPr>
        <w:rFonts w:ascii="Symbol" w:hAnsi="Symbol" w:hint="default"/>
      </w:rPr>
    </w:lvl>
    <w:lvl w:ilvl="1" w:tplc="04090003" w:tentative="1">
      <w:start w:val="1"/>
      <w:numFmt w:val="bullet"/>
      <w:lvlText w:val="o"/>
      <w:lvlJc w:val="left"/>
      <w:pPr>
        <w:ind w:left="1418" w:hanging="360"/>
      </w:pPr>
      <w:rPr>
        <w:rFonts w:ascii="Courier New" w:hAnsi="Courier New" w:cs="Courier New" w:hint="default"/>
      </w:rPr>
    </w:lvl>
    <w:lvl w:ilvl="2" w:tplc="04090005" w:tentative="1">
      <w:start w:val="1"/>
      <w:numFmt w:val="bullet"/>
      <w:lvlText w:val=""/>
      <w:lvlJc w:val="left"/>
      <w:pPr>
        <w:ind w:left="2138" w:hanging="360"/>
      </w:pPr>
      <w:rPr>
        <w:rFonts w:ascii="Wingdings" w:hAnsi="Wingdings" w:hint="default"/>
      </w:rPr>
    </w:lvl>
    <w:lvl w:ilvl="3" w:tplc="04090001" w:tentative="1">
      <w:start w:val="1"/>
      <w:numFmt w:val="bullet"/>
      <w:lvlText w:val=""/>
      <w:lvlJc w:val="left"/>
      <w:pPr>
        <w:ind w:left="2858" w:hanging="360"/>
      </w:pPr>
      <w:rPr>
        <w:rFonts w:ascii="Symbol" w:hAnsi="Symbol" w:hint="default"/>
      </w:rPr>
    </w:lvl>
    <w:lvl w:ilvl="4" w:tplc="04090003" w:tentative="1">
      <w:start w:val="1"/>
      <w:numFmt w:val="bullet"/>
      <w:lvlText w:val="o"/>
      <w:lvlJc w:val="left"/>
      <w:pPr>
        <w:ind w:left="3578" w:hanging="360"/>
      </w:pPr>
      <w:rPr>
        <w:rFonts w:ascii="Courier New" w:hAnsi="Courier New" w:cs="Courier New" w:hint="default"/>
      </w:rPr>
    </w:lvl>
    <w:lvl w:ilvl="5" w:tplc="04090005" w:tentative="1">
      <w:start w:val="1"/>
      <w:numFmt w:val="bullet"/>
      <w:lvlText w:val=""/>
      <w:lvlJc w:val="left"/>
      <w:pPr>
        <w:ind w:left="4298" w:hanging="360"/>
      </w:pPr>
      <w:rPr>
        <w:rFonts w:ascii="Wingdings" w:hAnsi="Wingdings" w:hint="default"/>
      </w:rPr>
    </w:lvl>
    <w:lvl w:ilvl="6" w:tplc="04090001" w:tentative="1">
      <w:start w:val="1"/>
      <w:numFmt w:val="bullet"/>
      <w:lvlText w:val=""/>
      <w:lvlJc w:val="left"/>
      <w:pPr>
        <w:ind w:left="5018" w:hanging="360"/>
      </w:pPr>
      <w:rPr>
        <w:rFonts w:ascii="Symbol" w:hAnsi="Symbol" w:hint="default"/>
      </w:rPr>
    </w:lvl>
    <w:lvl w:ilvl="7" w:tplc="04090003" w:tentative="1">
      <w:start w:val="1"/>
      <w:numFmt w:val="bullet"/>
      <w:lvlText w:val="o"/>
      <w:lvlJc w:val="left"/>
      <w:pPr>
        <w:ind w:left="5738" w:hanging="360"/>
      </w:pPr>
      <w:rPr>
        <w:rFonts w:ascii="Courier New" w:hAnsi="Courier New" w:cs="Courier New" w:hint="default"/>
      </w:rPr>
    </w:lvl>
    <w:lvl w:ilvl="8" w:tplc="04090005" w:tentative="1">
      <w:start w:val="1"/>
      <w:numFmt w:val="bullet"/>
      <w:lvlText w:val=""/>
      <w:lvlJc w:val="left"/>
      <w:pPr>
        <w:ind w:left="6458" w:hanging="360"/>
      </w:pPr>
      <w:rPr>
        <w:rFonts w:ascii="Wingdings" w:hAnsi="Wingdings" w:hint="default"/>
      </w:rPr>
    </w:lvl>
  </w:abstractNum>
  <w:abstractNum w:abstractNumId="22" w15:restartNumberingAfterBreak="0">
    <w:nsid w:val="27AF2F94"/>
    <w:multiLevelType w:val="hybridMultilevel"/>
    <w:tmpl w:val="FBA459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16777A"/>
    <w:multiLevelType w:val="hybridMultilevel"/>
    <w:tmpl w:val="862A6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246530"/>
    <w:multiLevelType w:val="hybridMultilevel"/>
    <w:tmpl w:val="5F26C59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2EC2371"/>
    <w:multiLevelType w:val="hybridMultilevel"/>
    <w:tmpl w:val="CDCCC4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361FBB"/>
    <w:multiLevelType w:val="hybridMultilevel"/>
    <w:tmpl w:val="079C410A"/>
    <w:lvl w:ilvl="0" w:tplc="5094C9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7C0388"/>
    <w:multiLevelType w:val="hybridMultilevel"/>
    <w:tmpl w:val="60C6FD24"/>
    <w:lvl w:ilvl="0" w:tplc="F14C924E">
      <w:start w:val="1"/>
      <w:numFmt w:val="decimal"/>
      <w:lvlText w:val="%1."/>
      <w:lvlJc w:val="left"/>
      <w:pPr>
        <w:ind w:left="720" w:hanging="360"/>
      </w:pPr>
      <w:rPr>
        <w:rFonts w:hint="default"/>
        <w:color w:val="00B0F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50E7B64"/>
    <w:multiLevelType w:val="hybridMultilevel"/>
    <w:tmpl w:val="2242AF9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93E0E65"/>
    <w:multiLevelType w:val="hybridMultilevel"/>
    <w:tmpl w:val="FA2046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0" w15:restartNumberingAfterBreak="0">
    <w:nsid w:val="4B356E06"/>
    <w:multiLevelType w:val="hybridMultilevel"/>
    <w:tmpl w:val="582859CC"/>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F53AD8"/>
    <w:multiLevelType w:val="hybridMultilevel"/>
    <w:tmpl w:val="5A2E2562"/>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207812"/>
    <w:multiLevelType w:val="hybridMultilevel"/>
    <w:tmpl w:val="4A1C83B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4A144B5"/>
    <w:multiLevelType w:val="hybridMultilevel"/>
    <w:tmpl w:val="3934D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957905"/>
    <w:multiLevelType w:val="hybridMultilevel"/>
    <w:tmpl w:val="247E5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337E53"/>
    <w:multiLevelType w:val="hybridMultilevel"/>
    <w:tmpl w:val="FC54C30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DD306DB"/>
    <w:multiLevelType w:val="hybridMultilevel"/>
    <w:tmpl w:val="4DE609F6"/>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F83133"/>
    <w:multiLevelType w:val="hybridMultilevel"/>
    <w:tmpl w:val="758E691A"/>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32229D2"/>
    <w:multiLevelType w:val="hybridMultilevel"/>
    <w:tmpl w:val="2796F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1C4846"/>
    <w:multiLevelType w:val="hybridMultilevel"/>
    <w:tmpl w:val="F85219CA"/>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3D699C"/>
    <w:multiLevelType w:val="hybridMultilevel"/>
    <w:tmpl w:val="527CF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4"/>
  </w:num>
  <w:num w:numId="12">
    <w:abstractNumId w:val="25"/>
  </w:num>
  <w:num w:numId="13">
    <w:abstractNumId w:val="19"/>
  </w:num>
  <w:num w:numId="14">
    <w:abstractNumId w:val="16"/>
  </w:num>
  <w:num w:numId="15">
    <w:abstractNumId w:val="36"/>
  </w:num>
  <w:num w:numId="16">
    <w:abstractNumId w:val="39"/>
  </w:num>
  <w:num w:numId="17">
    <w:abstractNumId w:val="31"/>
  </w:num>
  <w:num w:numId="18">
    <w:abstractNumId w:val="23"/>
  </w:num>
  <w:num w:numId="19">
    <w:abstractNumId w:val="30"/>
  </w:num>
  <w:num w:numId="20">
    <w:abstractNumId w:val="22"/>
  </w:num>
  <w:num w:numId="21">
    <w:abstractNumId w:val="17"/>
  </w:num>
  <w:num w:numId="22">
    <w:abstractNumId w:val="13"/>
  </w:num>
  <w:num w:numId="23">
    <w:abstractNumId w:val="29"/>
  </w:num>
  <w:num w:numId="24">
    <w:abstractNumId w:val="33"/>
  </w:num>
  <w:num w:numId="25">
    <w:abstractNumId w:val="21"/>
  </w:num>
  <w:num w:numId="26">
    <w:abstractNumId w:val="28"/>
  </w:num>
  <w:num w:numId="27">
    <w:abstractNumId w:val="32"/>
  </w:num>
  <w:num w:numId="28">
    <w:abstractNumId w:val="24"/>
  </w:num>
  <w:num w:numId="29">
    <w:abstractNumId w:val="40"/>
  </w:num>
  <w:num w:numId="30">
    <w:abstractNumId w:val="37"/>
  </w:num>
  <w:num w:numId="31">
    <w:abstractNumId w:val="35"/>
  </w:num>
  <w:num w:numId="32">
    <w:abstractNumId w:val="12"/>
  </w:num>
  <w:num w:numId="33">
    <w:abstractNumId w:val="0"/>
    <w:lvlOverride w:ilvl="0">
      <w:startOverride w:val="3"/>
    </w:lvlOverride>
    <w:lvlOverride w:ilvl="1">
      <w:startOverride w:val="3"/>
    </w:lvlOverride>
  </w:num>
  <w:num w:numId="34">
    <w:abstractNumId w:val="0"/>
    <w:lvlOverride w:ilvl="0">
      <w:startOverride w:val="3"/>
    </w:lvlOverride>
    <w:lvlOverride w:ilvl="1">
      <w:startOverride w:val="3"/>
    </w:lvlOverride>
  </w:num>
  <w:num w:numId="35">
    <w:abstractNumId w:val="15"/>
  </w:num>
  <w:num w:numId="36">
    <w:abstractNumId w:val="10"/>
  </w:num>
  <w:num w:numId="37">
    <w:abstractNumId w:val="26"/>
  </w:num>
  <w:num w:numId="38">
    <w:abstractNumId w:val="0"/>
    <w:lvlOverride w:ilvl="0">
      <w:startOverride w:val="4"/>
    </w:lvlOverride>
    <w:lvlOverride w:ilvl="1">
      <w:startOverride w:val="1"/>
    </w:lvlOverride>
  </w:num>
  <w:num w:numId="39">
    <w:abstractNumId w:val="0"/>
    <w:lvlOverride w:ilvl="0">
      <w:startOverride w:val="4"/>
    </w:lvlOverride>
    <w:lvlOverride w:ilvl="1">
      <w:startOverride w:val="1"/>
    </w:lvlOverride>
  </w:num>
  <w:num w:numId="40">
    <w:abstractNumId w:val="20"/>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4"/>
  </w:num>
  <w:num w:numId="43">
    <w:abstractNumId w:val="18"/>
  </w:num>
  <w:num w:numId="44">
    <w:abstractNumId w:val="27"/>
  </w:num>
  <w:num w:numId="45">
    <w:abstractNumId w:val="11"/>
  </w:num>
  <w:num w:numId="46">
    <w:abstractNumId w:val="38"/>
  </w:num>
  <w:num w:numId="47">
    <w:abstractNumId w:val="0"/>
    <w:lvlOverride w:ilvl="0">
      <w:startOverride w:val="5"/>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7D0"/>
    <w:rsid w:val="00073B2A"/>
    <w:rsid w:val="00086867"/>
    <w:rsid w:val="000B3A0A"/>
    <w:rsid w:val="000B6F2D"/>
    <w:rsid w:val="00131FB8"/>
    <w:rsid w:val="002F074C"/>
    <w:rsid w:val="002F0B1C"/>
    <w:rsid w:val="004216BA"/>
    <w:rsid w:val="00432342"/>
    <w:rsid w:val="004D12B2"/>
    <w:rsid w:val="0059454D"/>
    <w:rsid w:val="005C692D"/>
    <w:rsid w:val="005E3AE9"/>
    <w:rsid w:val="00633428"/>
    <w:rsid w:val="00635183"/>
    <w:rsid w:val="006D0EB9"/>
    <w:rsid w:val="006E54DF"/>
    <w:rsid w:val="007015B9"/>
    <w:rsid w:val="007B698D"/>
    <w:rsid w:val="00820C60"/>
    <w:rsid w:val="008C41DB"/>
    <w:rsid w:val="008F08B9"/>
    <w:rsid w:val="009027D0"/>
    <w:rsid w:val="0091018B"/>
    <w:rsid w:val="009461FA"/>
    <w:rsid w:val="00994EB9"/>
    <w:rsid w:val="009D21E2"/>
    <w:rsid w:val="00A709FA"/>
    <w:rsid w:val="00AD2FC1"/>
    <w:rsid w:val="00BF12EB"/>
    <w:rsid w:val="00C00485"/>
    <w:rsid w:val="00C20851"/>
    <w:rsid w:val="00CA6219"/>
    <w:rsid w:val="00CB012E"/>
    <w:rsid w:val="00D6582A"/>
    <w:rsid w:val="00E01C25"/>
    <w:rsid w:val="00E1181B"/>
    <w:rsid w:val="00E86CF4"/>
    <w:rsid w:val="00F35C08"/>
    <w:rsid w:val="00F713BE"/>
    <w:rsid w:val="00F925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06ACEB"/>
  <w15:chartTrackingRefBased/>
  <w15:docId w15:val="{37887A06-5EE9-47CA-8C4B-327A7E864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027D0"/>
    <w:pPr>
      <w:spacing w:after="0" w:line="240" w:lineRule="exact"/>
    </w:pPr>
    <w:rPr>
      <w:rFonts w:ascii="Times" w:eastAsia="Times New Roman" w:hAnsi="Times" w:cs="Times New Roman"/>
      <w:sz w:val="24"/>
      <w:szCs w:val="20"/>
    </w:rPr>
  </w:style>
  <w:style w:type="paragraph" w:styleId="Heading1">
    <w:name w:val="heading 1"/>
    <w:basedOn w:val="Normal"/>
    <w:next w:val="Normal"/>
    <w:link w:val="Heading1Char"/>
    <w:qFormat/>
    <w:rsid w:val="009027D0"/>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9027D0"/>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9027D0"/>
    <w:pPr>
      <w:numPr>
        <w:ilvl w:val="2"/>
        <w:numId w:val="1"/>
      </w:numPr>
      <w:spacing w:before="240" w:after="240"/>
      <w:outlineLvl w:val="2"/>
    </w:pPr>
    <w:rPr>
      <w:b/>
    </w:rPr>
  </w:style>
  <w:style w:type="paragraph" w:styleId="Heading4">
    <w:name w:val="heading 4"/>
    <w:basedOn w:val="Normal"/>
    <w:next w:val="Normal"/>
    <w:link w:val="Heading4Char"/>
    <w:qFormat/>
    <w:rsid w:val="009027D0"/>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9027D0"/>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9027D0"/>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9027D0"/>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9027D0"/>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9027D0"/>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027D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9027D0"/>
    <w:rPr>
      <w:rFonts w:ascii="Times" w:eastAsia="Times New Roman" w:hAnsi="Times" w:cs="Times New Roman"/>
      <w:b/>
      <w:sz w:val="28"/>
      <w:szCs w:val="20"/>
    </w:rPr>
  </w:style>
  <w:style w:type="character" w:customStyle="1" w:styleId="Heading3Char">
    <w:name w:val="Heading 3 Char"/>
    <w:basedOn w:val="DefaultParagraphFont"/>
    <w:link w:val="Heading3"/>
    <w:rsid w:val="009027D0"/>
    <w:rPr>
      <w:rFonts w:ascii="Times" w:eastAsia="Times New Roman" w:hAnsi="Times" w:cs="Times New Roman"/>
      <w:b/>
      <w:sz w:val="24"/>
      <w:szCs w:val="20"/>
    </w:rPr>
  </w:style>
  <w:style w:type="character" w:customStyle="1" w:styleId="Heading4Char">
    <w:name w:val="Heading 4 Char"/>
    <w:basedOn w:val="DefaultParagraphFont"/>
    <w:link w:val="Heading4"/>
    <w:rsid w:val="009027D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9027D0"/>
    <w:rPr>
      <w:rFonts w:ascii="Arial" w:eastAsia="Times New Roman" w:hAnsi="Arial" w:cs="Times New Roman"/>
      <w:szCs w:val="20"/>
    </w:rPr>
  </w:style>
  <w:style w:type="character" w:customStyle="1" w:styleId="Heading6Char">
    <w:name w:val="Heading 6 Char"/>
    <w:basedOn w:val="DefaultParagraphFont"/>
    <w:link w:val="Heading6"/>
    <w:rsid w:val="009027D0"/>
    <w:rPr>
      <w:rFonts w:ascii="Arial" w:eastAsia="Times New Roman" w:hAnsi="Arial" w:cs="Times New Roman"/>
      <w:i/>
      <w:szCs w:val="20"/>
    </w:rPr>
  </w:style>
  <w:style w:type="character" w:customStyle="1" w:styleId="Heading7Char">
    <w:name w:val="Heading 7 Char"/>
    <w:basedOn w:val="DefaultParagraphFont"/>
    <w:link w:val="Heading7"/>
    <w:rsid w:val="009027D0"/>
    <w:rPr>
      <w:rFonts w:ascii="Arial" w:eastAsia="Times New Roman" w:hAnsi="Arial" w:cs="Times New Roman"/>
      <w:sz w:val="20"/>
      <w:szCs w:val="20"/>
    </w:rPr>
  </w:style>
  <w:style w:type="character" w:customStyle="1" w:styleId="Heading8Char">
    <w:name w:val="Heading 8 Char"/>
    <w:basedOn w:val="DefaultParagraphFont"/>
    <w:link w:val="Heading8"/>
    <w:rsid w:val="009027D0"/>
    <w:rPr>
      <w:rFonts w:ascii="Arial" w:eastAsia="Times New Roman" w:hAnsi="Arial" w:cs="Times New Roman"/>
      <w:i/>
      <w:sz w:val="20"/>
      <w:szCs w:val="20"/>
    </w:rPr>
  </w:style>
  <w:style w:type="character" w:customStyle="1" w:styleId="Heading9Char">
    <w:name w:val="Heading 9 Char"/>
    <w:basedOn w:val="DefaultParagraphFont"/>
    <w:link w:val="Heading9"/>
    <w:rsid w:val="009027D0"/>
    <w:rPr>
      <w:rFonts w:ascii="Arial" w:eastAsia="Times New Roman" w:hAnsi="Arial" w:cs="Times New Roman"/>
      <w:i/>
      <w:sz w:val="18"/>
      <w:szCs w:val="20"/>
    </w:rPr>
  </w:style>
  <w:style w:type="paragraph" w:styleId="Footer">
    <w:name w:val="footer"/>
    <w:basedOn w:val="Normal"/>
    <w:link w:val="FooterChar"/>
    <w:uiPriority w:val="99"/>
    <w:rsid w:val="009027D0"/>
    <w:pPr>
      <w:tabs>
        <w:tab w:val="center" w:pos="4680"/>
        <w:tab w:val="right" w:pos="9360"/>
      </w:tabs>
    </w:pPr>
    <w:rPr>
      <w:b/>
      <w:i/>
      <w:sz w:val="20"/>
    </w:rPr>
  </w:style>
  <w:style w:type="character" w:customStyle="1" w:styleId="FooterChar">
    <w:name w:val="Footer Char"/>
    <w:basedOn w:val="DefaultParagraphFont"/>
    <w:link w:val="Footer"/>
    <w:uiPriority w:val="99"/>
    <w:rsid w:val="009027D0"/>
    <w:rPr>
      <w:rFonts w:ascii="Times" w:eastAsia="Times New Roman" w:hAnsi="Times" w:cs="Times New Roman"/>
      <w:b/>
      <w:i/>
      <w:sz w:val="20"/>
      <w:szCs w:val="20"/>
    </w:rPr>
  </w:style>
  <w:style w:type="paragraph" w:customStyle="1" w:styleId="bullet">
    <w:name w:val="bullet"/>
    <w:basedOn w:val="Normal"/>
    <w:rsid w:val="009027D0"/>
    <w:rPr>
      <w:rFonts w:ascii="Arial" w:hAnsi="Arial"/>
      <w:sz w:val="20"/>
    </w:rPr>
  </w:style>
  <w:style w:type="paragraph" w:styleId="Header">
    <w:name w:val="header"/>
    <w:basedOn w:val="Normal"/>
    <w:link w:val="HeaderChar"/>
    <w:rsid w:val="009027D0"/>
    <w:pPr>
      <w:tabs>
        <w:tab w:val="center" w:pos="4680"/>
        <w:tab w:val="right" w:pos="9360"/>
      </w:tabs>
    </w:pPr>
    <w:rPr>
      <w:b/>
      <w:i/>
      <w:sz w:val="20"/>
    </w:rPr>
  </w:style>
  <w:style w:type="character" w:customStyle="1" w:styleId="HeaderChar">
    <w:name w:val="Header Char"/>
    <w:basedOn w:val="DefaultParagraphFont"/>
    <w:link w:val="Header"/>
    <w:rsid w:val="009027D0"/>
    <w:rPr>
      <w:rFonts w:ascii="Times" w:eastAsia="Times New Roman" w:hAnsi="Times" w:cs="Times New Roman"/>
      <w:b/>
      <w:i/>
      <w:sz w:val="20"/>
      <w:szCs w:val="20"/>
    </w:rPr>
  </w:style>
  <w:style w:type="paragraph" w:customStyle="1" w:styleId="heading10">
    <w:name w:val="heading1"/>
    <w:basedOn w:val="Normal"/>
    <w:rsid w:val="009027D0"/>
    <w:pPr>
      <w:tabs>
        <w:tab w:val="left" w:pos="450"/>
        <w:tab w:val="left" w:pos="1080"/>
        <w:tab w:val="left" w:pos="1800"/>
        <w:tab w:val="left" w:pos="2610"/>
      </w:tabs>
    </w:pPr>
  </w:style>
  <w:style w:type="paragraph" w:styleId="TOC1">
    <w:name w:val="toc 1"/>
    <w:basedOn w:val="Normal"/>
    <w:next w:val="Normal"/>
    <w:uiPriority w:val="39"/>
    <w:rsid w:val="009027D0"/>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9027D0"/>
    <w:pPr>
      <w:tabs>
        <w:tab w:val="right" w:leader="dot" w:pos="9360"/>
      </w:tabs>
      <w:spacing w:line="220" w:lineRule="exact"/>
      <w:ind w:left="270"/>
      <w:jc w:val="both"/>
    </w:pPr>
    <w:rPr>
      <w:sz w:val="22"/>
    </w:rPr>
  </w:style>
  <w:style w:type="paragraph" w:customStyle="1" w:styleId="level4">
    <w:name w:val="level 4"/>
    <w:basedOn w:val="Normal"/>
    <w:rsid w:val="009027D0"/>
    <w:pPr>
      <w:spacing w:before="120" w:after="120"/>
      <w:ind w:left="634"/>
    </w:pPr>
  </w:style>
  <w:style w:type="paragraph" w:customStyle="1" w:styleId="level5">
    <w:name w:val="level 5"/>
    <w:basedOn w:val="Normal"/>
    <w:rsid w:val="009027D0"/>
    <w:pPr>
      <w:tabs>
        <w:tab w:val="left" w:pos="2520"/>
      </w:tabs>
      <w:ind w:left="1440"/>
    </w:pPr>
  </w:style>
  <w:style w:type="paragraph" w:styleId="Title">
    <w:name w:val="Title"/>
    <w:basedOn w:val="Normal"/>
    <w:link w:val="TitleChar"/>
    <w:qFormat/>
    <w:rsid w:val="009027D0"/>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9027D0"/>
    <w:rPr>
      <w:rFonts w:ascii="Arial" w:eastAsia="Times New Roman" w:hAnsi="Arial" w:cs="Times New Roman"/>
      <w:b/>
      <w:kern w:val="28"/>
      <w:sz w:val="64"/>
      <w:szCs w:val="20"/>
    </w:rPr>
  </w:style>
  <w:style w:type="paragraph" w:customStyle="1" w:styleId="TOCEntry">
    <w:name w:val="TOCEntry"/>
    <w:basedOn w:val="Normal"/>
    <w:rsid w:val="009027D0"/>
    <w:pPr>
      <w:keepNext/>
      <w:keepLines/>
      <w:spacing w:before="120" w:after="240" w:line="240" w:lineRule="atLeast"/>
    </w:pPr>
    <w:rPr>
      <w:b/>
      <w:sz w:val="36"/>
    </w:rPr>
  </w:style>
  <w:style w:type="paragraph" w:styleId="TOC3">
    <w:name w:val="toc 3"/>
    <w:basedOn w:val="Normal"/>
    <w:next w:val="Normal"/>
    <w:uiPriority w:val="39"/>
    <w:rsid w:val="009027D0"/>
    <w:pPr>
      <w:tabs>
        <w:tab w:val="left" w:pos="1200"/>
        <w:tab w:val="right" w:leader="dot" w:pos="9360"/>
      </w:tabs>
      <w:ind w:left="480"/>
    </w:pPr>
    <w:rPr>
      <w:noProof/>
      <w:sz w:val="22"/>
    </w:rPr>
  </w:style>
  <w:style w:type="paragraph" w:styleId="TOC4">
    <w:name w:val="toc 4"/>
    <w:basedOn w:val="Normal"/>
    <w:next w:val="Normal"/>
    <w:semiHidden/>
    <w:rsid w:val="009027D0"/>
    <w:pPr>
      <w:tabs>
        <w:tab w:val="right" w:leader="dot" w:pos="9360"/>
      </w:tabs>
      <w:ind w:left="720"/>
    </w:pPr>
  </w:style>
  <w:style w:type="paragraph" w:styleId="TOC5">
    <w:name w:val="toc 5"/>
    <w:basedOn w:val="Normal"/>
    <w:next w:val="Normal"/>
    <w:semiHidden/>
    <w:rsid w:val="009027D0"/>
    <w:pPr>
      <w:tabs>
        <w:tab w:val="right" w:leader="dot" w:pos="9360"/>
      </w:tabs>
      <w:ind w:left="960"/>
    </w:pPr>
  </w:style>
  <w:style w:type="paragraph" w:styleId="TOC6">
    <w:name w:val="toc 6"/>
    <w:basedOn w:val="Normal"/>
    <w:next w:val="Normal"/>
    <w:semiHidden/>
    <w:rsid w:val="009027D0"/>
    <w:pPr>
      <w:tabs>
        <w:tab w:val="right" w:leader="dot" w:pos="9360"/>
      </w:tabs>
      <w:ind w:left="1200"/>
    </w:pPr>
  </w:style>
  <w:style w:type="paragraph" w:styleId="TOC7">
    <w:name w:val="toc 7"/>
    <w:basedOn w:val="Normal"/>
    <w:next w:val="Normal"/>
    <w:semiHidden/>
    <w:rsid w:val="009027D0"/>
    <w:pPr>
      <w:tabs>
        <w:tab w:val="right" w:leader="dot" w:pos="9360"/>
      </w:tabs>
      <w:ind w:left="1440"/>
    </w:pPr>
  </w:style>
  <w:style w:type="paragraph" w:styleId="TOC8">
    <w:name w:val="toc 8"/>
    <w:basedOn w:val="Normal"/>
    <w:next w:val="Normal"/>
    <w:semiHidden/>
    <w:rsid w:val="009027D0"/>
    <w:pPr>
      <w:tabs>
        <w:tab w:val="right" w:leader="dot" w:pos="9360"/>
      </w:tabs>
      <w:ind w:left="1680"/>
    </w:pPr>
  </w:style>
  <w:style w:type="paragraph" w:styleId="TOC9">
    <w:name w:val="toc 9"/>
    <w:basedOn w:val="Normal"/>
    <w:next w:val="Normal"/>
    <w:semiHidden/>
    <w:rsid w:val="009027D0"/>
    <w:pPr>
      <w:tabs>
        <w:tab w:val="right" w:leader="dot" w:pos="9360"/>
      </w:tabs>
      <w:ind w:left="1920"/>
    </w:pPr>
  </w:style>
  <w:style w:type="paragraph" w:customStyle="1" w:styleId="template">
    <w:name w:val="template"/>
    <w:basedOn w:val="Normal"/>
    <w:rsid w:val="009027D0"/>
    <w:rPr>
      <w:rFonts w:ascii="Arial" w:hAnsi="Arial"/>
      <w:i/>
      <w:sz w:val="22"/>
    </w:rPr>
  </w:style>
  <w:style w:type="character" w:styleId="PageNumber">
    <w:name w:val="page number"/>
    <w:basedOn w:val="DefaultParagraphFont"/>
    <w:rsid w:val="009027D0"/>
  </w:style>
  <w:style w:type="paragraph" w:customStyle="1" w:styleId="level3text">
    <w:name w:val="level 3 text"/>
    <w:basedOn w:val="Normal"/>
    <w:rsid w:val="009027D0"/>
    <w:pPr>
      <w:spacing w:line="220" w:lineRule="exact"/>
      <w:ind w:left="1350" w:hanging="716"/>
    </w:pPr>
    <w:rPr>
      <w:rFonts w:ascii="Arial" w:hAnsi="Arial"/>
      <w:i/>
      <w:sz w:val="22"/>
    </w:rPr>
  </w:style>
  <w:style w:type="paragraph" w:customStyle="1" w:styleId="requirement">
    <w:name w:val="requirement"/>
    <w:basedOn w:val="level4"/>
    <w:rsid w:val="009027D0"/>
    <w:pPr>
      <w:spacing w:before="0" w:after="0"/>
      <w:ind w:left="2348" w:hanging="994"/>
    </w:pPr>
    <w:rPr>
      <w:rFonts w:ascii="Times New Roman" w:hAnsi="Times New Roman"/>
    </w:rPr>
  </w:style>
  <w:style w:type="paragraph" w:customStyle="1" w:styleId="ByLine">
    <w:name w:val="ByLine"/>
    <w:basedOn w:val="Title"/>
    <w:rsid w:val="009027D0"/>
    <w:rPr>
      <w:sz w:val="28"/>
    </w:rPr>
  </w:style>
  <w:style w:type="paragraph" w:customStyle="1" w:styleId="ChangeHistoryTitle">
    <w:name w:val="ChangeHistory Title"/>
    <w:basedOn w:val="Normal"/>
    <w:rsid w:val="009027D0"/>
    <w:pPr>
      <w:keepNext/>
      <w:spacing w:before="60" w:after="60" w:line="240" w:lineRule="auto"/>
      <w:jc w:val="center"/>
    </w:pPr>
    <w:rPr>
      <w:rFonts w:ascii="Arial" w:hAnsi="Arial"/>
      <w:b/>
      <w:sz w:val="36"/>
    </w:rPr>
  </w:style>
  <w:style w:type="paragraph" w:customStyle="1" w:styleId="SuperTitle">
    <w:name w:val="SuperTitle"/>
    <w:basedOn w:val="Title"/>
    <w:next w:val="Normal"/>
    <w:rsid w:val="009027D0"/>
    <w:pPr>
      <w:pBdr>
        <w:top w:val="single" w:sz="48" w:space="1" w:color="auto"/>
      </w:pBdr>
      <w:spacing w:before="960" w:after="0"/>
    </w:pPr>
    <w:rPr>
      <w:sz w:val="28"/>
    </w:rPr>
  </w:style>
  <w:style w:type="paragraph" w:customStyle="1" w:styleId="line">
    <w:name w:val="line"/>
    <w:basedOn w:val="Title"/>
    <w:rsid w:val="009027D0"/>
    <w:pPr>
      <w:pBdr>
        <w:top w:val="single" w:sz="36" w:space="1" w:color="auto"/>
      </w:pBdr>
      <w:spacing w:after="0"/>
    </w:pPr>
    <w:rPr>
      <w:sz w:val="40"/>
    </w:rPr>
  </w:style>
  <w:style w:type="table" w:styleId="TableGrid">
    <w:name w:val="Table Grid"/>
    <w:basedOn w:val="TableNormal"/>
    <w:rsid w:val="009027D0"/>
    <w:pPr>
      <w:spacing w:after="0" w:line="240" w:lineRule="exact"/>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027D0"/>
    <w:rPr>
      <w:color w:val="0000FF"/>
      <w:u w:val="single"/>
    </w:rPr>
  </w:style>
  <w:style w:type="character" w:styleId="FollowedHyperlink">
    <w:name w:val="FollowedHyperlink"/>
    <w:rsid w:val="009027D0"/>
    <w:rPr>
      <w:color w:val="800080"/>
      <w:u w:val="single"/>
    </w:rPr>
  </w:style>
  <w:style w:type="paragraph" w:customStyle="1" w:styleId="StyleTabletextBoldCentered">
    <w:name w:val="Style Tabletext + Bold Centered"/>
    <w:basedOn w:val="Normal"/>
    <w:rsid w:val="009027D0"/>
    <w:pPr>
      <w:keepLines/>
      <w:suppressAutoHyphens/>
      <w:spacing w:before="60" w:after="120"/>
      <w:jc w:val="center"/>
    </w:pPr>
    <w:rPr>
      <w:rFonts w:ascii="Arial" w:hAnsi="Arial" w:cs="Arial"/>
      <w:b/>
      <w:bCs/>
      <w:lang w:eastAsia="zh-CN"/>
    </w:rPr>
  </w:style>
  <w:style w:type="paragraph" w:styleId="ListParagraph">
    <w:name w:val="List Paragraph"/>
    <w:basedOn w:val="Normal"/>
    <w:qFormat/>
    <w:rsid w:val="009027D0"/>
    <w:pPr>
      <w:ind w:left="720"/>
      <w:contextualSpacing/>
    </w:pPr>
  </w:style>
  <w:style w:type="paragraph" w:styleId="BodyText">
    <w:name w:val="Body Text"/>
    <w:basedOn w:val="Normal"/>
    <w:link w:val="BodyTextChar"/>
    <w:rsid w:val="009027D0"/>
    <w:pPr>
      <w:suppressAutoHyphens/>
      <w:spacing w:after="120"/>
    </w:pPr>
    <w:rPr>
      <w:rFonts w:cs="Times"/>
      <w:lang w:eastAsia="ar-SA"/>
    </w:rPr>
  </w:style>
  <w:style w:type="character" w:customStyle="1" w:styleId="BodyTextChar">
    <w:name w:val="Body Text Char"/>
    <w:basedOn w:val="DefaultParagraphFont"/>
    <w:link w:val="BodyText"/>
    <w:rsid w:val="009027D0"/>
    <w:rPr>
      <w:rFonts w:ascii="Times" w:eastAsia="Times New Roman" w:hAnsi="Times" w:cs="Times"/>
      <w:sz w:val="24"/>
      <w:szCs w:val="20"/>
      <w:lang w:eastAsia="ar-SA"/>
    </w:rPr>
  </w:style>
  <w:style w:type="paragraph" w:customStyle="1" w:styleId="Vnbnnhdngsn">
    <w:name w:val="Văn bản định dạng sẵn"/>
    <w:basedOn w:val="Normal"/>
    <w:rsid w:val="009027D0"/>
    <w:pPr>
      <w:suppressAutoHyphens/>
    </w:pPr>
    <w:rPr>
      <w:rFonts w:ascii="Courier New" w:eastAsia="NSimSun" w:hAnsi="Courier New" w:cs="Courier New"/>
      <w:sz w:val="20"/>
      <w:lang w:eastAsia="ar-SA"/>
    </w:rPr>
  </w:style>
  <w:style w:type="paragraph" w:customStyle="1" w:styleId="TableHeader">
    <w:name w:val="Table Header"/>
    <w:basedOn w:val="Normal"/>
    <w:rsid w:val="009027D0"/>
    <w:pPr>
      <w:suppressAutoHyphens/>
      <w:spacing w:before="120" w:after="120" w:line="240" w:lineRule="auto"/>
    </w:pPr>
    <w:rPr>
      <w:rFonts w:cs="Arial"/>
      <w:b/>
      <w:bCs/>
      <w:color w:val="000000"/>
      <w:lang w:eastAsia="zh-CN"/>
    </w:rPr>
  </w:style>
  <w:style w:type="paragraph" w:customStyle="1" w:styleId="InfoBlue">
    <w:name w:val="InfoBlue"/>
    <w:basedOn w:val="Normal"/>
    <w:rsid w:val="009027D0"/>
    <w:pPr>
      <w:suppressAutoHyphens/>
      <w:spacing w:before="120" w:after="120"/>
    </w:pPr>
    <w:rPr>
      <w:rFonts w:cs="Times"/>
      <w:i/>
      <w:color w:val="0000FF"/>
      <w:szCs w:val="24"/>
      <w:lang w:eastAsia="zh-CN"/>
    </w:rPr>
  </w:style>
  <w:style w:type="paragraph" w:styleId="NormalWeb">
    <w:name w:val="Normal (Web)"/>
    <w:basedOn w:val="Normal"/>
    <w:rsid w:val="009027D0"/>
    <w:pPr>
      <w:suppressAutoHyphens/>
      <w:spacing w:before="100" w:after="100" w:line="240" w:lineRule="auto"/>
    </w:pPr>
    <w:rPr>
      <w:rFonts w:ascii="Times New Roman" w:hAnsi="Times New Roman"/>
      <w:szCs w:val="24"/>
      <w:lang w:eastAsia="zh-CN"/>
    </w:rPr>
  </w:style>
  <w:style w:type="character" w:styleId="Emphasis">
    <w:name w:val="Emphasis"/>
    <w:qFormat/>
    <w:rsid w:val="009027D0"/>
    <w:rPr>
      <w:i/>
      <w:iCs/>
    </w:rPr>
  </w:style>
  <w:style w:type="paragraph" w:styleId="NoSpacing">
    <w:name w:val="No Spacing"/>
    <w:uiPriority w:val="1"/>
    <w:qFormat/>
    <w:rsid w:val="009027D0"/>
    <w:pPr>
      <w:spacing w:after="0" w:line="240" w:lineRule="auto"/>
    </w:pPr>
    <w:rPr>
      <w:rFonts w:ascii="Times" w:eastAsia="Times New Roman" w:hAnsi="Times" w:cs="Times New Roman"/>
      <w:sz w:val="24"/>
      <w:szCs w:val="20"/>
    </w:rPr>
  </w:style>
  <w:style w:type="paragraph" w:styleId="TOCHeading">
    <w:name w:val="TOC Heading"/>
    <w:basedOn w:val="Heading1"/>
    <w:next w:val="Normal"/>
    <w:uiPriority w:val="39"/>
    <w:unhideWhenUsed/>
    <w:qFormat/>
    <w:rsid w:val="009027D0"/>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rPr>
  </w:style>
  <w:style w:type="character" w:styleId="Mention">
    <w:name w:val="Mention"/>
    <w:basedOn w:val="DefaultParagraphFont"/>
    <w:uiPriority w:val="99"/>
    <w:semiHidden/>
    <w:unhideWhenUsed/>
    <w:rsid w:val="007B698D"/>
    <w:rPr>
      <w:color w:val="2B579A"/>
      <w:shd w:val="clear" w:color="auto" w:fill="E6E6E6"/>
    </w:rPr>
  </w:style>
  <w:style w:type="paragraph" w:styleId="BalloonText">
    <w:name w:val="Balloon Text"/>
    <w:basedOn w:val="Normal"/>
    <w:link w:val="BalloonTextChar"/>
    <w:uiPriority w:val="99"/>
    <w:semiHidden/>
    <w:unhideWhenUsed/>
    <w:rsid w:val="005E3AE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3AE9"/>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ienngong.files.wordpress.com/2012/09/mau-bm-qtpm-cnpm-dac-ta-yeu-cau-phan-memsrs-v2-0.doc" TargetMode="Externa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footer" Target="footer3.xml"/><Relationship Id="rId21" Type="http://schemas.openxmlformats.org/officeDocument/2006/relationships/image" Target="media/image6.jpeg"/><Relationship Id="rId34" Type="http://schemas.openxmlformats.org/officeDocument/2006/relationships/image" Target="media/image18.png"/><Relationship Id="rId42"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header" Target="header3.xml"/><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yperlink" Target="https://cs.gmu.edu/~dfleck/classes/cs421/spring08/SampleProject/FINAL%20SRS.pdf"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header" Target="header2.xml"/><Relationship Id="rId10" Type="http://schemas.openxmlformats.org/officeDocument/2006/relationships/hyperlink" Target="https://drive.google.com/drive/folders/0BwvTggymLfLOampveGZPOVUyU2M" TargetMode="External"/><Relationship Id="rId19"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emo.ngthuc.com/project/ptycpm/login" TargetMode="External"/><Relationship Id="rId14" Type="http://schemas.openxmlformats.org/officeDocument/2006/relationships/hyperlink" Target="http://www.cse.chalmers.se/~feldt/courses/reqeng/examples/srs_example_2010_group2.pdf"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hyperlink" Target="https://github.com/ngthuc/ptycpm_htql_thietbinhung"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hyperlink" Target="https://drive.google.com/drive/folders/0BwvTggymLfLOYWhlQmZCQ2thSUk?usp=sharing" TargetMode="External"/><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B6DAA5-F379-4BBA-B591-BACB59AFA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7644</Words>
  <Characters>43577</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Luân Lê</dc:creator>
  <cp:keywords/>
  <dc:description/>
  <cp:lastModifiedBy>Minh Luân Lê</cp:lastModifiedBy>
  <cp:revision>2</cp:revision>
  <cp:lastPrinted>2017-05-01T15:33:00Z</cp:lastPrinted>
  <dcterms:created xsi:type="dcterms:W3CDTF">2017-05-02T10:26:00Z</dcterms:created>
  <dcterms:modified xsi:type="dcterms:W3CDTF">2017-05-02T10:26:00Z</dcterms:modified>
</cp:coreProperties>
</file>