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A3" w:rsidRPr="001A10DD" w:rsidRDefault="004B4BA3" w:rsidP="009423F4">
      <w:pPr>
        <w:pStyle w:val="line"/>
        <w:jc w:val="left"/>
        <w:rPr>
          <w:rFonts w:ascii="Times New Roman" w:hAnsi="Times New Roman"/>
        </w:rPr>
      </w:pPr>
      <w:bookmarkStart w:id="0" w:name="_Hlk481429406"/>
      <w:bookmarkStart w:id="1" w:name="_Hlk481429782"/>
    </w:p>
    <w:p w:rsidR="009423F4" w:rsidRPr="001A10DD" w:rsidRDefault="009423F4" w:rsidP="009423F4">
      <w:pPr>
        <w:pStyle w:val="Title"/>
        <w:spacing w:line="288" w:lineRule="auto"/>
        <w:rPr>
          <w:rFonts w:ascii="Times New Roman" w:hAnsi="Times New Roman"/>
          <w:color w:val="0070C0"/>
          <w:szCs w:val="64"/>
        </w:rPr>
      </w:pPr>
      <w:r w:rsidRPr="001A10DD">
        <w:rPr>
          <w:rFonts w:ascii="Times New Roman" w:hAnsi="Times New Roman"/>
          <w:color w:val="0070C0"/>
          <w:szCs w:val="64"/>
        </w:rPr>
        <w:t>Software Requirements Specification</w:t>
      </w:r>
    </w:p>
    <w:p w:rsidR="009423F4" w:rsidRPr="001A10DD" w:rsidRDefault="009423F4" w:rsidP="009423F4">
      <w:pPr>
        <w:pStyle w:val="Title"/>
        <w:spacing w:before="0" w:after="400"/>
        <w:rPr>
          <w:rFonts w:ascii="Times New Roman" w:hAnsi="Times New Roman"/>
          <w:color w:val="0070C0"/>
          <w:sz w:val="40"/>
        </w:rPr>
      </w:pPr>
      <w:r w:rsidRPr="001A10DD">
        <w:rPr>
          <w:rFonts w:ascii="Times New Roman" w:hAnsi="Times New Roman"/>
          <w:color w:val="0070C0"/>
          <w:sz w:val="40"/>
        </w:rPr>
        <w:t xml:space="preserve"> for</w:t>
      </w:r>
    </w:p>
    <w:p w:rsidR="009423F4" w:rsidRPr="001A10DD" w:rsidRDefault="009423F4" w:rsidP="009423F4">
      <w:pPr>
        <w:pStyle w:val="ByLine"/>
        <w:rPr>
          <w:rFonts w:ascii="Times New Roman" w:hAnsi="Times New Roman"/>
          <w:color w:val="0070C0"/>
          <w:sz w:val="64"/>
        </w:rPr>
      </w:pPr>
      <w:r w:rsidRPr="001A10DD">
        <w:rPr>
          <w:rFonts w:ascii="Times New Roman" w:hAnsi="Times New Roman"/>
          <w:color w:val="0070C0"/>
          <w:sz w:val="64"/>
        </w:rPr>
        <w:t xml:space="preserve"> Embedded Devices Management </w:t>
      </w:r>
    </w:p>
    <w:p w:rsidR="009423F4" w:rsidRPr="001A10DD" w:rsidRDefault="00CA2072" w:rsidP="009423F4">
      <w:pPr>
        <w:pStyle w:val="ByLine"/>
        <w:rPr>
          <w:rFonts w:ascii="Times New Roman" w:hAnsi="Times New Roman"/>
          <w:color w:val="0070C0"/>
        </w:rPr>
      </w:pPr>
      <w:r w:rsidRPr="001A10DD">
        <w:rPr>
          <w:rFonts w:ascii="Times New Roman" w:hAnsi="Times New Roman"/>
          <w:color w:val="0070C0"/>
        </w:rPr>
        <w:t>Phiên bản v4.28</w:t>
      </w:r>
      <w:r w:rsidR="009423F4" w:rsidRPr="001A10DD">
        <w:rPr>
          <w:rFonts w:ascii="Times New Roman" w:hAnsi="Times New Roman"/>
          <w:color w:val="0070C0"/>
        </w:rPr>
        <w:t xml:space="preserve"> được phê chuẩn</w:t>
      </w:r>
    </w:p>
    <w:p w:rsidR="00F20C47" w:rsidRPr="001A10DD" w:rsidRDefault="009423F4" w:rsidP="00F20C47">
      <w:pPr>
        <w:pStyle w:val="ByLine"/>
        <w:rPr>
          <w:rFonts w:ascii="Times New Roman" w:hAnsi="Times New Roman"/>
          <w:color w:val="0070C0"/>
        </w:rPr>
      </w:pPr>
      <w:r w:rsidRPr="001A10DD">
        <w:rPr>
          <w:rFonts w:ascii="Times New Roman" w:hAnsi="Times New Roman"/>
          <w:color w:val="0070C0"/>
        </w:rPr>
        <w:t>Được chuẩn bị bởi</w:t>
      </w:r>
      <w:r w:rsidR="00C818D2" w:rsidRPr="001A10DD">
        <w:rPr>
          <w:rFonts w:ascii="Times New Roman" w:hAnsi="Times New Roman"/>
          <w:color w:val="0070C0"/>
        </w:rPr>
        <w:t>:</w:t>
      </w:r>
    </w:p>
    <w:p w:rsidR="009423F4" w:rsidRPr="001A10DD" w:rsidRDefault="009423F4" w:rsidP="009423F4">
      <w:pPr>
        <w:pStyle w:val="ByLine"/>
        <w:rPr>
          <w:rFonts w:ascii="Times New Roman" w:hAnsi="Times New Roman"/>
          <w:color w:val="0070C0"/>
        </w:rPr>
      </w:pPr>
      <w:r w:rsidRPr="001A10DD">
        <w:rPr>
          <w:rFonts w:ascii="Times New Roman" w:hAnsi="Times New Roman"/>
          <w:color w:val="0070C0"/>
        </w:rPr>
        <w:t>Nhóm 5</w:t>
      </w:r>
    </w:p>
    <w:p w:rsidR="004B4BA3" w:rsidRPr="001A10DD" w:rsidRDefault="00C67E06">
      <w:pPr>
        <w:pStyle w:val="ByLine"/>
        <w:rPr>
          <w:rFonts w:ascii="Times New Roman" w:hAnsi="Times New Roman"/>
          <w:color w:val="0070C0"/>
        </w:rPr>
      </w:pPr>
      <w:r w:rsidRPr="001A10DD">
        <w:rPr>
          <w:rFonts w:ascii="Times New Roman" w:hAnsi="Times New Roman"/>
          <w:color w:val="0070C0"/>
        </w:rPr>
        <w:t>09/01</w:t>
      </w:r>
      <w:r w:rsidR="00F20C47" w:rsidRPr="001A10DD">
        <w:rPr>
          <w:rFonts w:ascii="Times New Roman" w:hAnsi="Times New Roman"/>
          <w:color w:val="0070C0"/>
        </w:rPr>
        <w:t>/2017</w:t>
      </w:r>
    </w:p>
    <w:bookmarkEnd w:id="0"/>
    <w:p w:rsidR="004B4BA3" w:rsidRPr="001A10DD" w:rsidRDefault="004B4BA3">
      <w:pPr>
        <w:pStyle w:val="ChangeHistoryTitle"/>
        <w:rPr>
          <w:rFonts w:ascii="Times New Roman" w:hAnsi="Times New Roman"/>
          <w:sz w:val="32"/>
        </w:rPr>
        <w:sectPr w:rsidR="004B4BA3" w:rsidRPr="001A10DD">
          <w:pgSz w:w="12240" w:h="15840" w:code="1"/>
          <w:pgMar w:top="1440" w:right="1440" w:bottom="1440" w:left="1440" w:header="720" w:footer="720" w:gutter="0"/>
          <w:pgNumType w:fmt="lowerRoman" w:start="1"/>
          <w:cols w:space="720"/>
        </w:sectPr>
      </w:pPr>
    </w:p>
    <w:p w:rsidR="004B4BA3" w:rsidRPr="001A10DD" w:rsidRDefault="00D83CE4" w:rsidP="003640C0">
      <w:pPr>
        <w:pStyle w:val="TOCEntry"/>
        <w:jc w:val="center"/>
        <w:rPr>
          <w:rFonts w:ascii="Times New Roman" w:hAnsi="Times New Roman"/>
        </w:rPr>
      </w:pPr>
      <w:bookmarkStart w:id="2" w:name="_Toc344877432"/>
      <w:bookmarkStart w:id="3" w:name="_Toc344879822"/>
      <w:bookmarkStart w:id="4" w:name="_Toc346508722"/>
      <w:bookmarkStart w:id="5" w:name="_Toc346508952"/>
      <w:bookmarkStart w:id="6" w:name="_Toc346509227"/>
      <w:bookmarkEnd w:id="2"/>
      <w:bookmarkEnd w:id="3"/>
      <w:bookmarkEnd w:id="4"/>
      <w:bookmarkEnd w:id="5"/>
      <w:bookmarkEnd w:id="6"/>
      <w:r w:rsidRPr="001A10DD">
        <w:rPr>
          <w:rFonts w:ascii="Times New Roman" w:hAnsi="Times New Roman"/>
        </w:rPr>
        <w:lastRenderedPageBreak/>
        <w:t>Mục Lục</w:t>
      </w:r>
    </w:p>
    <w:sdt>
      <w:sdtPr>
        <w:rPr>
          <w:rFonts w:ascii="Times" w:eastAsia="Times New Roman" w:hAnsi="Times" w:cs="Times New Roman"/>
          <w:b/>
          <w:color w:val="0070C0"/>
          <w:sz w:val="24"/>
          <w:szCs w:val="20"/>
        </w:rPr>
        <w:id w:val="1860694058"/>
        <w:docPartObj>
          <w:docPartGallery w:val="Table of Contents"/>
          <w:docPartUnique/>
        </w:docPartObj>
      </w:sdtPr>
      <w:sdtEndPr>
        <w:rPr>
          <w:bCs/>
          <w:noProof/>
        </w:rPr>
      </w:sdtEndPr>
      <w:sdtContent>
        <w:p w:rsidR="00C24726" w:rsidRPr="00C24726" w:rsidRDefault="00C24726" w:rsidP="00C24726">
          <w:pPr>
            <w:pStyle w:val="TOCHeading"/>
            <w:rPr>
              <w:b/>
              <w:color w:val="0070C0"/>
            </w:rPr>
          </w:pPr>
        </w:p>
        <w:p w:rsidR="00C24726" w:rsidRPr="00C24726" w:rsidRDefault="00C24726" w:rsidP="00C24726">
          <w:pPr>
            <w:pStyle w:val="TOC1"/>
            <w:jc w:val="left"/>
            <w:rPr>
              <w:rFonts w:asciiTheme="minorHAnsi" w:eastAsiaTheme="minorEastAsia" w:hAnsiTheme="minorHAnsi" w:cstheme="minorBidi"/>
              <w:color w:val="0070C0"/>
              <w:sz w:val="22"/>
              <w:szCs w:val="22"/>
            </w:rPr>
          </w:pPr>
          <w:r w:rsidRPr="00C24726">
            <w:rPr>
              <w:color w:val="0070C0"/>
            </w:rPr>
            <w:fldChar w:fldCharType="begin"/>
          </w:r>
          <w:r w:rsidRPr="00C24726">
            <w:rPr>
              <w:color w:val="0070C0"/>
            </w:rPr>
            <w:instrText xml:space="preserve"> TOC \o "1-3" \h \z \u </w:instrText>
          </w:r>
          <w:r w:rsidRPr="00C24726">
            <w:rPr>
              <w:color w:val="0070C0"/>
            </w:rPr>
            <w:fldChar w:fldCharType="separate"/>
          </w:r>
          <w:hyperlink w:anchor="_Toc481304126" w:history="1">
            <w:r w:rsidRPr="00C24726">
              <w:rPr>
                <w:rStyle w:val="Hyperlink"/>
                <w:rFonts w:ascii="Times New Roman" w:hAnsi="Times New Roman"/>
                <w:color w:val="0070C0"/>
              </w:rPr>
              <w:t>Thông tin tài liệu và tác giả</w:t>
            </w:r>
            <w:r w:rsidRPr="00C24726">
              <w:rPr>
                <w:webHidden/>
                <w:color w:val="0070C0"/>
              </w:rPr>
              <w:tab/>
            </w:r>
            <w:r w:rsidRPr="00C24726">
              <w:rPr>
                <w:webHidden/>
                <w:color w:val="0070C0"/>
              </w:rPr>
              <w:fldChar w:fldCharType="begin"/>
            </w:r>
            <w:r w:rsidRPr="00C24726">
              <w:rPr>
                <w:webHidden/>
                <w:color w:val="0070C0"/>
              </w:rPr>
              <w:instrText xml:space="preserve"> PAGEREF _Toc481304126 \h </w:instrText>
            </w:r>
            <w:r w:rsidRPr="00C24726">
              <w:rPr>
                <w:webHidden/>
                <w:color w:val="0070C0"/>
              </w:rPr>
            </w:r>
            <w:r w:rsidRPr="00C24726">
              <w:rPr>
                <w:webHidden/>
                <w:color w:val="0070C0"/>
              </w:rPr>
              <w:fldChar w:fldCharType="separate"/>
            </w:r>
            <w:r w:rsidR="00F86D30">
              <w:rPr>
                <w:webHidden/>
                <w:color w:val="0070C0"/>
              </w:rPr>
              <w:t>iv</w:t>
            </w:r>
            <w:r w:rsidRPr="00C24726">
              <w:rPr>
                <w:webHidden/>
                <w:color w:val="0070C0"/>
              </w:rPr>
              <w:fldChar w:fldCharType="end"/>
            </w:r>
          </w:hyperlink>
        </w:p>
        <w:p w:rsidR="00C24726" w:rsidRPr="00C24726" w:rsidRDefault="00197568" w:rsidP="00C24726">
          <w:pPr>
            <w:pStyle w:val="TOC1"/>
            <w:jc w:val="left"/>
            <w:rPr>
              <w:rFonts w:asciiTheme="minorHAnsi" w:eastAsiaTheme="minorEastAsia" w:hAnsiTheme="minorHAnsi" w:cstheme="minorBidi"/>
              <w:color w:val="0070C0"/>
              <w:sz w:val="22"/>
              <w:szCs w:val="22"/>
            </w:rPr>
          </w:pPr>
          <w:hyperlink w:anchor="_Toc481304127" w:history="1">
            <w:r w:rsidR="00C24726" w:rsidRPr="00C24726">
              <w:rPr>
                <w:rStyle w:val="Hyperlink"/>
                <w:rFonts w:ascii="Times New Roman" w:hAnsi="Times New Roman"/>
                <w:color w:val="0070C0"/>
              </w:rPr>
              <w:t>Theo dõi phiên bản tài liệu</w:t>
            </w:r>
            <w:r w:rsidR="00C24726" w:rsidRPr="00C24726">
              <w:rPr>
                <w:webHidden/>
                <w:color w:val="0070C0"/>
              </w:rPr>
              <w:tab/>
            </w:r>
            <w:r w:rsidR="00C24726" w:rsidRPr="00C24726">
              <w:rPr>
                <w:webHidden/>
                <w:color w:val="0070C0"/>
              </w:rPr>
              <w:fldChar w:fldCharType="begin"/>
            </w:r>
            <w:r w:rsidR="00C24726" w:rsidRPr="00C24726">
              <w:rPr>
                <w:webHidden/>
                <w:color w:val="0070C0"/>
              </w:rPr>
              <w:instrText xml:space="preserve"> PAGEREF _Toc481304127 \h </w:instrText>
            </w:r>
            <w:r w:rsidR="00C24726" w:rsidRPr="00C24726">
              <w:rPr>
                <w:webHidden/>
                <w:color w:val="0070C0"/>
              </w:rPr>
            </w:r>
            <w:r w:rsidR="00C24726" w:rsidRPr="00C24726">
              <w:rPr>
                <w:webHidden/>
                <w:color w:val="0070C0"/>
              </w:rPr>
              <w:fldChar w:fldCharType="separate"/>
            </w:r>
            <w:r w:rsidR="00F86D30">
              <w:rPr>
                <w:webHidden/>
                <w:color w:val="0070C0"/>
              </w:rPr>
              <w:t>iv</w:t>
            </w:r>
            <w:r w:rsidR="00C24726" w:rsidRPr="00C24726">
              <w:rPr>
                <w:webHidden/>
                <w:color w:val="0070C0"/>
              </w:rPr>
              <w:fldChar w:fldCharType="end"/>
            </w:r>
          </w:hyperlink>
        </w:p>
        <w:p w:rsidR="00C24726" w:rsidRPr="00C24726" w:rsidRDefault="00197568" w:rsidP="00C24726">
          <w:pPr>
            <w:pStyle w:val="TOC1"/>
            <w:jc w:val="left"/>
            <w:rPr>
              <w:rFonts w:asciiTheme="minorHAnsi" w:eastAsiaTheme="minorEastAsia" w:hAnsiTheme="minorHAnsi" w:cstheme="minorBidi"/>
              <w:color w:val="0070C0"/>
              <w:sz w:val="22"/>
              <w:szCs w:val="22"/>
            </w:rPr>
          </w:pPr>
          <w:hyperlink w:anchor="_Toc481304128" w:history="1">
            <w:r w:rsidR="00C24726" w:rsidRPr="00C24726">
              <w:rPr>
                <w:rStyle w:val="Hyperlink"/>
                <w:rFonts w:ascii="Times New Roman" w:hAnsi="Times New Roman"/>
                <w:color w:val="0070C0"/>
              </w:rPr>
              <w:t>1.</w:t>
            </w:r>
            <w:r w:rsidR="00C24726" w:rsidRPr="00C24726">
              <w:rPr>
                <w:rFonts w:asciiTheme="minorHAnsi" w:eastAsiaTheme="minorEastAsia" w:hAnsiTheme="minorHAnsi" w:cstheme="minorBidi"/>
                <w:color w:val="0070C0"/>
                <w:sz w:val="22"/>
                <w:szCs w:val="22"/>
              </w:rPr>
              <w:tab/>
            </w:r>
            <w:r w:rsidR="00C24726" w:rsidRPr="00C24726">
              <w:rPr>
                <w:rStyle w:val="Hyperlink"/>
                <w:rFonts w:ascii="Times New Roman" w:hAnsi="Times New Roman"/>
                <w:color w:val="0070C0"/>
              </w:rPr>
              <w:t>Giới Thiệu</w:t>
            </w:r>
            <w:r w:rsidR="00C24726" w:rsidRPr="00C24726">
              <w:rPr>
                <w:webHidden/>
                <w:color w:val="0070C0"/>
              </w:rPr>
              <w:tab/>
            </w:r>
            <w:r w:rsidR="00C24726" w:rsidRPr="00C24726">
              <w:rPr>
                <w:webHidden/>
                <w:color w:val="0070C0"/>
              </w:rPr>
              <w:fldChar w:fldCharType="begin"/>
            </w:r>
            <w:r w:rsidR="00C24726" w:rsidRPr="00C24726">
              <w:rPr>
                <w:webHidden/>
                <w:color w:val="0070C0"/>
              </w:rPr>
              <w:instrText xml:space="preserve"> PAGEREF _Toc481304128 \h </w:instrText>
            </w:r>
            <w:r w:rsidR="00C24726" w:rsidRPr="00C24726">
              <w:rPr>
                <w:webHidden/>
                <w:color w:val="0070C0"/>
              </w:rPr>
            </w:r>
            <w:r w:rsidR="00C24726" w:rsidRPr="00C24726">
              <w:rPr>
                <w:webHidden/>
                <w:color w:val="0070C0"/>
              </w:rPr>
              <w:fldChar w:fldCharType="separate"/>
            </w:r>
            <w:r w:rsidR="00F86D30">
              <w:rPr>
                <w:webHidden/>
                <w:color w:val="0070C0"/>
              </w:rPr>
              <w:t>6</w:t>
            </w:r>
            <w:r w:rsidR="00C24726" w:rsidRPr="00C24726">
              <w:rPr>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29" w:history="1">
            <w:r w:rsidR="00C24726" w:rsidRPr="00C24726">
              <w:rPr>
                <w:rStyle w:val="Hyperlink"/>
                <w:rFonts w:ascii="Times New Roman" w:hAnsi="Times New Roman"/>
                <w:b/>
                <w:noProof/>
                <w:color w:val="0070C0"/>
              </w:rPr>
              <w:t>1.1</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Mục Đích</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_Toc481304129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6</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30" w:history="1">
            <w:r w:rsidR="00C24726" w:rsidRPr="00C24726">
              <w:rPr>
                <w:rStyle w:val="Hyperlink"/>
                <w:rFonts w:ascii="Times New Roman" w:hAnsi="Times New Roman"/>
                <w:b/>
                <w:noProof/>
                <w:color w:val="0070C0"/>
              </w:rPr>
              <w:t>1.2</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Qui ước tài liệu</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_Toc481304130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6</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31" w:history="1">
            <w:r w:rsidR="00C24726" w:rsidRPr="00C24726">
              <w:rPr>
                <w:rStyle w:val="Hyperlink"/>
                <w:rFonts w:ascii="Times New Roman" w:hAnsi="Times New Roman"/>
                <w:b/>
                <w:noProof/>
                <w:color w:val="0070C0"/>
              </w:rPr>
              <w:t>1.3</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Đối tượng dự định và gợi ý đọc</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_Toc481304131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7</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32" w:history="1">
            <w:r w:rsidR="00C24726" w:rsidRPr="00C24726">
              <w:rPr>
                <w:rStyle w:val="Hyperlink"/>
                <w:rFonts w:ascii="Times New Roman" w:hAnsi="Times New Roman"/>
                <w:b/>
                <w:noProof/>
                <w:color w:val="0070C0"/>
              </w:rPr>
              <w:t>1.4</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Phạm vi sản phẩm</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_Toc481304132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7</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33" w:history="1">
            <w:r w:rsidR="00C24726" w:rsidRPr="00C24726">
              <w:rPr>
                <w:rStyle w:val="Hyperlink"/>
                <w:rFonts w:ascii="Times New Roman" w:hAnsi="Times New Roman"/>
                <w:b/>
                <w:noProof/>
                <w:color w:val="0070C0"/>
              </w:rPr>
              <w:t>1.5</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Thuật ngữ và viết tắt</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_Toc481304133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8</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34" w:history="1">
            <w:r w:rsidR="00C24726" w:rsidRPr="00C24726">
              <w:rPr>
                <w:rStyle w:val="Hyperlink"/>
                <w:rFonts w:ascii="Times New Roman" w:hAnsi="Times New Roman"/>
                <w:b/>
                <w:noProof/>
                <w:color w:val="0070C0"/>
              </w:rPr>
              <w:t>1.6</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Tham khảo</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_Toc481304134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8</w:t>
            </w:r>
            <w:r w:rsidR="00C24726" w:rsidRPr="00C24726">
              <w:rPr>
                <w:b/>
                <w:noProof/>
                <w:webHidden/>
                <w:color w:val="0070C0"/>
              </w:rPr>
              <w:fldChar w:fldCharType="end"/>
            </w:r>
          </w:hyperlink>
        </w:p>
        <w:p w:rsidR="00C24726" w:rsidRPr="00C24726" w:rsidRDefault="00197568" w:rsidP="00C24726">
          <w:pPr>
            <w:pStyle w:val="TOC1"/>
            <w:jc w:val="left"/>
            <w:rPr>
              <w:rFonts w:asciiTheme="minorHAnsi" w:eastAsiaTheme="minorEastAsia" w:hAnsiTheme="minorHAnsi" w:cstheme="minorBidi"/>
              <w:color w:val="0070C0"/>
              <w:sz w:val="22"/>
              <w:szCs w:val="22"/>
            </w:rPr>
          </w:pPr>
          <w:hyperlink w:anchor="_Toc481304135" w:history="1">
            <w:r w:rsidR="00C24726" w:rsidRPr="00C24726">
              <w:rPr>
                <w:rStyle w:val="Hyperlink"/>
                <w:rFonts w:ascii="Times New Roman" w:hAnsi="Times New Roman"/>
                <w:color w:val="0070C0"/>
              </w:rPr>
              <w:t>2.</w:t>
            </w:r>
            <w:r w:rsidR="00C24726" w:rsidRPr="00C24726">
              <w:rPr>
                <w:rFonts w:asciiTheme="minorHAnsi" w:eastAsiaTheme="minorEastAsia" w:hAnsiTheme="minorHAnsi" w:cstheme="minorBidi"/>
                <w:color w:val="0070C0"/>
                <w:sz w:val="22"/>
                <w:szCs w:val="22"/>
              </w:rPr>
              <w:tab/>
            </w:r>
            <w:r w:rsidR="00C24726" w:rsidRPr="00C24726">
              <w:rPr>
                <w:rStyle w:val="Hyperlink"/>
                <w:rFonts w:ascii="Times New Roman" w:hAnsi="Times New Roman"/>
                <w:color w:val="0070C0"/>
              </w:rPr>
              <w:t>Mô tả tông thể</w:t>
            </w:r>
            <w:r w:rsidR="00C24726" w:rsidRPr="00C24726">
              <w:rPr>
                <w:webHidden/>
                <w:color w:val="0070C0"/>
              </w:rPr>
              <w:tab/>
            </w:r>
            <w:r w:rsidR="00C24726" w:rsidRPr="00C24726">
              <w:rPr>
                <w:webHidden/>
                <w:color w:val="0070C0"/>
              </w:rPr>
              <w:fldChar w:fldCharType="begin"/>
            </w:r>
            <w:r w:rsidR="00C24726" w:rsidRPr="00C24726">
              <w:rPr>
                <w:webHidden/>
                <w:color w:val="0070C0"/>
              </w:rPr>
              <w:instrText xml:space="preserve"> PAGEREF _Toc481304135 \h </w:instrText>
            </w:r>
            <w:r w:rsidR="00C24726" w:rsidRPr="00C24726">
              <w:rPr>
                <w:webHidden/>
                <w:color w:val="0070C0"/>
              </w:rPr>
            </w:r>
            <w:r w:rsidR="00C24726" w:rsidRPr="00C24726">
              <w:rPr>
                <w:webHidden/>
                <w:color w:val="0070C0"/>
              </w:rPr>
              <w:fldChar w:fldCharType="separate"/>
            </w:r>
            <w:r w:rsidR="00F86D30">
              <w:rPr>
                <w:webHidden/>
                <w:color w:val="0070C0"/>
              </w:rPr>
              <w:t>8</w:t>
            </w:r>
            <w:r w:rsidR="00C24726" w:rsidRPr="00C24726">
              <w:rPr>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36" w:history="1">
            <w:r w:rsidR="00C24726" w:rsidRPr="00C24726">
              <w:rPr>
                <w:rStyle w:val="Hyperlink"/>
                <w:rFonts w:ascii="Times New Roman" w:hAnsi="Times New Roman"/>
                <w:b/>
                <w:noProof/>
                <w:color w:val="0070C0"/>
                <w:lang w:val="en"/>
              </w:rPr>
              <w:t>2.1</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Bối cảnh của sản phẩm</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_Toc481304136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8</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37" w:history="1">
            <w:r w:rsidR="00C24726" w:rsidRPr="00C24726">
              <w:rPr>
                <w:rStyle w:val="Hyperlink"/>
                <w:rFonts w:ascii="Times New Roman" w:hAnsi="Times New Roman"/>
                <w:b/>
                <w:noProof/>
                <w:color w:val="0070C0"/>
              </w:rPr>
              <w:t>2.2</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Các chức năng của sản phẩm</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_Toc481304137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9</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38" w:history="1">
            <w:r w:rsidR="00C24726" w:rsidRPr="00C24726">
              <w:rPr>
                <w:rStyle w:val="Hyperlink"/>
                <w:rFonts w:ascii="Times New Roman" w:hAnsi="Times New Roman"/>
                <w:b/>
                <w:noProof/>
                <w:color w:val="0070C0"/>
                <w:lang w:val="en"/>
              </w:rPr>
              <w:t>2.3</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Đặc điểm người sử dụng</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_Toc481304138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10</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39" w:history="1">
            <w:r w:rsidR="00C24726" w:rsidRPr="00C24726">
              <w:rPr>
                <w:rStyle w:val="Hyperlink"/>
                <w:rFonts w:ascii="Times New Roman" w:hAnsi="Times New Roman"/>
                <w:b/>
                <w:noProof/>
                <w:color w:val="0070C0"/>
              </w:rPr>
              <w:t>2.4</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Môi trường vận hành</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_Toc481304139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11</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40" w:history="1">
            <w:r w:rsidR="00C24726" w:rsidRPr="00C24726">
              <w:rPr>
                <w:rStyle w:val="Hyperlink"/>
                <w:rFonts w:ascii="Times New Roman" w:hAnsi="Times New Roman"/>
                <w:b/>
                <w:noProof/>
                <w:color w:val="0070C0"/>
              </w:rPr>
              <w:t>2.5</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Các ràng buộc về thực thi và thiết kế</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_Toc481304140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11</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41" w:history="1">
            <w:r w:rsidR="00C24726" w:rsidRPr="00C24726">
              <w:rPr>
                <w:rStyle w:val="Hyperlink"/>
                <w:rFonts w:ascii="Times New Roman" w:hAnsi="Times New Roman"/>
                <w:b/>
                <w:noProof/>
                <w:color w:val="0070C0"/>
              </w:rPr>
              <w:t>2.6</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Các giả định và phụ thuộc</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_Toc481304141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12</w:t>
            </w:r>
            <w:r w:rsidR="00C24726" w:rsidRPr="00C24726">
              <w:rPr>
                <w:b/>
                <w:noProof/>
                <w:webHidden/>
                <w:color w:val="0070C0"/>
              </w:rPr>
              <w:fldChar w:fldCharType="end"/>
            </w:r>
          </w:hyperlink>
        </w:p>
        <w:p w:rsidR="00C24726" w:rsidRPr="00C24726" w:rsidRDefault="00197568" w:rsidP="00C24726">
          <w:pPr>
            <w:pStyle w:val="TOC1"/>
            <w:jc w:val="left"/>
            <w:rPr>
              <w:rFonts w:asciiTheme="minorHAnsi" w:eastAsiaTheme="minorEastAsia" w:hAnsiTheme="minorHAnsi" w:cstheme="minorBidi"/>
              <w:color w:val="0070C0"/>
              <w:sz w:val="22"/>
              <w:szCs w:val="22"/>
            </w:rPr>
          </w:pPr>
          <w:hyperlink w:anchor="_Toc481304142" w:history="1">
            <w:r w:rsidR="00C24726" w:rsidRPr="00C24726">
              <w:rPr>
                <w:rStyle w:val="Hyperlink"/>
                <w:rFonts w:ascii="Times New Roman" w:hAnsi="Times New Roman"/>
                <w:color w:val="0070C0"/>
              </w:rPr>
              <w:t>3. Các yêu cầu giao tiếp bên ngoài</w:t>
            </w:r>
            <w:r w:rsidR="00C24726" w:rsidRPr="00C24726">
              <w:rPr>
                <w:webHidden/>
                <w:color w:val="0070C0"/>
              </w:rPr>
              <w:tab/>
            </w:r>
            <w:r w:rsidR="00C24726" w:rsidRPr="00C24726">
              <w:rPr>
                <w:webHidden/>
                <w:color w:val="0070C0"/>
              </w:rPr>
              <w:fldChar w:fldCharType="begin"/>
            </w:r>
            <w:r w:rsidR="00C24726" w:rsidRPr="00C24726">
              <w:rPr>
                <w:webHidden/>
                <w:color w:val="0070C0"/>
              </w:rPr>
              <w:instrText xml:space="preserve"> PAGEREF _Toc481304142 \h </w:instrText>
            </w:r>
            <w:r w:rsidR="00C24726" w:rsidRPr="00C24726">
              <w:rPr>
                <w:webHidden/>
                <w:color w:val="0070C0"/>
              </w:rPr>
            </w:r>
            <w:r w:rsidR="00C24726" w:rsidRPr="00C24726">
              <w:rPr>
                <w:webHidden/>
                <w:color w:val="0070C0"/>
              </w:rPr>
              <w:fldChar w:fldCharType="separate"/>
            </w:r>
            <w:r w:rsidR="00F86D30">
              <w:rPr>
                <w:webHidden/>
                <w:color w:val="0070C0"/>
              </w:rPr>
              <w:t>12</w:t>
            </w:r>
            <w:r w:rsidR="00C24726" w:rsidRPr="00C24726">
              <w:rPr>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43" w:history="1">
            <w:r w:rsidR="00C24726" w:rsidRPr="00C24726">
              <w:rPr>
                <w:rStyle w:val="Hyperlink"/>
                <w:rFonts w:ascii="Times New Roman" w:hAnsi="Times New Roman"/>
                <w:b/>
                <w:noProof/>
                <w:color w:val="0070C0"/>
              </w:rPr>
              <w:t>3.1 Giao diện người sử dụng</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_Toc481304143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12</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44" w:history="1">
            <w:r w:rsidR="00C24726" w:rsidRPr="00C24726">
              <w:rPr>
                <w:rStyle w:val="Hyperlink"/>
                <w:rFonts w:ascii="Times New Roman" w:hAnsi="Times New Roman"/>
                <w:b/>
                <w:noProof/>
                <w:color w:val="0070C0"/>
              </w:rPr>
              <w:t>3.2 Giao tiếp phần cứng</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_Toc481304144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13</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48" w:history="1">
            <w:r w:rsidR="00C24726" w:rsidRPr="00C24726">
              <w:rPr>
                <w:rStyle w:val="Hyperlink"/>
                <w:rFonts w:ascii="Times New Roman" w:hAnsi="Times New Roman"/>
                <w:b/>
                <w:noProof/>
                <w:color w:val="0070C0"/>
              </w:rPr>
              <w:t>3.3</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Giao tiếp phần mềm</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_Toc481304148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13</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49" w:history="1">
            <w:r w:rsidR="00C24726" w:rsidRPr="00C24726">
              <w:rPr>
                <w:rStyle w:val="Hyperlink"/>
                <w:rFonts w:ascii="Times New Roman" w:hAnsi="Times New Roman"/>
                <w:b/>
                <w:noProof/>
                <w:color w:val="0070C0"/>
              </w:rPr>
              <w:t>3.4 Giao diện truyền thông</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_Toc481304149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14</w:t>
            </w:r>
            <w:r w:rsidR="00C24726" w:rsidRPr="00C24726">
              <w:rPr>
                <w:b/>
                <w:noProof/>
                <w:webHidden/>
                <w:color w:val="0070C0"/>
              </w:rPr>
              <w:fldChar w:fldCharType="end"/>
            </w:r>
          </w:hyperlink>
        </w:p>
        <w:p w:rsidR="00C24726" w:rsidRPr="00C24726" w:rsidRDefault="00197568" w:rsidP="00C24726">
          <w:pPr>
            <w:pStyle w:val="TOC1"/>
            <w:jc w:val="left"/>
            <w:rPr>
              <w:rFonts w:asciiTheme="minorHAnsi" w:eastAsiaTheme="minorEastAsia" w:hAnsiTheme="minorHAnsi" w:cstheme="minorBidi"/>
              <w:color w:val="0070C0"/>
              <w:sz w:val="22"/>
              <w:szCs w:val="22"/>
            </w:rPr>
          </w:pPr>
          <w:hyperlink w:anchor="_Toc481304150" w:history="1">
            <w:r w:rsidR="00C24726" w:rsidRPr="00C24726">
              <w:rPr>
                <w:rStyle w:val="Hyperlink"/>
                <w:rFonts w:ascii="Times New Roman" w:hAnsi="Times New Roman"/>
                <w:color w:val="0070C0"/>
              </w:rPr>
              <w:t>4.</w:t>
            </w:r>
            <w:r w:rsidR="00C24726" w:rsidRPr="00C24726">
              <w:rPr>
                <w:rFonts w:asciiTheme="minorHAnsi" w:eastAsiaTheme="minorEastAsia" w:hAnsiTheme="minorHAnsi" w:cstheme="minorBidi"/>
                <w:color w:val="0070C0"/>
                <w:sz w:val="22"/>
                <w:szCs w:val="22"/>
              </w:rPr>
              <w:tab/>
            </w:r>
            <w:r w:rsidR="00C24726" w:rsidRPr="00C24726">
              <w:rPr>
                <w:rStyle w:val="Hyperlink"/>
                <w:rFonts w:ascii="Times New Roman" w:hAnsi="Times New Roman"/>
                <w:color w:val="0070C0"/>
              </w:rPr>
              <w:t>Functional Requirements</w:t>
            </w:r>
            <w:r w:rsidR="00C24726" w:rsidRPr="00C24726">
              <w:rPr>
                <w:webHidden/>
                <w:color w:val="0070C0"/>
              </w:rPr>
              <w:tab/>
            </w:r>
            <w:r w:rsidR="00C24726" w:rsidRPr="00C24726">
              <w:rPr>
                <w:webHidden/>
                <w:color w:val="0070C0"/>
              </w:rPr>
              <w:fldChar w:fldCharType="begin"/>
            </w:r>
            <w:r w:rsidR="00C24726" w:rsidRPr="00C24726">
              <w:rPr>
                <w:webHidden/>
                <w:color w:val="0070C0"/>
              </w:rPr>
              <w:instrText xml:space="preserve"> PAGEREF _Toc481304150 \h </w:instrText>
            </w:r>
            <w:r w:rsidR="00C24726" w:rsidRPr="00C24726">
              <w:rPr>
                <w:webHidden/>
                <w:color w:val="0070C0"/>
              </w:rPr>
            </w:r>
            <w:r w:rsidR="00C24726" w:rsidRPr="00C24726">
              <w:rPr>
                <w:webHidden/>
                <w:color w:val="0070C0"/>
              </w:rPr>
              <w:fldChar w:fldCharType="separate"/>
            </w:r>
            <w:r w:rsidR="00F86D30">
              <w:rPr>
                <w:webHidden/>
                <w:color w:val="0070C0"/>
              </w:rPr>
              <w:t>1</w:t>
            </w:r>
            <w:r w:rsidR="00C24726" w:rsidRPr="00C24726">
              <w:rPr>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51" w:history="1">
            <w:r w:rsidR="00C24726" w:rsidRPr="00C24726">
              <w:rPr>
                <w:rStyle w:val="Hyperlink"/>
                <w:rFonts w:ascii="Times New Roman" w:hAnsi="Times New Roman"/>
                <w:b/>
                <w:noProof/>
                <w:color w:val="0070C0"/>
              </w:rPr>
              <w:t>4.1</w:t>
            </w:r>
            <w:r w:rsidR="00C24726" w:rsidRPr="00C24726">
              <w:rPr>
                <w:rFonts w:asciiTheme="minorHAnsi" w:eastAsiaTheme="minorEastAsia" w:hAnsiTheme="minorHAnsi" w:cstheme="minorBidi"/>
                <w:b/>
                <w:noProof/>
                <w:color w:val="0070C0"/>
                <w:szCs w:val="22"/>
              </w:rPr>
              <w:t xml:space="preserve"> </w:t>
            </w:r>
            <w:r w:rsidR="00C24726" w:rsidRPr="00C24726">
              <w:rPr>
                <w:rStyle w:val="Hyperlink"/>
                <w:rFonts w:ascii="Times New Roman" w:hAnsi="Times New Roman"/>
                <w:b/>
                <w:noProof/>
                <w:color w:val="0070C0"/>
              </w:rPr>
              <w:t>UC_001 – Borrow Device</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_Toc481304151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52" w:history="1">
            <w:r w:rsidR="00C24726" w:rsidRPr="00C24726">
              <w:rPr>
                <w:rStyle w:val="Hyperlink"/>
                <w:rFonts w:ascii="Times New Roman" w:hAnsi="Times New Roman"/>
                <w:b/>
                <w:noProof/>
                <w:color w:val="0070C0"/>
              </w:rPr>
              <w:t>4.2 UC_002 – Change Password</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_Toc481304152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3</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53" w:history="1">
            <w:r w:rsidR="00C24726" w:rsidRPr="00C24726">
              <w:rPr>
                <w:rStyle w:val="Hyperlink"/>
                <w:rFonts w:ascii="Times New Roman" w:hAnsi="Times New Roman"/>
                <w:b/>
                <w:noProof/>
                <w:color w:val="0070C0"/>
              </w:rPr>
              <w:t>4.3 UC_003 - Decentralization Member</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_Toc481304153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4</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54" w:history="1">
            <w:r w:rsidR="00C24726" w:rsidRPr="00C24726">
              <w:rPr>
                <w:rStyle w:val="Hyperlink"/>
                <w:rFonts w:ascii="Times New Roman" w:hAnsi="Times New Roman"/>
                <w:b/>
                <w:noProof/>
                <w:color w:val="0070C0"/>
              </w:rPr>
              <w:t>4.4 UC_004 – Display Information</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_Toc481304154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6</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55" w:history="1">
            <w:r w:rsidR="00C24726" w:rsidRPr="00C24726">
              <w:rPr>
                <w:rStyle w:val="Hyperlink"/>
                <w:rFonts w:ascii="Times New Roman" w:hAnsi="Times New Roman"/>
                <w:b/>
                <w:noProof/>
                <w:color w:val="0070C0"/>
              </w:rPr>
              <w:t>4.5 UC_005 – Find</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_Toc481304155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8</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56" w:history="1">
            <w:r w:rsidR="00C24726" w:rsidRPr="00C24726">
              <w:rPr>
                <w:rStyle w:val="Hyperlink"/>
                <w:rFonts w:ascii="Times New Roman" w:hAnsi="Times New Roman"/>
                <w:b/>
                <w:noProof/>
                <w:color w:val="0070C0"/>
              </w:rPr>
              <w:t>4.6 UC_006 - Logout</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_Toc481304156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9</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57" w:history="1">
            <w:r w:rsidR="00C24726" w:rsidRPr="00C24726">
              <w:rPr>
                <w:rStyle w:val="Hyperlink"/>
                <w:rFonts w:ascii="Times New Roman" w:hAnsi="Times New Roman"/>
                <w:b/>
                <w:noProof/>
                <w:color w:val="0070C0"/>
              </w:rPr>
              <w:t>4.7 UC_007 – Manage Member</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_Toc481304157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11</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58" w:history="1">
            <w:r w:rsidR="00C24726" w:rsidRPr="00C24726">
              <w:rPr>
                <w:rStyle w:val="Hyperlink"/>
                <w:rFonts w:ascii="Times New Roman" w:hAnsi="Times New Roman"/>
                <w:b/>
                <w:noProof/>
                <w:color w:val="0070C0"/>
              </w:rPr>
              <w:t>4.8 UC_008 – Manage Project</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_Toc481304158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13</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59" w:history="1">
            <w:r w:rsidR="00C24726" w:rsidRPr="00C24726">
              <w:rPr>
                <w:rStyle w:val="Hyperlink"/>
                <w:rFonts w:ascii="Times New Roman" w:hAnsi="Times New Roman"/>
                <w:b/>
                <w:noProof/>
                <w:color w:val="0070C0"/>
              </w:rPr>
              <w:t>4.9 UC_009 – Manage LabRoom</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_Toc481304159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14</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60" w:history="1">
            <w:r w:rsidR="00C24726" w:rsidRPr="00C24726">
              <w:rPr>
                <w:rStyle w:val="Hyperlink"/>
                <w:rFonts w:ascii="Times New Roman" w:hAnsi="Times New Roman"/>
                <w:b/>
                <w:noProof/>
                <w:color w:val="0070C0"/>
              </w:rPr>
              <w:t>4.10 UC_010 – Manage Producer</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_Toc481304160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16</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61" w:history="1">
            <w:r w:rsidR="00C24726" w:rsidRPr="00C24726">
              <w:rPr>
                <w:rStyle w:val="Hyperlink"/>
                <w:rFonts w:ascii="Times New Roman" w:hAnsi="Times New Roman"/>
                <w:b/>
                <w:noProof/>
                <w:color w:val="0070C0"/>
              </w:rPr>
              <w:t>4.11 UC_011 – Manage Device</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_Toc481304161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17</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62" w:history="1">
            <w:r w:rsidR="00C24726" w:rsidRPr="00C24726">
              <w:rPr>
                <w:rStyle w:val="Hyperlink"/>
                <w:rFonts w:ascii="Times New Roman" w:hAnsi="Times New Roman"/>
                <w:b/>
                <w:noProof/>
                <w:color w:val="0070C0"/>
              </w:rPr>
              <w:t>4.12 UC_012 – Change Personal Information</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_Toc481304162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19</w:t>
            </w:r>
            <w:r w:rsidR="00C24726" w:rsidRPr="00C24726">
              <w:rPr>
                <w:b/>
                <w:noProof/>
                <w:webHidden/>
                <w:color w:val="0070C0"/>
              </w:rPr>
              <w:fldChar w:fldCharType="end"/>
            </w:r>
          </w:hyperlink>
        </w:p>
        <w:p w:rsidR="00C24726" w:rsidRPr="00C24726" w:rsidRDefault="00197568" w:rsidP="00C24726">
          <w:pPr>
            <w:pStyle w:val="TOC2"/>
            <w:jc w:val="left"/>
            <w:rPr>
              <w:rFonts w:asciiTheme="minorHAnsi" w:eastAsiaTheme="minorEastAsia" w:hAnsiTheme="minorHAnsi" w:cstheme="minorBidi"/>
              <w:b/>
              <w:noProof/>
              <w:color w:val="0070C0"/>
              <w:szCs w:val="22"/>
            </w:rPr>
          </w:pPr>
          <w:hyperlink w:anchor="_Toc481304163" w:history="1">
            <w:r w:rsidR="00C24726" w:rsidRPr="00C24726">
              <w:rPr>
                <w:rStyle w:val="Hyperlink"/>
                <w:rFonts w:ascii="Times New Roman" w:hAnsi="Times New Roman"/>
                <w:b/>
                <w:noProof/>
                <w:color w:val="0070C0"/>
              </w:rPr>
              <w:t>4.13 UC_013 – Setting</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_Toc481304163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20</w:t>
            </w:r>
            <w:r w:rsidR="00C24726" w:rsidRPr="00C24726">
              <w:rPr>
                <w:b/>
                <w:noProof/>
                <w:webHidden/>
                <w:color w:val="0070C0"/>
              </w:rPr>
              <w:fldChar w:fldCharType="end"/>
            </w:r>
          </w:hyperlink>
        </w:p>
        <w:p w:rsidR="00C24726" w:rsidRPr="00C24726" w:rsidRDefault="00197568" w:rsidP="00C24726">
          <w:pPr>
            <w:pStyle w:val="TOC1"/>
            <w:jc w:val="left"/>
            <w:rPr>
              <w:rFonts w:asciiTheme="minorHAnsi" w:eastAsiaTheme="minorEastAsia" w:hAnsiTheme="minorHAnsi" w:cstheme="minorBidi"/>
              <w:color w:val="0070C0"/>
              <w:sz w:val="22"/>
              <w:szCs w:val="22"/>
            </w:rPr>
          </w:pPr>
          <w:hyperlink w:anchor="_Toc481304164" w:history="1">
            <w:r w:rsidR="00C24726" w:rsidRPr="00C24726">
              <w:rPr>
                <w:rStyle w:val="Hyperlink"/>
                <w:rFonts w:ascii="Times New Roman" w:hAnsi="Times New Roman"/>
                <w:color w:val="0070C0"/>
              </w:rPr>
              <w:t>5.</w:t>
            </w:r>
            <w:r w:rsidR="00C24726" w:rsidRPr="00C24726">
              <w:rPr>
                <w:rFonts w:asciiTheme="minorHAnsi" w:eastAsiaTheme="minorEastAsia" w:hAnsiTheme="minorHAnsi" w:cstheme="minorBidi"/>
                <w:color w:val="0070C0"/>
                <w:sz w:val="22"/>
                <w:szCs w:val="22"/>
              </w:rPr>
              <w:tab/>
            </w:r>
            <w:r w:rsidR="00C24726" w:rsidRPr="00C24726">
              <w:rPr>
                <w:rStyle w:val="Hyperlink"/>
                <w:rFonts w:ascii="Times New Roman" w:hAnsi="Times New Roman"/>
                <w:color w:val="0070C0"/>
              </w:rPr>
              <w:t>Các yêu cầu phi chức năng</w:t>
            </w:r>
            <w:r w:rsidR="00C24726" w:rsidRPr="00C24726">
              <w:rPr>
                <w:webHidden/>
                <w:color w:val="0070C0"/>
              </w:rPr>
              <w:tab/>
            </w:r>
            <w:r w:rsidR="00C24726" w:rsidRPr="00C24726">
              <w:rPr>
                <w:webHidden/>
                <w:color w:val="0070C0"/>
              </w:rPr>
              <w:fldChar w:fldCharType="begin"/>
            </w:r>
            <w:r w:rsidR="00C24726" w:rsidRPr="00C24726">
              <w:rPr>
                <w:webHidden/>
                <w:color w:val="0070C0"/>
              </w:rPr>
              <w:instrText xml:space="preserve"> PAGEREF _Toc481304164 \h </w:instrText>
            </w:r>
            <w:r w:rsidR="00C24726" w:rsidRPr="00C24726">
              <w:rPr>
                <w:webHidden/>
                <w:color w:val="0070C0"/>
              </w:rPr>
            </w:r>
            <w:r w:rsidR="00C24726" w:rsidRPr="00C24726">
              <w:rPr>
                <w:webHidden/>
                <w:color w:val="0070C0"/>
              </w:rPr>
              <w:fldChar w:fldCharType="separate"/>
            </w:r>
            <w:r w:rsidR="00F86D30">
              <w:rPr>
                <w:webHidden/>
                <w:color w:val="0070C0"/>
              </w:rPr>
              <w:t>21</w:t>
            </w:r>
            <w:r w:rsidR="00C24726" w:rsidRPr="00C24726">
              <w:rPr>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65" w:history="1">
            <w:r w:rsidR="00C24726" w:rsidRPr="00C24726">
              <w:rPr>
                <w:rStyle w:val="Hyperlink"/>
                <w:rFonts w:ascii="Times New Roman" w:hAnsi="Times New Roman"/>
                <w:b/>
                <w:noProof/>
                <w:color w:val="0070C0"/>
              </w:rPr>
              <w:t>5.1</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Yêu cầu thực thi</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_Toc481304165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21</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66" w:history="1">
            <w:r w:rsidR="00C24726" w:rsidRPr="00C24726">
              <w:rPr>
                <w:rStyle w:val="Hyperlink"/>
                <w:rFonts w:ascii="Times New Roman" w:hAnsi="Times New Roman"/>
                <w:b/>
                <w:noProof/>
                <w:color w:val="0070C0"/>
              </w:rPr>
              <w:t>5.2</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Yêu cầu hiệu xuất</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_Toc481304166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22</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67" w:history="1">
            <w:r w:rsidR="00C24726" w:rsidRPr="00C24726">
              <w:rPr>
                <w:rStyle w:val="Hyperlink"/>
                <w:rFonts w:ascii="Times New Roman" w:hAnsi="Times New Roman"/>
                <w:b/>
                <w:noProof/>
                <w:color w:val="0070C0"/>
              </w:rPr>
              <w:t>5.3</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Yêu cầu bảo mật</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_Toc481304167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22</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68" w:history="1">
            <w:r w:rsidR="00C24726" w:rsidRPr="00C24726">
              <w:rPr>
                <w:rStyle w:val="Hyperlink"/>
                <w:rFonts w:ascii="Times New Roman" w:hAnsi="Times New Roman"/>
                <w:b/>
                <w:noProof/>
                <w:color w:val="0070C0"/>
              </w:rPr>
              <w:t>5.4</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Thuộc tính chất lượng phần mềm</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_Toc481304168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22</w:t>
            </w:r>
            <w:r w:rsidR="00C24726" w:rsidRPr="00C24726">
              <w:rPr>
                <w:b/>
                <w:noProof/>
                <w:webHidden/>
                <w:color w:val="0070C0"/>
              </w:rPr>
              <w:fldChar w:fldCharType="end"/>
            </w:r>
          </w:hyperlink>
        </w:p>
        <w:p w:rsidR="00C24726" w:rsidRPr="00C24726" w:rsidRDefault="00197568" w:rsidP="00C24726">
          <w:pPr>
            <w:pStyle w:val="TOC2"/>
            <w:tabs>
              <w:tab w:val="left" w:pos="960"/>
            </w:tabs>
            <w:jc w:val="left"/>
            <w:rPr>
              <w:rFonts w:asciiTheme="minorHAnsi" w:eastAsiaTheme="minorEastAsia" w:hAnsiTheme="minorHAnsi" w:cstheme="minorBidi"/>
              <w:b/>
              <w:noProof/>
              <w:color w:val="0070C0"/>
              <w:szCs w:val="22"/>
            </w:rPr>
          </w:pPr>
          <w:hyperlink w:anchor="_Toc481304169" w:history="1">
            <w:r w:rsidR="00C24726" w:rsidRPr="00C24726">
              <w:rPr>
                <w:rStyle w:val="Hyperlink"/>
                <w:rFonts w:ascii="Times New Roman" w:hAnsi="Times New Roman"/>
                <w:b/>
                <w:noProof/>
                <w:color w:val="0070C0"/>
              </w:rPr>
              <w:t>5.5</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Quy tăc kinh doanh</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_Toc481304169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24</w:t>
            </w:r>
            <w:r w:rsidR="00C24726" w:rsidRPr="00C24726">
              <w:rPr>
                <w:b/>
                <w:noProof/>
                <w:webHidden/>
                <w:color w:val="0070C0"/>
              </w:rPr>
              <w:fldChar w:fldCharType="end"/>
            </w:r>
          </w:hyperlink>
        </w:p>
        <w:p w:rsidR="00C24726" w:rsidRPr="00C24726" w:rsidRDefault="00197568" w:rsidP="00C24726">
          <w:pPr>
            <w:pStyle w:val="TOC1"/>
            <w:jc w:val="left"/>
            <w:rPr>
              <w:rFonts w:asciiTheme="minorHAnsi" w:eastAsiaTheme="minorEastAsia" w:hAnsiTheme="minorHAnsi" w:cstheme="minorBidi"/>
              <w:color w:val="0070C0"/>
              <w:sz w:val="22"/>
              <w:szCs w:val="22"/>
            </w:rPr>
          </w:pPr>
          <w:hyperlink w:anchor="_Toc481304170" w:history="1">
            <w:r w:rsidR="00C24726" w:rsidRPr="00C24726">
              <w:rPr>
                <w:rStyle w:val="Hyperlink"/>
                <w:rFonts w:ascii="Times New Roman" w:hAnsi="Times New Roman"/>
                <w:color w:val="0070C0"/>
              </w:rPr>
              <w:t>6.</w:t>
            </w:r>
            <w:r w:rsidR="00C24726" w:rsidRPr="00C24726">
              <w:rPr>
                <w:rFonts w:asciiTheme="minorHAnsi" w:eastAsiaTheme="minorEastAsia" w:hAnsiTheme="minorHAnsi" w:cstheme="minorBidi"/>
                <w:color w:val="0070C0"/>
                <w:sz w:val="22"/>
                <w:szCs w:val="22"/>
              </w:rPr>
              <w:tab/>
            </w:r>
            <w:r w:rsidR="00C24726" w:rsidRPr="00C24726">
              <w:rPr>
                <w:rStyle w:val="Hyperlink"/>
                <w:rFonts w:ascii="Times New Roman" w:hAnsi="Times New Roman"/>
                <w:color w:val="0070C0"/>
              </w:rPr>
              <w:t>Other Requirements</w:t>
            </w:r>
            <w:r w:rsidR="00C24726" w:rsidRPr="00C24726">
              <w:rPr>
                <w:webHidden/>
                <w:color w:val="0070C0"/>
              </w:rPr>
              <w:tab/>
            </w:r>
            <w:r w:rsidR="00C24726" w:rsidRPr="00C24726">
              <w:rPr>
                <w:webHidden/>
                <w:color w:val="0070C0"/>
              </w:rPr>
              <w:fldChar w:fldCharType="begin"/>
            </w:r>
            <w:r w:rsidR="00C24726" w:rsidRPr="00C24726">
              <w:rPr>
                <w:webHidden/>
                <w:color w:val="0070C0"/>
              </w:rPr>
              <w:instrText xml:space="preserve"> PAGEREF _Toc481304170 \h </w:instrText>
            </w:r>
            <w:r w:rsidR="00C24726" w:rsidRPr="00C24726">
              <w:rPr>
                <w:webHidden/>
                <w:color w:val="0070C0"/>
              </w:rPr>
            </w:r>
            <w:r w:rsidR="00C24726" w:rsidRPr="00C24726">
              <w:rPr>
                <w:webHidden/>
                <w:color w:val="0070C0"/>
              </w:rPr>
              <w:fldChar w:fldCharType="separate"/>
            </w:r>
            <w:r w:rsidR="00F86D30">
              <w:rPr>
                <w:webHidden/>
                <w:color w:val="0070C0"/>
              </w:rPr>
              <w:t>25</w:t>
            </w:r>
            <w:r w:rsidR="00C24726" w:rsidRPr="00C24726">
              <w:rPr>
                <w:webHidden/>
                <w:color w:val="0070C0"/>
              </w:rPr>
              <w:fldChar w:fldCharType="end"/>
            </w:r>
          </w:hyperlink>
        </w:p>
        <w:p w:rsidR="00C24726" w:rsidRPr="00C24726" w:rsidRDefault="00197568" w:rsidP="00C24726">
          <w:pPr>
            <w:pStyle w:val="TOC1"/>
            <w:jc w:val="left"/>
            <w:rPr>
              <w:rFonts w:asciiTheme="minorHAnsi" w:eastAsiaTheme="minorEastAsia" w:hAnsiTheme="minorHAnsi" w:cstheme="minorBidi"/>
              <w:color w:val="0070C0"/>
              <w:sz w:val="22"/>
              <w:szCs w:val="22"/>
            </w:rPr>
          </w:pPr>
          <w:hyperlink w:anchor="_Toc481304171" w:history="1">
            <w:r w:rsidR="00C24726" w:rsidRPr="00C24726">
              <w:rPr>
                <w:rStyle w:val="Hyperlink"/>
                <w:rFonts w:ascii="Times New Roman" w:hAnsi="Times New Roman"/>
                <w:color w:val="0070C0"/>
              </w:rPr>
              <w:t>Appendix A: Bảng thuật ngữ</w:t>
            </w:r>
            <w:r w:rsidR="00C24726" w:rsidRPr="00C24726">
              <w:rPr>
                <w:webHidden/>
                <w:color w:val="0070C0"/>
              </w:rPr>
              <w:tab/>
            </w:r>
            <w:r w:rsidR="00C24726" w:rsidRPr="00C24726">
              <w:rPr>
                <w:webHidden/>
                <w:color w:val="0070C0"/>
              </w:rPr>
              <w:fldChar w:fldCharType="begin"/>
            </w:r>
            <w:r w:rsidR="00C24726" w:rsidRPr="00C24726">
              <w:rPr>
                <w:webHidden/>
                <w:color w:val="0070C0"/>
              </w:rPr>
              <w:instrText xml:space="preserve"> PAGEREF _Toc481304171 \h </w:instrText>
            </w:r>
            <w:r w:rsidR="00C24726" w:rsidRPr="00C24726">
              <w:rPr>
                <w:webHidden/>
                <w:color w:val="0070C0"/>
              </w:rPr>
            </w:r>
            <w:r w:rsidR="00C24726" w:rsidRPr="00C24726">
              <w:rPr>
                <w:webHidden/>
                <w:color w:val="0070C0"/>
              </w:rPr>
              <w:fldChar w:fldCharType="separate"/>
            </w:r>
            <w:r w:rsidR="00F86D30">
              <w:rPr>
                <w:webHidden/>
                <w:color w:val="0070C0"/>
              </w:rPr>
              <w:t>25</w:t>
            </w:r>
            <w:r w:rsidR="00C24726" w:rsidRPr="00C24726">
              <w:rPr>
                <w:webHidden/>
                <w:color w:val="0070C0"/>
              </w:rPr>
              <w:fldChar w:fldCharType="end"/>
            </w:r>
          </w:hyperlink>
        </w:p>
        <w:p w:rsidR="00C24726" w:rsidRPr="00C24726" w:rsidRDefault="00197568" w:rsidP="00C24726">
          <w:pPr>
            <w:pStyle w:val="TOC1"/>
            <w:jc w:val="left"/>
            <w:rPr>
              <w:rFonts w:asciiTheme="minorHAnsi" w:eastAsiaTheme="minorEastAsia" w:hAnsiTheme="minorHAnsi" w:cstheme="minorBidi"/>
              <w:color w:val="0070C0"/>
              <w:sz w:val="22"/>
              <w:szCs w:val="22"/>
            </w:rPr>
          </w:pPr>
          <w:hyperlink w:anchor="_Toc481304172" w:history="1">
            <w:r w:rsidR="00C24726" w:rsidRPr="00C24726">
              <w:rPr>
                <w:rStyle w:val="Hyperlink"/>
                <w:rFonts w:ascii="Times New Roman" w:hAnsi="Times New Roman"/>
                <w:color w:val="0070C0"/>
              </w:rPr>
              <w:t>Appendix B: Mô hình phân tích</w:t>
            </w:r>
            <w:r w:rsidR="00C24726" w:rsidRPr="00C24726">
              <w:rPr>
                <w:webHidden/>
                <w:color w:val="0070C0"/>
              </w:rPr>
              <w:tab/>
            </w:r>
            <w:r w:rsidR="00C24726" w:rsidRPr="00C24726">
              <w:rPr>
                <w:webHidden/>
                <w:color w:val="0070C0"/>
              </w:rPr>
              <w:fldChar w:fldCharType="begin"/>
            </w:r>
            <w:r w:rsidR="00C24726" w:rsidRPr="00C24726">
              <w:rPr>
                <w:webHidden/>
                <w:color w:val="0070C0"/>
              </w:rPr>
              <w:instrText xml:space="preserve"> PAGEREF _Toc481304172 \h </w:instrText>
            </w:r>
            <w:r w:rsidR="00C24726" w:rsidRPr="00C24726">
              <w:rPr>
                <w:webHidden/>
                <w:color w:val="0070C0"/>
              </w:rPr>
            </w:r>
            <w:r w:rsidR="00C24726" w:rsidRPr="00C24726">
              <w:rPr>
                <w:webHidden/>
                <w:color w:val="0070C0"/>
              </w:rPr>
              <w:fldChar w:fldCharType="separate"/>
            </w:r>
            <w:r w:rsidR="00F86D30">
              <w:rPr>
                <w:webHidden/>
                <w:color w:val="0070C0"/>
              </w:rPr>
              <w:t>25</w:t>
            </w:r>
            <w:r w:rsidR="00C24726" w:rsidRPr="00C24726">
              <w:rPr>
                <w:webHidden/>
                <w:color w:val="0070C0"/>
              </w:rPr>
              <w:fldChar w:fldCharType="end"/>
            </w:r>
          </w:hyperlink>
        </w:p>
        <w:p w:rsidR="00C24726" w:rsidRPr="00C24726" w:rsidRDefault="00197568" w:rsidP="00C24726">
          <w:pPr>
            <w:pStyle w:val="TOC2"/>
            <w:tabs>
              <w:tab w:val="left" w:pos="720"/>
            </w:tabs>
            <w:jc w:val="left"/>
            <w:rPr>
              <w:rFonts w:asciiTheme="minorHAnsi" w:eastAsiaTheme="minorEastAsia" w:hAnsiTheme="minorHAnsi" w:cstheme="minorBidi"/>
              <w:b/>
              <w:noProof/>
              <w:color w:val="0070C0"/>
              <w:szCs w:val="22"/>
            </w:rPr>
          </w:pPr>
          <w:hyperlink w:anchor="_Toc481304173" w:history="1">
            <w:r w:rsidR="00C24726" w:rsidRPr="00C24726">
              <w:rPr>
                <w:rStyle w:val="Hyperlink"/>
                <w:rFonts w:ascii="Times New Roman" w:hAnsi="Times New Roman"/>
                <w:b/>
                <w:noProof/>
                <w:color w:val="0070C0"/>
              </w:rPr>
              <w:t>1.</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Mô tả UC_Login</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_Toc481304173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25</w:t>
            </w:r>
            <w:r w:rsidR="00C24726" w:rsidRPr="00C24726">
              <w:rPr>
                <w:b/>
                <w:noProof/>
                <w:webHidden/>
                <w:color w:val="0070C0"/>
              </w:rPr>
              <w:fldChar w:fldCharType="end"/>
            </w:r>
          </w:hyperlink>
        </w:p>
        <w:p w:rsidR="00C24726" w:rsidRPr="00C24726" w:rsidRDefault="00197568" w:rsidP="00C24726">
          <w:pPr>
            <w:pStyle w:val="TOC2"/>
            <w:tabs>
              <w:tab w:val="left" w:pos="720"/>
            </w:tabs>
            <w:jc w:val="left"/>
            <w:rPr>
              <w:rFonts w:asciiTheme="minorHAnsi" w:eastAsiaTheme="minorEastAsia" w:hAnsiTheme="minorHAnsi" w:cstheme="minorBidi"/>
              <w:b/>
              <w:noProof/>
              <w:color w:val="0070C0"/>
              <w:szCs w:val="22"/>
            </w:rPr>
          </w:pPr>
          <w:hyperlink w:anchor="_Toc481304174" w:history="1">
            <w:r w:rsidR="00C24726" w:rsidRPr="00C24726">
              <w:rPr>
                <w:rStyle w:val="Hyperlink"/>
                <w:rFonts w:ascii="Times New Roman" w:hAnsi="Times New Roman"/>
                <w:b/>
                <w:iCs/>
                <w:noProof/>
                <w:color w:val="0070C0"/>
              </w:rPr>
              <w:t>2.</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iCs/>
                <w:noProof/>
                <w:color w:val="0070C0"/>
              </w:rPr>
              <w:t>Use Diagram: Full size: drive.google.com/drive/folders/0BwvTggymLfLOampveGZPOVUyU2M?usp=sharing</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_Toc481304174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26</w:t>
            </w:r>
            <w:r w:rsidR="00C24726" w:rsidRPr="00C24726">
              <w:rPr>
                <w:b/>
                <w:noProof/>
                <w:webHidden/>
                <w:color w:val="0070C0"/>
              </w:rPr>
              <w:fldChar w:fldCharType="end"/>
            </w:r>
          </w:hyperlink>
        </w:p>
        <w:p w:rsidR="00C24726" w:rsidRPr="00C24726" w:rsidRDefault="00197568" w:rsidP="00C24726">
          <w:pPr>
            <w:pStyle w:val="TOC2"/>
            <w:tabs>
              <w:tab w:val="left" w:pos="720"/>
            </w:tabs>
            <w:jc w:val="left"/>
            <w:rPr>
              <w:rFonts w:asciiTheme="minorHAnsi" w:eastAsiaTheme="minorEastAsia" w:hAnsiTheme="minorHAnsi" w:cstheme="minorBidi"/>
              <w:b/>
              <w:noProof/>
              <w:color w:val="0070C0"/>
              <w:szCs w:val="22"/>
            </w:rPr>
          </w:pPr>
          <w:hyperlink w:anchor="_Toc481304175" w:history="1">
            <w:r w:rsidR="00C24726" w:rsidRPr="00C24726">
              <w:rPr>
                <w:rStyle w:val="Hyperlink"/>
                <w:rFonts w:ascii="Times New Roman" w:hAnsi="Times New Roman"/>
                <w:b/>
                <w:iCs/>
                <w:noProof/>
                <w:color w:val="0070C0"/>
              </w:rPr>
              <w:t>3.</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iCs/>
                <w:noProof/>
                <w:color w:val="0070C0"/>
              </w:rPr>
              <w:t>Class Diagram: full size: drive.google.com/drive/folders/0BwvTggymLfLOampveGZPOVUyU2M?usp=sharing</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_Toc481304175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27</w:t>
            </w:r>
            <w:r w:rsidR="00C24726" w:rsidRPr="00C24726">
              <w:rPr>
                <w:b/>
                <w:noProof/>
                <w:webHidden/>
                <w:color w:val="0070C0"/>
              </w:rPr>
              <w:fldChar w:fldCharType="end"/>
            </w:r>
          </w:hyperlink>
        </w:p>
        <w:p w:rsidR="00C24726" w:rsidRPr="00C24726" w:rsidRDefault="00197568" w:rsidP="00C24726">
          <w:pPr>
            <w:pStyle w:val="TOC2"/>
            <w:tabs>
              <w:tab w:val="left" w:pos="720"/>
            </w:tabs>
            <w:jc w:val="left"/>
            <w:rPr>
              <w:rFonts w:asciiTheme="minorHAnsi" w:eastAsiaTheme="minorEastAsia" w:hAnsiTheme="minorHAnsi" w:cstheme="minorBidi"/>
              <w:b/>
              <w:noProof/>
              <w:color w:val="0070C0"/>
              <w:szCs w:val="22"/>
            </w:rPr>
          </w:pPr>
          <w:hyperlink w:anchor="_Toc481304176" w:history="1">
            <w:r w:rsidR="00C24726" w:rsidRPr="00C24726">
              <w:rPr>
                <w:rStyle w:val="Hyperlink"/>
                <w:rFonts w:ascii="Times New Roman" w:hAnsi="Times New Roman"/>
                <w:b/>
                <w:iCs/>
                <w:noProof/>
                <w:color w:val="0070C0"/>
              </w:rPr>
              <w:t>4.</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 xml:space="preserve">Entity-Relationship Model: full size: </w:t>
            </w:r>
            <w:r w:rsidR="00C24726" w:rsidRPr="00C24726">
              <w:rPr>
                <w:rStyle w:val="Hyperlink"/>
                <w:rFonts w:ascii="Times New Roman" w:hAnsi="Times New Roman"/>
                <w:b/>
                <w:iCs/>
                <w:noProof/>
                <w:color w:val="0070C0"/>
              </w:rPr>
              <w:t>drive.google.com/drive/folders/0BwvTggymLfLOampveGZPOVUyU2M?usp=sharing</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_Toc481304176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28</w:t>
            </w:r>
            <w:r w:rsidR="00C24726" w:rsidRPr="00C24726">
              <w:rPr>
                <w:b/>
                <w:noProof/>
                <w:webHidden/>
                <w:color w:val="0070C0"/>
              </w:rPr>
              <w:fldChar w:fldCharType="end"/>
            </w:r>
          </w:hyperlink>
        </w:p>
        <w:p w:rsidR="00C24726" w:rsidRPr="00C24726" w:rsidRDefault="00197568" w:rsidP="00C24726">
          <w:pPr>
            <w:pStyle w:val="TOC2"/>
            <w:tabs>
              <w:tab w:val="left" w:pos="720"/>
            </w:tabs>
            <w:jc w:val="left"/>
            <w:rPr>
              <w:rFonts w:asciiTheme="minorHAnsi" w:eastAsiaTheme="minorEastAsia" w:hAnsiTheme="minorHAnsi" w:cstheme="minorBidi"/>
              <w:b/>
              <w:noProof/>
              <w:color w:val="0070C0"/>
              <w:szCs w:val="22"/>
            </w:rPr>
          </w:pPr>
          <w:hyperlink w:anchor="_Toc481304177" w:history="1">
            <w:r w:rsidR="00C24726" w:rsidRPr="00C24726">
              <w:rPr>
                <w:rStyle w:val="Hyperlink"/>
                <w:rFonts w:ascii="Times New Roman" w:hAnsi="Times New Roman"/>
                <w:b/>
                <w:iCs/>
                <w:noProof/>
                <w:color w:val="0070C0"/>
              </w:rPr>
              <w:t>5.</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Goal tree: full size:</w:t>
            </w:r>
            <w:r w:rsidR="00C24726" w:rsidRPr="00C24726">
              <w:rPr>
                <w:rStyle w:val="Hyperlink"/>
                <w:rFonts w:ascii="Times New Roman" w:hAnsi="Times New Roman"/>
                <w:b/>
                <w:iCs/>
                <w:noProof/>
                <w:color w:val="0070C0"/>
              </w:rPr>
              <w:t xml:space="preserve"> drive.google.com/drive/folders/0BwvTggymLfLOampveGZPOVUyU2M?usp=sharing</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_Toc481304177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28</w:t>
            </w:r>
            <w:r w:rsidR="00C24726" w:rsidRPr="00C24726">
              <w:rPr>
                <w:b/>
                <w:noProof/>
                <w:webHidden/>
                <w:color w:val="0070C0"/>
              </w:rPr>
              <w:fldChar w:fldCharType="end"/>
            </w:r>
          </w:hyperlink>
        </w:p>
        <w:p w:rsidR="00C24726" w:rsidRPr="00C24726" w:rsidRDefault="00197568" w:rsidP="00C24726">
          <w:pPr>
            <w:pStyle w:val="TOC2"/>
            <w:tabs>
              <w:tab w:val="left" w:pos="720"/>
            </w:tabs>
            <w:jc w:val="left"/>
            <w:rPr>
              <w:rFonts w:asciiTheme="minorHAnsi" w:eastAsiaTheme="minorEastAsia" w:hAnsiTheme="minorHAnsi" w:cstheme="minorBidi"/>
              <w:b/>
              <w:noProof/>
              <w:color w:val="0070C0"/>
              <w:szCs w:val="22"/>
            </w:rPr>
          </w:pPr>
          <w:hyperlink w:anchor="_Toc481304178" w:history="1">
            <w:r w:rsidR="00C24726" w:rsidRPr="00C24726">
              <w:rPr>
                <w:rStyle w:val="Hyperlink"/>
                <w:rFonts w:ascii="Times New Roman" w:hAnsi="Times New Roman"/>
                <w:b/>
                <w:iCs/>
                <w:noProof/>
                <w:color w:val="0070C0"/>
              </w:rPr>
              <w:t>6.</w:t>
            </w:r>
            <w:r w:rsidR="00C24726" w:rsidRPr="00C24726">
              <w:rPr>
                <w:rFonts w:asciiTheme="minorHAnsi" w:eastAsiaTheme="minorEastAsia" w:hAnsiTheme="minorHAnsi" w:cstheme="minorBidi"/>
                <w:b/>
                <w:noProof/>
                <w:color w:val="0070C0"/>
                <w:szCs w:val="22"/>
              </w:rPr>
              <w:tab/>
            </w:r>
            <w:r w:rsidR="00C24726" w:rsidRPr="00C24726">
              <w:rPr>
                <w:rStyle w:val="Hyperlink"/>
                <w:rFonts w:ascii="Times New Roman" w:hAnsi="Times New Roman"/>
                <w:b/>
                <w:noProof/>
                <w:color w:val="0070C0"/>
              </w:rPr>
              <w:t xml:space="preserve">Goal analysis diagram: Full size: </w:t>
            </w:r>
            <w:r w:rsidR="00C24726" w:rsidRPr="00C24726">
              <w:rPr>
                <w:rStyle w:val="Hyperlink"/>
                <w:rFonts w:ascii="Times New Roman" w:hAnsi="Times New Roman"/>
                <w:b/>
                <w:iCs/>
                <w:noProof/>
                <w:color w:val="0070C0"/>
              </w:rPr>
              <w:t>drive.google.com/drive/folders/0BwvTggymLfLOampveGZPOVUyU2M?usp=sharing</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_Toc481304178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30</w:t>
            </w:r>
            <w:r w:rsidR="00C24726" w:rsidRPr="00C24726">
              <w:rPr>
                <w:b/>
                <w:noProof/>
                <w:webHidden/>
                <w:color w:val="0070C0"/>
              </w:rPr>
              <w:fldChar w:fldCharType="end"/>
            </w:r>
          </w:hyperlink>
        </w:p>
        <w:p w:rsidR="00C24726" w:rsidRPr="00C24726" w:rsidRDefault="00197568" w:rsidP="00C24726">
          <w:pPr>
            <w:pStyle w:val="TOC2"/>
            <w:tabs>
              <w:tab w:val="left" w:pos="720"/>
            </w:tabs>
            <w:jc w:val="left"/>
            <w:rPr>
              <w:rFonts w:asciiTheme="minorHAnsi" w:eastAsiaTheme="minorEastAsia" w:hAnsiTheme="minorHAnsi" w:cstheme="minorBidi"/>
              <w:b/>
              <w:noProof/>
              <w:color w:val="0070C0"/>
              <w:szCs w:val="22"/>
            </w:rPr>
          </w:pPr>
          <w:hyperlink w:anchor="_Toc481304179" w:history="1">
            <w:r w:rsidR="00C24726" w:rsidRPr="00C24726">
              <w:rPr>
                <w:rStyle w:val="Hyperlink"/>
                <w:rFonts w:ascii="Times New Roman" w:hAnsi="Times New Roman"/>
                <w:b/>
                <w:iCs/>
                <w:noProof/>
                <w:color w:val="0070C0"/>
              </w:rPr>
              <w:t>7.</w:t>
            </w:r>
            <w:r w:rsidR="00C24726" w:rsidRPr="00C24726">
              <w:rPr>
                <w:rFonts w:asciiTheme="minorHAnsi" w:eastAsiaTheme="minorEastAsia" w:hAnsiTheme="minorHAnsi" w:cstheme="minorBidi"/>
                <w:b/>
                <w:noProof/>
                <w:color w:val="0070C0"/>
                <w:szCs w:val="22"/>
              </w:rPr>
              <w:tab/>
            </w:r>
            <w:r w:rsidR="00C24726" w:rsidRPr="00C24726">
              <w:rPr>
                <w:rStyle w:val="Hyperlink"/>
                <w:b/>
                <w:noProof/>
                <w:color w:val="0070C0"/>
              </w:rPr>
              <w:t xml:space="preserve">Analyzing costs - Penefits : This file in: </w:t>
            </w:r>
            <w:r w:rsidR="00C24726" w:rsidRPr="00C24726">
              <w:rPr>
                <w:rStyle w:val="Hyperlink"/>
                <w:rFonts w:ascii="Times New Roman" w:hAnsi="Times New Roman"/>
                <w:b/>
                <w:iCs/>
                <w:noProof/>
                <w:color w:val="0070C0"/>
              </w:rPr>
              <w:t>drive.google.com/drive/folders/0BwvTggymLfLOampveGZPOVUyU2M?usp=sharing</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_Toc481304179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30</w:t>
            </w:r>
            <w:r w:rsidR="00C24726" w:rsidRPr="00C24726">
              <w:rPr>
                <w:b/>
                <w:noProof/>
                <w:webHidden/>
                <w:color w:val="0070C0"/>
              </w:rPr>
              <w:fldChar w:fldCharType="end"/>
            </w:r>
          </w:hyperlink>
        </w:p>
        <w:p w:rsidR="00C24726" w:rsidRPr="00C24726" w:rsidRDefault="00197568" w:rsidP="00C24726">
          <w:pPr>
            <w:pStyle w:val="TOC2"/>
            <w:tabs>
              <w:tab w:val="left" w:pos="720"/>
            </w:tabs>
            <w:jc w:val="left"/>
            <w:rPr>
              <w:rFonts w:asciiTheme="minorHAnsi" w:eastAsiaTheme="minorEastAsia" w:hAnsiTheme="minorHAnsi" w:cstheme="minorBidi"/>
              <w:b/>
              <w:noProof/>
              <w:color w:val="0070C0"/>
              <w:szCs w:val="22"/>
            </w:rPr>
          </w:pPr>
          <w:hyperlink w:anchor="_Toc481304180" w:history="1">
            <w:r w:rsidR="00C24726" w:rsidRPr="00C24726">
              <w:rPr>
                <w:rStyle w:val="Hyperlink"/>
                <w:b/>
                <w:noProof/>
                <w:color w:val="0070C0"/>
              </w:rPr>
              <w:t>8.</w:t>
            </w:r>
            <w:r w:rsidR="00C24726" w:rsidRPr="00C24726">
              <w:rPr>
                <w:rFonts w:asciiTheme="minorHAnsi" w:eastAsiaTheme="minorEastAsia" w:hAnsiTheme="minorHAnsi" w:cstheme="minorBidi"/>
                <w:b/>
                <w:noProof/>
                <w:color w:val="0070C0"/>
                <w:szCs w:val="22"/>
              </w:rPr>
              <w:tab/>
            </w:r>
            <w:r w:rsidR="00C24726" w:rsidRPr="00C24726">
              <w:rPr>
                <w:rStyle w:val="Hyperlink"/>
                <w:b/>
                <w:noProof/>
                <w:color w:val="0070C0"/>
              </w:rPr>
              <w:t>Matrix requirements: This file in:</w:t>
            </w:r>
            <w:r w:rsidR="00C24726" w:rsidRPr="00C24726">
              <w:rPr>
                <w:rStyle w:val="Hyperlink"/>
                <w:rFonts w:ascii="Times New Roman" w:hAnsi="Times New Roman"/>
                <w:b/>
                <w:iCs/>
                <w:noProof/>
                <w:color w:val="0070C0"/>
              </w:rPr>
              <w:t xml:space="preserve"> drive.google.com/drive/folders/0BwvTggymLfLOampveGZPOVUyU2M?usp=sharing</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_Toc481304180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33</w:t>
            </w:r>
            <w:r w:rsidR="00C24726" w:rsidRPr="00C24726">
              <w:rPr>
                <w:b/>
                <w:noProof/>
                <w:webHidden/>
                <w:color w:val="0070C0"/>
              </w:rPr>
              <w:fldChar w:fldCharType="end"/>
            </w:r>
          </w:hyperlink>
        </w:p>
        <w:p w:rsidR="00C24726" w:rsidRPr="00C24726" w:rsidRDefault="00197568" w:rsidP="00C24726">
          <w:pPr>
            <w:pStyle w:val="TOC2"/>
            <w:tabs>
              <w:tab w:val="left" w:pos="720"/>
            </w:tabs>
            <w:jc w:val="left"/>
            <w:rPr>
              <w:rFonts w:asciiTheme="minorHAnsi" w:eastAsiaTheme="minorEastAsia" w:hAnsiTheme="minorHAnsi" w:cstheme="minorBidi"/>
              <w:b/>
              <w:noProof/>
              <w:color w:val="0070C0"/>
              <w:szCs w:val="22"/>
            </w:rPr>
          </w:pPr>
          <w:hyperlink w:anchor="_Toc481304181" w:history="1">
            <w:r w:rsidR="00C24726" w:rsidRPr="00C24726">
              <w:rPr>
                <w:rStyle w:val="Hyperlink"/>
                <w:b/>
                <w:noProof/>
                <w:color w:val="0070C0"/>
              </w:rPr>
              <w:t>9.</w:t>
            </w:r>
            <w:r w:rsidR="00C24726" w:rsidRPr="00C24726">
              <w:rPr>
                <w:rFonts w:asciiTheme="minorHAnsi" w:eastAsiaTheme="minorEastAsia" w:hAnsiTheme="minorHAnsi" w:cstheme="minorBidi"/>
                <w:b/>
                <w:noProof/>
                <w:color w:val="0070C0"/>
                <w:szCs w:val="22"/>
              </w:rPr>
              <w:tab/>
            </w:r>
            <w:r w:rsidR="00C24726" w:rsidRPr="00C24726">
              <w:rPr>
                <w:rStyle w:val="Hyperlink"/>
                <w:b/>
                <w:noProof/>
                <w:color w:val="0070C0"/>
              </w:rPr>
              <w:t>Q &amp; A:</w:t>
            </w:r>
            <w:r w:rsidR="00C24726" w:rsidRPr="00C24726">
              <w:rPr>
                <w:b/>
                <w:noProof/>
                <w:webHidden/>
                <w:color w:val="0070C0"/>
              </w:rPr>
              <w:tab/>
            </w:r>
            <w:r w:rsidR="00C24726" w:rsidRPr="00C24726">
              <w:rPr>
                <w:b/>
                <w:noProof/>
                <w:webHidden/>
                <w:color w:val="0070C0"/>
              </w:rPr>
              <w:fldChar w:fldCharType="begin"/>
            </w:r>
            <w:r w:rsidR="00C24726" w:rsidRPr="00C24726">
              <w:rPr>
                <w:b/>
                <w:noProof/>
                <w:webHidden/>
                <w:color w:val="0070C0"/>
              </w:rPr>
              <w:instrText xml:space="preserve"> PAGEREF _Toc481304181 \h </w:instrText>
            </w:r>
            <w:r w:rsidR="00C24726" w:rsidRPr="00C24726">
              <w:rPr>
                <w:b/>
                <w:noProof/>
                <w:webHidden/>
                <w:color w:val="0070C0"/>
              </w:rPr>
            </w:r>
            <w:r w:rsidR="00C24726" w:rsidRPr="00C24726">
              <w:rPr>
                <w:b/>
                <w:noProof/>
                <w:webHidden/>
                <w:color w:val="0070C0"/>
              </w:rPr>
              <w:fldChar w:fldCharType="separate"/>
            </w:r>
            <w:r w:rsidR="00F86D30">
              <w:rPr>
                <w:b/>
                <w:noProof/>
                <w:webHidden/>
                <w:color w:val="0070C0"/>
              </w:rPr>
              <w:t>33</w:t>
            </w:r>
            <w:r w:rsidR="00C24726" w:rsidRPr="00C24726">
              <w:rPr>
                <w:b/>
                <w:noProof/>
                <w:webHidden/>
                <w:color w:val="0070C0"/>
              </w:rPr>
              <w:fldChar w:fldCharType="end"/>
            </w:r>
          </w:hyperlink>
        </w:p>
        <w:p w:rsidR="00C24726" w:rsidRPr="00C24726" w:rsidRDefault="00197568" w:rsidP="00C24726">
          <w:pPr>
            <w:pStyle w:val="TOC1"/>
            <w:jc w:val="left"/>
            <w:rPr>
              <w:rFonts w:asciiTheme="minorHAnsi" w:eastAsiaTheme="minorEastAsia" w:hAnsiTheme="minorHAnsi" w:cstheme="minorBidi"/>
              <w:color w:val="0070C0"/>
              <w:sz w:val="22"/>
              <w:szCs w:val="22"/>
            </w:rPr>
          </w:pPr>
          <w:hyperlink w:anchor="_Toc481304182" w:history="1">
            <w:r w:rsidR="00C24726" w:rsidRPr="00C24726">
              <w:rPr>
                <w:rStyle w:val="Hyperlink"/>
                <w:rFonts w:ascii="Times New Roman" w:hAnsi="Times New Roman"/>
                <w:color w:val="0070C0"/>
              </w:rPr>
              <w:t>Appendix C: Danh sách xác định (Trống)</w:t>
            </w:r>
            <w:r w:rsidR="00C24726" w:rsidRPr="00C24726">
              <w:rPr>
                <w:webHidden/>
                <w:color w:val="0070C0"/>
              </w:rPr>
              <w:tab/>
            </w:r>
            <w:r w:rsidR="00C24726" w:rsidRPr="00C24726">
              <w:rPr>
                <w:webHidden/>
                <w:color w:val="0070C0"/>
              </w:rPr>
              <w:fldChar w:fldCharType="begin"/>
            </w:r>
            <w:r w:rsidR="00C24726" w:rsidRPr="00C24726">
              <w:rPr>
                <w:webHidden/>
                <w:color w:val="0070C0"/>
              </w:rPr>
              <w:instrText xml:space="preserve"> PAGEREF _Toc481304182 \h </w:instrText>
            </w:r>
            <w:r w:rsidR="00C24726" w:rsidRPr="00C24726">
              <w:rPr>
                <w:webHidden/>
                <w:color w:val="0070C0"/>
              </w:rPr>
            </w:r>
            <w:r w:rsidR="00C24726" w:rsidRPr="00C24726">
              <w:rPr>
                <w:webHidden/>
                <w:color w:val="0070C0"/>
              </w:rPr>
              <w:fldChar w:fldCharType="separate"/>
            </w:r>
            <w:r w:rsidR="00F86D30">
              <w:rPr>
                <w:webHidden/>
                <w:color w:val="0070C0"/>
              </w:rPr>
              <w:t>2</w:t>
            </w:r>
            <w:r w:rsidR="00C24726" w:rsidRPr="00C24726">
              <w:rPr>
                <w:webHidden/>
                <w:color w:val="0070C0"/>
              </w:rPr>
              <w:fldChar w:fldCharType="end"/>
            </w:r>
          </w:hyperlink>
        </w:p>
        <w:p w:rsidR="00C24726" w:rsidRPr="00C24726" w:rsidRDefault="00C24726" w:rsidP="00C24726">
          <w:pPr>
            <w:rPr>
              <w:b/>
              <w:color w:val="0070C0"/>
            </w:rPr>
          </w:pPr>
          <w:r w:rsidRPr="00C24726">
            <w:rPr>
              <w:b/>
              <w:bCs/>
              <w:noProof/>
              <w:color w:val="0070C0"/>
            </w:rPr>
            <w:fldChar w:fldCharType="end"/>
          </w:r>
        </w:p>
      </w:sdtContent>
    </w:sdt>
    <w:p w:rsidR="004B4BA3" w:rsidRPr="00C24726" w:rsidRDefault="004B4BA3" w:rsidP="003640C0">
      <w:pPr>
        <w:spacing w:before="60"/>
        <w:rPr>
          <w:rFonts w:ascii="Times New Roman" w:hAnsi="Times New Roman"/>
          <w:b/>
          <w:noProof/>
          <w:color w:val="0070C0"/>
        </w:rPr>
      </w:pPr>
    </w:p>
    <w:p w:rsidR="004B4BA3" w:rsidRPr="00C24726" w:rsidRDefault="004B4BA3">
      <w:pPr>
        <w:rPr>
          <w:rFonts w:ascii="Times New Roman" w:hAnsi="Times New Roman"/>
          <w:b/>
          <w:noProof/>
          <w:color w:val="0070C0"/>
        </w:rPr>
      </w:pPr>
    </w:p>
    <w:p w:rsidR="00CA2072" w:rsidRPr="001A10DD" w:rsidRDefault="00D5328F" w:rsidP="00CA2072">
      <w:pPr>
        <w:pStyle w:val="Heading1"/>
        <w:numPr>
          <w:ilvl w:val="0"/>
          <w:numId w:val="0"/>
        </w:numPr>
        <w:rPr>
          <w:rFonts w:ascii="Times New Roman" w:hAnsi="Times New Roman"/>
          <w:color w:val="0070C0"/>
        </w:rPr>
      </w:pPr>
      <w:r w:rsidRPr="00C24726">
        <w:rPr>
          <w:rFonts w:ascii="Times New Roman" w:hAnsi="Times New Roman"/>
          <w:color w:val="0070C0"/>
        </w:rPr>
        <w:br w:type="page"/>
      </w:r>
      <w:bookmarkStart w:id="7" w:name="_Toc481304126"/>
      <w:r w:rsidR="00CA2072" w:rsidRPr="001A10DD">
        <w:rPr>
          <w:rFonts w:ascii="Times New Roman" w:hAnsi="Times New Roman"/>
          <w:color w:val="0070C0"/>
        </w:rPr>
        <w:lastRenderedPageBreak/>
        <w:t>Thông tin tài liệu</w:t>
      </w:r>
      <w:r w:rsidR="00057105" w:rsidRPr="001A10DD">
        <w:rPr>
          <w:rFonts w:ascii="Times New Roman" w:hAnsi="Times New Roman"/>
          <w:color w:val="0070C0"/>
        </w:rPr>
        <w:t xml:space="preserve"> và tác giả</w:t>
      </w:r>
      <w:bookmarkEnd w:id="7"/>
    </w:p>
    <w:p w:rsidR="00CA2072" w:rsidRPr="001A10DD" w:rsidRDefault="00460E44">
      <w:pPr>
        <w:pStyle w:val="TOCEntry"/>
        <w:rPr>
          <w:rFonts w:ascii="Times New Roman" w:hAnsi="Times New Roman"/>
          <w:color w:val="0070C0"/>
          <w:sz w:val="26"/>
          <w:szCs w:val="26"/>
        </w:rPr>
      </w:pPr>
      <w:r w:rsidRPr="001A10DD">
        <w:rPr>
          <w:rFonts w:ascii="Times New Roman" w:hAnsi="Times New Roman"/>
          <w:color w:val="0070C0"/>
          <w:sz w:val="26"/>
          <w:szCs w:val="26"/>
        </w:rPr>
        <w:t>Nhóm 5:</w:t>
      </w:r>
    </w:p>
    <w:p w:rsidR="00057105" w:rsidRPr="00691E14" w:rsidRDefault="00057105" w:rsidP="00057105">
      <w:pPr>
        <w:pStyle w:val="TOCEntry"/>
        <w:rPr>
          <w:rFonts w:ascii="Times New Roman" w:hAnsi="Times New Roman"/>
          <w:color w:val="0070C0"/>
          <w:sz w:val="26"/>
          <w:szCs w:val="26"/>
        </w:rPr>
      </w:pPr>
      <w:r w:rsidRPr="00691E14">
        <w:rPr>
          <w:rFonts w:ascii="Times New Roman" w:hAnsi="Times New Roman"/>
          <w:color w:val="0070C0"/>
          <w:sz w:val="26"/>
          <w:szCs w:val="26"/>
        </w:rPr>
        <w:t>Project  Name RRC : quanlynhung_nhom5</w:t>
      </w:r>
    </w:p>
    <w:p w:rsidR="005075E2" w:rsidRDefault="005075E2" w:rsidP="005075E2">
      <w:pPr>
        <w:pStyle w:val="TOCEntry"/>
        <w:rPr>
          <w:rStyle w:val="Hyperlink"/>
          <w:rFonts w:ascii="Times New Roman" w:hAnsi="Times New Roman"/>
          <w:sz w:val="26"/>
          <w:szCs w:val="26"/>
        </w:rPr>
      </w:pPr>
      <w:r w:rsidRPr="00722689">
        <w:rPr>
          <w:rFonts w:ascii="Times New Roman" w:hAnsi="Times New Roman"/>
          <w:color w:val="0070C0"/>
          <w:sz w:val="26"/>
          <w:szCs w:val="26"/>
        </w:rPr>
        <w:t xml:space="preserve">Github soure code link: </w:t>
      </w:r>
      <w:hyperlink r:id="rId8" w:history="1">
        <w:r w:rsidRPr="005B1EA6">
          <w:rPr>
            <w:rStyle w:val="Hyperlink"/>
            <w:rFonts w:ascii="Times New Roman" w:hAnsi="Times New Roman"/>
            <w:sz w:val="26"/>
            <w:szCs w:val="26"/>
          </w:rPr>
          <w:t>https://github.com/ngthuc/ptycpm_htql_thietbinhung</w:t>
        </w:r>
      </w:hyperlink>
    </w:p>
    <w:p w:rsidR="005075E2" w:rsidRDefault="005075E2" w:rsidP="005075E2">
      <w:pPr>
        <w:pStyle w:val="TOCEntry"/>
        <w:rPr>
          <w:rStyle w:val="Hyperlink"/>
          <w:rFonts w:ascii="Times New Roman" w:hAnsi="Times New Roman"/>
          <w:sz w:val="26"/>
          <w:szCs w:val="26"/>
        </w:rPr>
      </w:pPr>
      <w:r w:rsidRPr="00CA6219">
        <w:rPr>
          <w:rStyle w:val="Hyperlink"/>
          <w:rFonts w:ascii="Times New Roman" w:hAnsi="Times New Roman"/>
          <w:sz w:val="26"/>
          <w:szCs w:val="26"/>
        </w:rPr>
        <w:t>Website link:</w:t>
      </w:r>
      <w:r>
        <w:rPr>
          <w:rStyle w:val="Hyperlink"/>
          <w:rFonts w:ascii="Times New Roman" w:hAnsi="Times New Roman"/>
          <w:sz w:val="26"/>
          <w:szCs w:val="26"/>
        </w:rPr>
        <w:t xml:space="preserve"> </w:t>
      </w:r>
      <w:hyperlink r:id="rId9" w:history="1">
        <w:r w:rsidRPr="00640863">
          <w:rPr>
            <w:rStyle w:val="Hyperlink"/>
            <w:rFonts w:ascii="Times New Roman" w:hAnsi="Times New Roman"/>
            <w:sz w:val="26"/>
            <w:szCs w:val="26"/>
          </w:rPr>
          <w:t>https://demo.ngthuc.com/project/ptycpm/login</w:t>
        </w:r>
      </w:hyperlink>
    </w:p>
    <w:p w:rsidR="00F30FF3" w:rsidRPr="005075E2" w:rsidRDefault="005075E2">
      <w:pPr>
        <w:pStyle w:val="TOCEntry"/>
        <w:rPr>
          <w:rFonts w:ascii="Times New Roman" w:hAnsi="Times New Roman"/>
          <w:color w:val="0000FF"/>
          <w:sz w:val="26"/>
          <w:szCs w:val="26"/>
        </w:rPr>
      </w:pPr>
      <w:r w:rsidRPr="005075E2">
        <w:rPr>
          <w:rStyle w:val="Hyperlink"/>
          <w:rFonts w:ascii="Times New Roman" w:hAnsi="Times New Roman"/>
          <w:sz w:val="26"/>
          <w:szCs w:val="26"/>
          <w:u w:val="none"/>
        </w:rPr>
        <w:t>Default Account: 2709      Pass : 123123</w:t>
      </w:r>
      <w:bookmarkStart w:id="8" w:name="_GoBack"/>
      <w:bookmarkEnd w:id="8"/>
    </w:p>
    <w:p w:rsidR="00C226A4" w:rsidRDefault="00C226A4">
      <w:pPr>
        <w:pStyle w:val="TOCEntry"/>
        <w:rPr>
          <w:rFonts w:ascii="Times New Roman" w:hAnsi="Times New Roman"/>
          <w:color w:val="0070C0"/>
          <w:sz w:val="26"/>
          <w:szCs w:val="26"/>
        </w:rPr>
      </w:pPr>
      <w:r>
        <w:rPr>
          <w:rFonts w:ascii="Times New Roman" w:hAnsi="Times New Roman"/>
          <w:color w:val="0070C0"/>
          <w:sz w:val="26"/>
          <w:szCs w:val="26"/>
        </w:rPr>
        <w:t xml:space="preserve">Tài liệu bổ sung: </w:t>
      </w:r>
      <w:hyperlink r:id="rId10" w:history="1">
        <w:r w:rsidRPr="005B1EA6">
          <w:rPr>
            <w:rStyle w:val="Hyperlink"/>
            <w:rFonts w:ascii="Times New Roman" w:hAnsi="Times New Roman"/>
            <w:sz w:val="26"/>
            <w:szCs w:val="26"/>
          </w:rPr>
          <w:t>https://drive.google.com/drive/folders/0BwvTggymLfLOampveGZPOVUyU2M</w:t>
        </w:r>
      </w:hyperlink>
    </w:p>
    <w:p w:rsidR="00460E44" w:rsidRPr="001A10DD" w:rsidRDefault="00460E44">
      <w:pPr>
        <w:pStyle w:val="TOCEntry"/>
        <w:rPr>
          <w:rFonts w:ascii="Times New Roman" w:hAnsi="Times New Roman"/>
          <w:color w:val="0070C0"/>
          <w:sz w:val="26"/>
          <w:szCs w:val="26"/>
        </w:rPr>
      </w:pPr>
      <w:r w:rsidRPr="001A10DD">
        <w:rPr>
          <w:rFonts w:ascii="Times New Roman" w:hAnsi="Times New Roman"/>
          <w:color w:val="0070C0"/>
          <w:sz w:val="26"/>
          <w:szCs w:val="26"/>
        </w:rPr>
        <w:t>Danh sách thành viên:</w:t>
      </w:r>
      <w:r w:rsidR="00691E14">
        <w:rPr>
          <w:rFonts w:ascii="Times New Roman" w:hAnsi="Times New Roman"/>
          <w:color w:val="0070C0"/>
          <w:sz w:val="26"/>
          <w:szCs w:val="26"/>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3"/>
        <w:gridCol w:w="3133"/>
        <w:gridCol w:w="3344"/>
      </w:tblGrid>
      <w:tr w:rsidR="00460E44" w:rsidRPr="001A10DD" w:rsidTr="006059D4">
        <w:trPr>
          <w:jc w:val="center"/>
        </w:trPr>
        <w:tc>
          <w:tcPr>
            <w:tcW w:w="2947" w:type="dxa"/>
            <w:shd w:val="clear" w:color="auto" w:fill="D9D9D9"/>
          </w:tcPr>
          <w:p w:rsidR="00460E44" w:rsidRPr="001A10DD" w:rsidRDefault="00460E44" w:rsidP="001E0E5F">
            <w:pPr>
              <w:pStyle w:val="TOCEntry"/>
              <w:jc w:val="center"/>
              <w:rPr>
                <w:rFonts w:ascii="Times New Roman" w:hAnsi="Times New Roman"/>
                <w:sz w:val="26"/>
                <w:szCs w:val="26"/>
              </w:rPr>
            </w:pPr>
            <w:bookmarkStart w:id="9" w:name="_Toc481260786"/>
            <w:r w:rsidRPr="001A10DD">
              <w:rPr>
                <w:rFonts w:ascii="Times New Roman" w:hAnsi="Times New Roman"/>
                <w:sz w:val="26"/>
                <w:szCs w:val="26"/>
              </w:rPr>
              <w:t>Serial</w:t>
            </w:r>
            <w:bookmarkEnd w:id="9"/>
          </w:p>
        </w:tc>
        <w:tc>
          <w:tcPr>
            <w:tcW w:w="3209" w:type="dxa"/>
            <w:shd w:val="clear" w:color="auto" w:fill="D9D9D9"/>
          </w:tcPr>
          <w:p w:rsidR="00460E44" w:rsidRPr="001A10DD" w:rsidRDefault="00460E44" w:rsidP="001E0E5F">
            <w:pPr>
              <w:pStyle w:val="TOCEntry"/>
              <w:jc w:val="center"/>
              <w:rPr>
                <w:rFonts w:ascii="Times New Roman" w:hAnsi="Times New Roman"/>
                <w:sz w:val="26"/>
                <w:szCs w:val="26"/>
              </w:rPr>
            </w:pPr>
            <w:bookmarkStart w:id="10" w:name="_Toc481260787"/>
            <w:r w:rsidRPr="001A10DD">
              <w:rPr>
                <w:rFonts w:ascii="Times New Roman" w:hAnsi="Times New Roman"/>
                <w:sz w:val="26"/>
                <w:szCs w:val="26"/>
              </w:rPr>
              <w:t>Full name</w:t>
            </w:r>
            <w:bookmarkEnd w:id="10"/>
          </w:p>
        </w:tc>
        <w:tc>
          <w:tcPr>
            <w:tcW w:w="3420" w:type="dxa"/>
            <w:shd w:val="clear" w:color="auto" w:fill="D9D9D9"/>
          </w:tcPr>
          <w:p w:rsidR="00460E44" w:rsidRPr="001A10DD" w:rsidRDefault="00460E44" w:rsidP="001E0E5F">
            <w:pPr>
              <w:pStyle w:val="TOCEntry"/>
              <w:jc w:val="center"/>
              <w:rPr>
                <w:rFonts w:ascii="Times New Roman" w:hAnsi="Times New Roman"/>
                <w:sz w:val="26"/>
                <w:szCs w:val="26"/>
              </w:rPr>
            </w:pPr>
            <w:bookmarkStart w:id="11" w:name="_Toc481260788"/>
            <w:r w:rsidRPr="001A10DD">
              <w:rPr>
                <w:rFonts w:ascii="Times New Roman" w:hAnsi="Times New Roman"/>
                <w:sz w:val="26"/>
                <w:szCs w:val="26"/>
              </w:rPr>
              <w:t>Student code</w:t>
            </w:r>
            <w:bookmarkEnd w:id="11"/>
          </w:p>
        </w:tc>
      </w:tr>
      <w:tr w:rsidR="00460E44" w:rsidRPr="001A10DD" w:rsidTr="001E0E5F">
        <w:trPr>
          <w:jc w:val="center"/>
        </w:trPr>
        <w:tc>
          <w:tcPr>
            <w:tcW w:w="2947" w:type="dxa"/>
            <w:shd w:val="clear" w:color="auto" w:fill="auto"/>
          </w:tcPr>
          <w:p w:rsidR="00460E44" w:rsidRPr="001A10DD" w:rsidRDefault="00460E44" w:rsidP="001E0E5F">
            <w:pPr>
              <w:pStyle w:val="TOCEntry"/>
              <w:spacing w:line="240" w:lineRule="auto"/>
              <w:jc w:val="center"/>
              <w:rPr>
                <w:rFonts w:ascii="Times New Roman" w:hAnsi="Times New Roman"/>
                <w:color w:val="0070C0"/>
                <w:sz w:val="26"/>
                <w:szCs w:val="26"/>
              </w:rPr>
            </w:pPr>
            <w:bookmarkStart w:id="12" w:name="_Toc481260789"/>
            <w:r w:rsidRPr="001A10DD">
              <w:rPr>
                <w:rFonts w:ascii="Times New Roman" w:hAnsi="Times New Roman"/>
                <w:color w:val="0070C0"/>
                <w:sz w:val="26"/>
                <w:szCs w:val="26"/>
              </w:rPr>
              <w:t>1</w:t>
            </w:r>
            <w:bookmarkEnd w:id="12"/>
          </w:p>
        </w:tc>
        <w:tc>
          <w:tcPr>
            <w:tcW w:w="3209" w:type="dxa"/>
            <w:shd w:val="clear" w:color="auto" w:fill="auto"/>
          </w:tcPr>
          <w:p w:rsidR="00460E44"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Nguyen Quoc Khanh</w:t>
            </w:r>
          </w:p>
        </w:tc>
        <w:tc>
          <w:tcPr>
            <w:tcW w:w="3420" w:type="dxa"/>
            <w:shd w:val="clear" w:color="auto" w:fill="auto"/>
          </w:tcPr>
          <w:p w:rsidR="00460E44" w:rsidRPr="001A10DD" w:rsidRDefault="00460E44" w:rsidP="001E0E5F">
            <w:pPr>
              <w:pStyle w:val="TOCEntry"/>
              <w:jc w:val="center"/>
              <w:rPr>
                <w:rFonts w:ascii="Times New Roman" w:hAnsi="Times New Roman"/>
                <w:color w:val="0070C0"/>
                <w:sz w:val="26"/>
                <w:szCs w:val="26"/>
              </w:rPr>
            </w:pPr>
            <w:bookmarkStart w:id="13" w:name="_Toc481260791"/>
            <w:r w:rsidRPr="001A10DD">
              <w:rPr>
                <w:rFonts w:ascii="Times New Roman" w:hAnsi="Times New Roman"/>
                <w:color w:val="0070C0"/>
                <w:sz w:val="26"/>
                <w:szCs w:val="26"/>
              </w:rPr>
              <w:t>B1400</w:t>
            </w:r>
            <w:bookmarkEnd w:id="13"/>
            <w:r w:rsidR="001E0E5F" w:rsidRPr="001A10DD">
              <w:rPr>
                <w:rFonts w:ascii="Times New Roman" w:hAnsi="Times New Roman"/>
                <w:color w:val="0070C0"/>
                <w:sz w:val="26"/>
                <w:szCs w:val="26"/>
              </w:rPr>
              <w:t>696</w:t>
            </w:r>
          </w:p>
        </w:tc>
      </w:tr>
      <w:tr w:rsidR="00460E44" w:rsidRPr="001A10DD" w:rsidTr="001E0E5F">
        <w:trPr>
          <w:jc w:val="center"/>
        </w:trPr>
        <w:tc>
          <w:tcPr>
            <w:tcW w:w="2947" w:type="dxa"/>
            <w:shd w:val="clear" w:color="auto" w:fill="auto"/>
          </w:tcPr>
          <w:p w:rsidR="00460E44"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2</w:t>
            </w:r>
          </w:p>
        </w:tc>
        <w:tc>
          <w:tcPr>
            <w:tcW w:w="3209" w:type="dxa"/>
            <w:shd w:val="clear" w:color="auto" w:fill="auto"/>
          </w:tcPr>
          <w:p w:rsidR="00460E44"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Duong Van Lang</w:t>
            </w:r>
          </w:p>
        </w:tc>
        <w:tc>
          <w:tcPr>
            <w:tcW w:w="3420" w:type="dxa"/>
            <w:shd w:val="clear" w:color="auto" w:fill="auto"/>
          </w:tcPr>
          <w:p w:rsidR="00460E44"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B1400700</w:t>
            </w:r>
          </w:p>
        </w:tc>
      </w:tr>
      <w:tr w:rsidR="001E0E5F" w:rsidRPr="001A10DD" w:rsidTr="001E0E5F">
        <w:trPr>
          <w:jc w:val="center"/>
        </w:trPr>
        <w:tc>
          <w:tcPr>
            <w:tcW w:w="2947"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3</w:t>
            </w:r>
          </w:p>
        </w:tc>
        <w:tc>
          <w:tcPr>
            <w:tcW w:w="3209"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Le Minh Luan</w:t>
            </w:r>
          </w:p>
        </w:tc>
        <w:tc>
          <w:tcPr>
            <w:tcW w:w="3420"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B1400704</w:t>
            </w:r>
          </w:p>
        </w:tc>
      </w:tr>
      <w:tr w:rsidR="001E0E5F" w:rsidRPr="001A10DD" w:rsidTr="001E0E5F">
        <w:trPr>
          <w:jc w:val="center"/>
        </w:trPr>
        <w:tc>
          <w:tcPr>
            <w:tcW w:w="2947"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4</w:t>
            </w:r>
          </w:p>
        </w:tc>
        <w:tc>
          <w:tcPr>
            <w:tcW w:w="3209"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Nguyen Thien Minh</w:t>
            </w:r>
          </w:p>
        </w:tc>
        <w:tc>
          <w:tcPr>
            <w:tcW w:w="3420"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B1400706</w:t>
            </w:r>
          </w:p>
        </w:tc>
      </w:tr>
      <w:tr w:rsidR="001E0E5F" w:rsidRPr="001A10DD" w:rsidTr="001E0E5F">
        <w:trPr>
          <w:jc w:val="center"/>
        </w:trPr>
        <w:tc>
          <w:tcPr>
            <w:tcW w:w="2947"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5</w:t>
            </w:r>
          </w:p>
        </w:tc>
        <w:tc>
          <w:tcPr>
            <w:tcW w:w="3209"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Doan Minh Nhut</w:t>
            </w:r>
          </w:p>
        </w:tc>
        <w:tc>
          <w:tcPr>
            <w:tcW w:w="3420"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B1400713</w:t>
            </w:r>
          </w:p>
        </w:tc>
      </w:tr>
      <w:tr w:rsidR="001E0E5F" w:rsidRPr="001A10DD" w:rsidTr="001E0E5F">
        <w:trPr>
          <w:jc w:val="center"/>
        </w:trPr>
        <w:tc>
          <w:tcPr>
            <w:tcW w:w="2947"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6</w:t>
            </w:r>
          </w:p>
        </w:tc>
        <w:tc>
          <w:tcPr>
            <w:tcW w:w="3209"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Huynh Hoang Tho</w:t>
            </w:r>
          </w:p>
        </w:tc>
        <w:tc>
          <w:tcPr>
            <w:tcW w:w="3420"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B1400729</w:t>
            </w:r>
          </w:p>
        </w:tc>
      </w:tr>
      <w:tr w:rsidR="001E0E5F" w:rsidRPr="001A10DD" w:rsidTr="001E0E5F">
        <w:trPr>
          <w:jc w:val="center"/>
        </w:trPr>
        <w:tc>
          <w:tcPr>
            <w:tcW w:w="2947"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7</w:t>
            </w:r>
          </w:p>
        </w:tc>
        <w:tc>
          <w:tcPr>
            <w:tcW w:w="3209"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Le Nguyen Thuc</w:t>
            </w:r>
          </w:p>
        </w:tc>
        <w:tc>
          <w:tcPr>
            <w:tcW w:w="3420"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B1400731</w:t>
            </w:r>
          </w:p>
        </w:tc>
      </w:tr>
      <w:tr w:rsidR="001E0E5F" w:rsidRPr="001A10DD" w:rsidTr="001E0E5F">
        <w:trPr>
          <w:jc w:val="center"/>
        </w:trPr>
        <w:tc>
          <w:tcPr>
            <w:tcW w:w="2947"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8</w:t>
            </w:r>
          </w:p>
        </w:tc>
        <w:tc>
          <w:tcPr>
            <w:tcW w:w="3209"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Huynh Bao Toan</w:t>
            </w:r>
          </w:p>
        </w:tc>
        <w:tc>
          <w:tcPr>
            <w:tcW w:w="3420"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B1400734</w:t>
            </w:r>
          </w:p>
        </w:tc>
      </w:tr>
      <w:tr w:rsidR="001E0E5F" w:rsidRPr="001A10DD" w:rsidTr="001E0E5F">
        <w:trPr>
          <w:jc w:val="center"/>
        </w:trPr>
        <w:tc>
          <w:tcPr>
            <w:tcW w:w="2947"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9</w:t>
            </w:r>
          </w:p>
        </w:tc>
        <w:tc>
          <w:tcPr>
            <w:tcW w:w="3209"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Trac Man Tiep</w:t>
            </w:r>
          </w:p>
        </w:tc>
        <w:tc>
          <w:tcPr>
            <w:tcW w:w="3420" w:type="dxa"/>
            <w:shd w:val="clear" w:color="auto" w:fill="auto"/>
          </w:tcPr>
          <w:p w:rsidR="001E0E5F" w:rsidRPr="001A10DD" w:rsidRDefault="001E0E5F" w:rsidP="001E0E5F">
            <w:pPr>
              <w:pStyle w:val="TOCEntry"/>
              <w:jc w:val="center"/>
              <w:rPr>
                <w:rFonts w:ascii="Times New Roman" w:hAnsi="Times New Roman"/>
                <w:color w:val="0070C0"/>
                <w:sz w:val="26"/>
                <w:szCs w:val="26"/>
              </w:rPr>
            </w:pPr>
            <w:r w:rsidRPr="001A10DD">
              <w:rPr>
                <w:rFonts w:ascii="Times New Roman" w:hAnsi="Times New Roman"/>
                <w:color w:val="0070C0"/>
                <w:sz w:val="26"/>
                <w:szCs w:val="26"/>
              </w:rPr>
              <w:t>B1400797</w:t>
            </w:r>
          </w:p>
        </w:tc>
      </w:tr>
      <w:tr w:rsidR="001E0E5F" w:rsidRPr="001A10DD" w:rsidTr="006059D4">
        <w:trPr>
          <w:trHeight w:val="305"/>
          <w:jc w:val="center"/>
        </w:trPr>
        <w:tc>
          <w:tcPr>
            <w:tcW w:w="2947" w:type="dxa"/>
            <w:shd w:val="clear" w:color="auto" w:fill="D9D9D9"/>
          </w:tcPr>
          <w:p w:rsidR="001E0E5F" w:rsidRPr="001A10DD" w:rsidRDefault="001E0E5F" w:rsidP="001E0E5F">
            <w:pPr>
              <w:pStyle w:val="TOCEntry"/>
              <w:jc w:val="center"/>
              <w:rPr>
                <w:rFonts w:ascii="Times New Roman" w:hAnsi="Times New Roman"/>
                <w:color w:val="0070C0"/>
                <w:sz w:val="26"/>
                <w:szCs w:val="26"/>
              </w:rPr>
            </w:pPr>
          </w:p>
        </w:tc>
        <w:tc>
          <w:tcPr>
            <w:tcW w:w="3209" w:type="dxa"/>
            <w:shd w:val="clear" w:color="auto" w:fill="D9D9D9"/>
          </w:tcPr>
          <w:p w:rsidR="001E0E5F" w:rsidRPr="001A10DD" w:rsidRDefault="001E0E5F" w:rsidP="001E0E5F">
            <w:pPr>
              <w:pStyle w:val="TOCEntry"/>
              <w:jc w:val="center"/>
              <w:rPr>
                <w:rFonts w:ascii="Times New Roman" w:hAnsi="Times New Roman"/>
                <w:color w:val="0070C0"/>
                <w:sz w:val="26"/>
                <w:szCs w:val="26"/>
              </w:rPr>
            </w:pPr>
          </w:p>
        </w:tc>
        <w:tc>
          <w:tcPr>
            <w:tcW w:w="3420" w:type="dxa"/>
            <w:shd w:val="clear" w:color="auto" w:fill="D9D9D9"/>
          </w:tcPr>
          <w:p w:rsidR="001E0E5F" w:rsidRPr="001A10DD" w:rsidRDefault="001E0E5F" w:rsidP="001E0E5F">
            <w:pPr>
              <w:pStyle w:val="TOCEntry"/>
              <w:jc w:val="center"/>
              <w:rPr>
                <w:rFonts w:ascii="Times New Roman" w:hAnsi="Times New Roman"/>
                <w:color w:val="0070C0"/>
                <w:sz w:val="26"/>
                <w:szCs w:val="26"/>
              </w:rPr>
            </w:pPr>
          </w:p>
        </w:tc>
      </w:tr>
    </w:tbl>
    <w:p w:rsidR="001E0E5F" w:rsidRPr="001A10DD" w:rsidRDefault="001E0E5F">
      <w:pPr>
        <w:pStyle w:val="TOCEntry"/>
        <w:rPr>
          <w:rFonts w:ascii="Times New Roman" w:hAnsi="Times New Roman"/>
          <w:b w:val="0"/>
          <w:color w:val="0070C0"/>
          <w:sz w:val="26"/>
          <w:szCs w:val="26"/>
        </w:rPr>
      </w:pPr>
    </w:p>
    <w:p w:rsidR="004B4BA3" w:rsidRPr="001A10DD" w:rsidRDefault="007E0820" w:rsidP="00CA2072">
      <w:pPr>
        <w:pStyle w:val="Heading1"/>
        <w:numPr>
          <w:ilvl w:val="0"/>
          <w:numId w:val="0"/>
        </w:numPr>
        <w:rPr>
          <w:rFonts w:ascii="Times New Roman" w:hAnsi="Times New Roman"/>
          <w:color w:val="0070C0"/>
        </w:rPr>
      </w:pPr>
      <w:bookmarkStart w:id="14" w:name="_Toc481304127"/>
      <w:r w:rsidRPr="001A10DD">
        <w:rPr>
          <w:rFonts w:ascii="Times New Roman" w:hAnsi="Times New Roman"/>
          <w:color w:val="0070C0"/>
        </w:rPr>
        <w:lastRenderedPageBreak/>
        <w:t>Theo dõi phiên bản tài liệu</w:t>
      </w:r>
      <w:bookmarkEnd w:id="14"/>
    </w:p>
    <w:tbl>
      <w:tblPr>
        <w:tblW w:w="986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2268"/>
        <w:gridCol w:w="3856"/>
        <w:gridCol w:w="1584"/>
      </w:tblGrid>
      <w:tr w:rsidR="004B4BA3" w:rsidRPr="001A10DD" w:rsidTr="005C65CF">
        <w:trPr>
          <w:jc w:val="center"/>
        </w:trPr>
        <w:tc>
          <w:tcPr>
            <w:tcW w:w="2160" w:type="dxa"/>
            <w:tcBorders>
              <w:top w:val="single" w:sz="12" w:space="0" w:color="auto"/>
              <w:bottom w:val="double" w:sz="12" w:space="0" w:color="auto"/>
            </w:tcBorders>
            <w:shd w:val="clear" w:color="auto" w:fill="E0E0E0"/>
          </w:tcPr>
          <w:p w:rsidR="004B4BA3" w:rsidRPr="001A10DD" w:rsidRDefault="00D83CE4">
            <w:pPr>
              <w:spacing w:before="40" w:after="40"/>
              <w:rPr>
                <w:rFonts w:ascii="Times New Roman" w:hAnsi="Times New Roman"/>
                <w:b/>
              </w:rPr>
            </w:pPr>
            <w:r w:rsidRPr="001A10DD">
              <w:rPr>
                <w:rFonts w:ascii="Times New Roman" w:hAnsi="Times New Roman"/>
                <w:b/>
              </w:rPr>
              <w:t>Tên</w:t>
            </w:r>
          </w:p>
        </w:tc>
        <w:tc>
          <w:tcPr>
            <w:tcW w:w="2268" w:type="dxa"/>
            <w:tcBorders>
              <w:top w:val="single" w:sz="12" w:space="0" w:color="auto"/>
              <w:bottom w:val="double" w:sz="12" w:space="0" w:color="auto"/>
            </w:tcBorders>
            <w:shd w:val="clear" w:color="auto" w:fill="E0E0E0"/>
          </w:tcPr>
          <w:p w:rsidR="004B4BA3" w:rsidRPr="001A10DD" w:rsidRDefault="00D83CE4">
            <w:pPr>
              <w:spacing w:before="40" w:after="40"/>
              <w:rPr>
                <w:rFonts w:ascii="Times New Roman" w:hAnsi="Times New Roman"/>
                <w:b/>
              </w:rPr>
            </w:pPr>
            <w:r w:rsidRPr="001A10DD">
              <w:rPr>
                <w:rFonts w:ascii="Times New Roman" w:hAnsi="Times New Roman"/>
                <w:b/>
              </w:rPr>
              <w:t>Ngày</w:t>
            </w:r>
          </w:p>
        </w:tc>
        <w:tc>
          <w:tcPr>
            <w:tcW w:w="3856" w:type="dxa"/>
            <w:tcBorders>
              <w:top w:val="single" w:sz="12" w:space="0" w:color="auto"/>
              <w:bottom w:val="double" w:sz="12" w:space="0" w:color="auto"/>
            </w:tcBorders>
            <w:shd w:val="clear" w:color="auto" w:fill="E0E0E0"/>
          </w:tcPr>
          <w:p w:rsidR="004B4BA3" w:rsidRPr="001A10DD" w:rsidRDefault="00D83CE4">
            <w:pPr>
              <w:spacing w:before="40" w:after="40"/>
              <w:rPr>
                <w:rFonts w:ascii="Times New Roman" w:hAnsi="Times New Roman"/>
                <w:b/>
              </w:rPr>
            </w:pPr>
            <w:r w:rsidRPr="001A10DD">
              <w:rPr>
                <w:rFonts w:ascii="Times New Roman" w:hAnsi="Times New Roman"/>
                <w:b/>
              </w:rPr>
              <w:t>Lý do thay đổi</w:t>
            </w:r>
          </w:p>
        </w:tc>
        <w:tc>
          <w:tcPr>
            <w:tcW w:w="1584" w:type="dxa"/>
            <w:tcBorders>
              <w:top w:val="single" w:sz="12" w:space="0" w:color="auto"/>
              <w:bottom w:val="double" w:sz="12" w:space="0" w:color="auto"/>
            </w:tcBorders>
            <w:shd w:val="clear" w:color="auto" w:fill="E0E0E0"/>
          </w:tcPr>
          <w:p w:rsidR="004B4BA3" w:rsidRPr="001A10DD" w:rsidRDefault="00D83CE4">
            <w:pPr>
              <w:spacing w:before="40" w:after="40"/>
              <w:rPr>
                <w:rFonts w:ascii="Times New Roman" w:hAnsi="Times New Roman"/>
                <w:b/>
              </w:rPr>
            </w:pPr>
            <w:r w:rsidRPr="001A10DD">
              <w:rPr>
                <w:rFonts w:ascii="Times New Roman" w:hAnsi="Times New Roman"/>
                <w:b/>
              </w:rPr>
              <w:t>Phiên bản</w:t>
            </w:r>
          </w:p>
        </w:tc>
      </w:tr>
      <w:tr w:rsidR="004B4BA3" w:rsidRPr="001A10DD" w:rsidTr="005C65CF">
        <w:trPr>
          <w:jc w:val="center"/>
        </w:trPr>
        <w:tc>
          <w:tcPr>
            <w:tcW w:w="2160" w:type="dxa"/>
            <w:tcBorders>
              <w:top w:val="nil"/>
            </w:tcBorders>
          </w:tcPr>
          <w:p w:rsidR="004B4BA3" w:rsidRPr="001A10DD" w:rsidRDefault="005C65CF" w:rsidP="005C65CF">
            <w:pPr>
              <w:spacing w:before="40" w:after="40"/>
              <w:jc w:val="center"/>
              <w:rPr>
                <w:rFonts w:ascii="Times New Roman" w:hAnsi="Times New Roman"/>
              </w:rPr>
            </w:pPr>
            <w:r w:rsidRPr="001A10DD">
              <w:rPr>
                <w:rFonts w:ascii="Times New Roman" w:hAnsi="Times New Roman"/>
                <w:szCs w:val="64"/>
              </w:rPr>
              <w:t>Software Requirements 1501</w:t>
            </w:r>
          </w:p>
        </w:tc>
        <w:tc>
          <w:tcPr>
            <w:tcW w:w="2268" w:type="dxa"/>
            <w:tcBorders>
              <w:top w:val="nil"/>
            </w:tcBorders>
          </w:tcPr>
          <w:p w:rsidR="004B4BA3" w:rsidRPr="001A10DD" w:rsidRDefault="005C65CF" w:rsidP="005C65CF">
            <w:pPr>
              <w:spacing w:before="40" w:after="40"/>
              <w:jc w:val="center"/>
              <w:rPr>
                <w:rFonts w:ascii="Times New Roman" w:hAnsi="Times New Roman"/>
              </w:rPr>
            </w:pPr>
            <w:r w:rsidRPr="001A10DD">
              <w:rPr>
                <w:rFonts w:ascii="Times New Roman" w:hAnsi="Times New Roman"/>
              </w:rPr>
              <w:t>15/01/2017</w:t>
            </w:r>
          </w:p>
        </w:tc>
        <w:tc>
          <w:tcPr>
            <w:tcW w:w="3856" w:type="dxa"/>
            <w:tcBorders>
              <w:top w:val="nil"/>
            </w:tcBorders>
          </w:tcPr>
          <w:p w:rsidR="004B4BA3" w:rsidRPr="001A10DD" w:rsidRDefault="005C65CF" w:rsidP="005C65CF">
            <w:pPr>
              <w:spacing w:before="40" w:after="40"/>
              <w:jc w:val="center"/>
              <w:rPr>
                <w:rFonts w:ascii="Times New Roman" w:hAnsi="Times New Roman"/>
              </w:rPr>
            </w:pPr>
            <w:r w:rsidRPr="001A10DD">
              <w:rPr>
                <w:rFonts w:ascii="Times New Roman" w:hAnsi="Times New Roman"/>
              </w:rPr>
              <w:t>Tài liệu ban đầu</w:t>
            </w:r>
          </w:p>
        </w:tc>
        <w:tc>
          <w:tcPr>
            <w:tcW w:w="1584" w:type="dxa"/>
            <w:tcBorders>
              <w:top w:val="nil"/>
            </w:tcBorders>
          </w:tcPr>
          <w:p w:rsidR="004B4BA3" w:rsidRPr="001A10DD" w:rsidRDefault="005C65CF" w:rsidP="005C65CF">
            <w:pPr>
              <w:spacing w:before="40" w:after="40"/>
              <w:jc w:val="center"/>
              <w:rPr>
                <w:rFonts w:ascii="Times New Roman" w:hAnsi="Times New Roman"/>
              </w:rPr>
            </w:pPr>
            <w:r w:rsidRPr="001A10DD">
              <w:rPr>
                <w:rFonts w:ascii="Times New Roman" w:hAnsi="Times New Roman"/>
              </w:rPr>
              <w:t>1.15</w:t>
            </w:r>
          </w:p>
        </w:tc>
      </w:tr>
      <w:tr w:rsidR="004B4BA3" w:rsidRPr="001A10DD" w:rsidTr="005C65CF">
        <w:trPr>
          <w:jc w:val="center"/>
        </w:trPr>
        <w:tc>
          <w:tcPr>
            <w:tcW w:w="2160" w:type="dxa"/>
          </w:tcPr>
          <w:p w:rsidR="004B4BA3" w:rsidRPr="001A10DD" w:rsidRDefault="005C65CF" w:rsidP="005C65CF">
            <w:pPr>
              <w:spacing w:before="40" w:after="40"/>
              <w:jc w:val="center"/>
              <w:rPr>
                <w:rFonts w:ascii="Times New Roman" w:hAnsi="Times New Roman"/>
              </w:rPr>
            </w:pPr>
            <w:r w:rsidRPr="001A10DD">
              <w:rPr>
                <w:rFonts w:ascii="Times New Roman" w:hAnsi="Times New Roman"/>
                <w:szCs w:val="64"/>
              </w:rPr>
              <w:t>Software Requirements 2002</w:t>
            </w:r>
          </w:p>
        </w:tc>
        <w:tc>
          <w:tcPr>
            <w:tcW w:w="2268" w:type="dxa"/>
          </w:tcPr>
          <w:p w:rsidR="004B4BA3" w:rsidRPr="001A10DD" w:rsidRDefault="005C65CF" w:rsidP="005C65CF">
            <w:pPr>
              <w:spacing w:before="40" w:after="40"/>
              <w:jc w:val="center"/>
              <w:rPr>
                <w:rFonts w:ascii="Times New Roman" w:hAnsi="Times New Roman"/>
              </w:rPr>
            </w:pPr>
            <w:r w:rsidRPr="001A10DD">
              <w:rPr>
                <w:rFonts w:ascii="Times New Roman" w:hAnsi="Times New Roman"/>
              </w:rPr>
              <w:t>20/02/2017</w:t>
            </w:r>
          </w:p>
        </w:tc>
        <w:tc>
          <w:tcPr>
            <w:tcW w:w="3856" w:type="dxa"/>
          </w:tcPr>
          <w:p w:rsidR="004B4BA3" w:rsidRPr="001A10DD" w:rsidRDefault="005C65CF" w:rsidP="005C65CF">
            <w:pPr>
              <w:spacing w:before="40" w:after="40"/>
              <w:jc w:val="center"/>
              <w:rPr>
                <w:rFonts w:ascii="Times New Roman" w:hAnsi="Times New Roman"/>
              </w:rPr>
            </w:pPr>
            <w:r w:rsidRPr="001A10DD">
              <w:rPr>
                <w:rFonts w:ascii="Times New Roman" w:hAnsi="Times New Roman"/>
              </w:rPr>
              <w:t>Cập nhật chức năng và đặc tả lần 1</w:t>
            </w:r>
          </w:p>
        </w:tc>
        <w:tc>
          <w:tcPr>
            <w:tcW w:w="1584" w:type="dxa"/>
          </w:tcPr>
          <w:p w:rsidR="004B4BA3" w:rsidRPr="001A10DD" w:rsidRDefault="005C65CF" w:rsidP="005C65CF">
            <w:pPr>
              <w:spacing w:before="40" w:after="40"/>
              <w:jc w:val="center"/>
              <w:rPr>
                <w:rFonts w:ascii="Times New Roman" w:hAnsi="Times New Roman"/>
              </w:rPr>
            </w:pPr>
            <w:r w:rsidRPr="001A10DD">
              <w:rPr>
                <w:rFonts w:ascii="Times New Roman" w:hAnsi="Times New Roman"/>
              </w:rPr>
              <w:t>2.20</w:t>
            </w:r>
          </w:p>
        </w:tc>
      </w:tr>
      <w:tr w:rsidR="005C65CF" w:rsidRPr="001A10DD" w:rsidTr="005C65CF">
        <w:trPr>
          <w:jc w:val="center"/>
        </w:trPr>
        <w:tc>
          <w:tcPr>
            <w:tcW w:w="2160" w:type="dxa"/>
          </w:tcPr>
          <w:p w:rsidR="005C65CF" w:rsidRPr="001A10DD" w:rsidRDefault="005C65CF" w:rsidP="005C65CF">
            <w:pPr>
              <w:spacing w:before="40" w:after="40"/>
              <w:jc w:val="center"/>
              <w:rPr>
                <w:rFonts w:ascii="Times New Roman" w:hAnsi="Times New Roman"/>
                <w:szCs w:val="64"/>
              </w:rPr>
            </w:pPr>
            <w:r w:rsidRPr="001A10DD">
              <w:rPr>
                <w:rFonts w:ascii="Times New Roman" w:hAnsi="Times New Roman"/>
                <w:szCs w:val="64"/>
              </w:rPr>
              <w:t>Software Requirements 1604</w:t>
            </w:r>
          </w:p>
        </w:tc>
        <w:tc>
          <w:tcPr>
            <w:tcW w:w="2268" w:type="dxa"/>
          </w:tcPr>
          <w:p w:rsidR="005C65CF" w:rsidRPr="001A10DD" w:rsidRDefault="005C65CF" w:rsidP="005C65CF">
            <w:pPr>
              <w:spacing w:before="40" w:after="40"/>
              <w:jc w:val="center"/>
              <w:rPr>
                <w:rFonts w:ascii="Times New Roman" w:hAnsi="Times New Roman"/>
              </w:rPr>
            </w:pPr>
            <w:r w:rsidRPr="001A10DD">
              <w:rPr>
                <w:rFonts w:ascii="Times New Roman" w:hAnsi="Times New Roman"/>
              </w:rPr>
              <w:t>16/04/2017</w:t>
            </w:r>
          </w:p>
        </w:tc>
        <w:tc>
          <w:tcPr>
            <w:tcW w:w="3856" w:type="dxa"/>
          </w:tcPr>
          <w:p w:rsidR="005C65CF" w:rsidRPr="001A10DD" w:rsidRDefault="005C65CF" w:rsidP="005C65CF">
            <w:pPr>
              <w:spacing w:before="40" w:after="40"/>
              <w:jc w:val="center"/>
              <w:rPr>
                <w:rFonts w:ascii="Times New Roman" w:hAnsi="Times New Roman"/>
              </w:rPr>
            </w:pPr>
            <w:r w:rsidRPr="001A10DD">
              <w:rPr>
                <w:rFonts w:ascii="Times New Roman" w:hAnsi="Times New Roman"/>
              </w:rPr>
              <w:t>Cập nhật chức năng và đặc tả lần 1</w:t>
            </w:r>
          </w:p>
        </w:tc>
        <w:tc>
          <w:tcPr>
            <w:tcW w:w="1584" w:type="dxa"/>
          </w:tcPr>
          <w:p w:rsidR="005C65CF" w:rsidRPr="001A10DD" w:rsidRDefault="005C65CF" w:rsidP="005C65CF">
            <w:pPr>
              <w:spacing w:before="40" w:after="40"/>
              <w:jc w:val="center"/>
              <w:rPr>
                <w:rFonts w:ascii="Times New Roman" w:hAnsi="Times New Roman"/>
              </w:rPr>
            </w:pPr>
            <w:r w:rsidRPr="001A10DD">
              <w:rPr>
                <w:rFonts w:ascii="Times New Roman" w:hAnsi="Times New Roman"/>
              </w:rPr>
              <w:t>4.16</w:t>
            </w:r>
          </w:p>
        </w:tc>
      </w:tr>
      <w:tr w:rsidR="005C65CF" w:rsidRPr="001A10DD" w:rsidTr="005C65CF">
        <w:trPr>
          <w:jc w:val="center"/>
        </w:trPr>
        <w:tc>
          <w:tcPr>
            <w:tcW w:w="2160" w:type="dxa"/>
            <w:tcBorders>
              <w:bottom w:val="single" w:sz="12" w:space="0" w:color="auto"/>
            </w:tcBorders>
          </w:tcPr>
          <w:p w:rsidR="005C65CF" w:rsidRPr="001A10DD" w:rsidRDefault="005C65CF" w:rsidP="005C65CF">
            <w:pPr>
              <w:spacing w:before="40" w:after="40"/>
              <w:jc w:val="center"/>
              <w:rPr>
                <w:rFonts w:ascii="Times New Roman" w:hAnsi="Times New Roman"/>
                <w:szCs w:val="64"/>
              </w:rPr>
            </w:pPr>
            <w:r w:rsidRPr="001A10DD">
              <w:rPr>
                <w:rFonts w:ascii="Times New Roman" w:hAnsi="Times New Roman"/>
                <w:szCs w:val="64"/>
              </w:rPr>
              <w:t>Software Requirements 2804</w:t>
            </w:r>
          </w:p>
        </w:tc>
        <w:tc>
          <w:tcPr>
            <w:tcW w:w="2268" w:type="dxa"/>
            <w:tcBorders>
              <w:bottom w:val="single" w:sz="12" w:space="0" w:color="auto"/>
            </w:tcBorders>
          </w:tcPr>
          <w:p w:rsidR="005C65CF" w:rsidRPr="001A10DD" w:rsidRDefault="005C65CF" w:rsidP="005C65CF">
            <w:pPr>
              <w:spacing w:before="40" w:after="40"/>
              <w:jc w:val="center"/>
              <w:rPr>
                <w:rFonts w:ascii="Times New Roman" w:hAnsi="Times New Roman"/>
              </w:rPr>
            </w:pPr>
            <w:r w:rsidRPr="001A10DD">
              <w:rPr>
                <w:rFonts w:ascii="Times New Roman" w:hAnsi="Times New Roman"/>
              </w:rPr>
              <w:t>28/04/2017</w:t>
            </w:r>
          </w:p>
        </w:tc>
        <w:tc>
          <w:tcPr>
            <w:tcW w:w="3856" w:type="dxa"/>
            <w:tcBorders>
              <w:bottom w:val="single" w:sz="12" w:space="0" w:color="auto"/>
            </w:tcBorders>
          </w:tcPr>
          <w:p w:rsidR="005C65CF" w:rsidRPr="001A10DD" w:rsidRDefault="005C65CF" w:rsidP="005C65CF">
            <w:pPr>
              <w:spacing w:before="40" w:after="40"/>
              <w:jc w:val="center"/>
              <w:rPr>
                <w:rFonts w:ascii="Times New Roman" w:hAnsi="Times New Roman"/>
              </w:rPr>
            </w:pPr>
            <w:r w:rsidRPr="001A10DD">
              <w:rPr>
                <w:rFonts w:ascii="Times New Roman" w:hAnsi="Times New Roman"/>
              </w:rPr>
              <w:t>Cập nhật chức năng và đặc tả lần cuối, hoàn thành dự án</w:t>
            </w:r>
          </w:p>
        </w:tc>
        <w:tc>
          <w:tcPr>
            <w:tcW w:w="1584" w:type="dxa"/>
            <w:tcBorders>
              <w:bottom w:val="single" w:sz="12" w:space="0" w:color="auto"/>
            </w:tcBorders>
          </w:tcPr>
          <w:p w:rsidR="005C65CF" w:rsidRPr="001A10DD" w:rsidRDefault="005C65CF" w:rsidP="005C65CF">
            <w:pPr>
              <w:spacing w:before="40" w:after="40"/>
              <w:jc w:val="center"/>
              <w:rPr>
                <w:rFonts w:ascii="Times New Roman" w:hAnsi="Times New Roman"/>
              </w:rPr>
            </w:pPr>
            <w:r w:rsidRPr="001A10DD">
              <w:rPr>
                <w:rFonts w:ascii="Times New Roman" w:hAnsi="Times New Roman"/>
              </w:rPr>
              <w:t>4.28</w:t>
            </w:r>
          </w:p>
        </w:tc>
      </w:tr>
    </w:tbl>
    <w:p w:rsidR="004B4BA3" w:rsidRPr="001A10DD" w:rsidRDefault="004B4BA3">
      <w:pPr>
        <w:rPr>
          <w:rFonts w:ascii="Times New Roman" w:hAnsi="Times New Roman"/>
          <w:b/>
        </w:rPr>
      </w:pPr>
    </w:p>
    <w:p w:rsidR="004B4BA3" w:rsidRPr="001A10DD" w:rsidRDefault="004B4BA3">
      <w:pPr>
        <w:rPr>
          <w:rFonts w:ascii="Times New Roman" w:hAnsi="Times New Roman"/>
        </w:rPr>
      </w:pPr>
    </w:p>
    <w:p w:rsidR="004B4BA3" w:rsidRPr="001A10DD" w:rsidRDefault="004B4BA3">
      <w:pPr>
        <w:rPr>
          <w:rFonts w:ascii="Times New Roman" w:hAnsi="Times New Roman"/>
        </w:rPr>
        <w:sectPr w:rsidR="004B4BA3" w:rsidRPr="001A10DD">
          <w:headerReference w:type="default" r:id="rId11"/>
          <w:footerReference w:type="default" r:id="rId12"/>
          <w:pgSz w:w="12240" w:h="15840" w:code="1"/>
          <w:pgMar w:top="1440" w:right="1440" w:bottom="1440" w:left="1440" w:header="720" w:footer="720" w:gutter="0"/>
          <w:pgNumType w:fmt="lowerRoman"/>
          <w:cols w:space="720"/>
        </w:sectPr>
      </w:pPr>
    </w:p>
    <w:p w:rsidR="00977DA6" w:rsidRPr="001A10DD" w:rsidRDefault="00977DA6" w:rsidP="00977DA6">
      <w:pPr>
        <w:pStyle w:val="Heading1"/>
        <w:spacing w:line="288" w:lineRule="auto"/>
        <w:rPr>
          <w:rFonts w:ascii="Times New Roman" w:hAnsi="Times New Roman"/>
          <w:color w:val="0070C0"/>
          <w:szCs w:val="26"/>
        </w:rPr>
      </w:pPr>
      <w:bookmarkStart w:id="15" w:name="_Toc481304128"/>
      <w:r w:rsidRPr="001A10DD">
        <w:rPr>
          <w:rFonts w:ascii="Times New Roman" w:hAnsi="Times New Roman"/>
          <w:color w:val="0070C0"/>
          <w:szCs w:val="26"/>
        </w:rPr>
        <w:lastRenderedPageBreak/>
        <w:t>Giới Thiệu</w:t>
      </w:r>
      <w:bookmarkEnd w:id="15"/>
    </w:p>
    <w:p w:rsidR="00977DA6" w:rsidRPr="001A10DD" w:rsidRDefault="00977DA6" w:rsidP="00977DA6">
      <w:pPr>
        <w:pStyle w:val="Heading2"/>
        <w:spacing w:line="288" w:lineRule="auto"/>
        <w:rPr>
          <w:rFonts w:ascii="Times New Roman" w:hAnsi="Times New Roman"/>
          <w:color w:val="0070C0"/>
          <w:sz w:val="32"/>
          <w:szCs w:val="26"/>
        </w:rPr>
      </w:pPr>
      <w:bookmarkStart w:id="16" w:name="_Toc481304129"/>
      <w:r w:rsidRPr="001A10DD">
        <w:rPr>
          <w:rFonts w:ascii="Times New Roman" w:hAnsi="Times New Roman"/>
          <w:color w:val="0070C0"/>
          <w:sz w:val="32"/>
          <w:szCs w:val="26"/>
        </w:rPr>
        <w:t>Mục Đích</w:t>
      </w:r>
      <w:bookmarkEnd w:id="16"/>
    </w:p>
    <w:p w:rsidR="00DB428B" w:rsidRPr="001A10DD" w:rsidRDefault="00977DA6" w:rsidP="00977DA6">
      <w:pPr>
        <w:pStyle w:val="template"/>
        <w:spacing w:line="288" w:lineRule="auto"/>
        <w:ind w:left="1080"/>
        <w:rPr>
          <w:rFonts w:ascii="Times New Roman" w:hAnsi="Times New Roman"/>
          <w:i w:val="0"/>
          <w:sz w:val="26"/>
        </w:rPr>
      </w:pPr>
      <w:bookmarkStart w:id="17" w:name="_Toc439994668"/>
      <w:r w:rsidRPr="001A10DD">
        <w:rPr>
          <w:rFonts w:ascii="Times New Roman" w:hAnsi="Times New Roman"/>
          <w:i w:val="0"/>
          <w:sz w:val="26"/>
        </w:rPr>
        <w:t xml:space="preserve">Xây dựng thành công hệ thống mượn trả thiết bị nhúng </w:t>
      </w:r>
      <w:r w:rsidR="00DB428B" w:rsidRPr="001A10DD">
        <w:rPr>
          <w:rFonts w:ascii="Times New Roman" w:hAnsi="Times New Roman"/>
          <w:i w:val="0"/>
          <w:sz w:val="26"/>
        </w:rPr>
        <w:t xml:space="preserve">hoạt động </w:t>
      </w:r>
      <w:r w:rsidRPr="001A10DD">
        <w:rPr>
          <w:rFonts w:ascii="Times New Roman" w:hAnsi="Times New Roman"/>
          <w:i w:val="0"/>
          <w:sz w:val="26"/>
        </w:rPr>
        <w:t>trực tuyến</w:t>
      </w:r>
      <w:r w:rsidR="00DB428B" w:rsidRPr="001A10DD">
        <w:rPr>
          <w:rFonts w:ascii="Times New Roman" w:hAnsi="Times New Roman"/>
          <w:i w:val="0"/>
          <w:sz w:val="26"/>
        </w:rPr>
        <w:t xml:space="preserve"> trên nền web. Hệ thống mới đáp ứng nhu cầu:</w:t>
      </w:r>
    </w:p>
    <w:p w:rsidR="00DB428B" w:rsidRPr="001A10DD" w:rsidRDefault="00DB428B" w:rsidP="00B742C2">
      <w:pPr>
        <w:pStyle w:val="template"/>
        <w:numPr>
          <w:ilvl w:val="0"/>
          <w:numId w:val="23"/>
        </w:numPr>
        <w:spacing w:line="288" w:lineRule="auto"/>
        <w:rPr>
          <w:rFonts w:ascii="Times New Roman" w:hAnsi="Times New Roman"/>
          <w:sz w:val="26"/>
        </w:rPr>
      </w:pPr>
      <w:r w:rsidRPr="001A10DD">
        <w:rPr>
          <w:rFonts w:ascii="Times New Roman" w:hAnsi="Times New Roman"/>
          <w:i w:val="0"/>
          <w:sz w:val="26"/>
        </w:rPr>
        <w:t xml:space="preserve">Quản lý </w:t>
      </w:r>
      <w:r w:rsidR="00977DA6" w:rsidRPr="001A10DD">
        <w:rPr>
          <w:rFonts w:ascii="Times New Roman" w:hAnsi="Times New Roman"/>
          <w:i w:val="0"/>
          <w:sz w:val="26"/>
        </w:rPr>
        <w:t xml:space="preserve">mượn trả các thiết bị nhúng, quản lý các thành viên, các dự án, các phòng thí </w:t>
      </w:r>
      <w:r w:rsidRPr="001A10DD">
        <w:rPr>
          <w:rFonts w:ascii="Times New Roman" w:hAnsi="Times New Roman"/>
          <w:i w:val="0"/>
          <w:sz w:val="26"/>
        </w:rPr>
        <w:t>nghiệm, quản lý thông tin các đối tác cung cấp thiết bị</w:t>
      </w:r>
      <w:r w:rsidR="00977DA6" w:rsidRPr="001A10DD">
        <w:rPr>
          <w:rFonts w:ascii="Times New Roman" w:hAnsi="Times New Roman"/>
          <w:i w:val="0"/>
          <w:sz w:val="26"/>
        </w:rPr>
        <w:t xml:space="preserve"> sử trong các hoạt đông nghiên cứu</w:t>
      </w:r>
      <w:r w:rsidRPr="001A10DD">
        <w:rPr>
          <w:rFonts w:ascii="Times New Roman" w:hAnsi="Times New Roman"/>
          <w:i w:val="0"/>
          <w:sz w:val="26"/>
        </w:rPr>
        <w:t>,</w:t>
      </w:r>
      <w:r w:rsidR="00977DA6" w:rsidRPr="001A10DD">
        <w:rPr>
          <w:rFonts w:ascii="Times New Roman" w:hAnsi="Times New Roman"/>
          <w:i w:val="0"/>
          <w:sz w:val="26"/>
        </w:rPr>
        <w:t xml:space="preserve"> học tập có sử dụng thiết bị nhúng. </w:t>
      </w:r>
      <w:r w:rsidRPr="001A10DD">
        <w:rPr>
          <w:rFonts w:ascii="Times New Roman" w:hAnsi="Times New Roman"/>
          <w:i w:val="0"/>
          <w:sz w:val="26"/>
        </w:rPr>
        <w:t>Đảm bảo cung cấp các chứ năng giống như quy trình quản  lý thủ công trước đó.</w:t>
      </w:r>
    </w:p>
    <w:p w:rsidR="00977DA6" w:rsidRPr="001A10DD" w:rsidRDefault="00977DA6" w:rsidP="00B742C2">
      <w:pPr>
        <w:pStyle w:val="template"/>
        <w:numPr>
          <w:ilvl w:val="0"/>
          <w:numId w:val="23"/>
        </w:numPr>
        <w:spacing w:line="288" w:lineRule="auto"/>
        <w:rPr>
          <w:rFonts w:ascii="Times New Roman" w:hAnsi="Times New Roman"/>
          <w:sz w:val="26"/>
        </w:rPr>
      </w:pPr>
      <w:r w:rsidRPr="001A10DD">
        <w:rPr>
          <w:rFonts w:ascii="Times New Roman" w:hAnsi="Times New Roman"/>
          <w:i w:val="0"/>
          <w:sz w:val="26"/>
        </w:rPr>
        <w:t>Góp phần tăng tính tiện lợi</w:t>
      </w:r>
      <w:r w:rsidR="00DB428B" w:rsidRPr="001A10DD">
        <w:rPr>
          <w:rFonts w:ascii="Times New Roman" w:hAnsi="Times New Roman"/>
          <w:i w:val="0"/>
          <w:sz w:val="26"/>
        </w:rPr>
        <w:t xml:space="preserve"> </w:t>
      </w:r>
      <w:r w:rsidR="001A46D0" w:rsidRPr="001A10DD">
        <w:rPr>
          <w:rFonts w:ascii="Times New Roman" w:hAnsi="Times New Roman"/>
          <w:i w:val="0"/>
          <w:sz w:val="26"/>
        </w:rPr>
        <w:t xml:space="preserve">, tiết kiệm chi phí </w:t>
      </w:r>
      <w:r w:rsidR="00DB428B" w:rsidRPr="001A10DD">
        <w:rPr>
          <w:rFonts w:ascii="Times New Roman" w:hAnsi="Times New Roman"/>
          <w:i w:val="0"/>
          <w:sz w:val="26"/>
        </w:rPr>
        <w:t>bằng sự hỗ trợ của công nghệ , khắc phục các nhược điểm trước đây của quy trình cũ</w:t>
      </w:r>
      <w:r w:rsidRPr="001A10DD">
        <w:rPr>
          <w:rFonts w:ascii="Times New Roman" w:hAnsi="Times New Roman"/>
          <w:i w:val="0"/>
          <w:sz w:val="26"/>
        </w:rPr>
        <w:t>, đảm bảo chặt chẽ về mặt quản lý</w:t>
      </w:r>
      <w:r w:rsidR="00DB428B" w:rsidRPr="001A10DD">
        <w:rPr>
          <w:rFonts w:ascii="Times New Roman" w:hAnsi="Times New Roman"/>
          <w:i w:val="0"/>
          <w:sz w:val="26"/>
        </w:rPr>
        <w:t xml:space="preserve"> thông qua quá trình phân quyền thành viên</w:t>
      </w:r>
      <w:r w:rsidRPr="001A10DD">
        <w:rPr>
          <w:rFonts w:ascii="Times New Roman" w:hAnsi="Times New Roman"/>
          <w:i w:val="0"/>
          <w:sz w:val="26"/>
        </w:rPr>
        <w:t xml:space="preserve">. </w:t>
      </w:r>
    </w:p>
    <w:p w:rsidR="001A46D0" w:rsidRPr="001A10DD" w:rsidRDefault="001A46D0" w:rsidP="00B742C2">
      <w:pPr>
        <w:pStyle w:val="template"/>
        <w:numPr>
          <w:ilvl w:val="0"/>
          <w:numId w:val="23"/>
        </w:numPr>
        <w:spacing w:line="288" w:lineRule="auto"/>
        <w:rPr>
          <w:rFonts w:ascii="Times New Roman" w:hAnsi="Times New Roman"/>
          <w:sz w:val="26"/>
        </w:rPr>
      </w:pPr>
      <w:r w:rsidRPr="001A10DD">
        <w:rPr>
          <w:rFonts w:ascii="Times New Roman" w:hAnsi="Times New Roman"/>
          <w:i w:val="0"/>
          <w:sz w:val="26"/>
        </w:rPr>
        <w:t xml:space="preserve">Đảm bảo sự nhất quán thông tin, đảm  bảo về công tác lưu trữ và truy vấn sau này bằng việc lưu trữ trên cơ sở dữ liệu. </w:t>
      </w:r>
    </w:p>
    <w:p w:rsidR="00977DA6" w:rsidRPr="001A10DD" w:rsidRDefault="00977DA6" w:rsidP="00977DA6">
      <w:pPr>
        <w:pStyle w:val="Heading2"/>
        <w:spacing w:line="288" w:lineRule="auto"/>
        <w:rPr>
          <w:rFonts w:ascii="Times New Roman" w:hAnsi="Times New Roman"/>
          <w:color w:val="0070C0"/>
          <w:sz w:val="32"/>
          <w:szCs w:val="26"/>
        </w:rPr>
      </w:pPr>
      <w:bookmarkStart w:id="18" w:name="_Toc481304130"/>
      <w:bookmarkStart w:id="19" w:name="_Toc468218088"/>
      <w:bookmarkEnd w:id="17"/>
      <w:r w:rsidRPr="001A10DD">
        <w:rPr>
          <w:rFonts w:ascii="Times New Roman" w:hAnsi="Times New Roman"/>
          <w:color w:val="0070C0"/>
          <w:sz w:val="32"/>
          <w:szCs w:val="26"/>
        </w:rPr>
        <w:t>Qui ước tài liệu</w:t>
      </w:r>
      <w:bookmarkEnd w:id="18"/>
    </w:p>
    <w:p w:rsidR="00F20C47" w:rsidRPr="001A10DD" w:rsidRDefault="00977DA6" w:rsidP="003D3151">
      <w:pPr>
        <w:pStyle w:val="template"/>
        <w:spacing w:line="288" w:lineRule="auto"/>
        <w:ind w:left="720"/>
        <w:rPr>
          <w:rFonts w:ascii="Times New Roman" w:hAnsi="Times New Roman"/>
          <w:i w:val="0"/>
          <w:sz w:val="26"/>
          <w:szCs w:val="26"/>
        </w:rPr>
      </w:pPr>
      <w:r w:rsidRPr="001A10DD">
        <w:rPr>
          <w:rFonts w:ascii="Times New Roman" w:hAnsi="Times New Roman"/>
          <w:i w:val="0"/>
          <w:sz w:val="26"/>
          <w:szCs w:val="26"/>
        </w:rPr>
        <w:t>Cấu trúc của tài liệu: Các tiêu đề được đánh dấu theo danh sách đánh số (ví dụ, 1, 2, 3, v.v ...), các tiêu đề nhỏ hơn là đánh dấu theo tiểu mục được đánh số (ví dụ: 1.1, 1.2, 1.3, v.v ...)</w:t>
      </w:r>
      <w:r w:rsidR="00F20C47" w:rsidRPr="001A10DD">
        <w:rPr>
          <w:rFonts w:ascii="Times New Roman" w:hAnsi="Times New Roman"/>
          <w:i w:val="0"/>
          <w:sz w:val="26"/>
          <w:szCs w:val="26"/>
        </w:rPr>
        <w:t>. Các mục dạng liệt kê được thể hiện bằng dấu chấm đầu dòng (•).</w:t>
      </w:r>
    </w:p>
    <w:p w:rsidR="00F20C47" w:rsidRPr="001A10DD" w:rsidRDefault="00F20C47" w:rsidP="003D3151">
      <w:pPr>
        <w:pStyle w:val="template"/>
        <w:spacing w:line="288" w:lineRule="auto"/>
        <w:ind w:left="720"/>
        <w:rPr>
          <w:rFonts w:ascii="Times New Roman" w:hAnsi="Times New Roman"/>
          <w:i w:val="0"/>
          <w:sz w:val="26"/>
          <w:szCs w:val="26"/>
        </w:rPr>
      </w:pPr>
    </w:p>
    <w:p w:rsidR="00977DA6" w:rsidRPr="001A10DD" w:rsidRDefault="00977DA6" w:rsidP="003D3151">
      <w:pPr>
        <w:pStyle w:val="template"/>
        <w:spacing w:line="288" w:lineRule="auto"/>
        <w:ind w:left="720"/>
        <w:rPr>
          <w:rFonts w:ascii="Times New Roman" w:hAnsi="Times New Roman"/>
          <w:i w:val="0"/>
          <w:sz w:val="26"/>
          <w:szCs w:val="26"/>
        </w:rPr>
      </w:pPr>
      <w:r w:rsidRPr="001A10DD">
        <w:rPr>
          <w:rFonts w:ascii="Times New Roman" w:hAnsi="Times New Roman"/>
          <w:i w:val="0"/>
          <w:sz w:val="26"/>
          <w:szCs w:val="26"/>
        </w:rPr>
        <w:t xml:space="preserve"> </w:t>
      </w:r>
      <w:r w:rsidR="00F20C47" w:rsidRPr="001A10DD">
        <w:rPr>
          <w:rFonts w:ascii="Times New Roman" w:hAnsi="Times New Roman"/>
          <w:i w:val="0"/>
          <w:sz w:val="26"/>
          <w:szCs w:val="26"/>
        </w:rPr>
        <w:t>Quy ước văn bản</w:t>
      </w:r>
      <w:r w:rsidRPr="001A10DD">
        <w:rPr>
          <w:rFonts w:ascii="Times New Roman" w:hAnsi="Times New Roman"/>
          <w:i w:val="0"/>
          <w:sz w:val="26"/>
          <w:szCs w:val="26"/>
        </w:rPr>
        <w:t xml:space="preserve">: </w:t>
      </w:r>
    </w:p>
    <w:p w:rsidR="00977DA6" w:rsidRPr="001A10DD" w:rsidRDefault="00977DA6" w:rsidP="00B742C2">
      <w:pPr>
        <w:pStyle w:val="template"/>
        <w:numPr>
          <w:ilvl w:val="0"/>
          <w:numId w:val="24"/>
        </w:numPr>
        <w:spacing w:line="288" w:lineRule="auto"/>
        <w:rPr>
          <w:rFonts w:ascii="Times New Roman" w:hAnsi="Times New Roman"/>
          <w:i w:val="0"/>
          <w:sz w:val="26"/>
          <w:szCs w:val="26"/>
        </w:rPr>
      </w:pPr>
      <w:r w:rsidRPr="001A10DD">
        <w:rPr>
          <w:rFonts w:ascii="Times New Roman" w:hAnsi="Times New Roman"/>
          <w:i w:val="0"/>
          <w:sz w:val="26"/>
          <w:szCs w:val="26"/>
        </w:rPr>
        <w:t>Font: Time New Roman.</w:t>
      </w:r>
    </w:p>
    <w:p w:rsidR="00977DA6" w:rsidRPr="001A10DD" w:rsidRDefault="002F535B" w:rsidP="00B742C2">
      <w:pPr>
        <w:pStyle w:val="template"/>
        <w:numPr>
          <w:ilvl w:val="0"/>
          <w:numId w:val="24"/>
        </w:numPr>
        <w:spacing w:line="288" w:lineRule="auto"/>
        <w:rPr>
          <w:rFonts w:ascii="Times New Roman" w:hAnsi="Times New Roman"/>
          <w:i w:val="0"/>
          <w:sz w:val="26"/>
          <w:szCs w:val="26"/>
        </w:rPr>
      </w:pPr>
      <w:r w:rsidRPr="001A10DD">
        <w:rPr>
          <w:rFonts w:ascii="Times New Roman" w:hAnsi="Times New Roman"/>
          <w:i w:val="0"/>
          <w:sz w:val="26"/>
          <w:szCs w:val="26"/>
        </w:rPr>
        <w:t>Font size: 13</w:t>
      </w:r>
      <w:r w:rsidR="00F20C47" w:rsidRPr="001A10DD">
        <w:rPr>
          <w:rFonts w:ascii="Times New Roman" w:hAnsi="Times New Roman"/>
          <w:i w:val="0"/>
          <w:sz w:val="26"/>
          <w:szCs w:val="26"/>
        </w:rPr>
        <w:t xml:space="preserve"> (trừ phần mục lục</w:t>
      </w:r>
      <w:r w:rsidR="007C6E04" w:rsidRPr="001A10DD">
        <w:rPr>
          <w:rFonts w:ascii="Times New Roman" w:hAnsi="Times New Roman"/>
          <w:i w:val="0"/>
          <w:sz w:val="26"/>
          <w:szCs w:val="26"/>
        </w:rPr>
        <w:t xml:space="preserve"> và các bảng dữ liệu</w:t>
      </w:r>
      <w:r w:rsidR="00001DB5">
        <w:rPr>
          <w:rFonts w:ascii="Times New Roman" w:hAnsi="Times New Roman"/>
          <w:i w:val="0"/>
          <w:sz w:val="26"/>
          <w:szCs w:val="26"/>
        </w:rPr>
        <w:t xml:space="preserve"> trogn Appendix B</w:t>
      </w:r>
      <w:r w:rsidR="00F20C47" w:rsidRPr="001A10DD">
        <w:rPr>
          <w:rFonts w:ascii="Times New Roman" w:hAnsi="Times New Roman"/>
          <w:i w:val="0"/>
          <w:sz w:val="26"/>
          <w:szCs w:val="26"/>
        </w:rPr>
        <w:t>)</w:t>
      </w:r>
      <w:r w:rsidR="00977DA6" w:rsidRPr="001A10DD">
        <w:rPr>
          <w:rFonts w:ascii="Times New Roman" w:hAnsi="Times New Roman"/>
          <w:i w:val="0"/>
          <w:sz w:val="26"/>
          <w:szCs w:val="26"/>
        </w:rPr>
        <w:t>.</w:t>
      </w:r>
    </w:p>
    <w:p w:rsidR="00977DA6" w:rsidRPr="001A10DD" w:rsidRDefault="00977DA6" w:rsidP="00B742C2">
      <w:pPr>
        <w:pStyle w:val="template"/>
        <w:numPr>
          <w:ilvl w:val="0"/>
          <w:numId w:val="24"/>
        </w:numPr>
        <w:spacing w:line="288" w:lineRule="auto"/>
        <w:rPr>
          <w:rFonts w:ascii="Times New Roman" w:hAnsi="Times New Roman"/>
          <w:i w:val="0"/>
          <w:sz w:val="26"/>
          <w:szCs w:val="26"/>
        </w:rPr>
      </w:pPr>
      <w:r w:rsidRPr="001A10DD">
        <w:rPr>
          <w:rFonts w:ascii="Times New Roman" w:hAnsi="Times New Roman"/>
          <w:i w:val="0"/>
          <w:sz w:val="26"/>
          <w:szCs w:val="26"/>
        </w:rPr>
        <w:t>Font color</w:t>
      </w:r>
      <w:r w:rsidR="00F20C47" w:rsidRPr="001A10DD">
        <w:rPr>
          <w:rFonts w:ascii="Times New Roman" w:hAnsi="Times New Roman"/>
          <w:i w:val="0"/>
          <w:sz w:val="26"/>
          <w:szCs w:val="26"/>
        </w:rPr>
        <w:t xml:space="preserve"> text</w:t>
      </w:r>
      <w:r w:rsidRPr="001A10DD">
        <w:rPr>
          <w:rFonts w:ascii="Times New Roman" w:hAnsi="Times New Roman"/>
          <w:i w:val="0"/>
          <w:sz w:val="26"/>
          <w:szCs w:val="26"/>
        </w:rPr>
        <w:t>: Black.</w:t>
      </w:r>
    </w:p>
    <w:p w:rsidR="00F20C47" w:rsidRPr="001A10DD" w:rsidRDefault="00F20C47" w:rsidP="00B742C2">
      <w:pPr>
        <w:pStyle w:val="template"/>
        <w:numPr>
          <w:ilvl w:val="0"/>
          <w:numId w:val="24"/>
        </w:numPr>
        <w:spacing w:line="288" w:lineRule="auto"/>
        <w:rPr>
          <w:rFonts w:ascii="Times New Roman" w:hAnsi="Times New Roman"/>
          <w:i w:val="0"/>
          <w:sz w:val="26"/>
          <w:szCs w:val="26"/>
        </w:rPr>
      </w:pPr>
      <w:r w:rsidRPr="001A10DD">
        <w:rPr>
          <w:rFonts w:ascii="Times New Roman" w:hAnsi="Times New Roman"/>
          <w:i w:val="0"/>
          <w:sz w:val="26"/>
          <w:szCs w:val="26"/>
        </w:rPr>
        <w:t>Font color title: Blue.</w:t>
      </w:r>
    </w:p>
    <w:p w:rsidR="00977DA6" w:rsidRPr="001A10DD" w:rsidRDefault="00977DA6" w:rsidP="00B742C2">
      <w:pPr>
        <w:pStyle w:val="template"/>
        <w:numPr>
          <w:ilvl w:val="0"/>
          <w:numId w:val="24"/>
        </w:numPr>
        <w:spacing w:line="288" w:lineRule="auto"/>
        <w:rPr>
          <w:rFonts w:ascii="Times New Roman" w:hAnsi="Times New Roman"/>
          <w:i w:val="0"/>
          <w:sz w:val="26"/>
          <w:szCs w:val="26"/>
        </w:rPr>
      </w:pPr>
      <w:r w:rsidRPr="001A10DD">
        <w:rPr>
          <w:rFonts w:ascii="Times New Roman" w:hAnsi="Times New Roman"/>
          <w:i w:val="0"/>
          <w:sz w:val="26"/>
          <w:szCs w:val="26"/>
        </w:rPr>
        <w:t>Margin-left: 3.5 cm.</w:t>
      </w:r>
    </w:p>
    <w:p w:rsidR="00977DA6" w:rsidRPr="001A10DD" w:rsidRDefault="00977DA6" w:rsidP="00B742C2">
      <w:pPr>
        <w:pStyle w:val="template"/>
        <w:numPr>
          <w:ilvl w:val="0"/>
          <w:numId w:val="24"/>
        </w:numPr>
        <w:spacing w:line="288" w:lineRule="auto"/>
        <w:rPr>
          <w:rFonts w:ascii="Times New Roman" w:hAnsi="Times New Roman"/>
          <w:i w:val="0"/>
          <w:sz w:val="26"/>
          <w:szCs w:val="26"/>
        </w:rPr>
      </w:pPr>
      <w:r w:rsidRPr="001A10DD">
        <w:rPr>
          <w:rFonts w:ascii="Times New Roman" w:hAnsi="Times New Roman"/>
          <w:i w:val="0"/>
          <w:sz w:val="26"/>
          <w:szCs w:val="26"/>
        </w:rPr>
        <w:t>Margin-right: 2 cm.</w:t>
      </w:r>
    </w:p>
    <w:p w:rsidR="00977DA6" w:rsidRPr="001A10DD" w:rsidRDefault="00977DA6" w:rsidP="00B742C2">
      <w:pPr>
        <w:pStyle w:val="template"/>
        <w:numPr>
          <w:ilvl w:val="0"/>
          <w:numId w:val="24"/>
        </w:numPr>
        <w:spacing w:line="288" w:lineRule="auto"/>
        <w:rPr>
          <w:rFonts w:ascii="Times New Roman" w:hAnsi="Times New Roman"/>
          <w:i w:val="0"/>
          <w:sz w:val="26"/>
          <w:szCs w:val="26"/>
        </w:rPr>
      </w:pPr>
      <w:r w:rsidRPr="001A10DD">
        <w:rPr>
          <w:rFonts w:ascii="Times New Roman" w:hAnsi="Times New Roman"/>
          <w:i w:val="0"/>
          <w:sz w:val="26"/>
          <w:szCs w:val="26"/>
        </w:rPr>
        <w:t>Margin-top: 3 cm.</w:t>
      </w:r>
    </w:p>
    <w:p w:rsidR="00977DA6" w:rsidRPr="001A10DD" w:rsidRDefault="00977DA6" w:rsidP="00B742C2">
      <w:pPr>
        <w:pStyle w:val="template"/>
        <w:numPr>
          <w:ilvl w:val="0"/>
          <w:numId w:val="24"/>
        </w:numPr>
        <w:spacing w:line="288" w:lineRule="auto"/>
        <w:rPr>
          <w:rFonts w:ascii="Times New Roman" w:hAnsi="Times New Roman"/>
          <w:i w:val="0"/>
          <w:sz w:val="26"/>
          <w:szCs w:val="26"/>
        </w:rPr>
      </w:pPr>
      <w:r w:rsidRPr="001A10DD">
        <w:rPr>
          <w:rFonts w:ascii="Times New Roman" w:hAnsi="Times New Roman"/>
          <w:i w:val="0"/>
          <w:sz w:val="26"/>
          <w:szCs w:val="26"/>
        </w:rPr>
        <w:t>Margin-bottom: 3 cm.</w:t>
      </w:r>
    </w:p>
    <w:p w:rsidR="00977DA6" w:rsidRPr="001A10DD" w:rsidRDefault="00977DA6" w:rsidP="00B742C2">
      <w:pPr>
        <w:pStyle w:val="template"/>
        <w:numPr>
          <w:ilvl w:val="0"/>
          <w:numId w:val="24"/>
        </w:numPr>
        <w:spacing w:line="288" w:lineRule="auto"/>
        <w:rPr>
          <w:rFonts w:ascii="Times New Roman" w:hAnsi="Times New Roman"/>
          <w:i w:val="0"/>
          <w:sz w:val="26"/>
          <w:szCs w:val="26"/>
        </w:rPr>
      </w:pPr>
      <w:r w:rsidRPr="001A10DD">
        <w:rPr>
          <w:rFonts w:ascii="Times New Roman" w:hAnsi="Times New Roman"/>
          <w:i w:val="0"/>
          <w:sz w:val="26"/>
          <w:szCs w:val="26"/>
        </w:rPr>
        <w:t>Line spacing: 1.2 pt.</w:t>
      </w:r>
    </w:p>
    <w:p w:rsidR="00977DA6" w:rsidRPr="001A10DD" w:rsidRDefault="00977DA6" w:rsidP="00B742C2">
      <w:pPr>
        <w:pStyle w:val="template"/>
        <w:numPr>
          <w:ilvl w:val="0"/>
          <w:numId w:val="24"/>
        </w:numPr>
        <w:spacing w:line="288" w:lineRule="auto"/>
        <w:rPr>
          <w:rFonts w:ascii="Times New Roman" w:hAnsi="Times New Roman"/>
          <w:i w:val="0"/>
          <w:sz w:val="26"/>
          <w:szCs w:val="26"/>
        </w:rPr>
      </w:pPr>
      <w:r w:rsidRPr="001A10DD">
        <w:rPr>
          <w:rFonts w:ascii="Times New Roman" w:hAnsi="Times New Roman"/>
          <w:i w:val="0"/>
          <w:sz w:val="26"/>
          <w:szCs w:val="26"/>
        </w:rPr>
        <w:t>Tiêu để được in  đậm và lớn hơn nội dung 2pt. Mỗi tiêu đề sẽ tăng 2pt nếu tiêu đề đó lớn hơn tiêu đề trước.</w:t>
      </w:r>
    </w:p>
    <w:p w:rsidR="00FB5934" w:rsidRPr="001A10DD" w:rsidRDefault="00FB5934" w:rsidP="00B742C2">
      <w:pPr>
        <w:pStyle w:val="template"/>
        <w:numPr>
          <w:ilvl w:val="0"/>
          <w:numId w:val="24"/>
        </w:numPr>
        <w:spacing w:line="288" w:lineRule="auto"/>
        <w:rPr>
          <w:rFonts w:ascii="Times New Roman" w:hAnsi="Times New Roman"/>
          <w:i w:val="0"/>
          <w:sz w:val="26"/>
          <w:szCs w:val="26"/>
        </w:rPr>
      </w:pPr>
      <w:r w:rsidRPr="001A10DD">
        <w:rPr>
          <w:rFonts w:ascii="Times New Roman" w:hAnsi="Times New Roman"/>
          <w:i w:val="0"/>
          <w:sz w:val="26"/>
          <w:szCs w:val="26"/>
        </w:rPr>
        <w:lastRenderedPageBreak/>
        <w:t xml:space="preserve">Màu chữ văn bản: Đen (Đề mục và một số phần </w:t>
      </w:r>
      <w:r w:rsidR="001659FB">
        <w:rPr>
          <w:rFonts w:ascii="Times New Roman" w:hAnsi="Times New Roman"/>
          <w:i w:val="0"/>
          <w:sz w:val="26"/>
          <w:szCs w:val="26"/>
        </w:rPr>
        <w:t>bảng trong Appendix B</w:t>
      </w:r>
      <w:r w:rsidRPr="001A10DD">
        <w:rPr>
          <w:rFonts w:ascii="Times New Roman" w:hAnsi="Times New Roman"/>
          <w:i w:val="0"/>
          <w:sz w:val="26"/>
          <w:szCs w:val="26"/>
        </w:rPr>
        <w:t>: Xanh dương</w:t>
      </w:r>
      <w:r w:rsidR="001659FB">
        <w:rPr>
          <w:rFonts w:ascii="Times New Roman" w:hAnsi="Times New Roman"/>
          <w:i w:val="0"/>
          <w:sz w:val="26"/>
          <w:szCs w:val="26"/>
        </w:rPr>
        <w:t xml:space="preserve"> hoặc cam</w:t>
      </w:r>
      <w:r w:rsidRPr="001A10DD">
        <w:rPr>
          <w:rFonts w:ascii="Times New Roman" w:hAnsi="Times New Roman"/>
          <w:i w:val="0"/>
          <w:sz w:val="26"/>
          <w:szCs w:val="26"/>
        </w:rPr>
        <w:t>).</w:t>
      </w:r>
    </w:p>
    <w:p w:rsidR="00977DA6" w:rsidRPr="001A10DD" w:rsidRDefault="00977DA6" w:rsidP="00977DA6">
      <w:pPr>
        <w:pStyle w:val="Heading2"/>
        <w:spacing w:line="288" w:lineRule="auto"/>
        <w:rPr>
          <w:rFonts w:ascii="Times New Roman" w:hAnsi="Times New Roman"/>
          <w:color w:val="0070C0"/>
          <w:sz w:val="32"/>
          <w:szCs w:val="26"/>
        </w:rPr>
      </w:pPr>
      <w:bookmarkStart w:id="20" w:name="_Toc481304131"/>
      <w:bookmarkEnd w:id="19"/>
      <w:r w:rsidRPr="001A10DD">
        <w:rPr>
          <w:rFonts w:ascii="Times New Roman" w:hAnsi="Times New Roman"/>
          <w:color w:val="0070C0"/>
          <w:sz w:val="32"/>
          <w:szCs w:val="26"/>
        </w:rPr>
        <w:t>Đối tượng dự định và gợi ý đọc</w:t>
      </w:r>
      <w:bookmarkEnd w:id="20"/>
      <w:r w:rsidRPr="001A10DD">
        <w:rPr>
          <w:rFonts w:ascii="Times New Roman" w:hAnsi="Times New Roman"/>
          <w:color w:val="0070C0"/>
          <w:sz w:val="32"/>
          <w:szCs w:val="26"/>
        </w:rPr>
        <w:t xml:space="preserve"> </w:t>
      </w:r>
    </w:p>
    <w:p w:rsidR="00977DA6" w:rsidRPr="001A10DD" w:rsidRDefault="00977DA6" w:rsidP="00977DA6">
      <w:pPr>
        <w:pStyle w:val="template"/>
        <w:spacing w:line="24" w:lineRule="atLeast"/>
        <w:ind w:left="720"/>
        <w:rPr>
          <w:rFonts w:ascii="Times New Roman" w:hAnsi="Times New Roman"/>
          <w:i w:val="0"/>
          <w:sz w:val="26"/>
        </w:rPr>
      </w:pPr>
      <w:bookmarkStart w:id="21" w:name="_Toc439994670"/>
      <w:bookmarkStart w:id="22" w:name="_Toc468218090"/>
      <w:r w:rsidRPr="001A10DD">
        <w:rPr>
          <w:rFonts w:ascii="Times New Roman" w:hAnsi="Times New Roman"/>
          <w:i w:val="0"/>
          <w:sz w:val="26"/>
        </w:rPr>
        <w:t>Đối tượng đọc bao gồm: Các thành viên, nhóm thuộc Nhà phát triên phần mềm quản lý thiết bị nhúng.</w:t>
      </w:r>
    </w:p>
    <w:p w:rsidR="00977DA6" w:rsidRPr="006A2DFB" w:rsidRDefault="00977DA6" w:rsidP="00977DA6">
      <w:pPr>
        <w:pStyle w:val="template"/>
        <w:spacing w:line="24" w:lineRule="atLeast"/>
        <w:ind w:firstLine="720"/>
        <w:rPr>
          <w:rFonts w:ascii="Times New Roman" w:hAnsi="Times New Roman"/>
          <w:b/>
          <w:i w:val="0"/>
          <w:sz w:val="26"/>
        </w:rPr>
      </w:pPr>
      <w:r w:rsidRPr="006A2DFB">
        <w:rPr>
          <w:rFonts w:ascii="Times New Roman" w:hAnsi="Times New Roman"/>
          <w:b/>
          <w:i w:val="0"/>
          <w:sz w:val="26"/>
        </w:rPr>
        <w:t>Tài liệu bao gồm:</w:t>
      </w:r>
    </w:p>
    <w:p w:rsidR="00977DA6" w:rsidRPr="001A10DD" w:rsidRDefault="00977DA6" w:rsidP="00B742C2">
      <w:pPr>
        <w:pStyle w:val="template"/>
        <w:numPr>
          <w:ilvl w:val="0"/>
          <w:numId w:val="22"/>
        </w:numPr>
        <w:spacing w:line="24" w:lineRule="atLeast"/>
        <w:rPr>
          <w:rFonts w:ascii="Times New Roman" w:hAnsi="Times New Roman"/>
          <w:i w:val="0"/>
          <w:sz w:val="26"/>
        </w:rPr>
      </w:pPr>
      <w:r w:rsidRPr="001A10DD">
        <w:rPr>
          <w:rFonts w:ascii="Times New Roman" w:hAnsi="Times New Roman"/>
          <w:i w:val="0"/>
          <w:sz w:val="26"/>
        </w:rPr>
        <w:t>Giới thiệu bao gồm: Mục đích, Quy ước tài liệu; Đối tượng dự định và gợi ý đọc, Phạm vi sản phẩm, Các tài liệu tham khảo.</w:t>
      </w:r>
      <w:r w:rsidRPr="001A10DD">
        <w:rPr>
          <w:rFonts w:ascii="Times New Roman" w:hAnsi="Times New Roman"/>
        </w:rPr>
        <w:t xml:space="preserve"> </w:t>
      </w:r>
    </w:p>
    <w:p w:rsidR="00977DA6" w:rsidRPr="001A10DD" w:rsidRDefault="00977DA6" w:rsidP="00B742C2">
      <w:pPr>
        <w:pStyle w:val="template"/>
        <w:numPr>
          <w:ilvl w:val="0"/>
          <w:numId w:val="22"/>
        </w:numPr>
        <w:spacing w:line="24" w:lineRule="atLeast"/>
        <w:rPr>
          <w:rFonts w:ascii="Times New Roman" w:hAnsi="Times New Roman"/>
          <w:i w:val="0"/>
          <w:sz w:val="26"/>
        </w:rPr>
      </w:pPr>
      <w:r w:rsidRPr="001A10DD">
        <w:rPr>
          <w:rFonts w:ascii="Times New Roman" w:hAnsi="Times New Roman"/>
          <w:i w:val="0"/>
          <w:sz w:val="26"/>
        </w:rPr>
        <w:t>Mô tả tổng thể bao gồm: Quan điểm sản phẩm; Chức năng sản phẩm; Lớp người dùng và đặc điểm; môi trường hoạt động; Tài liệu hướng dẫn người sử dụng; Giả định và phụ thuộc.</w:t>
      </w:r>
    </w:p>
    <w:p w:rsidR="00977DA6" w:rsidRPr="001A10DD" w:rsidRDefault="00977DA6" w:rsidP="00B742C2">
      <w:pPr>
        <w:pStyle w:val="template"/>
        <w:numPr>
          <w:ilvl w:val="0"/>
          <w:numId w:val="22"/>
        </w:numPr>
        <w:spacing w:line="24" w:lineRule="atLeast"/>
        <w:rPr>
          <w:rFonts w:ascii="Times New Roman" w:hAnsi="Times New Roman"/>
          <w:i w:val="0"/>
          <w:sz w:val="26"/>
        </w:rPr>
      </w:pPr>
      <w:r w:rsidRPr="001A10DD">
        <w:rPr>
          <w:rFonts w:ascii="Times New Roman" w:hAnsi="Times New Roman"/>
          <w:i w:val="0"/>
          <w:sz w:val="26"/>
        </w:rPr>
        <w:t>Yêu cầu giao diện bên ngoài bao gồm: Giao diện người dùng; Giao diện phần cứng; Giao diện phần mềm; Giao diện truyền thông.</w:t>
      </w:r>
    </w:p>
    <w:p w:rsidR="00977DA6" w:rsidRPr="006A2DFB" w:rsidRDefault="00977DA6" w:rsidP="006A2DFB">
      <w:pPr>
        <w:pStyle w:val="template"/>
        <w:spacing w:line="24" w:lineRule="atLeast"/>
        <w:ind w:firstLine="720"/>
        <w:rPr>
          <w:rFonts w:ascii="Times New Roman" w:hAnsi="Times New Roman"/>
          <w:b/>
          <w:i w:val="0"/>
          <w:sz w:val="26"/>
        </w:rPr>
      </w:pPr>
      <w:r w:rsidRPr="006A2DFB">
        <w:rPr>
          <w:rFonts w:ascii="Times New Roman" w:hAnsi="Times New Roman"/>
          <w:b/>
          <w:i w:val="0"/>
          <w:sz w:val="26"/>
        </w:rPr>
        <w:t>Tính năng hệ thống.</w:t>
      </w:r>
    </w:p>
    <w:p w:rsidR="00977DA6" w:rsidRPr="001A10DD" w:rsidRDefault="00977DA6" w:rsidP="00B742C2">
      <w:pPr>
        <w:pStyle w:val="template"/>
        <w:numPr>
          <w:ilvl w:val="0"/>
          <w:numId w:val="22"/>
        </w:numPr>
        <w:spacing w:line="24" w:lineRule="atLeast"/>
        <w:rPr>
          <w:rFonts w:ascii="Times New Roman" w:hAnsi="Times New Roman"/>
          <w:i w:val="0"/>
          <w:sz w:val="26"/>
        </w:rPr>
      </w:pPr>
      <w:r w:rsidRPr="001A10DD">
        <w:rPr>
          <w:rFonts w:ascii="Times New Roman" w:hAnsi="Times New Roman"/>
          <w:i w:val="0"/>
          <w:sz w:val="26"/>
        </w:rPr>
        <w:t>Các yêu cầu phi chức năng khác bao gồm: Hiệu suất, an toàn, yêu cầu về an ninh; Các thuộc tính chất lượng phần mềm; Quy tắc kinh doanh.</w:t>
      </w:r>
    </w:p>
    <w:p w:rsidR="00977DA6" w:rsidRPr="001A10DD" w:rsidRDefault="00977DA6" w:rsidP="00B742C2">
      <w:pPr>
        <w:pStyle w:val="template"/>
        <w:numPr>
          <w:ilvl w:val="0"/>
          <w:numId w:val="22"/>
        </w:numPr>
        <w:spacing w:line="24" w:lineRule="atLeast"/>
        <w:rPr>
          <w:rFonts w:ascii="Times New Roman" w:hAnsi="Times New Roman"/>
          <w:i w:val="0"/>
          <w:sz w:val="26"/>
        </w:rPr>
      </w:pPr>
      <w:r w:rsidRPr="001A10DD">
        <w:rPr>
          <w:rFonts w:ascii="Times New Roman" w:hAnsi="Times New Roman"/>
          <w:i w:val="0"/>
          <w:sz w:val="26"/>
        </w:rPr>
        <w:t>Những yêu cầu khác.</w:t>
      </w:r>
    </w:p>
    <w:p w:rsidR="00977DA6" w:rsidRPr="001A10DD" w:rsidRDefault="00977DA6" w:rsidP="00B742C2">
      <w:pPr>
        <w:pStyle w:val="template"/>
        <w:numPr>
          <w:ilvl w:val="0"/>
          <w:numId w:val="22"/>
        </w:numPr>
        <w:spacing w:line="24" w:lineRule="atLeast"/>
        <w:rPr>
          <w:rFonts w:ascii="Times New Roman" w:hAnsi="Times New Roman"/>
          <w:i w:val="0"/>
          <w:sz w:val="26"/>
        </w:rPr>
      </w:pPr>
      <w:r w:rsidRPr="001A10DD">
        <w:rPr>
          <w:rFonts w:ascii="Times New Roman" w:hAnsi="Times New Roman"/>
          <w:i w:val="0"/>
          <w:sz w:val="26"/>
        </w:rPr>
        <w:t>Phụ lục A: Bảng thuật ngữ.</w:t>
      </w:r>
    </w:p>
    <w:p w:rsidR="00977DA6" w:rsidRPr="001A10DD" w:rsidRDefault="00977DA6" w:rsidP="00B742C2">
      <w:pPr>
        <w:pStyle w:val="template"/>
        <w:numPr>
          <w:ilvl w:val="0"/>
          <w:numId w:val="22"/>
        </w:numPr>
        <w:spacing w:line="24" w:lineRule="atLeast"/>
        <w:rPr>
          <w:rFonts w:ascii="Times New Roman" w:hAnsi="Times New Roman"/>
          <w:i w:val="0"/>
          <w:sz w:val="26"/>
        </w:rPr>
      </w:pPr>
      <w:r w:rsidRPr="001A10DD">
        <w:rPr>
          <w:rFonts w:ascii="Times New Roman" w:hAnsi="Times New Roman"/>
          <w:i w:val="0"/>
          <w:sz w:val="26"/>
        </w:rPr>
        <w:t>Phụ lục B: Mô hình phân tích.</w:t>
      </w:r>
    </w:p>
    <w:p w:rsidR="009423F4" w:rsidRPr="001A10DD" w:rsidRDefault="00977DA6" w:rsidP="00B742C2">
      <w:pPr>
        <w:pStyle w:val="template"/>
        <w:numPr>
          <w:ilvl w:val="0"/>
          <w:numId w:val="22"/>
        </w:numPr>
        <w:spacing w:line="24" w:lineRule="atLeast"/>
        <w:rPr>
          <w:rFonts w:ascii="Times New Roman" w:hAnsi="Times New Roman"/>
          <w:i w:val="0"/>
          <w:sz w:val="26"/>
        </w:rPr>
      </w:pPr>
      <w:r w:rsidRPr="001A10DD">
        <w:rPr>
          <w:rFonts w:ascii="Times New Roman" w:hAnsi="Times New Roman"/>
          <w:i w:val="0"/>
          <w:sz w:val="26"/>
        </w:rPr>
        <w:t>Phụ lục C: Danh sách được xác định.</w:t>
      </w:r>
      <w:bookmarkEnd w:id="21"/>
      <w:bookmarkEnd w:id="22"/>
    </w:p>
    <w:p w:rsidR="00053029" w:rsidRPr="001A10DD" w:rsidRDefault="00053029" w:rsidP="00053029">
      <w:pPr>
        <w:pStyle w:val="Heading2"/>
        <w:spacing w:line="288" w:lineRule="auto"/>
        <w:rPr>
          <w:rFonts w:ascii="Times New Roman" w:hAnsi="Times New Roman"/>
          <w:color w:val="0070C0"/>
          <w:sz w:val="32"/>
          <w:szCs w:val="26"/>
        </w:rPr>
      </w:pPr>
      <w:bookmarkStart w:id="23" w:name="_Toc481304132"/>
      <w:r w:rsidRPr="001A10DD">
        <w:rPr>
          <w:rFonts w:ascii="Times New Roman" w:hAnsi="Times New Roman"/>
          <w:color w:val="0070C0"/>
          <w:sz w:val="32"/>
          <w:szCs w:val="26"/>
        </w:rPr>
        <w:t>Phạm vi sản phẩm</w:t>
      </w:r>
      <w:bookmarkEnd w:id="23"/>
    </w:p>
    <w:p w:rsidR="00053029" w:rsidRPr="001A10DD" w:rsidRDefault="00053029" w:rsidP="00B742C2">
      <w:pPr>
        <w:pStyle w:val="template"/>
        <w:numPr>
          <w:ilvl w:val="0"/>
          <w:numId w:val="26"/>
        </w:numPr>
        <w:spacing w:line="288" w:lineRule="auto"/>
        <w:rPr>
          <w:rFonts w:ascii="Times New Roman" w:hAnsi="Times New Roman"/>
          <w:i w:val="0"/>
          <w:sz w:val="26"/>
        </w:rPr>
      </w:pPr>
      <w:r w:rsidRPr="001A10DD">
        <w:rPr>
          <w:rFonts w:ascii="Times New Roman" w:hAnsi="Times New Roman"/>
          <w:i w:val="0"/>
          <w:sz w:val="26"/>
        </w:rPr>
        <w:t xml:space="preserve">Lĩnh vực sản phẩm: </w:t>
      </w:r>
    </w:p>
    <w:p w:rsidR="00053029" w:rsidRPr="001A10DD" w:rsidRDefault="00053029" w:rsidP="00053029">
      <w:pPr>
        <w:pStyle w:val="template"/>
        <w:spacing w:line="288" w:lineRule="auto"/>
        <w:ind w:left="1440" w:hanging="731"/>
        <w:rPr>
          <w:rFonts w:ascii="Times New Roman" w:hAnsi="Times New Roman"/>
          <w:i w:val="0"/>
          <w:sz w:val="26"/>
        </w:rPr>
      </w:pPr>
      <w:r w:rsidRPr="001A10DD">
        <w:rPr>
          <w:rFonts w:ascii="Times New Roman" w:hAnsi="Times New Roman"/>
          <w:i w:val="0"/>
          <w:sz w:val="26"/>
        </w:rPr>
        <w:t>- Ứng dụng công nghệ thông tin trong quản lý.</w:t>
      </w:r>
    </w:p>
    <w:p w:rsidR="00053029" w:rsidRPr="001A10DD" w:rsidRDefault="00053029" w:rsidP="00053029">
      <w:pPr>
        <w:pStyle w:val="template"/>
        <w:spacing w:line="288" w:lineRule="auto"/>
        <w:ind w:left="1440" w:hanging="731"/>
        <w:rPr>
          <w:rFonts w:ascii="Times New Roman" w:hAnsi="Times New Roman"/>
          <w:i w:val="0"/>
          <w:sz w:val="26"/>
        </w:rPr>
      </w:pPr>
      <w:r w:rsidRPr="001A10DD">
        <w:rPr>
          <w:rFonts w:ascii="Times New Roman" w:hAnsi="Times New Roman"/>
          <w:i w:val="0"/>
          <w:sz w:val="26"/>
        </w:rPr>
        <w:t>- Sản phẩm ứng dụng nghiêm cứu trong lĩnh vực công nghệ thông tin.</w:t>
      </w:r>
    </w:p>
    <w:p w:rsidR="00C67E06" w:rsidRPr="001A10DD" w:rsidRDefault="00C67E06" w:rsidP="00B742C2">
      <w:pPr>
        <w:pStyle w:val="template"/>
        <w:numPr>
          <w:ilvl w:val="0"/>
          <w:numId w:val="25"/>
        </w:numPr>
        <w:spacing w:line="288" w:lineRule="auto"/>
        <w:rPr>
          <w:rFonts w:ascii="Times New Roman" w:hAnsi="Times New Roman"/>
          <w:i w:val="0"/>
          <w:sz w:val="26"/>
        </w:rPr>
      </w:pPr>
      <w:r w:rsidRPr="001A10DD">
        <w:rPr>
          <w:rFonts w:ascii="Times New Roman" w:hAnsi="Times New Roman"/>
          <w:i w:val="0"/>
          <w:sz w:val="26"/>
        </w:rPr>
        <w:t xml:space="preserve">Thời gian thực hiện: </w:t>
      </w:r>
      <w:r w:rsidR="00F50378" w:rsidRPr="001A10DD">
        <w:rPr>
          <w:rFonts w:ascii="Times New Roman" w:hAnsi="Times New Roman"/>
          <w:i w:val="0"/>
          <w:sz w:val="26"/>
        </w:rPr>
        <w:t>4</w:t>
      </w:r>
      <w:r w:rsidRPr="001A10DD">
        <w:rPr>
          <w:rFonts w:ascii="Times New Roman" w:hAnsi="Times New Roman"/>
          <w:i w:val="0"/>
          <w:sz w:val="26"/>
        </w:rPr>
        <w:t xml:space="preserve"> tháng (kể từ ngày bắt đầu dự án</w:t>
      </w:r>
      <w:r w:rsidR="00F50378" w:rsidRPr="001A10DD">
        <w:rPr>
          <w:rFonts w:ascii="Times New Roman" w:hAnsi="Times New Roman"/>
          <w:i w:val="0"/>
          <w:sz w:val="26"/>
        </w:rPr>
        <w:t>: 09/01</w:t>
      </w:r>
      <w:r w:rsidRPr="001A10DD">
        <w:rPr>
          <w:rFonts w:ascii="Times New Roman" w:hAnsi="Times New Roman"/>
          <w:i w:val="0"/>
          <w:sz w:val="26"/>
        </w:rPr>
        <w:t>)</w:t>
      </w:r>
    </w:p>
    <w:p w:rsidR="00053029" w:rsidRPr="001A10DD" w:rsidRDefault="00053029" w:rsidP="00B742C2">
      <w:pPr>
        <w:pStyle w:val="template"/>
        <w:numPr>
          <w:ilvl w:val="0"/>
          <w:numId w:val="25"/>
        </w:numPr>
        <w:spacing w:line="288" w:lineRule="auto"/>
        <w:rPr>
          <w:rFonts w:ascii="Times New Roman" w:hAnsi="Times New Roman"/>
          <w:i w:val="0"/>
          <w:sz w:val="26"/>
        </w:rPr>
      </w:pPr>
      <w:r w:rsidRPr="001A10DD">
        <w:rPr>
          <w:rFonts w:ascii="Times New Roman" w:hAnsi="Times New Roman"/>
          <w:i w:val="0"/>
          <w:sz w:val="26"/>
        </w:rPr>
        <w:t>Phạm vi:  Được triển khai trên những cơ quan, tổ chức trong toàn lãnh thổ Việt Nam có yêu cầu quản lý thiết bị nhúng một cách trực tuyến thông qua mạng Internet.</w:t>
      </w:r>
    </w:p>
    <w:p w:rsidR="00053029" w:rsidRPr="001A10DD" w:rsidRDefault="00053029" w:rsidP="00B742C2">
      <w:pPr>
        <w:pStyle w:val="template"/>
        <w:numPr>
          <w:ilvl w:val="0"/>
          <w:numId w:val="25"/>
        </w:numPr>
        <w:spacing w:line="288" w:lineRule="auto"/>
        <w:rPr>
          <w:rFonts w:ascii="Times New Roman" w:hAnsi="Times New Roman"/>
          <w:i w:val="0"/>
          <w:sz w:val="26"/>
        </w:rPr>
      </w:pPr>
      <w:r w:rsidRPr="001A10DD">
        <w:rPr>
          <w:rFonts w:ascii="Times New Roman" w:hAnsi="Times New Roman"/>
          <w:i w:val="0"/>
          <w:sz w:val="26"/>
        </w:rPr>
        <w:t>Đối tượng phục vụ của phần mềm: Người quản lý thiết bị nhúng, các thành viên có nhu cầu mượn thiết bị nhúng.</w:t>
      </w:r>
    </w:p>
    <w:p w:rsidR="00053029" w:rsidRPr="001A10DD" w:rsidRDefault="00053029" w:rsidP="00B742C2">
      <w:pPr>
        <w:pStyle w:val="template"/>
        <w:numPr>
          <w:ilvl w:val="0"/>
          <w:numId w:val="25"/>
        </w:numPr>
        <w:spacing w:line="288" w:lineRule="auto"/>
        <w:rPr>
          <w:rFonts w:ascii="Times New Roman" w:hAnsi="Times New Roman"/>
          <w:i w:val="0"/>
          <w:sz w:val="26"/>
        </w:rPr>
      </w:pPr>
      <w:r w:rsidRPr="001A10DD">
        <w:rPr>
          <w:rFonts w:ascii="Times New Roman" w:hAnsi="Times New Roman"/>
          <w:i w:val="0"/>
          <w:sz w:val="26"/>
        </w:rPr>
        <w:t>Đối tượng sử dụng tài liệu này: Nhóm xây dựng và phát triển phần mềm K40, tài liệu nghiên cứu dự án quản lý thiết bị nhúng học phần CT241, Người quản lý và kiểm tra chất lượng tài liệu (Giảng viên môn học).</w:t>
      </w:r>
    </w:p>
    <w:p w:rsidR="006F20D6" w:rsidRPr="001A10DD" w:rsidRDefault="006F20D6" w:rsidP="00B742C2">
      <w:pPr>
        <w:pStyle w:val="template"/>
        <w:numPr>
          <w:ilvl w:val="0"/>
          <w:numId w:val="25"/>
        </w:numPr>
        <w:spacing w:line="288" w:lineRule="auto"/>
        <w:rPr>
          <w:rFonts w:ascii="Times New Roman" w:hAnsi="Times New Roman"/>
          <w:i w:val="0"/>
          <w:sz w:val="26"/>
        </w:rPr>
      </w:pPr>
      <w:r w:rsidRPr="001A10DD">
        <w:rPr>
          <w:rFonts w:ascii="Times New Roman" w:hAnsi="Times New Roman"/>
          <w:i w:val="0"/>
          <w:sz w:val="26"/>
        </w:rPr>
        <w:t xml:space="preserve">Nội dung cơ bản: </w:t>
      </w:r>
      <w:r w:rsidRPr="001A10DD">
        <w:rPr>
          <w:rFonts w:ascii="Times New Roman" w:hAnsi="Times New Roman"/>
          <w:bCs/>
          <w:i w:val="0"/>
          <w:sz w:val="26"/>
        </w:rPr>
        <w:t>Nghiên cứu ứng dụng cho công tác lưu trữ</w:t>
      </w:r>
      <w:r w:rsidRPr="001A10DD">
        <w:rPr>
          <w:rFonts w:ascii="Times New Roman" w:hAnsi="Times New Roman"/>
          <w:i w:val="0"/>
          <w:sz w:val="26"/>
        </w:rPr>
        <w:t xml:space="preserve"> - </w:t>
      </w:r>
      <w:r w:rsidRPr="001A10DD">
        <w:rPr>
          <w:rFonts w:ascii="Times New Roman" w:hAnsi="Times New Roman"/>
          <w:bCs/>
          <w:i w:val="0"/>
          <w:sz w:val="26"/>
        </w:rPr>
        <w:t>Nghiên cứu ứng dụng cho công tác quản lý.</w:t>
      </w:r>
    </w:p>
    <w:p w:rsidR="009423F4" w:rsidRPr="001A10DD" w:rsidRDefault="00543834" w:rsidP="00543834">
      <w:pPr>
        <w:pStyle w:val="Heading2"/>
        <w:rPr>
          <w:rFonts w:ascii="Times New Roman" w:hAnsi="Times New Roman"/>
          <w:color w:val="0070C0"/>
          <w:sz w:val="32"/>
        </w:rPr>
      </w:pPr>
      <w:bookmarkStart w:id="24" w:name="_Toc481304133"/>
      <w:r w:rsidRPr="001A10DD">
        <w:rPr>
          <w:rFonts w:ascii="Times New Roman" w:hAnsi="Times New Roman"/>
          <w:color w:val="0070C0"/>
          <w:sz w:val="32"/>
        </w:rPr>
        <w:lastRenderedPageBreak/>
        <w:t>Thuật ngữ và viết tắt</w:t>
      </w:r>
      <w:bookmarkEnd w:id="24"/>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2835"/>
        <w:gridCol w:w="4678"/>
      </w:tblGrid>
      <w:tr w:rsidR="009423F4" w:rsidRPr="00634172" w:rsidTr="005F2E9D">
        <w:tc>
          <w:tcPr>
            <w:tcW w:w="850" w:type="dxa"/>
            <w:shd w:val="clear" w:color="auto" w:fill="737373"/>
          </w:tcPr>
          <w:p w:rsidR="009423F4" w:rsidRPr="00634172" w:rsidRDefault="009423F4" w:rsidP="005F2E9D">
            <w:pPr>
              <w:pStyle w:val="template"/>
              <w:spacing w:line="24" w:lineRule="atLeast"/>
              <w:jc w:val="center"/>
              <w:rPr>
                <w:rFonts w:ascii="Times New Roman" w:hAnsi="Times New Roman"/>
                <w:i w:val="0"/>
                <w:sz w:val="26"/>
                <w:szCs w:val="26"/>
              </w:rPr>
            </w:pPr>
            <w:r w:rsidRPr="00634172">
              <w:rPr>
                <w:rFonts w:ascii="Times New Roman" w:hAnsi="Times New Roman"/>
                <w:i w:val="0"/>
                <w:sz w:val="26"/>
                <w:szCs w:val="26"/>
              </w:rPr>
              <w:t>STT</w:t>
            </w:r>
          </w:p>
        </w:tc>
        <w:tc>
          <w:tcPr>
            <w:tcW w:w="2835" w:type="dxa"/>
            <w:shd w:val="clear" w:color="auto" w:fill="737373"/>
          </w:tcPr>
          <w:p w:rsidR="009423F4" w:rsidRPr="00634172" w:rsidRDefault="009423F4" w:rsidP="005F2E9D">
            <w:pPr>
              <w:pStyle w:val="template"/>
              <w:spacing w:line="24" w:lineRule="atLeast"/>
              <w:jc w:val="center"/>
              <w:rPr>
                <w:rFonts w:ascii="Times New Roman" w:hAnsi="Times New Roman"/>
                <w:i w:val="0"/>
                <w:sz w:val="26"/>
                <w:szCs w:val="26"/>
              </w:rPr>
            </w:pPr>
            <w:r w:rsidRPr="00634172">
              <w:rPr>
                <w:rFonts w:ascii="Times New Roman" w:hAnsi="Times New Roman"/>
                <w:i w:val="0"/>
                <w:sz w:val="26"/>
                <w:szCs w:val="26"/>
              </w:rPr>
              <w:t>Thuật ngữ / Từ viết tắt</w:t>
            </w:r>
          </w:p>
        </w:tc>
        <w:tc>
          <w:tcPr>
            <w:tcW w:w="4678" w:type="dxa"/>
            <w:shd w:val="clear" w:color="auto" w:fill="737373"/>
          </w:tcPr>
          <w:p w:rsidR="009423F4" w:rsidRPr="00634172" w:rsidRDefault="009423F4" w:rsidP="005F2E9D">
            <w:pPr>
              <w:pStyle w:val="template"/>
              <w:spacing w:line="24" w:lineRule="atLeast"/>
              <w:jc w:val="center"/>
              <w:rPr>
                <w:rFonts w:ascii="Times New Roman" w:hAnsi="Times New Roman"/>
                <w:i w:val="0"/>
                <w:sz w:val="26"/>
                <w:szCs w:val="26"/>
              </w:rPr>
            </w:pPr>
            <w:r w:rsidRPr="00634172">
              <w:rPr>
                <w:rFonts w:ascii="Times New Roman" w:hAnsi="Times New Roman"/>
                <w:i w:val="0"/>
                <w:sz w:val="26"/>
                <w:szCs w:val="26"/>
              </w:rPr>
              <w:t>Định nghĩa / Giải thích</w:t>
            </w:r>
          </w:p>
        </w:tc>
      </w:tr>
      <w:tr w:rsidR="009423F4" w:rsidRPr="00634172" w:rsidTr="005F2E9D">
        <w:tc>
          <w:tcPr>
            <w:tcW w:w="850" w:type="dxa"/>
            <w:shd w:val="clear" w:color="auto" w:fill="auto"/>
          </w:tcPr>
          <w:p w:rsidR="009423F4" w:rsidRPr="00634172" w:rsidRDefault="00787330" w:rsidP="005F2E9D">
            <w:pPr>
              <w:pStyle w:val="template"/>
              <w:spacing w:line="24" w:lineRule="atLeast"/>
              <w:rPr>
                <w:rFonts w:ascii="Times New Roman" w:hAnsi="Times New Roman"/>
                <w:i w:val="0"/>
                <w:sz w:val="26"/>
                <w:szCs w:val="26"/>
              </w:rPr>
            </w:pPr>
            <w:r w:rsidRPr="00634172">
              <w:rPr>
                <w:rFonts w:ascii="Times New Roman" w:hAnsi="Times New Roman"/>
                <w:i w:val="0"/>
                <w:sz w:val="26"/>
                <w:szCs w:val="26"/>
              </w:rPr>
              <w:t>1</w:t>
            </w:r>
          </w:p>
        </w:tc>
        <w:tc>
          <w:tcPr>
            <w:tcW w:w="2835" w:type="dxa"/>
            <w:shd w:val="clear" w:color="auto" w:fill="auto"/>
          </w:tcPr>
          <w:p w:rsidR="009423F4" w:rsidRPr="00634172" w:rsidRDefault="00787330" w:rsidP="005F2E9D">
            <w:pPr>
              <w:pStyle w:val="template"/>
              <w:spacing w:line="24" w:lineRule="atLeast"/>
              <w:rPr>
                <w:rFonts w:ascii="Times New Roman" w:hAnsi="Times New Roman"/>
                <w:i w:val="0"/>
                <w:sz w:val="26"/>
                <w:szCs w:val="26"/>
              </w:rPr>
            </w:pPr>
            <w:r w:rsidRPr="00634172">
              <w:rPr>
                <w:rFonts w:ascii="Times New Roman" w:hAnsi="Times New Roman"/>
                <w:i w:val="0"/>
                <w:sz w:val="26"/>
                <w:szCs w:val="26"/>
              </w:rPr>
              <w:t>IDE</w:t>
            </w:r>
          </w:p>
        </w:tc>
        <w:tc>
          <w:tcPr>
            <w:tcW w:w="4678" w:type="dxa"/>
            <w:shd w:val="clear" w:color="auto" w:fill="auto"/>
          </w:tcPr>
          <w:p w:rsidR="009423F4" w:rsidRPr="00634172" w:rsidRDefault="00787330" w:rsidP="005F2E9D">
            <w:pPr>
              <w:pStyle w:val="template"/>
              <w:spacing w:line="24" w:lineRule="atLeast"/>
              <w:rPr>
                <w:rFonts w:ascii="Times New Roman" w:hAnsi="Times New Roman"/>
                <w:i w:val="0"/>
                <w:sz w:val="26"/>
                <w:szCs w:val="26"/>
              </w:rPr>
            </w:pPr>
            <w:r w:rsidRPr="00634172">
              <w:rPr>
                <w:rFonts w:ascii="Times New Roman" w:hAnsi="Times New Roman"/>
                <w:bCs/>
                <w:i w:val="0"/>
                <w:color w:val="222222"/>
                <w:sz w:val="26"/>
                <w:szCs w:val="26"/>
                <w:shd w:val="clear" w:color="auto" w:fill="FFFFFF"/>
              </w:rPr>
              <w:t>Môi trường phát triển tích hợp trong lập trình</w:t>
            </w:r>
          </w:p>
        </w:tc>
      </w:tr>
      <w:tr w:rsidR="009423F4" w:rsidRPr="00634172" w:rsidTr="005F2E9D">
        <w:tc>
          <w:tcPr>
            <w:tcW w:w="850" w:type="dxa"/>
            <w:shd w:val="clear" w:color="auto" w:fill="auto"/>
          </w:tcPr>
          <w:p w:rsidR="009423F4" w:rsidRPr="00634172" w:rsidRDefault="00120475" w:rsidP="005F2E9D">
            <w:pPr>
              <w:pStyle w:val="template"/>
              <w:spacing w:line="24" w:lineRule="atLeast"/>
              <w:rPr>
                <w:rFonts w:ascii="Times New Roman" w:hAnsi="Times New Roman"/>
                <w:i w:val="0"/>
                <w:sz w:val="26"/>
                <w:szCs w:val="26"/>
              </w:rPr>
            </w:pPr>
            <w:r w:rsidRPr="00634172">
              <w:rPr>
                <w:rFonts w:ascii="Times New Roman" w:hAnsi="Times New Roman"/>
                <w:i w:val="0"/>
                <w:sz w:val="26"/>
                <w:szCs w:val="26"/>
              </w:rPr>
              <w:t>2</w:t>
            </w:r>
          </w:p>
        </w:tc>
        <w:tc>
          <w:tcPr>
            <w:tcW w:w="2835" w:type="dxa"/>
            <w:shd w:val="clear" w:color="auto" w:fill="auto"/>
          </w:tcPr>
          <w:p w:rsidR="009423F4" w:rsidRPr="00634172" w:rsidRDefault="00120475" w:rsidP="005F2E9D">
            <w:pPr>
              <w:pStyle w:val="template"/>
              <w:spacing w:line="24" w:lineRule="atLeast"/>
              <w:rPr>
                <w:rFonts w:ascii="Times New Roman" w:hAnsi="Times New Roman"/>
                <w:i w:val="0"/>
                <w:sz w:val="26"/>
                <w:szCs w:val="26"/>
              </w:rPr>
            </w:pPr>
            <w:r w:rsidRPr="00634172">
              <w:rPr>
                <w:rFonts w:ascii="Times New Roman" w:hAnsi="Times New Roman"/>
                <w:i w:val="0"/>
                <w:sz w:val="26"/>
                <w:szCs w:val="26"/>
              </w:rPr>
              <w:t>JS</w:t>
            </w:r>
          </w:p>
        </w:tc>
        <w:tc>
          <w:tcPr>
            <w:tcW w:w="4678" w:type="dxa"/>
            <w:shd w:val="clear" w:color="auto" w:fill="auto"/>
          </w:tcPr>
          <w:p w:rsidR="009423F4" w:rsidRPr="00634172" w:rsidRDefault="00120475" w:rsidP="005F2E9D">
            <w:pPr>
              <w:pStyle w:val="template"/>
              <w:spacing w:line="24" w:lineRule="atLeast"/>
              <w:rPr>
                <w:rFonts w:ascii="Times New Roman" w:hAnsi="Times New Roman"/>
                <w:i w:val="0"/>
                <w:sz w:val="26"/>
                <w:szCs w:val="26"/>
              </w:rPr>
            </w:pPr>
            <w:r w:rsidRPr="00634172">
              <w:rPr>
                <w:rFonts w:ascii="Times New Roman" w:hAnsi="Times New Roman"/>
                <w:i w:val="0"/>
                <w:sz w:val="26"/>
                <w:szCs w:val="26"/>
              </w:rPr>
              <w:t>JavaScript</w:t>
            </w:r>
          </w:p>
        </w:tc>
      </w:tr>
      <w:tr w:rsidR="000617C0" w:rsidRPr="00634172" w:rsidTr="005F2E9D">
        <w:tc>
          <w:tcPr>
            <w:tcW w:w="850" w:type="dxa"/>
            <w:shd w:val="clear" w:color="auto" w:fill="auto"/>
          </w:tcPr>
          <w:p w:rsidR="000617C0" w:rsidRPr="00634172" w:rsidRDefault="000617C0" w:rsidP="005F2E9D">
            <w:pPr>
              <w:pStyle w:val="template"/>
              <w:spacing w:line="24" w:lineRule="atLeast"/>
              <w:rPr>
                <w:rFonts w:ascii="Times New Roman" w:hAnsi="Times New Roman"/>
                <w:i w:val="0"/>
                <w:sz w:val="26"/>
                <w:szCs w:val="26"/>
              </w:rPr>
            </w:pPr>
            <w:r w:rsidRPr="00634172">
              <w:rPr>
                <w:rFonts w:ascii="Times New Roman" w:hAnsi="Times New Roman"/>
                <w:i w:val="0"/>
                <w:sz w:val="26"/>
                <w:szCs w:val="26"/>
              </w:rPr>
              <w:t>3</w:t>
            </w:r>
          </w:p>
        </w:tc>
        <w:tc>
          <w:tcPr>
            <w:tcW w:w="2835" w:type="dxa"/>
            <w:shd w:val="clear" w:color="auto" w:fill="auto"/>
          </w:tcPr>
          <w:p w:rsidR="000617C0" w:rsidRPr="00634172" w:rsidRDefault="000617C0" w:rsidP="005F2E9D">
            <w:pPr>
              <w:pStyle w:val="template"/>
              <w:spacing w:line="24" w:lineRule="atLeast"/>
              <w:rPr>
                <w:rFonts w:ascii="Times New Roman" w:hAnsi="Times New Roman"/>
                <w:i w:val="0"/>
                <w:sz w:val="26"/>
                <w:szCs w:val="26"/>
              </w:rPr>
            </w:pPr>
            <w:r w:rsidRPr="00634172">
              <w:rPr>
                <w:rFonts w:ascii="Times New Roman" w:hAnsi="Times New Roman"/>
                <w:i w:val="0"/>
                <w:sz w:val="26"/>
                <w:szCs w:val="26"/>
              </w:rPr>
              <w:t>Người quản trị</w:t>
            </w:r>
          </w:p>
        </w:tc>
        <w:tc>
          <w:tcPr>
            <w:tcW w:w="4678" w:type="dxa"/>
            <w:vMerge w:val="restart"/>
            <w:shd w:val="clear" w:color="auto" w:fill="auto"/>
          </w:tcPr>
          <w:p w:rsidR="000617C0" w:rsidRPr="00634172" w:rsidRDefault="000617C0" w:rsidP="00F30FE6">
            <w:pPr>
              <w:pStyle w:val="template"/>
              <w:spacing w:line="24" w:lineRule="atLeast"/>
              <w:rPr>
                <w:rFonts w:ascii="Times New Roman" w:hAnsi="Times New Roman"/>
                <w:i w:val="0"/>
                <w:sz w:val="26"/>
                <w:szCs w:val="26"/>
              </w:rPr>
            </w:pPr>
          </w:p>
          <w:p w:rsidR="000617C0" w:rsidRPr="00634172" w:rsidRDefault="000617C0" w:rsidP="00F30FE6">
            <w:pPr>
              <w:pStyle w:val="template"/>
              <w:spacing w:line="24" w:lineRule="atLeast"/>
              <w:rPr>
                <w:rFonts w:ascii="Times New Roman" w:hAnsi="Times New Roman"/>
                <w:i w:val="0"/>
                <w:sz w:val="26"/>
                <w:szCs w:val="26"/>
              </w:rPr>
            </w:pPr>
            <w:r w:rsidRPr="00634172">
              <w:rPr>
                <w:rFonts w:ascii="Times New Roman" w:hAnsi="Times New Roman"/>
                <w:i w:val="0"/>
                <w:sz w:val="26"/>
                <w:szCs w:val="26"/>
              </w:rPr>
              <w:t>Cách gọi khác của Người quản trị hệ thống  quản lý thiết bị nhúng.</w:t>
            </w:r>
          </w:p>
        </w:tc>
      </w:tr>
      <w:tr w:rsidR="000617C0" w:rsidRPr="00634172" w:rsidTr="005F2E9D">
        <w:tc>
          <w:tcPr>
            <w:tcW w:w="850" w:type="dxa"/>
            <w:shd w:val="clear" w:color="auto" w:fill="auto"/>
          </w:tcPr>
          <w:p w:rsidR="000617C0" w:rsidRPr="00634172" w:rsidRDefault="000617C0" w:rsidP="005F2E9D">
            <w:pPr>
              <w:pStyle w:val="template"/>
              <w:spacing w:line="24" w:lineRule="atLeast"/>
              <w:rPr>
                <w:rFonts w:ascii="Times New Roman" w:hAnsi="Times New Roman"/>
                <w:i w:val="0"/>
                <w:sz w:val="26"/>
                <w:szCs w:val="26"/>
              </w:rPr>
            </w:pPr>
            <w:r w:rsidRPr="00634172">
              <w:rPr>
                <w:rFonts w:ascii="Times New Roman" w:hAnsi="Times New Roman"/>
                <w:i w:val="0"/>
                <w:sz w:val="26"/>
                <w:szCs w:val="26"/>
              </w:rPr>
              <w:t>4</w:t>
            </w:r>
          </w:p>
        </w:tc>
        <w:tc>
          <w:tcPr>
            <w:tcW w:w="2835" w:type="dxa"/>
            <w:shd w:val="clear" w:color="auto" w:fill="auto"/>
          </w:tcPr>
          <w:p w:rsidR="000617C0" w:rsidRPr="00634172" w:rsidRDefault="000617C0" w:rsidP="005F2E9D">
            <w:pPr>
              <w:pStyle w:val="template"/>
              <w:spacing w:line="24" w:lineRule="atLeast"/>
              <w:rPr>
                <w:rFonts w:ascii="Times New Roman" w:hAnsi="Times New Roman"/>
                <w:i w:val="0"/>
                <w:sz w:val="26"/>
                <w:szCs w:val="26"/>
              </w:rPr>
            </w:pPr>
            <w:r w:rsidRPr="00634172">
              <w:rPr>
                <w:rFonts w:ascii="Times New Roman" w:hAnsi="Times New Roman"/>
                <w:i w:val="0"/>
                <w:sz w:val="26"/>
                <w:szCs w:val="26"/>
              </w:rPr>
              <w:t>Người quản trị hệ thống</w:t>
            </w:r>
          </w:p>
        </w:tc>
        <w:tc>
          <w:tcPr>
            <w:tcW w:w="4678" w:type="dxa"/>
            <w:vMerge/>
            <w:shd w:val="clear" w:color="auto" w:fill="auto"/>
          </w:tcPr>
          <w:p w:rsidR="000617C0" w:rsidRPr="00634172" w:rsidRDefault="000617C0" w:rsidP="005F2E9D">
            <w:pPr>
              <w:pStyle w:val="template"/>
              <w:spacing w:line="24" w:lineRule="atLeast"/>
              <w:rPr>
                <w:rFonts w:ascii="Times New Roman" w:hAnsi="Times New Roman"/>
                <w:i w:val="0"/>
                <w:sz w:val="26"/>
                <w:szCs w:val="26"/>
              </w:rPr>
            </w:pPr>
          </w:p>
        </w:tc>
      </w:tr>
      <w:tr w:rsidR="000617C0" w:rsidRPr="00634172" w:rsidTr="005F2E9D">
        <w:tc>
          <w:tcPr>
            <w:tcW w:w="850" w:type="dxa"/>
            <w:shd w:val="clear" w:color="auto" w:fill="auto"/>
          </w:tcPr>
          <w:p w:rsidR="000617C0" w:rsidRPr="00634172" w:rsidRDefault="000617C0" w:rsidP="005F2E9D">
            <w:pPr>
              <w:pStyle w:val="template"/>
              <w:spacing w:line="24" w:lineRule="atLeast"/>
              <w:rPr>
                <w:rFonts w:ascii="Times New Roman" w:hAnsi="Times New Roman"/>
                <w:i w:val="0"/>
                <w:sz w:val="26"/>
                <w:szCs w:val="26"/>
              </w:rPr>
            </w:pPr>
            <w:r w:rsidRPr="00634172">
              <w:rPr>
                <w:rFonts w:ascii="Times New Roman" w:hAnsi="Times New Roman"/>
                <w:i w:val="0"/>
                <w:sz w:val="26"/>
                <w:szCs w:val="26"/>
              </w:rPr>
              <w:t>5</w:t>
            </w:r>
          </w:p>
        </w:tc>
        <w:tc>
          <w:tcPr>
            <w:tcW w:w="2835" w:type="dxa"/>
            <w:shd w:val="clear" w:color="auto" w:fill="auto"/>
          </w:tcPr>
          <w:p w:rsidR="000617C0" w:rsidRPr="00634172" w:rsidRDefault="000617C0" w:rsidP="00F30FE6">
            <w:pPr>
              <w:pStyle w:val="template"/>
              <w:spacing w:line="24" w:lineRule="atLeast"/>
              <w:rPr>
                <w:rFonts w:ascii="Times New Roman" w:hAnsi="Times New Roman"/>
                <w:i w:val="0"/>
                <w:sz w:val="26"/>
                <w:szCs w:val="26"/>
              </w:rPr>
            </w:pPr>
            <w:r w:rsidRPr="00634172">
              <w:rPr>
                <w:rFonts w:ascii="Times New Roman" w:hAnsi="Times New Roman"/>
                <w:i w:val="0"/>
                <w:sz w:val="26"/>
                <w:szCs w:val="26"/>
              </w:rPr>
              <w:t>Người quản trị hệ thống nhúng</w:t>
            </w:r>
          </w:p>
        </w:tc>
        <w:tc>
          <w:tcPr>
            <w:tcW w:w="4678" w:type="dxa"/>
            <w:vMerge/>
            <w:shd w:val="clear" w:color="auto" w:fill="auto"/>
          </w:tcPr>
          <w:p w:rsidR="000617C0" w:rsidRPr="00634172" w:rsidRDefault="000617C0" w:rsidP="005F2E9D">
            <w:pPr>
              <w:pStyle w:val="template"/>
              <w:spacing w:line="24" w:lineRule="atLeast"/>
              <w:rPr>
                <w:rFonts w:ascii="Times New Roman" w:hAnsi="Times New Roman"/>
                <w:i w:val="0"/>
                <w:sz w:val="26"/>
                <w:szCs w:val="26"/>
              </w:rPr>
            </w:pPr>
          </w:p>
        </w:tc>
      </w:tr>
      <w:tr w:rsidR="000617C0" w:rsidRPr="00634172" w:rsidTr="005F2E9D">
        <w:tc>
          <w:tcPr>
            <w:tcW w:w="850" w:type="dxa"/>
            <w:shd w:val="clear" w:color="auto" w:fill="auto"/>
          </w:tcPr>
          <w:p w:rsidR="000617C0" w:rsidRPr="00634172" w:rsidRDefault="000617C0" w:rsidP="005F2E9D">
            <w:pPr>
              <w:pStyle w:val="template"/>
              <w:spacing w:line="24" w:lineRule="atLeast"/>
              <w:rPr>
                <w:rFonts w:ascii="Times New Roman" w:hAnsi="Times New Roman"/>
                <w:i w:val="0"/>
                <w:sz w:val="26"/>
                <w:szCs w:val="26"/>
              </w:rPr>
            </w:pPr>
            <w:r w:rsidRPr="00634172">
              <w:rPr>
                <w:rFonts w:ascii="Times New Roman" w:hAnsi="Times New Roman"/>
                <w:i w:val="0"/>
                <w:sz w:val="26"/>
                <w:szCs w:val="26"/>
              </w:rPr>
              <w:t>6</w:t>
            </w:r>
          </w:p>
        </w:tc>
        <w:tc>
          <w:tcPr>
            <w:tcW w:w="2835" w:type="dxa"/>
            <w:shd w:val="clear" w:color="auto" w:fill="auto"/>
          </w:tcPr>
          <w:p w:rsidR="000617C0" w:rsidRPr="00634172" w:rsidRDefault="000617C0" w:rsidP="000617C0">
            <w:pPr>
              <w:rPr>
                <w:rFonts w:ascii="Times New Roman" w:hAnsi="Times New Roman"/>
                <w:sz w:val="26"/>
                <w:szCs w:val="26"/>
              </w:rPr>
            </w:pPr>
            <w:r w:rsidRPr="00634172">
              <w:rPr>
                <w:rFonts w:ascii="Times New Roman" w:hAnsi="Times New Roman"/>
                <w:sz w:val="26"/>
                <w:szCs w:val="26"/>
              </w:rPr>
              <w:t>Người dùng cơ bản</w:t>
            </w:r>
          </w:p>
        </w:tc>
        <w:tc>
          <w:tcPr>
            <w:tcW w:w="4678" w:type="dxa"/>
            <w:shd w:val="clear" w:color="auto" w:fill="auto"/>
          </w:tcPr>
          <w:p w:rsidR="000617C0" w:rsidRPr="00634172" w:rsidRDefault="000617C0" w:rsidP="000617C0">
            <w:pPr>
              <w:pStyle w:val="template"/>
              <w:spacing w:line="24" w:lineRule="atLeast"/>
              <w:rPr>
                <w:rFonts w:ascii="Times New Roman" w:hAnsi="Times New Roman"/>
                <w:i w:val="0"/>
                <w:sz w:val="26"/>
                <w:szCs w:val="26"/>
              </w:rPr>
            </w:pPr>
            <w:r w:rsidRPr="00634172">
              <w:rPr>
                <w:rFonts w:ascii="Times New Roman" w:hAnsi="Times New Roman"/>
                <w:i w:val="0"/>
                <w:sz w:val="26"/>
                <w:szCs w:val="26"/>
              </w:rPr>
              <w:t>Cách gọi những tài khoản được phân quyền theo kiểu mặt định</w:t>
            </w:r>
          </w:p>
        </w:tc>
      </w:tr>
      <w:tr w:rsidR="003E7FEF" w:rsidRPr="00634172" w:rsidTr="005F2E9D">
        <w:tc>
          <w:tcPr>
            <w:tcW w:w="850" w:type="dxa"/>
            <w:shd w:val="clear" w:color="auto" w:fill="auto"/>
          </w:tcPr>
          <w:p w:rsidR="003E7FEF" w:rsidRPr="00357230" w:rsidRDefault="003E7FEF" w:rsidP="003E7FEF">
            <w:pPr>
              <w:pStyle w:val="template"/>
              <w:spacing w:line="24" w:lineRule="atLeast"/>
              <w:rPr>
                <w:rFonts w:ascii="Times New Roman" w:hAnsi="Times New Roman"/>
                <w:i w:val="0"/>
                <w:sz w:val="26"/>
                <w:szCs w:val="26"/>
              </w:rPr>
            </w:pPr>
            <w:r>
              <w:rPr>
                <w:rFonts w:ascii="Times New Roman" w:hAnsi="Times New Roman"/>
                <w:i w:val="0"/>
                <w:sz w:val="26"/>
                <w:szCs w:val="26"/>
              </w:rPr>
              <w:t>7</w:t>
            </w:r>
          </w:p>
        </w:tc>
        <w:tc>
          <w:tcPr>
            <w:tcW w:w="2835" w:type="dxa"/>
            <w:shd w:val="clear" w:color="auto" w:fill="auto"/>
          </w:tcPr>
          <w:p w:rsidR="003E7FEF" w:rsidRDefault="003E7FEF" w:rsidP="003E7FEF">
            <w:pPr>
              <w:rPr>
                <w:rFonts w:ascii="Times New Roman" w:hAnsi="Times New Roman"/>
                <w:sz w:val="26"/>
                <w:szCs w:val="26"/>
              </w:rPr>
            </w:pPr>
            <w:r>
              <w:rPr>
                <w:rFonts w:ascii="Times New Roman" w:hAnsi="Times New Roman"/>
                <w:sz w:val="26"/>
                <w:szCs w:val="26"/>
              </w:rPr>
              <w:t>IT</w:t>
            </w:r>
          </w:p>
        </w:tc>
        <w:tc>
          <w:tcPr>
            <w:tcW w:w="4678" w:type="dxa"/>
            <w:shd w:val="clear" w:color="auto" w:fill="auto"/>
          </w:tcPr>
          <w:p w:rsidR="003E7FEF" w:rsidRDefault="003E7FEF" w:rsidP="003E7FEF">
            <w:pPr>
              <w:pStyle w:val="template"/>
              <w:spacing w:line="24" w:lineRule="atLeast"/>
              <w:rPr>
                <w:rFonts w:ascii="Times New Roman" w:hAnsi="Times New Roman"/>
                <w:i w:val="0"/>
                <w:sz w:val="26"/>
                <w:szCs w:val="26"/>
              </w:rPr>
            </w:pPr>
            <w:r w:rsidRPr="00BA121A">
              <w:rPr>
                <w:rFonts w:ascii="Times New Roman" w:hAnsi="Times New Roman"/>
                <w:i w:val="0"/>
                <w:sz w:val="26"/>
                <w:szCs w:val="26"/>
              </w:rPr>
              <w:t>Information Technology</w:t>
            </w:r>
          </w:p>
        </w:tc>
      </w:tr>
      <w:tr w:rsidR="00F85B37" w:rsidRPr="00634172" w:rsidTr="005F2E9D">
        <w:tc>
          <w:tcPr>
            <w:tcW w:w="850" w:type="dxa"/>
            <w:shd w:val="clear" w:color="auto" w:fill="auto"/>
          </w:tcPr>
          <w:p w:rsidR="00F85B37" w:rsidRDefault="00F85B37" w:rsidP="003E7FEF">
            <w:pPr>
              <w:pStyle w:val="template"/>
              <w:spacing w:line="24" w:lineRule="atLeast"/>
              <w:rPr>
                <w:rFonts w:ascii="Times New Roman" w:hAnsi="Times New Roman"/>
                <w:i w:val="0"/>
                <w:sz w:val="26"/>
                <w:szCs w:val="26"/>
              </w:rPr>
            </w:pPr>
            <w:r>
              <w:rPr>
                <w:rFonts w:ascii="Times New Roman" w:hAnsi="Times New Roman"/>
                <w:i w:val="0"/>
                <w:sz w:val="26"/>
                <w:szCs w:val="26"/>
              </w:rPr>
              <w:t>8</w:t>
            </w:r>
          </w:p>
        </w:tc>
        <w:tc>
          <w:tcPr>
            <w:tcW w:w="2835" w:type="dxa"/>
            <w:shd w:val="clear" w:color="auto" w:fill="auto"/>
          </w:tcPr>
          <w:p w:rsidR="00F85B37" w:rsidRDefault="00F85B37" w:rsidP="003E7FEF">
            <w:pPr>
              <w:rPr>
                <w:rFonts w:ascii="Times New Roman" w:hAnsi="Times New Roman"/>
                <w:sz w:val="26"/>
                <w:szCs w:val="26"/>
              </w:rPr>
            </w:pPr>
            <w:r>
              <w:rPr>
                <w:rFonts w:ascii="Times New Roman" w:hAnsi="Times New Roman"/>
                <w:sz w:val="26"/>
                <w:szCs w:val="26"/>
              </w:rPr>
              <w:t>Người dùng thường</w:t>
            </w:r>
          </w:p>
        </w:tc>
        <w:tc>
          <w:tcPr>
            <w:tcW w:w="4678" w:type="dxa"/>
            <w:shd w:val="clear" w:color="auto" w:fill="auto"/>
          </w:tcPr>
          <w:p w:rsidR="00F85B37" w:rsidRPr="00BA121A" w:rsidRDefault="00F85B37" w:rsidP="003E7FEF">
            <w:pPr>
              <w:pStyle w:val="template"/>
              <w:spacing w:line="24" w:lineRule="atLeast"/>
              <w:rPr>
                <w:rFonts w:ascii="Times New Roman" w:hAnsi="Times New Roman"/>
                <w:i w:val="0"/>
                <w:sz w:val="26"/>
                <w:szCs w:val="26"/>
              </w:rPr>
            </w:pPr>
            <w:r>
              <w:rPr>
                <w:rFonts w:ascii="Times New Roman" w:hAnsi="Times New Roman"/>
                <w:i w:val="0"/>
                <w:sz w:val="26"/>
                <w:szCs w:val="26"/>
              </w:rPr>
              <w:t>Tất cả các tài khoản không phải tài khoản quản trị viên</w:t>
            </w:r>
          </w:p>
        </w:tc>
      </w:tr>
    </w:tbl>
    <w:p w:rsidR="009423F4" w:rsidRPr="001A10DD" w:rsidRDefault="009423F4" w:rsidP="009423F4">
      <w:pPr>
        <w:pStyle w:val="template"/>
        <w:spacing w:line="24" w:lineRule="atLeast"/>
        <w:rPr>
          <w:rFonts w:ascii="Times New Roman" w:hAnsi="Times New Roman"/>
          <w:i w:val="0"/>
          <w:sz w:val="26"/>
          <w:szCs w:val="26"/>
        </w:rPr>
      </w:pPr>
    </w:p>
    <w:p w:rsidR="009423F4" w:rsidRPr="001A10DD" w:rsidRDefault="00543834" w:rsidP="00543834">
      <w:pPr>
        <w:pStyle w:val="Heading2"/>
        <w:rPr>
          <w:rFonts w:ascii="Times New Roman" w:hAnsi="Times New Roman"/>
          <w:color w:val="0070C0"/>
        </w:rPr>
      </w:pPr>
      <w:bookmarkStart w:id="25" w:name="_Toc481304134"/>
      <w:r w:rsidRPr="001A10DD">
        <w:rPr>
          <w:rFonts w:ascii="Times New Roman" w:hAnsi="Times New Roman"/>
          <w:color w:val="0070C0"/>
        </w:rPr>
        <w:t>Tham khảo</w:t>
      </w:r>
      <w:bookmarkEnd w:id="25"/>
    </w:p>
    <w:p w:rsidR="009423F4" w:rsidRPr="001A10DD" w:rsidRDefault="009423F4" w:rsidP="009423F4">
      <w:pPr>
        <w:spacing w:line="24" w:lineRule="atLeast"/>
        <w:rPr>
          <w:rFonts w:ascii="Times New Roman" w:hAnsi="Times New Roman"/>
          <w:sz w:val="26"/>
          <w:szCs w:val="26"/>
        </w:rPr>
      </w:pPr>
      <w:r w:rsidRPr="001A10DD">
        <w:rPr>
          <w:rFonts w:ascii="Times New Roman" w:hAnsi="Times New Roman"/>
          <w:sz w:val="26"/>
          <w:szCs w:val="26"/>
        </w:rPr>
        <w:t>[1] Requirement analysis in software engineering – Can Tho University.</w:t>
      </w:r>
    </w:p>
    <w:p w:rsidR="009423F4" w:rsidRPr="001A10DD" w:rsidRDefault="009423F4" w:rsidP="009423F4">
      <w:pPr>
        <w:spacing w:line="24" w:lineRule="atLeast"/>
        <w:rPr>
          <w:rFonts w:ascii="Times New Roman" w:hAnsi="Times New Roman"/>
          <w:sz w:val="26"/>
          <w:szCs w:val="26"/>
        </w:rPr>
      </w:pPr>
      <w:r w:rsidRPr="001A10DD">
        <w:rPr>
          <w:rFonts w:ascii="Times New Roman" w:hAnsi="Times New Roman"/>
          <w:sz w:val="26"/>
          <w:szCs w:val="26"/>
        </w:rPr>
        <w:t>[2] Software requirements specification by</w:t>
      </w:r>
    </w:p>
    <w:p w:rsidR="009423F4" w:rsidRPr="001A10DD" w:rsidRDefault="00197568" w:rsidP="009423F4">
      <w:pPr>
        <w:spacing w:line="24" w:lineRule="atLeast"/>
        <w:rPr>
          <w:rFonts w:ascii="Times New Roman" w:hAnsi="Times New Roman"/>
          <w:sz w:val="26"/>
          <w:szCs w:val="26"/>
        </w:rPr>
      </w:pPr>
      <w:hyperlink r:id="rId13" w:history="1">
        <w:r w:rsidR="009423F4" w:rsidRPr="001A10DD">
          <w:rPr>
            <w:rStyle w:val="Hyperlink"/>
            <w:rFonts w:ascii="Times New Roman" w:hAnsi="Times New Roman"/>
            <w:sz w:val="26"/>
            <w:szCs w:val="26"/>
          </w:rPr>
          <w:t>https://hienngong.files.wordpress.com/2012/09/mau-bm-qtpm-cnpm-dac-ta-yeu-cau-phan-memsrs-v2-0.doc</w:t>
        </w:r>
      </w:hyperlink>
    </w:p>
    <w:p w:rsidR="009423F4" w:rsidRPr="001A10DD" w:rsidRDefault="009423F4" w:rsidP="009423F4">
      <w:pPr>
        <w:spacing w:line="24" w:lineRule="atLeast"/>
        <w:rPr>
          <w:rFonts w:ascii="Times New Roman" w:hAnsi="Times New Roman"/>
          <w:sz w:val="26"/>
          <w:szCs w:val="26"/>
        </w:rPr>
      </w:pPr>
      <w:r w:rsidRPr="001A10DD">
        <w:rPr>
          <w:rFonts w:ascii="Times New Roman" w:hAnsi="Times New Roman"/>
          <w:sz w:val="26"/>
          <w:szCs w:val="26"/>
        </w:rPr>
        <w:t>[3] IEEE Recommended Practice for Software Requirements Specifications – Michigan State University</w:t>
      </w:r>
    </w:p>
    <w:p w:rsidR="009423F4" w:rsidRPr="001A10DD" w:rsidRDefault="009423F4" w:rsidP="009423F4">
      <w:pPr>
        <w:autoSpaceDE w:val="0"/>
        <w:autoSpaceDN w:val="0"/>
        <w:adjustRightInd w:val="0"/>
        <w:spacing w:line="24" w:lineRule="atLeast"/>
        <w:rPr>
          <w:rFonts w:ascii="Times New Roman" w:hAnsi="Times New Roman"/>
          <w:sz w:val="26"/>
          <w:szCs w:val="26"/>
        </w:rPr>
      </w:pPr>
      <w:r w:rsidRPr="001A10DD">
        <w:rPr>
          <w:rFonts w:ascii="Times New Roman" w:hAnsi="Times New Roman"/>
          <w:sz w:val="26"/>
          <w:szCs w:val="26"/>
        </w:rPr>
        <w:t xml:space="preserve">[4] Software Requirements Specification Amazing Lunch Indicator - </w:t>
      </w:r>
      <w:hyperlink r:id="rId14" w:tgtFrame="_blank" w:history="1">
        <w:r w:rsidRPr="001A10DD">
          <w:rPr>
            <w:rStyle w:val="Hyperlink"/>
            <w:rFonts w:ascii="Times New Roman" w:hAnsi="Times New Roman"/>
            <w:color w:val="008000"/>
            <w:sz w:val="26"/>
            <w:szCs w:val="26"/>
            <w:shd w:val="clear" w:color="auto" w:fill="FFFFFF"/>
          </w:rPr>
          <w:t>http://www.cse.chalmers.se/~feldt/courses/reqeng/examples/</w:t>
        </w:r>
        <w:r w:rsidRPr="001A10DD">
          <w:rPr>
            <w:rStyle w:val="Hyperlink"/>
            <w:rFonts w:ascii="Times New Roman" w:hAnsi="Times New Roman"/>
            <w:bCs/>
            <w:color w:val="008000"/>
            <w:sz w:val="26"/>
            <w:szCs w:val="26"/>
            <w:shd w:val="clear" w:color="auto" w:fill="FFFFFF"/>
          </w:rPr>
          <w:t>srs</w:t>
        </w:r>
        <w:r w:rsidRPr="001A10DD">
          <w:rPr>
            <w:rStyle w:val="Hyperlink"/>
            <w:rFonts w:ascii="Times New Roman" w:hAnsi="Times New Roman"/>
            <w:color w:val="008000"/>
            <w:sz w:val="26"/>
            <w:szCs w:val="26"/>
            <w:shd w:val="clear" w:color="auto" w:fill="FFFFFF"/>
          </w:rPr>
          <w:t>_example_2010_group2.pdf</w:t>
        </w:r>
      </w:hyperlink>
      <w:r w:rsidRPr="001A10DD">
        <w:rPr>
          <w:rFonts w:ascii="Times New Roman" w:hAnsi="Times New Roman"/>
          <w:sz w:val="26"/>
          <w:szCs w:val="26"/>
        </w:rPr>
        <w:t>.</w:t>
      </w:r>
    </w:p>
    <w:p w:rsidR="009423F4" w:rsidRPr="001A10DD" w:rsidRDefault="009423F4" w:rsidP="009423F4">
      <w:pPr>
        <w:autoSpaceDE w:val="0"/>
        <w:autoSpaceDN w:val="0"/>
        <w:adjustRightInd w:val="0"/>
        <w:spacing w:line="24" w:lineRule="atLeast"/>
        <w:rPr>
          <w:rFonts w:ascii="Times New Roman" w:hAnsi="Times New Roman"/>
          <w:sz w:val="26"/>
          <w:szCs w:val="26"/>
        </w:rPr>
      </w:pPr>
      <w:r w:rsidRPr="001A10DD">
        <w:rPr>
          <w:rFonts w:ascii="Times New Roman" w:hAnsi="Times New Roman"/>
          <w:sz w:val="26"/>
          <w:szCs w:val="26"/>
        </w:rPr>
        <w:t>[5] Software Requirements Specification for nTravel</w:t>
      </w:r>
    </w:p>
    <w:p w:rsidR="009423F4" w:rsidRPr="001A10DD" w:rsidRDefault="00197568" w:rsidP="009423F4">
      <w:pPr>
        <w:autoSpaceDE w:val="0"/>
        <w:autoSpaceDN w:val="0"/>
        <w:adjustRightInd w:val="0"/>
        <w:spacing w:line="24" w:lineRule="atLeast"/>
        <w:rPr>
          <w:rFonts w:ascii="Times New Roman" w:hAnsi="Times New Roman"/>
          <w:sz w:val="26"/>
          <w:szCs w:val="26"/>
        </w:rPr>
      </w:pPr>
      <w:hyperlink r:id="rId15" w:history="1">
        <w:r w:rsidR="009423F4" w:rsidRPr="001A10DD">
          <w:rPr>
            <w:rStyle w:val="Hyperlink"/>
            <w:rFonts w:ascii="Times New Roman" w:hAnsi="Times New Roman"/>
            <w:sz w:val="26"/>
            <w:szCs w:val="26"/>
          </w:rPr>
          <w:t>https://cs.gmu.edu/~dfleck/classes/cs421/spring08/SampleProject/FINAL%20SRS.pdf</w:t>
        </w:r>
      </w:hyperlink>
    </w:p>
    <w:p w:rsidR="009423F4" w:rsidRPr="001A10DD" w:rsidRDefault="00F30FE6" w:rsidP="009423F4">
      <w:pPr>
        <w:spacing w:line="24" w:lineRule="atLeast"/>
        <w:rPr>
          <w:rFonts w:ascii="Times New Roman" w:hAnsi="Times New Roman"/>
          <w:sz w:val="26"/>
          <w:szCs w:val="26"/>
        </w:rPr>
      </w:pPr>
      <w:r w:rsidRPr="001A10DD">
        <w:rPr>
          <w:rFonts w:ascii="Times New Roman" w:hAnsi="Times New Roman"/>
          <w:sz w:val="26"/>
          <w:szCs w:val="26"/>
        </w:rPr>
        <w:t>[6</w:t>
      </w:r>
      <w:r w:rsidR="009423F4" w:rsidRPr="001A10DD">
        <w:rPr>
          <w:rFonts w:ascii="Times New Roman" w:hAnsi="Times New Roman"/>
          <w:sz w:val="26"/>
          <w:szCs w:val="26"/>
        </w:rPr>
        <w:t>] Software requirements specification guide:</w:t>
      </w:r>
    </w:p>
    <w:p w:rsidR="0081627D" w:rsidRPr="001A10DD" w:rsidRDefault="009423F4" w:rsidP="009423F4">
      <w:pPr>
        <w:spacing w:line="24" w:lineRule="atLeast"/>
        <w:rPr>
          <w:rFonts w:ascii="Times New Roman" w:hAnsi="Times New Roman"/>
          <w:color w:val="2D2DE7"/>
          <w:sz w:val="26"/>
          <w:szCs w:val="26"/>
        </w:rPr>
      </w:pPr>
      <w:r w:rsidRPr="001A10DD">
        <w:rPr>
          <w:rFonts w:ascii="Times New Roman" w:hAnsi="Times New Roman"/>
          <w:color w:val="2D2DE7"/>
          <w:sz w:val="26"/>
          <w:szCs w:val="26"/>
        </w:rPr>
        <w:t>https://www.wattpad.com/4972601-3-1-phân-tích-và-đặc-tả-yêu-cầu-phần-mềm-đặc-tả</w:t>
      </w:r>
    </w:p>
    <w:p w:rsidR="009423F4" w:rsidRPr="001A10DD" w:rsidRDefault="009423F4" w:rsidP="009423F4">
      <w:pPr>
        <w:spacing w:line="24" w:lineRule="atLeast"/>
        <w:rPr>
          <w:rFonts w:ascii="Times New Roman" w:hAnsi="Times New Roman"/>
          <w:color w:val="0070C0"/>
          <w:sz w:val="26"/>
          <w:szCs w:val="26"/>
        </w:rPr>
      </w:pPr>
    </w:p>
    <w:p w:rsidR="009423F4" w:rsidRPr="001A10DD" w:rsidRDefault="00543834" w:rsidP="00B742C2">
      <w:pPr>
        <w:pStyle w:val="Heading1"/>
        <w:numPr>
          <w:ilvl w:val="0"/>
          <w:numId w:val="2"/>
        </w:numPr>
        <w:suppressAutoHyphens/>
        <w:spacing w:line="24" w:lineRule="atLeast"/>
        <w:rPr>
          <w:rFonts w:ascii="Times New Roman" w:hAnsi="Times New Roman"/>
          <w:color w:val="0070C0"/>
          <w:szCs w:val="34"/>
        </w:rPr>
      </w:pPr>
      <w:bookmarkStart w:id="26" w:name="__RefHeading___Toc343415449"/>
      <w:bookmarkStart w:id="27" w:name="_Toc481304135"/>
      <w:bookmarkEnd w:id="26"/>
      <w:r w:rsidRPr="001A10DD">
        <w:rPr>
          <w:rFonts w:ascii="Times New Roman" w:hAnsi="Times New Roman"/>
          <w:color w:val="0070C0"/>
          <w:szCs w:val="34"/>
        </w:rPr>
        <w:t>Mô tả tông thể</w:t>
      </w:r>
      <w:bookmarkEnd w:id="27"/>
    </w:p>
    <w:p w:rsidR="009423F4" w:rsidRPr="001A10DD" w:rsidRDefault="009423F4" w:rsidP="00B742C2">
      <w:pPr>
        <w:pStyle w:val="Heading2"/>
        <w:numPr>
          <w:ilvl w:val="1"/>
          <w:numId w:val="2"/>
        </w:numPr>
        <w:tabs>
          <w:tab w:val="num" w:pos="0"/>
        </w:tabs>
        <w:suppressAutoHyphens/>
        <w:spacing w:line="24" w:lineRule="atLeast"/>
        <w:rPr>
          <w:rFonts w:ascii="Times New Roman" w:hAnsi="Times New Roman"/>
          <w:b w:val="0"/>
          <w:color w:val="0070C0"/>
          <w:sz w:val="32"/>
          <w:szCs w:val="26"/>
          <w:lang w:val="en"/>
        </w:rPr>
      </w:pPr>
      <w:bookmarkStart w:id="28" w:name="__RefHeading___Toc343415450"/>
      <w:bookmarkStart w:id="29" w:name="_Toc481304136"/>
      <w:bookmarkEnd w:id="28"/>
      <w:r w:rsidRPr="001A10DD">
        <w:rPr>
          <w:rFonts w:ascii="Times New Roman" w:hAnsi="Times New Roman"/>
          <w:color w:val="0070C0"/>
          <w:sz w:val="32"/>
          <w:szCs w:val="26"/>
        </w:rPr>
        <w:t>Bối cảnh của sản phẩm</w:t>
      </w:r>
      <w:bookmarkEnd w:id="29"/>
    </w:p>
    <w:p w:rsidR="006F20D6" w:rsidRPr="001A10DD" w:rsidRDefault="006F20D6" w:rsidP="006F20D6">
      <w:pPr>
        <w:rPr>
          <w:rFonts w:ascii="Times New Roman" w:hAnsi="Times New Roman"/>
          <w:sz w:val="26"/>
          <w:szCs w:val="26"/>
        </w:rPr>
      </w:pPr>
      <w:bookmarkStart w:id="30" w:name="tw-target-text-container"/>
      <w:bookmarkStart w:id="31" w:name="tw-target-text1"/>
      <w:bookmarkEnd w:id="30"/>
      <w:bookmarkEnd w:id="31"/>
      <w:r w:rsidRPr="001A10DD">
        <w:rPr>
          <w:rFonts w:ascii="Times New Roman" w:hAnsi="Times New Roman"/>
          <w:sz w:val="26"/>
          <w:szCs w:val="26"/>
        </w:rPr>
        <w:t xml:space="preserve">Trong hoàn cảnh Công nghiệp hóa hiện đại hóa đất nước hiện nay, việc áp dụng khoa học kỹ thuật vào công việc và sinh hoạt là rất cần thiết, và công nghệ thông tin đã trở thành công cụ hiệu quả để phục vụ công việc của chúng ta. Việc quản lý các thiết bị nói chung và thiết bị nhúng nói riêng trong nhà trường cũng vậy, nó quá nhiều khâu và rất mất thời gian khi được  quản lý trên các loại giấy tờ. Với vấn đề quản lý thiết bị </w:t>
      </w:r>
      <w:r w:rsidR="00241F25" w:rsidRPr="001A10DD">
        <w:rPr>
          <w:rFonts w:ascii="Times New Roman" w:hAnsi="Times New Roman"/>
          <w:sz w:val="26"/>
          <w:szCs w:val="26"/>
        </w:rPr>
        <w:t xml:space="preserve">nhúng, người mượn thường </w:t>
      </w:r>
      <w:r w:rsidR="00241F25" w:rsidRPr="001A10DD">
        <w:rPr>
          <w:rFonts w:ascii="Times New Roman" w:hAnsi="Times New Roman"/>
          <w:sz w:val="26"/>
          <w:szCs w:val="26"/>
        </w:rPr>
        <w:lastRenderedPageBreak/>
        <w:t>gặp khó khăn trong việc nằm bắt thông tin các thiết bị có thể mượn, thời gian hoàn trả, cách thức mượn trả, quy cách thực hiện các tài liệu liên quan. Người quản lý thường gặp khó khắn trong công tác cập nhật thông tin, gặp vấn đề với số lượng lớn các tài liệu</w:t>
      </w:r>
      <w:r w:rsidR="00F90C04" w:rsidRPr="001A10DD">
        <w:rPr>
          <w:rFonts w:ascii="Times New Roman" w:hAnsi="Times New Roman"/>
          <w:sz w:val="26"/>
          <w:szCs w:val="26"/>
        </w:rPr>
        <w:t>, tài liệu có thể hư hỏng mất mát trong quá trình bảo quản.</w:t>
      </w:r>
    </w:p>
    <w:p w:rsidR="009423F4" w:rsidRPr="001A10DD" w:rsidRDefault="006F20D6" w:rsidP="006F20D6">
      <w:pPr>
        <w:rPr>
          <w:rFonts w:ascii="Times New Roman" w:hAnsi="Times New Roman"/>
          <w:sz w:val="26"/>
          <w:szCs w:val="26"/>
        </w:rPr>
      </w:pPr>
      <w:r w:rsidRPr="001A10DD">
        <w:rPr>
          <w:rFonts w:ascii="Times New Roman" w:hAnsi="Times New Roman"/>
          <w:sz w:val="26"/>
          <w:szCs w:val="26"/>
        </w:rPr>
        <w:t>Vì vậy hệ thống quản lý thiết bị nhúng ra đời, để đảm bào an toàn dữ liệu, tự động và tiết thời gian hơn.</w:t>
      </w:r>
      <w:r w:rsidR="00F90C04" w:rsidRPr="001A10DD">
        <w:rPr>
          <w:rFonts w:ascii="Times New Roman" w:hAnsi="Times New Roman"/>
          <w:sz w:val="26"/>
          <w:szCs w:val="26"/>
        </w:rPr>
        <w:t xml:space="preserve"> Trong phần tài liệu này chúng  tôi đề xuất xây dựng “Hệ thống quản lý thiết thiết bị nhúng”  trên nền web hỗ trợ người dùng cũng như người quản lý có thể truy cập mọi lúc mọi nơi. Dựa và công  nghệ web là lưu trữ cơ sở dữ liệu giải pháp này giúp giải quyết quy trình và mượn trả bằng các thuật toán, đảm bảo lưu trữ bằng cách sử dụng cấu trúc cơ sở dữ liệu</w:t>
      </w:r>
      <w:r w:rsidR="00AA1C10" w:rsidRPr="001A10DD">
        <w:rPr>
          <w:rFonts w:ascii="Times New Roman" w:hAnsi="Times New Roman"/>
          <w:sz w:val="26"/>
          <w:szCs w:val="26"/>
        </w:rPr>
        <w:t>. Giải pháp này giúp thống kê nhanh chóng, độ chính xác cao. Tiện lợi về mặt địa lý trong truy cập, tiết kiệm chi phí, thời gian, dễ dàng và tiện lợi trong khâu quản lý về sau.</w:t>
      </w:r>
    </w:p>
    <w:p w:rsidR="009423F4" w:rsidRPr="001A10DD" w:rsidRDefault="009423F4" w:rsidP="00B742C2">
      <w:pPr>
        <w:pStyle w:val="Heading2"/>
        <w:numPr>
          <w:ilvl w:val="1"/>
          <w:numId w:val="2"/>
        </w:numPr>
        <w:tabs>
          <w:tab w:val="num" w:pos="0"/>
        </w:tabs>
        <w:suppressAutoHyphens/>
        <w:spacing w:line="24" w:lineRule="atLeast"/>
        <w:rPr>
          <w:rFonts w:ascii="Times New Roman" w:hAnsi="Times New Roman"/>
          <w:color w:val="0070C0"/>
          <w:sz w:val="32"/>
          <w:szCs w:val="26"/>
        </w:rPr>
      </w:pPr>
      <w:bookmarkStart w:id="32" w:name="_Toc481304137"/>
      <w:r w:rsidRPr="001A10DD">
        <w:rPr>
          <w:rFonts w:ascii="Times New Roman" w:hAnsi="Times New Roman"/>
          <w:color w:val="0070C0"/>
          <w:sz w:val="32"/>
          <w:szCs w:val="26"/>
        </w:rPr>
        <w:t>Các chức năng của sản phẩm</w:t>
      </w:r>
      <w:bookmarkEnd w:id="32"/>
    </w:p>
    <w:p w:rsidR="009423F4" w:rsidRPr="001A10DD" w:rsidRDefault="00767CF3" w:rsidP="009423F4">
      <w:pPr>
        <w:pStyle w:val="template"/>
        <w:spacing w:line="24" w:lineRule="atLeast"/>
        <w:rPr>
          <w:rFonts w:ascii="Times New Roman" w:hAnsi="Times New Roman"/>
          <w:i w:val="0"/>
          <w:sz w:val="26"/>
          <w:szCs w:val="26"/>
        </w:rPr>
      </w:pPr>
      <w:r w:rsidRPr="001A10DD">
        <w:rPr>
          <w:rFonts w:ascii="Times New Roman" w:hAnsi="Times New Roman"/>
          <w:i w:val="0"/>
          <w:sz w:val="26"/>
          <w:szCs w:val="26"/>
        </w:rPr>
        <w:t>Hệ thống này có các chức năng</w:t>
      </w:r>
      <w:r w:rsidR="009423F4" w:rsidRPr="001A10DD">
        <w:rPr>
          <w:rFonts w:ascii="Times New Roman" w:hAnsi="Times New Roman"/>
          <w:i w:val="0"/>
          <w:sz w:val="26"/>
          <w:szCs w:val="26"/>
        </w:rPr>
        <w:t>:</w:t>
      </w:r>
    </w:p>
    <w:p w:rsidR="009423F4" w:rsidRPr="001A10DD" w:rsidRDefault="00767CF3" w:rsidP="00B742C2">
      <w:pPr>
        <w:numPr>
          <w:ilvl w:val="0"/>
          <w:numId w:val="3"/>
        </w:numPr>
        <w:suppressAutoHyphens/>
        <w:spacing w:line="24" w:lineRule="atLeast"/>
        <w:rPr>
          <w:rFonts w:ascii="Times New Roman" w:hAnsi="Times New Roman"/>
          <w:sz w:val="26"/>
          <w:szCs w:val="26"/>
        </w:rPr>
      </w:pPr>
      <w:r w:rsidRPr="001A10DD">
        <w:rPr>
          <w:rFonts w:ascii="Times New Roman" w:hAnsi="Times New Roman"/>
          <w:sz w:val="26"/>
          <w:szCs w:val="26"/>
        </w:rPr>
        <w:t>Quản lý thành viên:</w:t>
      </w:r>
    </w:p>
    <w:p w:rsidR="009423F4" w:rsidRPr="001A10DD" w:rsidRDefault="009F43C6" w:rsidP="00B742C2">
      <w:pPr>
        <w:numPr>
          <w:ilvl w:val="0"/>
          <w:numId w:val="4"/>
        </w:numPr>
        <w:suppressAutoHyphens/>
        <w:spacing w:line="24" w:lineRule="atLeast"/>
        <w:rPr>
          <w:rFonts w:ascii="Times New Roman" w:hAnsi="Times New Roman"/>
          <w:sz w:val="26"/>
          <w:szCs w:val="26"/>
        </w:rPr>
      </w:pPr>
      <w:r w:rsidRPr="001A10DD">
        <w:rPr>
          <w:rFonts w:ascii="Times New Roman" w:hAnsi="Times New Roman"/>
          <w:sz w:val="26"/>
          <w:szCs w:val="26"/>
        </w:rPr>
        <w:t>Thay đổi</w:t>
      </w:r>
      <w:r w:rsidR="00767CF3" w:rsidRPr="001A10DD">
        <w:rPr>
          <w:rFonts w:ascii="Times New Roman" w:hAnsi="Times New Roman"/>
          <w:sz w:val="26"/>
          <w:szCs w:val="26"/>
        </w:rPr>
        <w:t xml:space="preserve"> thông tin thành viên.</w:t>
      </w:r>
    </w:p>
    <w:p w:rsidR="009423F4" w:rsidRPr="001A10DD" w:rsidRDefault="00767CF3" w:rsidP="00B742C2">
      <w:pPr>
        <w:numPr>
          <w:ilvl w:val="0"/>
          <w:numId w:val="4"/>
        </w:numPr>
        <w:suppressAutoHyphens/>
        <w:spacing w:line="24" w:lineRule="atLeast"/>
        <w:rPr>
          <w:rFonts w:ascii="Times New Roman" w:hAnsi="Times New Roman"/>
          <w:sz w:val="26"/>
          <w:szCs w:val="26"/>
        </w:rPr>
      </w:pPr>
      <w:r w:rsidRPr="001A10DD">
        <w:rPr>
          <w:rFonts w:ascii="Times New Roman" w:hAnsi="Times New Roman"/>
          <w:sz w:val="26"/>
          <w:szCs w:val="26"/>
        </w:rPr>
        <w:t>Xóa thành viên</w:t>
      </w:r>
      <w:r w:rsidR="009423F4" w:rsidRPr="001A10DD">
        <w:rPr>
          <w:rFonts w:ascii="Times New Roman" w:hAnsi="Times New Roman"/>
          <w:sz w:val="26"/>
          <w:szCs w:val="26"/>
        </w:rPr>
        <w:t>.</w:t>
      </w:r>
    </w:p>
    <w:p w:rsidR="009423F4" w:rsidRPr="001A10DD" w:rsidRDefault="00767CF3" w:rsidP="00B742C2">
      <w:pPr>
        <w:numPr>
          <w:ilvl w:val="0"/>
          <w:numId w:val="4"/>
        </w:numPr>
        <w:suppressAutoHyphens/>
        <w:spacing w:line="24" w:lineRule="atLeast"/>
        <w:rPr>
          <w:rFonts w:ascii="Times New Roman" w:hAnsi="Times New Roman"/>
          <w:sz w:val="26"/>
          <w:szCs w:val="26"/>
        </w:rPr>
      </w:pPr>
      <w:r w:rsidRPr="001A10DD">
        <w:rPr>
          <w:rFonts w:ascii="Times New Roman" w:hAnsi="Times New Roman"/>
          <w:sz w:val="26"/>
          <w:szCs w:val="26"/>
        </w:rPr>
        <w:t>Thêm thành viên</w:t>
      </w:r>
      <w:r w:rsidR="009423F4" w:rsidRPr="001A10DD">
        <w:rPr>
          <w:rFonts w:ascii="Times New Roman" w:hAnsi="Times New Roman"/>
          <w:sz w:val="26"/>
          <w:szCs w:val="26"/>
        </w:rPr>
        <w:t>.</w:t>
      </w:r>
    </w:p>
    <w:p w:rsidR="009423F4" w:rsidRPr="001A10DD" w:rsidRDefault="00A336D6" w:rsidP="00B742C2">
      <w:pPr>
        <w:numPr>
          <w:ilvl w:val="0"/>
          <w:numId w:val="3"/>
        </w:numPr>
        <w:suppressAutoHyphens/>
        <w:spacing w:line="24" w:lineRule="atLeast"/>
        <w:rPr>
          <w:rFonts w:ascii="Times New Roman" w:hAnsi="Times New Roman"/>
          <w:sz w:val="26"/>
          <w:szCs w:val="26"/>
        </w:rPr>
      </w:pPr>
      <w:r w:rsidRPr="001A10DD">
        <w:rPr>
          <w:rFonts w:ascii="Times New Roman" w:hAnsi="Times New Roman"/>
          <w:sz w:val="26"/>
          <w:szCs w:val="26"/>
        </w:rPr>
        <w:t>Quản lý thiết bị:</w:t>
      </w:r>
    </w:p>
    <w:p w:rsidR="009423F4" w:rsidRPr="001A10DD" w:rsidRDefault="00A336D6" w:rsidP="00B742C2">
      <w:pPr>
        <w:numPr>
          <w:ilvl w:val="0"/>
          <w:numId w:val="5"/>
        </w:numPr>
        <w:tabs>
          <w:tab w:val="clear" w:pos="720"/>
          <w:tab w:val="num" w:pos="1080"/>
        </w:tabs>
        <w:suppressAutoHyphens/>
        <w:spacing w:line="24" w:lineRule="atLeast"/>
        <w:ind w:left="1080"/>
        <w:rPr>
          <w:rFonts w:ascii="Times New Roman" w:hAnsi="Times New Roman"/>
          <w:sz w:val="26"/>
          <w:szCs w:val="26"/>
        </w:rPr>
      </w:pPr>
      <w:r w:rsidRPr="001A10DD">
        <w:rPr>
          <w:rFonts w:ascii="Times New Roman" w:hAnsi="Times New Roman"/>
          <w:sz w:val="26"/>
          <w:szCs w:val="26"/>
        </w:rPr>
        <w:t>Cập nhật thông tin thiết bị.</w:t>
      </w:r>
    </w:p>
    <w:p w:rsidR="009423F4" w:rsidRPr="001A10DD" w:rsidRDefault="00A336D6" w:rsidP="00B742C2">
      <w:pPr>
        <w:numPr>
          <w:ilvl w:val="0"/>
          <w:numId w:val="27"/>
        </w:numPr>
        <w:spacing w:line="24" w:lineRule="atLeast"/>
        <w:ind w:left="1440"/>
        <w:rPr>
          <w:rFonts w:ascii="Times New Roman" w:hAnsi="Times New Roman"/>
          <w:sz w:val="26"/>
          <w:szCs w:val="26"/>
        </w:rPr>
      </w:pPr>
      <w:r w:rsidRPr="001A10DD">
        <w:rPr>
          <w:rFonts w:ascii="Times New Roman" w:hAnsi="Times New Roman"/>
          <w:sz w:val="26"/>
          <w:szCs w:val="26"/>
        </w:rPr>
        <w:t>Thêm thiết bị</w:t>
      </w:r>
      <w:r w:rsidR="009423F4" w:rsidRPr="001A10DD">
        <w:rPr>
          <w:rFonts w:ascii="Times New Roman" w:hAnsi="Times New Roman"/>
          <w:sz w:val="26"/>
          <w:szCs w:val="26"/>
        </w:rPr>
        <w:t>.</w:t>
      </w:r>
    </w:p>
    <w:p w:rsidR="009423F4" w:rsidRPr="001A10DD" w:rsidRDefault="00FE3B59" w:rsidP="00B742C2">
      <w:pPr>
        <w:numPr>
          <w:ilvl w:val="0"/>
          <w:numId w:val="27"/>
        </w:numPr>
        <w:spacing w:line="24" w:lineRule="atLeast"/>
        <w:ind w:left="1440"/>
        <w:rPr>
          <w:rFonts w:ascii="Times New Roman" w:hAnsi="Times New Roman"/>
          <w:sz w:val="26"/>
          <w:szCs w:val="26"/>
        </w:rPr>
      </w:pPr>
      <w:r w:rsidRPr="001A10DD">
        <w:rPr>
          <w:rFonts w:ascii="Times New Roman" w:hAnsi="Times New Roman"/>
          <w:sz w:val="26"/>
          <w:szCs w:val="26"/>
        </w:rPr>
        <w:t>Cập nhật</w:t>
      </w:r>
      <w:r w:rsidR="00A336D6" w:rsidRPr="001A10DD">
        <w:rPr>
          <w:rFonts w:ascii="Times New Roman" w:hAnsi="Times New Roman"/>
          <w:sz w:val="26"/>
          <w:szCs w:val="26"/>
        </w:rPr>
        <w:t xml:space="preserve"> thông tin thiết bị.</w:t>
      </w:r>
    </w:p>
    <w:p w:rsidR="009423F4" w:rsidRPr="001A10DD" w:rsidRDefault="00A336D6" w:rsidP="00B742C2">
      <w:pPr>
        <w:numPr>
          <w:ilvl w:val="0"/>
          <w:numId w:val="27"/>
        </w:numPr>
        <w:spacing w:line="24" w:lineRule="atLeast"/>
        <w:ind w:left="1440"/>
        <w:rPr>
          <w:rFonts w:ascii="Times New Roman" w:hAnsi="Times New Roman"/>
          <w:sz w:val="26"/>
          <w:szCs w:val="26"/>
        </w:rPr>
      </w:pPr>
      <w:r w:rsidRPr="001A10DD">
        <w:rPr>
          <w:rFonts w:ascii="Times New Roman" w:hAnsi="Times New Roman"/>
          <w:sz w:val="26"/>
          <w:szCs w:val="26"/>
        </w:rPr>
        <w:t>Xóa thiết bị</w:t>
      </w:r>
      <w:r w:rsidR="009423F4" w:rsidRPr="001A10DD">
        <w:rPr>
          <w:rFonts w:ascii="Times New Roman" w:hAnsi="Times New Roman"/>
          <w:sz w:val="26"/>
          <w:szCs w:val="26"/>
        </w:rPr>
        <w:t>.</w:t>
      </w:r>
    </w:p>
    <w:p w:rsidR="009423F4" w:rsidRPr="001A10DD" w:rsidRDefault="00F47F14" w:rsidP="00B742C2">
      <w:pPr>
        <w:numPr>
          <w:ilvl w:val="0"/>
          <w:numId w:val="5"/>
        </w:numPr>
        <w:tabs>
          <w:tab w:val="clear" w:pos="720"/>
          <w:tab w:val="num" w:pos="1080"/>
        </w:tabs>
        <w:suppressAutoHyphens/>
        <w:spacing w:line="24" w:lineRule="atLeast"/>
        <w:ind w:left="1080"/>
        <w:rPr>
          <w:rFonts w:ascii="Times New Roman" w:hAnsi="Times New Roman"/>
          <w:sz w:val="26"/>
          <w:szCs w:val="26"/>
        </w:rPr>
      </w:pPr>
      <w:r w:rsidRPr="001A10DD">
        <w:rPr>
          <w:rFonts w:ascii="Times New Roman" w:hAnsi="Times New Roman"/>
          <w:sz w:val="26"/>
          <w:szCs w:val="26"/>
        </w:rPr>
        <w:t>Xác nhận c</w:t>
      </w:r>
      <w:r w:rsidR="00A336D6" w:rsidRPr="001A10DD">
        <w:rPr>
          <w:rFonts w:ascii="Times New Roman" w:hAnsi="Times New Roman"/>
          <w:sz w:val="26"/>
          <w:szCs w:val="26"/>
        </w:rPr>
        <w:t>ho mượn thiết bị</w:t>
      </w:r>
      <w:r w:rsidR="009423F4" w:rsidRPr="001A10DD">
        <w:rPr>
          <w:rFonts w:ascii="Times New Roman" w:hAnsi="Times New Roman"/>
          <w:sz w:val="26"/>
          <w:szCs w:val="26"/>
        </w:rPr>
        <w:t>.</w:t>
      </w:r>
    </w:p>
    <w:p w:rsidR="009423F4" w:rsidRPr="001A10DD" w:rsidRDefault="00F47F14" w:rsidP="00B742C2">
      <w:pPr>
        <w:numPr>
          <w:ilvl w:val="0"/>
          <w:numId w:val="5"/>
        </w:numPr>
        <w:tabs>
          <w:tab w:val="clear" w:pos="720"/>
          <w:tab w:val="num" w:pos="1080"/>
        </w:tabs>
        <w:suppressAutoHyphens/>
        <w:spacing w:line="24" w:lineRule="atLeast"/>
        <w:ind w:left="1080"/>
        <w:rPr>
          <w:rFonts w:ascii="Times New Roman" w:hAnsi="Times New Roman"/>
          <w:sz w:val="26"/>
          <w:szCs w:val="26"/>
        </w:rPr>
      </w:pPr>
      <w:r w:rsidRPr="001A10DD">
        <w:rPr>
          <w:rFonts w:ascii="Times New Roman" w:hAnsi="Times New Roman"/>
          <w:sz w:val="26"/>
          <w:szCs w:val="26"/>
        </w:rPr>
        <w:t>Xác nhận cho phép gia</w:t>
      </w:r>
      <w:r w:rsidR="00A336D6" w:rsidRPr="001A10DD">
        <w:rPr>
          <w:rFonts w:ascii="Times New Roman" w:hAnsi="Times New Roman"/>
          <w:sz w:val="26"/>
          <w:szCs w:val="26"/>
        </w:rPr>
        <w:t xml:space="preserve"> hạn thời gian mượn thiết bị</w:t>
      </w:r>
      <w:r w:rsidR="009423F4" w:rsidRPr="001A10DD">
        <w:rPr>
          <w:rFonts w:ascii="Times New Roman" w:hAnsi="Times New Roman"/>
          <w:sz w:val="26"/>
          <w:szCs w:val="26"/>
        </w:rPr>
        <w:t>.</w:t>
      </w:r>
    </w:p>
    <w:p w:rsidR="009423F4" w:rsidRPr="001A10DD" w:rsidRDefault="00A336D6" w:rsidP="00B742C2">
      <w:pPr>
        <w:numPr>
          <w:ilvl w:val="0"/>
          <w:numId w:val="3"/>
        </w:numPr>
        <w:suppressAutoHyphens/>
        <w:spacing w:line="24" w:lineRule="atLeast"/>
        <w:rPr>
          <w:rFonts w:ascii="Times New Roman" w:hAnsi="Times New Roman"/>
          <w:sz w:val="26"/>
          <w:szCs w:val="26"/>
        </w:rPr>
      </w:pPr>
      <w:r w:rsidRPr="001A10DD">
        <w:rPr>
          <w:rFonts w:ascii="Times New Roman" w:hAnsi="Times New Roman"/>
          <w:sz w:val="26"/>
          <w:szCs w:val="26"/>
        </w:rPr>
        <w:t>Hiển thị thông tin</w:t>
      </w:r>
    </w:p>
    <w:p w:rsidR="009423F4" w:rsidRPr="001A10DD" w:rsidRDefault="00A336D6" w:rsidP="00B742C2">
      <w:pPr>
        <w:numPr>
          <w:ilvl w:val="0"/>
          <w:numId w:val="6"/>
        </w:numPr>
        <w:tabs>
          <w:tab w:val="clear" w:pos="720"/>
          <w:tab w:val="num" w:pos="1080"/>
        </w:tabs>
        <w:suppressAutoHyphens/>
        <w:spacing w:line="24" w:lineRule="atLeast"/>
        <w:ind w:left="1080"/>
        <w:rPr>
          <w:rFonts w:ascii="Times New Roman" w:hAnsi="Times New Roman"/>
          <w:sz w:val="26"/>
          <w:szCs w:val="26"/>
        </w:rPr>
      </w:pPr>
      <w:r w:rsidRPr="001A10DD">
        <w:rPr>
          <w:rFonts w:ascii="Times New Roman" w:hAnsi="Times New Roman"/>
          <w:sz w:val="26"/>
          <w:szCs w:val="26"/>
        </w:rPr>
        <w:t>Hiển thị thông tin thiết bị</w:t>
      </w:r>
      <w:r w:rsidR="009423F4" w:rsidRPr="001A10DD">
        <w:rPr>
          <w:rFonts w:ascii="Times New Roman" w:hAnsi="Times New Roman"/>
          <w:sz w:val="26"/>
          <w:szCs w:val="26"/>
        </w:rPr>
        <w:t>.</w:t>
      </w:r>
    </w:p>
    <w:p w:rsidR="009423F4" w:rsidRPr="001A10DD" w:rsidRDefault="00A336D6" w:rsidP="00B742C2">
      <w:pPr>
        <w:numPr>
          <w:ilvl w:val="0"/>
          <w:numId w:val="6"/>
        </w:numPr>
        <w:tabs>
          <w:tab w:val="clear" w:pos="720"/>
          <w:tab w:val="num" w:pos="1080"/>
        </w:tabs>
        <w:suppressAutoHyphens/>
        <w:spacing w:line="24" w:lineRule="atLeast"/>
        <w:ind w:left="1080"/>
        <w:rPr>
          <w:rFonts w:ascii="Times New Roman" w:hAnsi="Times New Roman"/>
          <w:sz w:val="26"/>
          <w:szCs w:val="26"/>
        </w:rPr>
      </w:pPr>
      <w:r w:rsidRPr="001A10DD">
        <w:rPr>
          <w:rFonts w:ascii="Times New Roman" w:hAnsi="Times New Roman"/>
          <w:sz w:val="26"/>
          <w:szCs w:val="26"/>
        </w:rPr>
        <w:t>Hiển thị thông tin dự án</w:t>
      </w:r>
      <w:r w:rsidR="009423F4" w:rsidRPr="001A10DD">
        <w:rPr>
          <w:rFonts w:ascii="Times New Roman" w:hAnsi="Times New Roman"/>
          <w:sz w:val="26"/>
          <w:szCs w:val="26"/>
        </w:rPr>
        <w:t>.</w:t>
      </w:r>
    </w:p>
    <w:p w:rsidR="009423F4" w:rsidRPr="001A10DD" w:rsidRDefault="00A336D6" w:rsidP="00B742C2">
      <w:pPr>
        <w:numPr>
          <w:ilvl w:val="0"/>
          <w:numId w:val="6"/>
        </w:numPr>
        <w:tabs>
          <w:tab w:val="clear" w:pos="720"/>
          <w:tab w:val="num" w:pos="1080"/>
        </w:tabs>
        <w:suppressAutoHyphens/>
        <w:spacing w:line="24" w:lineRule="atLeast"/>
        <w:ind w:left="1080"/>
        <w:rPr>
          <w:rFonts w:ascii="Times New Roman" w:hAnsi="Times New Roman"/>
          <w:sz w:val="26"/>
          <w:szCs w:val="26"/>
        </w:rPr>
      </w:pPr>
      <w:r w:rsidRPr="001A10DD">
        <w:rPr>
          <w:rFonts w:ascii="Times New Roman" w:hAnsi="Times New Roman"/>
          <w:sz w:val="26"/>
          <w:szCs w:val="26"/>
        </w:rPr>
        <w:t>Hiển thị thông tin phòng lab</w:t>
      </w:r>
      <w:r w:rsidR="009423F4" w:rsidRPr="001A10DD">
        <w:rPr>
          <w:rFonts w:ascii="Times New Roman" w:hAnsi="Times New Roman"/>
          <w:sz w:val="26"/>
          <w:szCs w:val="26"/>
        </w:rPr>
        <w:t>.</w:t>
      </w:r>
    </w:p>
    <w:p w:rsidR="009423F4" w:rsidRPr="001A10DD" w:rsidRDefault="00A336D6" w:rsidP="00B742C2">
      <w:pPr>
        <w:numPr>
          <w:ilvl w:val="0"/>
          <w:numId w:val="6"/>
        </w:numPr>
        <w:tabs>
          <w:tab w:val="clear" w:pos="720"/>
          <w:tab w:val="num" w:pos="1080"/>
        </w:tabs>
        <w:suppressAutoHyphens/>
        <w:spacing w:line="24" w:lineRule="atLeast"/>
        <w:ind w:left="1080"/>
        <w:rPr>
          <w:rFonts w:ascii="Times New Roman" w:hAnsi="Times New Roman"/>
          <w:sz w:val="26"/>
          <w:szCs w:val="26"/>
        </w:rPr>
      </w:pPr>
      <w:r w:rsidRPr="001A10DD">
        <w:rPr>
          <w:rFonts w:ascii="Times New Roman" w:hAnsi="Times New Roman"/>
          <w:sz w:val="26"/>
          <w:szCs w:val="26"/>
        </w:rPr>
        <w:t>Hiển thị thông tin thành viên</w:t>
      </w:r>
      <w:r w:rsidR="009423F4" w:rsidRPr="001A10DD">
        <w:rPr>
          <w:rFonts w:ascii="Times New Roman" w:hAnsi="Times New Roman"/>
          <w:sz w:val="26"/>
          <w:szCs w:val="26"/>
        </w:rPr>
        <w:t>.</w:t>
      </w:r>
    </w:p>
    <w:p w:rsidR="009423F4" w:rsidRPr="001A10DD" w:rsidRDefault="00A336D6" w:rsidP="00B742C2">
      <w:pPr>
        <w:numPr>
          <w:ilvl w:val="0"/>
          <w:numId w:val="28"/>
        </w:numPr>
        <w:spacing w:line="24" w:lineRule="atLeast"/>
        <w:ind w:left="1440"/>
        <w:rPr>
          <w:rFonts w:ascii="Times New Roman" w:hAnsi="Times New Roman"/>
          <w:sz w:val="26"/>
          <w:szCs w:val="26"/>
        </w:rPr>
      </w:pPr>
      <w:r w:rsidRPr="001A10DD">
        <w:rPr>
          <w:rFonts w:ascii="Times New Roman" w:hAnsi="Times New Roman"/>
          <w:sz w:val="26"/>
          <w:szCs w:val="26"/>
        </w:rPr>
        <w:t>Hiể</w:t>
      </w:r>
      <w:r w:rsidR="009423F4" w:rsidRPr="001A10DD">
        <w:rPr>
          <w:rFonts w:ascii="Times New Roman" w:hAnsi="Times New Roman"/>
          <w:sz w:val="26"/>
          <w:szCs w:val="26"/>
        </w:rPr>
        <w:t>n</w:t>
      </w:r>
      <w:r w:rsidRPr="001A10DD">
        <w:rPr>
          <w:rFonts w:ascii="Times New Roman" w:hAnsi="Times New Roman"/>
          <w:sz w:val="26"/>
          <w:szCs w:val="26"/>
        </w:rPr>
        <w:t xml:space="preserve"> thị thông tin cá nhân</w:t>
      </w:r>
      <w:r w:rsidR="009423F4" w:rsidRPr="001A10DD">
        <w:rPr>
          <w:rFonts w:ascii="Times New Roman" w:hAnsi="Times New Roman"/>
          <w:sz w:val="26"/>
          <w:szCs w:val="26"/>
        </w:rPr>
        <w:t>.</w:t>
      </w:r>
    </w:p>
    <w:p w:rsidR="009423F4" w:rsidRPr="001A10DD" w:rsidRDefault="00A336D6" w:rsidP="00B742C2">
      <w:pPr>
        <w:numPr>
          <w:ilvl w:val="0"/>
          <w:numId w:val="28"/>
        </w:numPr>
        <w:spacing w:line="24" w:lineRule="atLeast"/>
        <w:ind w:left="1440"/>
        <w:rPr>
          <w:rFonts w:ascii="Times New Roman" w:hAnsi="Times New Roman"/>
          <w:sz w:val="26"/>
          <w:szCs w:val="26"/>
        </w:rPr>
      </w:pPr>
      <w:r w:rsidRPr="001A10DD">
        <w:rPr>
          <w:rFonts w:ascii="Times New Roman" w:hAnsi="Times New Roman"/>
          <w:sz w:val="26"/>
          <w:szCs w:val="26"/>
        </w:rPr>
        <w:t>Hiển thị thông tin thiết bị đã mượn</w:t>
      </w:r>
      <w:r w:rsidR="009423F4" w:rsidRPr="001A10DD">
        <w:rPr>
          <w:rFonts w:ascii="Times New Roman" w:hAnsi="Times New Roman"/>
          <w:sz w:val="26"/>
          <w:szCs w:val="26"/>
        </w:rPr>
        <w:t>.</w:t>
      </w:r>
    </w:p>
    <w:p w:rsidR="009423F4" w:rsidRPr="001A10DD" w:rsidRDefault="00EF7555" w:rsidP="00B742C2">
      <w:pPr>
        <w:numPr>
          <w:ilvl w:val="0"/>
          <w:numId w:val="3"/>
        </w:numPr>
        <w:suppressAutoHyphens/>
        <w:spacing w:line="24" w:lineRule="atLeast"/>
        <w:rPr>
          <w:rFonts w:ascii="Times New Roman" w:hAnsi="Times New Roman"/>
          <w:sz w:val="26"/>
          <w:szCs w:val="26"/>
        </w:rPr>
      </w:pPr>
      <w:r w:rsidRPr="001A10DD">
        <w:rPr>
          <w:rFonts w:ascii="Times New Roman" w:hAnsi="Times New Roman"/>
          <w:sz w:val="26"/>
          <w:szCs w:val="26"/>
        </w:rPr>
        <w:t>Đăng nhập</w:t>
      </w:r>
      <w:r w:rsidR="009423F4" w:rsidRPr="001A10DD">
        <w:rPr>
          <w:rFonts w:ascii="Times New Roman" w:hAnsi="Times New Roman"/>
          <w:sz w:val="26"/>
          <w:szCs w:val="26"/>
        </w:rPr>
        <w:t>.</w:t>
      </w:r>
    </w:p>
    <w:p w:rsidR="009423F4" w:rsidRPr="001A10DD" w:rsidRDefault="00EF7555" w:rsidP="00B742C2">
      <w:pPr>
        <w:numPr>
          <w:ilvl w:val="0"/>
          <w:numId w:val="3"/>
        </w:numPr>
        <w:suppressAutoHyphens/>
        <w:spacing w:line="24" w:lineRule="atLeast"/>
        <w:rPr>
          <w:rFonts w:ascii="Times New Roman" w:hAnsi="Times New Roman"/>
          <w:sz w:val="26"/>
          <w:szCs w:val="26"/>
        </w:rPr>
      </w:pPr>
      <w:r w:rsidRPr="001A10DD">
        <w:rPr>
          <w:rFonts w:ascii="Times New Roman" w:hAnsi="Times New Roman"/>
          <w:sz w:val="26"/>
          <w:szCs w:val="26"/>
        </w:rPr>
        <w:t>Đăng xuất</w:t>
      </w:r>
      <w:r w:rsidR="009423F4" w:rsidRPr="001A10DD">
        <w:rPr>
          <w:rFonts w:ascii="Times New Roman" w:hAnsi="Times New Roman"/>
          <w:sz w:val="26"/>
          <w:szCs w:val="26"/>
        </w:rPr>
        <w:t>.</w:t>
      </w:r>
    </w:p>
    <w:p w:rsidR="009423F4" w:rsidRPr="001A10DD" w:rsidRDefault="00570B5B" w:rsidP="00B742C2">
      <w:pPr>
        <w:numPr>
          <w:ilvl w:val="0"/>
          <w:numId w:val="3"/>
        </w:numPr>
        <w:suppressAutoHyphens/>
        <w:spacing w:line="24" w:lineRule="atLeast"/>
        <w:rPr>
          <w:rFonts w:ascii="Times New Roman" w:hAnsi="Times New Roman"/>
          <w:sz w:val="26"/>
          <w:szCs w:val="26"/>
        </w:rPr>
      </w:pPr>
      <w:r>
        <w:rPr>
          <w:rFonts w:ascii="Times New Roman" w:hAnsi="Times New Roman"/>
          <w:sz w:val="26"/>
          <w:szCs w:val="26"/>
        </w:rPr>
        <w:t xml:space="preserve">Thay </w:t>
      </w:r>
      <w:r>
        <w:rPr>
          <w:rFonts w:ascii="Times New Roman" w:hAnsi="Times New Roman"/>
          <w:sz w:val="26"/>
          <w:szCs w:val="26"/>
          <w:lang w:val="vi-VN"/>
        </w:rPr>
        <w:t>đổi</w:t>
      </w:r>
      <w:r w:rsidR="00EF7555" w:rsidRPr="001A10DD">
        <w:rPr>
          <w:rFonts w:ascii="Times New Roman" w:hAnsi="Times New Roman"/>
          <w:sz w:val="26"/>
          <w:szCs w:val="26"/>
        </w:rPr>
        <w:t xml:space="preserve"> mật khẩu</w:t>
      </w:r>
      <w:r w:rsidR="009423F4" w:rsidRPr="001A10DD">
        <w:rPr>
          <w:rFonts w:ascii="Times New Roman" w:hAnsi="Times New Roman"/>
          <w:sz w:val="26"/>
          <w:szCs w:val="26"/>
        </w:rPr>
        <w:t>.</w:t>
      </w:r>
    </w:p>
    <w:p w:rsidR="001D40FC" w:rsidRPr="001A10DD" w:rsidRDefault="001D40FC" w:rsidP="00B742C2">
      <w:pPr>
        <w:numPr>
          <w:ilvl w:val="0"/>
          <w:numId w:val="3"/>
        </w:numPr>
        <w:spacing w:line="24" w:lineRule="atLeast"/>
        <w:rPr>
          <w:rFonts w:ascii="Times New Roman" w:hAnsi="Times New Roman"/>
          <w:sz w:val="26"/>
          <w:szCs w:val="26"/>
        </w:rPr>
      </w:pPr>
      <w:r w:rsidRPr="001A10DD">
        <w:rPr>
          <w:rFonts w:ascii="Times New Roman" w:hAnsi="Times New Roman"/>
          <w:sz w:val="26"/>
          <w:szCs w:val="26"/>
        </w:rPr>
        <w:t>Phân quyền người dùng</w:t>
      </w:r>
    </w:p>
    <w:p w:rsidR="009423F4" w:rsidRPr="001A10DD" w:rsidRDefault="00EF7555" w:rsidP="00B742C2">
      <w:pPr>
        <w:numPr>
          <w:ilvl w:val="0"/>
          <w:numId w:val="3"/>
        </w:numPr>
        <w:suppressAutoHyphens/>
        <w:spacing w:line="24" w:lineRule="atLeast"/>
        <w:rPr>
          <w:rFonts w:ascii="Times New Roman" w:hAnsi="Times New Roman"/>
          <w:sz w:val="26"/>
          <w:szCs w:val="26"/>
        </w:rPr>
      </w:pPr>
      <w:r w:rsidRPr="001A10DD">
        <w:rPr>
          <w:rFonts w:ascii="Times New Roman" w:hAnsi="Times New Roman"/>
          <w:sz w:val="26"/>
          <w:szCs w:val="26"/>
        </w:rPr>
        <w:t>Quản lý dự án:</w:t>
      </w:r>
    </w:p>
    <w:p w:rsidR="009423F4" w:rsidRPr="001A10DD" w:rsidRDefault="00EF7555" w:rsidP="00B742C2">
      <w:pPr>
        <w:numPr>
          <w:ilvl w:val="0"/>
          <w:numId w:val="7"/>
        </w:numPr>
        <w:suppressAutoHyphens/>
        <w:spacing w:line="24" w:lineRule="atLeast"/>
        <w:rPr>
          <w:rFonts w:ascii="Times New Roman" w:hAnsi="Times New Roman"/>
          <w:sz w:val="26"/>
          <w:szCs w:val="26"/>
        </w:rPr>
      </w:pPr>
      <w:r w:rsidRPr="001A10DD">
        <w:rPr>
          <w:rFonts w:ascii="Times New Roman" w:hAnsi="Times New Roman"/>
          <w:sz w:val="26"/>
          <w:szCs w:val="26"/>
        </w:rPr>
        <w:t>Thêm dự án</w:t>
      </w:r>
    </w:p>
    <w:p w:rsidR="009423F4" w:rsidRPr="001A10DD" w:rsidRDefault="00EF7555" w:rsidP="00B742C2">
      <w:pPr>
        <w:numPr>
          <w:ilvl w:val="0"/>
          <w:numId w:val="7"/>
        </w:numPr>
        <w:suppressAutoHyphens/>
        <w:spacing w:line="24" w:lineRule="atLeast"/>
        <w:rPr>
          <w:rFonts w:ascii="Times New Roman" w:hAnsi="Times New Roman"/>
          <w:sz w:val="26"/>
          <w:szCs w:val="26"/>
        </w:rPr>
      </w:pPr>
      <w:r w:rsidRPr="001A10DD">
        <w:rPr>
          <w:rFonts w:ascii="Times New Roman" w:hAnsi="Times New Roman"/>
          <w:sz w:val="26"/>
          <w:szCs w:val="26"/>
        </w:rPr>
        <w:t>Thay đổi thô</w:t>
      </w:r>
      <w:r w:rsidR="009423F4" w:rsidRPr="001A10DD">
        <w:rPr>
          <w:rFonts w:ascii="Times New Roman" w:hAnsi="Times New Roman"/>
          <w:sz w:val="26"/>
          <w:szCs w:val="26"/>
        </w:rPr>
        <w:t>n</w:t>
      </w:r>
      <w:r w:rsidRPr="001A10DD">
        <w:rPr>
          <w:rFonts w:ascii="Times New Roman" w:hAnsi="Times New Roman"/>
          <w:sz w:val="26"/>
          <w:szCs w:val="26"/>
        </w:rPr>
        <w:t>g tin dự án</w:t>
      </w:r>
      <w:r w:rsidR="009423F4" w:rsidRPr="001A10DD">
        <w:rPr>
          <w:rFonts w:ascii="Times New Roman" w:hAnsi="Times New Roman"/>
          <w:sz w:val="26"/>
          <w:szCs w:val="26"/>
        </w:rPr>
        <w:t>.</w:t>
      </w:r>
    </w:p>
    <w:p w:rsidR="00EF7555" w:rsidRPr="001A10DD" w:rsidRDefault="00EF7555" w:rsidP="00B742C2">
      <w:pPr>
        <w:numPr>
          <w:ilvl w:val="0"/>
          <w:numId w:val="7"/>
        </w:numPr>
        <w:suppressAutoHyphens/>
        <w:spacing w:line="24" w:lineRule="atLeast"/>
        <w:rPr>
          <w:rFonts w:ascii="Times New Roman" w:hAnsi="Times New Roman"/>
          <w:sz w:val="26"/>
          <w:szCs w:val="26"/>
        </w:rPr>
      </w:pPr>
      <w:r w:rsidRPr="001A10DD">
        <w:rPr>
          <w:rFonts w:ascii="Times New Roman" w:hAnsi="Times New Roman"/>
          <w:sz w:val="26"/>
          <w:szCs w:val="26"/>
        </w:rPr>
        <w:t>Xóa dự án.</w:t>
      </w:r>
    </w:p>
    <w:p w:rsidR="009423F4" w:rsidRPr="001A10DD" w:rsidRDefault="00EF7555" w:rsidP="00B742C2">
      <w:pPr>
        <w:numPr>
          <w:ilvl w:val="0"/>
          <w:numId w:val="3"/>
        </w:numPr>
        <w:suppressAutoHyphens/>
        <w:spacing w:line="24" w:lineRule="atLeast"/>
        <w:rPr>
          <w:rFonts w:ascii="Times New Roman" w:hAnsi="Times New Roman"/>
          <w:sz w:val="26"/>
          <w:szCs w:val="26"/>
        </w:rPr>
      </w:pPr>
      <w:r w:rsidRPr="001A10DD">
        <w:rPr>
          <w:rFonts w:ascii="Times New Roman" w:hAnsi="Times New Roman"/>
          <w:sz w:val="26"/>
          <w:szCs w:val="26"/>
        </w:rPr>
        <w:t>Quản lý nhà sản xuất (Đối tác cung cấp thiết bị)</w:t>
      </w:r>
      <w:r w:rsidR="009423F4" w:rsidRPr="001A10DD">
        <w:rPr>
          <w:rFonts w:ascii="Times New Roman" w:hAnsi="Times New Roman"/>
          <w:sz w:val="26"/>
          <w:szCs w:val="26"/>
        </w:rPr>
        <w:t>.</w:t>
      </w:r>
    </w:p>
    <w:p w:rsidR="009423F4" w:rsidRPr="001A10DD" w:rsidRDefault="00EF7555" w:rsidP="00B742C2">
      <w:pPr>
        <w:numPr>
          <w:ilvl w:val="0"/>
          <w:numId w:val="8"/>
        </w:numPr>
        <w:suppressAutoHyphens/>
        <w:spacing w:line="24" w:lineRule="atLeast"/>
        <w:rPr>
          <w:rFonts w:ascii="Times New Roman" w:hAnsi="Times New Roman"/>
          <w:sz w:val="26"/>
          <w:szCs w:val="26"/>
        </w:rPr>
      </w:pPr>
      <w:r w:rsidRPr="001A10DD">
        <w:rPr>
          <w:rFonts w:ascii="Times New Roman" w:hAnsi="Times New Roman"/>
          <w:sz w:val="26"/>
          <w:szCs w:val="26"/>
        </w:rPr>
        <w:t>Thêm nhà sản xuất</w:t>
      </w:r>
      <w:r w:rsidR="009423F4" w:rsidRPr="001A10DD">
        <w:rPr>
          <w:rFonts w:ascii="Times New Roman" w:hAnsi="Times New Roman"/>
          <w:sz w:val="26"/>
          <w:szCs w:val="26"/>
        </w:rPr>
        <w:t>.</w:t>
      </w:r>
    </w:p>
    <w:p w:rsidR="009423F4" w:rsidRPr="001A10DD" w:rsidRDefault="00EF7555" w:rsidP="00B742C2">
      <w:pPr>
        <w:numPr>
          <w:ilvl w:val="0"/>
          <w:numId w:val="8"/>
        </w:numPr>
        <w:suppressAutoHyphens/>
        <w:spacing w:line="24" w:lineRule="atLeast"/>
        <w:rPr>
          <w:rFonts w:ascii="Times New Roman" w:hAnsi="Times New Roman"/>
          <w:sz w:val="26"/>
          <w:szCs w:val="26"/>
        </w:rPr>
      </w:pPr>
      <w:r w:rsidRPr="001A10DD">
        <w:rPr>
          <w:rFonts w:ascii="Times New Roman" w:hAnsi="Times New Roman"/>
          <w:sz w:val="26"/>
          <w:szCs w:val="26"/>
        </w:rPr>
        <w:lastRenderedPageBreak/>
        <w:t>Cập nhật thông tin nhà sản xuất</w:t>
      </w:r>
      <w:r w:rsidR="009423F4" w:rsidRPr="001A10DD">
        <w:rPr>
          <w:rFonts w:ascii="Times New Roman" w:hAnsi="Times New Roman"/>
          <w:sz w:val="26"/>
          <w:szCs w:val="26"/>
        </w:rPr>
        <w:t>.</w:t>
      </w:r>
    </w:p>
    <w:p w:rsidR="009423F4" w:rsidRPr="001A10DD" w:rsidRDefault="00EF7555" w:rsidP="00B742C2">
      <w:pPr>
        <w:numPr>
          <w:ilvl w:val="0"/>
          <w:numId w:val="8"/>
        </w:numPr>
        <w:suppressAutoHyphens/>
        <w:spacing w:line="24" w:lineRule="atLeast"/>
        <w:rPr>
          <w:rFonts w:ascii="Times New Roman" w:hAnsi="Times New Roman"/>
          <w:sz w:val="26"/>
          <w:szCs w:val="26"/>
        </w:rPr>
      </w:pPr>
      <w:r w:rsidRPr="001A10DD">
        <w:rPr>
          <w:rFonts w:ascii="Times New Roman" w:hAnsi="Times New Roman"/>
          <w:sz w:val="26"/>
          <w:szCs w:val="26"/>
        </w:rPr>
        <w:t>Xóa nhà sản xuất</w:t>
      </w:r>
      <w:r w:rsidR="009423F4" w:rsidRPr="001A10DD">
        <w:rPr>
          <w:rFonts w:ascii="Times New Roman" w:hAnsi="Times New Roman"/>
          <w:sz w:val="26"/>
          <w:szCs w:val="26"/>
        </w:rPr>
        <w:t>.</w:t>
      </w:r>
    </w:p>
    <w:p w:rsidR="009423F4" w:rsidRPr="001A10DD" w:rsidRDefault="00EE39E6" w:rsidP="00B742C2">
      <w:pPr>
        <w:numPr>
          <w:ilvl w:val="0"/>
          <w:numId w:val="3"/>
        </w:numPr>
        <w:suppressAutoHyphens/>
        <w:spacing w:line="24" w:lineRule="atLeast"/>
        <w:rPr>
          <w:rFonts w:ascii="Times New Roman" w:hAnsi="Times New Roman"/>
          <w:sz w:val="26"/>
          <w:szCs w:val="26"/>
        </w:rPr>
      </w:pPr>
      <w:r w:rsidRPr="001A10DD">
        <w:rPr>
          <w:rFonts w:ascii="Times New Roman" w:hAnsi="Times New Roman"/>
          <w:sz w:val="26"/>
          <w:szCs w:val="26"/>
        </w:rPr>
        <w:t>Quản lý phòng thí nghiệm</w:t>
      </w:r>
      <w:r w:rsidR="009423F4" w:rsidRPr="001A10DD">
        <w:rPr>
          <w:rFonts w:ascii="Times New Roman" w:hAnsi="Times New Roman"/>
          <w:sz w:val="26"/>
          <w:szCs w:val="26"/>
        </w:rPr>
        <w:t>.</w:t>
      </w:r>
    </w:p>
    <w:p w:rsidR="009423F4" w:rsidRPr="001A10DD" w:rsidRDefault="00EE39E6" w:rsidP="00B742C2">
      <w:pPr>
        <w:numPr>
          <w:ilvl w:val="0"/>
          <w:numId w:val="9"/>
        </w:numPr>
        <w:suppressAutoHyphens/>
        <w:spacing w:line="24" w:lineRule="atLeast"/>
        <w:rPr>
          <w:rFonts w:ascii="Times New Roman" w:hAnsi="Times New Roman"/>
          <w:sz w:val="26"/>
          <w:szCs w:val="26"/>
        </w:rPr>
      </w:pPr>
      <w:r w:rsidRPr="001A10DD">
        <w:rPr>
          <w:rFonts w:ascii="Times New Roman" w:hAnsi="Times New Roman"/>
          <w:sz w:val="26"/>
          <w:szCs w:val="26"/>
        </w:rPr>
        <w:t>Thêm phòng thí nghiệm</w:t>
      </w:r>
      <w:r w:rsidR="009423F4" w:rsidRPr="001A10DD">
        <w:rPr>
          <w:rFonts w:ascii="Times New Roman" w:hAnsi="Times New Roman"/>
          <w:sz w:val="26"/>
          <w:szCs w:val="26"/>
        </w:rPr>
        <w:t>.</w:t>
      </w:r>
    </w:p>
    <w:p w:rsidR="009423F4" w:rsidRPr="001A10DD" w:rsidRDefault="00DC0BF9" w:rsidP="00B742C2">
      <w:pPr>
        <w:numPr>
          <w:ilvl w:val="0"/>
          <w:numId w:val="9"/>
        </w:numPr>
        <w:suppressAutoHyphens/>
        <w:spacing w:line="24" w:lineRule="atLeast"/>
        <w:rPr>
          <w:rFonts w:ascii="Times New Roman" w:hAnsi="Times New Roman"/>
          <w:sz w:val="26"/>
          <w:szCs w:val="26"/>
        </w:rPr>
      </w:pPr>
      <w:r w:rsidRPr="001A10DD">
        <w:rPr>
          <w:rFonts w:ascii="Times New Roman" w:hAnsi="Times New Roman"/>
          <w:sz w:val="26"/>
          <w:szCs w:val="26"/>
        </w:rPr>
        <w:t>Cập nhật thông tin phò</w:t>
      </w:r>
      <w:r w:rsidR="00EE39E6" w:rsidRPr="001A10DD">
        <w:rPr>
          <w:rFonts w:ascii="Times New Roman" w:hAnsi="Times New Roman"/>
          <w:sz w:val="26"/>
          <w:szCs w:val="26"/>
        </w:rPr>
        <w:t>ng thí ghiệm</w:t>
      </w:r>
      <w:r w:rsidR="009423F4" w:rsidRPr="001A10DD">
        <w:rPr>
          <w:rFonts w:ascii="Times New Roman" w:hAnsi="Times New Roman"/>
          <w:sz w:val="26"/>
          <w:szCs w:val="26"/>
        </w:rPr>
        <w:t>.</w:t>
      </w:r>
    </w:p>
    <w:p w:rsidR="009423F4" w:rsidRPr="001A10DD" w:rsidRDefault="00DC0BF9" w:rsidP="00B742C2">
      <w:pPr>
        <w:numPr>
          <w:ilvl w:val="0"/>
          <w:numId w:val="9"/>
        </w:numPr>
        <w:suppressAutoHyphens/>
        <w:spacing w:line="24" w:lineRule="atLeast"/>
        <w:rPr>
          <w:rFonts w:ascii="Times New Roman" w:hAnsi="Times New Roman"/>
          <w:sz w:val="26"/>
          <w:szCs w:val="26"/>
        </w:rPr>
      </w:pPr>
      <w:r w:rsidRPr="001A10DD">
        <w:rPr>
          <w:rFonts w:ascii="Times New Roman" w:hAnsi="Times New Roman"/>
          <w:sz w:val="26"/>
          <w:szCs w:val="26"/>
        </w:rPr>
        <w:t>Xóa thông tin phò</w:t>
      </w:r>
      <w:r w:rsidR="00EE39E6" w:rsidRPr="001A10DD">
        <w:rPr>
          <w:rFonts w:ascii="Times New Roman" w:hAnsi="Times New Roman"/>
          <w:sz w:val="26"/>
          <w:szCs w:val="26"/>
        </w:rPr>
        <w:t>ng thí nghiệm</w:t>
      </w:r>
      <w:r w:rsidR="009423F4" w:rsidRPr="001A10DD">
        <w:rPr>
          <w:rFonts w:ascii="Times New Roman" w:hAnsi="Times New Roman"/>
          <w:sz w:val="26"/>
          <w:szCs w:val="26"/>
        </w:rPr>
        <w:t>.</w:t>
      </w:r>
    </w:p>
    <w:p w:rsidR="009423F4" w:rsidRPr="001A10DD" w:rsidRDefault="005C7BEB" w:rsidP="00B742C2">
      <w:pPr>
        <w:numPr>
          <w:ilvl w:val="0"/>
          <w:numId w:val="3"/>
        </w:numPr>
        <w:suppressAutoHyphens/>
        <w:spacing w:line="24" w:lineRule="atLeast"/>
        <w:rPr>
          <w:rFonts w:ascii="Times New Roman" w:hAnsi="Times New Roman"/>
          <w:sz w:val="26"/>
          <w:szCs w:val="26"/>
        </w:rPr>
      </w:pPr>
      <w:r w:rsidRPr="001A10DD">
        <w:rPr>
          <w:rFonts w:ascii="Times New Roman" w:hAnsi="Times New Roman"/>
          <w:sz w:val="26"/>
          <w:szCs w:val="26"/>
        </w:rPr>
        <w:t>Tìm kiếm</w:t>
      </w:r>
      <w:r w:rsidR="009423F4" w:rsidRPr="001A10DD">
        <w:rPr>
          <w:rFonts w:ascii="Times New Roman" w:hAnsi="Times New Roman"/>
          <w:sz w:val="26"/>
          <w:szCs w:val="26"/>
        </w:rPr>
        <w:t>.</w:t>
      </w:r>
    </w:p>
    <w:p w:rsidR="009423F4" w:rsidRPr="001A10DD" w:rsidRDefault="005C7BEB" w:rsidP="00B742C2">
      <w:pPr>
        <w:numPr>
          <w:ilvl w:val="0"/>
          <w:numId w:val="10"/>
        </w:numPr>
        <w:suppressAutoHyphens/>
        <w:spacing w:line="24" w:lineRule="atLeast"/>
        <w:rPr>
          <w:rFonts w:ascii="Times New Roman" w:hAnsi="Times New Roman"/>
          <w:sz w:val="26"/>
          <w:szCs w:val="26"/>
        </w:rPr>
      </w:pPr>
      <w:r w:rsidRPr="001A10DD">
        <w:rPr>
          <w:rFonts w:ascii="Times New Roman" w:hAnsi="Times New Roman"/>
          <w:sz w:val="26"/>
          <w:szCs w:val="26"/>
        </w:rPr>
        <w:t>Tìm kiếm thiết bị</w:t>
      </w:r>
      <w:r w:rsidR="009423F4" w:rsidRPr="001A10DD">
        <w:rPr>
          <w:rFonts w:ascii="Times New Roman" w:hAnsi="Times New Roman"/>
          <w:sz w:val="26"/>
          <w:szCs w:val="26"/>
        </w:rPr>
        <w:t>.</w:t>
      </w:r>
    </w:p>
    <w:p w:rsidR="009423F4" w:rsidRPr="001A10DD" w:rsidRDefault="005C7BEB" w:rsidP="00B742C2">
      <w:pPr>
        <w:numPr>
          <w:ilvl w:val="0"/>
          <w:numId w:val="10"/>
        </w:numPr>
        <w:suppressAutoHyphens/>
        <w:spacing w:line="24" w:lineRule="atLeast"/>
        <w:rPr>
          <w:rFonts w:ascii="Times New Roman" w:hAnsi="Times New Roman"/>
          <w:sz w:val="26"/>
          <w:szCs w:val="26"/>
        </w:rPr>
      </w:pPr>
      <w:r w:rsidRPr="001A10DD">
        <w:rPr>
          <w:rFonts w:ascii="Times New Roman" w:hAnsi="Times New Roman"/>
          <w:sz w:val="26"/>
          <w:szCs w:val="26"/>
        </w:rPr>
        <w:t>Tìm kiếm thành viên</w:t>
      </w:r>
      <w:r w:rsidR="009423F4" w:rsidRPr="001A10DD">
        <w:rPr>
          <w:rFonts w:ascii="Times New Roman" w:hAnsi="Times New Roman"/>
          <w:sz w:val="26"/>
          <w:szCs w:val="26"/>
        </w:rPr>
        <w:t>.</w:t>
      </w:r>
    </w:p>
    <w:p w:rsidR="009423F4" w:rsidRPr="001A10DD" w:rsidRDefault="005C7BEB" w:rsidP="00B742C2">
      <w:pPr>
        <w:numPr>
          <w:ilvl w:val="0"/>
          <w:numId w:val="10"/>
        </w:numPr>
        <w:suppressAutoHyphens/>
        <w:spacing w:line="24" w:lineRule="atLeast"/>
        <w:rPr>
          <w:rFonts w:ascii="Times New Roman" w:hAnsi="Times New Roman"/>
          <w:sz w:val="26"/>
          <w:szCs w:val="26"/>
        </w:rPr>
      </w:pPr>
      <w:r w:rsidRPr="001A10DD">
        <w:rPr>
          <w:rFonts w:ascii="Times New Roman" w:hAnsi="Times New Roman"/>
          <w:sz w:val="26"/>
          <w:szCs w:val="26"/>
        </w:rPr>
        <w:t>Tìm kiếm phòng thí nghiệm</w:t>
      </w:r>
      <w:r w:rsidR="009423F4" w:rsidRPr="001A10DD">
        <w:rPr>
          <w:rFonts w:ascii="Times New Roman" w:hAnsi="Times New Roman"/>
          <w:sz w:val="26"/>
          <w:szCs w:val="26"/>
        </w:rPr>
        <w:t>.</w:t>
      </w:r>
    </w:p>
    <w:p w:rsidR="009423F4" w:rsidRPr="001A10DD" w:rsidRDefault="005C7BEB" w:rsidP="00B742C2">
      <w:pPr>
        <w:numPr>
          <w:ilvl w:val="0"/>
          <w:numId w:val="10"/>
        </w:numPr>
        <w:suppressAutoHyphens/>
        <w:spacing w:line="24" w:lineRule="atLeast"/>
        <w:rPr>
          <w:rFonts w:ascii="Times New Roman" w:hAnsi="Times New Roman"/>
          <w:sz w:val="26"/>
          <w:szCs w:val="26"/>
        </w:rPr>
      </w:pPr>
      <w:r w:rsidRPr="001A10DD">
        <w:rPr>
          <w:rFonts w:ascii="Times New Roman" w:hAnsi="Times New Roman"/>
          <w:sz w:val="26"/>
          <w:szCs w:val="26"/>
        </w:rPr>
        <w:t>Tìm kiếm dự án.</w:t>
      </w:r>
    </w:p>
    <w:p w:rsidR="009423F4" w:rsidRPr="001A10DD" w:rsidRDefault="00F47F14" w:rsidP="00B742C2">
      <w:pPr>
        <w:numPr>
          <w:ilvl w:val="0"/>
          <w:numId w:val="3"/>
        </w:numPr>
        <w:suppressAutoHyphens/>
        <w:spacing w:line="24" w:lineRule="atLeast"/>
        <w:rPr>
          <w:rFonts w:ascii="Times New Roman" w:hAnsi="Times New Roman"/>
          <w:sz w:val="26"/>
          <w:szCs w:val="26"/>
        </w:rPr>
      </w:pPr>
      <w:r w:rsidRPr="001A10DD">
        <w:rPr>
          <w:rFonts w:ascii="Times New Roman" w:hAnsi="Times New Roman"/>
          <w:sz w:val="26"/>
          <w:szCs w:val="26"/>
        </w:rPr>
        <w:t>Đăng ký mượn thiết bị</w:t>
      </w:r>
      <w:r w:rsidR="009423F4" w:rsidRPr="001A10DD">
        <w:rPr>
          <w:rFonts w:ascii="Times New Roman" w:hAnsi="Times New Roman"/>
          <w:sz w:val="26"/>
          <w:szCs w:val="26"/>
        </w:rPr>
        <w:t>.</w:t>
      </w:r>
    </w:p>
    <w:p w:rsidR="009423F4" w:rsidRPr="001A10DD" w:rsidRDefault="00F47F14" w:rsidP="00634172">
      <w:pPr>
        <w:numPr>
          <w:ilvl w:val="0"/>
          <w:numId w:val="11"/>
        </w:numPr>
        <w:tabs>
          <w:tab w:val="clear" w:pos="720"/>
          <w:tab w:val="num" w:pos="1080"/>
        </w:tabs>
        <w:suppressAutoHyphens/>
        <w:spacing w:line="24" w:lineRule="atLeast"/>
        <w:ind w:left="1080"/>
        <w:rPr>
          <w:rFonts w:ascii="Times New Roman" w:hAnsi="Times New Roman"/>
          <w:sz w:val="26"/>
          <w:szCs w:val="26"/>
        </w:rPr>
      </w:pPr>
      <w:r w:rsidRPr="001A10DD">
        <w:rPr>
          <w:rFonts w:ascii="Times New Roman" w:hAnsi="Times New Roman"/>
          <w:sz w:val="26"/>
          <w:szCs w:val="26"/>
        </w:rPr>
        <w:t>Xin gia hạn thêm thời gian mượn thiết bị</w:t>
      </w:r>
      <w:r w:rsidR="009423F4" w:rsidRPr="001A10DD">
        <w:rPr>
          <w:rFonts w:ascii="Times New Roman" w:hAnsi="Times New Roman"/>
          <w:sz w:val="26"/>
          <w:szCs w:val="26"/>
        </w:rPr>
        <w:t>.</w:t>
      </w:r>
    </w:p>
    <w:p w:rsidR="009423F4" w:rsidRPr="001A10DD" w:rsidRDefault="00F47F14" w:rsidP="00634172">
      <w:pPr>
        <w:numPr>
          <w:ilvl w:val="0"/>
          <w:numId w:val="11"/>
        </w:numPr>
        <w:tabs>
          <w:tab w:val="clear" w:pos="720"/>
          <w:tab w:val="num" w:pos="1080"/>
        </w:tabs>
        <w:suppressAutoHyphens/>
        <w:spacing w:line="24" w:lineRule="atLeast"/>
        <w:ind w:left="1080"/>
        <w:rPr>
          <w:rFonts w:ascii="Times New Roman" w:hAnsi="Times New Roman"/>
          <w:sz w:val="26"/>
          <w:szCs w:val="26"/>
        </w:rPr>
      </w:pPr>
      <w:r w:rsidRPr="001A10DD">
        <w:rPr>
          <w:rFonts w:ascii="Times New Roman" w:hAnsi="Times New Roman"/>
          <w:sz w:val="26"/>
          <w:szCs w:val="26"/>
        </w:rPr>
        <w:t>Đăng ký mượn thiết bị</w:t>
      </w:r>
      <w:r w:rsidR="00AE5241" w:rsidRPr="001A10DD">
        <w:rPr>
          <w:rFonts w:ascii="Times New Roman" w:hAnsi="Times New Roman"/>
          <w:sz w:val="26"/>
          <w:szCs w:val="26"/>
        </w:rPr>
        <w:t>:</w:t>
      </w:r>
    </w:p>
    <w:p w:rsidR="009423F4" w:rsidRPr="001A10DD" w:rsidRDefault="00F47F14" w:rsidP="00634172">
      <w:pPr>
        <w:numPr>
          <w:ilvl w:val="0"/>
          <w:numId w:val="29"/>
        </w:numPr>
        <w:spacing w:line="24" w:lineRule="atLeast"/>
        <w:ind w:left="1440"/>
        <w:rPr>
          <w:rFonts w:ascii="Times New Roman" w:hAnsi="Times New Roman"/>
          <w:sz w:val="26"/>
          <w:szCs w:val="26"/>
        </w:rPr>
      </w:pPr>
      <w:r w:rsidRPr="001A10DD">
        <w:rPr>
          <w:rFonts w:ascii="Times New Roman" w:hAnsi="Times New Roman"/>
          <w:sz w:val="26"/>
          <w:szCs w:val="26"/>
        </w:rPr>
        <w:t>Mươn thiết bị cho dự án</w:t>
      </w:r>
      <w:r w:rsidR="009423F4" w:rsidRPr="001A10DD">
        <w:rPr>
          <w:rFonts w:ascii="Times New Roman" w:hAnsi="Times New Roman"/>
          <w:sz w:val="26"/>
          <w:szCs w:val="26"/>
        </w:rPr>
        <w:t>.</w:t>
      </w:r>
    </w:p>
    <w:p w:rsidR="00F47F14" w:rsidRPr="001A10DD" w:rsidRDefault="00F47F14" w:rsidP="00634172">
      <w:pPr>
        <w:numPr>
          <w:ilvl w:val="0"/>
          <w:numId w:val="29"/>
        </w:numPr>
        <w:spacing w:line="24" w:lineRule="atLeast"/>
        <w:ind w:left="1440"/>
        <w:rPr>
          <w:rFonts w:ascii="Times New Roman" w:hAnsi="Times New Roman"/>
          <w:sz w:val="26"/>
          <w:szCs w:val="26"/>
        </w:rPr>
      </w:pPr>
      <w:r w:rsidRPr="001A10DD">
        <w:rPr>
          <w:rFonts w:ascii="Times New Roman" w:hAnsi="Times New Roman"/>
          <w:sz w:val="26"/>
          <w:szCs w:val="26"/>
        </w:rPr>
        <w:t>Mượn thiết bị cho cá nhân</w:t>
      </w:r>
      <w:r w:rsidR="00FE088A" w:rsidRPr="001A10DD">
        <w:rPr>
          <w:rFonts w:ascii="Times New Roman" w:hAnsi="Times New Roman"/>
          <w:sz w:val="26"/>
          <w:szCs w:val="26"/>
        </w:rPr>
        <w:t>.</w:t>
      </w:r>
    </w:p>
    <w:p w:rsidR="009423F4" w:rsidRPr="001A10DD" w:rsidRDefault="009423F4" w:rsidP="00B742C2">
      <w:pPr>
        <w:pStyle w:val="Heading2"/>
        <w:numPr>
          <w:ilvl w:val="1"/>
          <w:numId w:val="2"/>
        </w:numPr>
        <w:tabs>
          <w:tab w:val="num" w:pos="0"/>
        </w:tabs>
        <w:suppressAutoHyphens/>
        <w:spacing w:line="24" w:lineRule="atLeast"/>
        <w:rPr>
          <w:rFonts w:ascii="Times New Roman" w:hAnsi="Times New Roman"/>
          <w:b w:val="0"/>
          <w:color w:val="0070C0"/>
          <w:sz w:val="32"/>
          <w:szCs w:val="26"/>
          <w:lang w:val="en"/>
        </w:rPr>
      </w:pPr>
      <w:bookmarkStart w:id="33" w:name="__RefHeading___Toc343415452"/>
      <w:bookmarkStart w:id="34" w:name="_Toc481304138"/>
      <w:bookmarkEnd w:id="33"/>
      <w:r w:rsidRPr="001A10DD">
        <w:rPr>
          <w:rFonts w:ascii="Times New Roman" w:hAnsi="Times New Roman"/>
          <w:color w:val="0070C0"/>
          <w:sz w:val="32"/>
          <w:szCs w:val="26"/>
        </w:rPr>
        <w:t>Đặc điểm người sử dụng</w:t>
      </w:r>
      <w:bookmarkEnd w:id="34"/>
    </w:p>
    <w:p w:rsidR="00EB3FCE" w:rsidRPr="001A10DD" w:rsidRDefault="009423F4" w:rsidP="00EB3FCE">
      <w:pPr>
        <w:pStyle w:val="Vnbnnhdngsn"/>
        <w:rPr>
          <w:rFonts w:ascii="Times New Roman" w:hAnsi="Times New Roman" w:cs="Times New Roman"/>
          <w:sz w:val="26"/>
          <w:szCs w:val="26"/>
        </w:rPr>
      </w:pPr>
      <w:bookmarkStart w:id="35" w:name="tw-target-text"/>
      <w:bookmarkEnd w:id="35"/>
      <w:r w:rsidRPr="001A10DD">
        <w:rPr>
          <w:rFonts w:ascii="Times New Roman" w:hAnsi="Times New Roman" w:cs="Times New Roman"/>
          <w:color w:val="212121"/>
          <w:sz w:val="26"/>
          <w:szCs w:val="26"/>
          <w:lang w:val="en"/>
        </w:rPr>
        <w:tab/>
      </w:r>
      <w:bookmarkStart w:id="36" w:name="__RefHeading___Toc343415453"/>
      <w:bookmarkStart w:id="37" w:name="__RefHeading___Toc343415454"/>
      <w:bookmarkEnd w:id="36"/>
      <w:bookmarkEnd w:id="37"/>
    </w:p>
    <w:tbl>
      <w:tblPr>
        <w:tblW w:w="10093" w:type="dxa"/>
        <w:tblInd w:w="-21" w:type="dxa"/>
        <w:tblLayout w:type="fixed"/>
        <w:tblLook w:val="0000" w:firstRow="0" w:lastRow="0" w:firstColumn="0" w:lastColumn="0" w:noHBand="0" w:noVBand="0"/>
      </w:tblPr>
      <w:tblGrid>
        <w:gridCol w:w="633"/>
        <w:gridCol w:w="1434"/>
        <w:gridCol w:w="1711"/>
        <w:gridCol w:w="2789"/>
        <w:gridCol w:w="1572"/>
        <w:gridCol w:w="1954"/>
      </w:tblGrid>
      <w:tr w:rsidR="00EB3FCE" w:rsidRPr="001A10DD" w:rsidTr="00D00596">
        <w:tc>
          <w:tcPr>
            <w:tcW w:w="633" w:type="dxa"/>
            <w:tcBorders>
              <w:top w:val="single" w:sz="6" w:space="0" w:color="000000"/>
              <w:left w:val="single" w:sz="6" w:space="0" w:color="000000"/>
              <w:bottom w:val="single" w:sz="6" w:space="0" w:color="000000"/>
            </w:tcBorders>
            <w:shd w:val="clear" w:color="auto" w:fill="E0E0E0"/>
            <w:vAlign w:val="center"/>
          </w:tcPr>
          <w:p w:rsidR="00EB3FCE" w:rsidRPr="001A10DD" w:rsidRDefault="00EB3FCE" w:rsidP="00F30FE6">
            <w:pPr>
              <w:pStyle w:val="StyleTabletextBoldCentered"/>
              <w:rPr>
                <w:rFonts w:ascii="Times New Roman" w:hAnsi="Times New Roman" w:cs="Times New Roman"/>
                <w:szCs w:val="24"/>
              </w:rPr>
            </w:pPr>
            <w:r w:rsidRPr="001A10DD">
              <w:rPr>
                <w:rFonts w:ascii="Times New Roman" w:hAnsi="Times New Roman" w:cs="Times New Roman"/>
                <w:szCs w:val="24"/>
              </w:rPr>
              <w:t>STT</w:t>
            </w:r>
          </w:p>
        </w:tc>
        <w:tc>
          <w:tcPr>
            <w:tcW w:w="1434" w:type="dxa"/>
            <w:tcBorders>
              <w:top w:val="single" w:sz="6" w:space="0" w:color="000000"/>
              <w:left w:val="single" w:sz="6" w:space="0" w:color="000000"/>
              <w:bottom w:val="single" w:sz="6" w:space="0" w:color="000000"/>
            </w:tcBorders>
            <w:shd w:val="clear" w:color="auto" w:fill="E0E0E0"/>
            <w:vAlign w:val="center"/>
          </w:tcPr>
          <w:p w:rsidR="00EB3FCE" w:rsidRPr="001A10DD" w:rsidRDefault="00EB3FCE" w:rsidP="00F30FE6">
            <w:pPr>
              <w:pStyle w:val="StyleTabletextBoldCentered"/>
              <w:rPr>
                <w:rFonts w:ascii="Times New Roman" w:hAnsi="Times New Roman" w:cs="Times New Roman"/>
                <w:szCs w:val="24"/>
              </w:rPr>
            </w:pPr>
            <w:r w:rsidRPr="001A10DD">
              <w:rPr>
                <w:rFonts w:ascii="Times New Roman" w:hAnsi="Times New Roman" w:cs="Times New Roman"/>
                <w:szCs w:val="24"/>
              </w:rPr>
              <w:t>Người sử dụng</w:t>
            </w:r>
          </w:p>
        </w:tc>
        <w:tc>
          <w:tcPr>
            <w:tcW w:w="1711" w:type="dxa"/>
            <w:tcBorders>
              <w:top w:val="single" w:sz="6" w:space="0" w:color="000000"/>
              <w:left w:val="single" w:sz="6" w:space="0" w:color="000000"/>
              <w:bottom w:val="single" w:sz="6" w:space="0" w:color="000000"/>
            </w:tcBorders>
            <w:shd w:val="clear" w:color="auto" w:fill="E0E0E0"/>
            <w:vAlign w:val="center"/>
          </w:tcPr>
          <w:p w:rsidR="00EB3FCE" w:rsidRPr="001A10DD" w:rsidRDefault="00EB3FCE" w:rsidP="00F30FE6">
            <w:pPr>
              <w:pStyle w:val="StyleTabletextBoldCentered"/>
              <w:rPr>
                <w:rFonts w:ascii="Times New Roman" w:hAnsi="Times New Roman" w:cs="Times New Roman"/>
                <w:szCs w:val="24"/>
              </w:rPr>
            </w:pPr>
            <w:r w:rsidRPr="001A10DD">
              <w:rPr>
                <w:rFonts w:ascii="Times New Roman" w:hAnsi="Times New Roman" w:cs="Times New Roman"/>
                <w:szCs w:val="24"/>
              </w:rPr>
              <w:t>Đặc trưng</w:t>
            </w:r>
          </w:p>
        </w:tc>
        <w:tc>
          <w:tcPr>
            <w:tcW w:w="2789" w:type="dxa"/>
            <w:tcBorders>
              <w:top w:val="single" w:sz="6" w:space="0" w:color="000000"/>
              <w:left w:val="single" w:sz="6" w:space="0" w:color="000000"/>
              <w:bottom w:val="single" w:sz="6" w:space="0" w:color="000000"/>
            </w:tcBorders>
            <w:shd w:val="clear" w:color="auto" w:fill="E0E0E0"/>
            <w:vAlign w:val="center"/>
          </w:tcPr>
          <w:p w:rsidR="00EB3FCE" w:rsidRPr="001A10DD" w:rsidRDefault="00EB3FCE" w:rsidP="00F30FE6">
            <w:pPr>
              <w:pStyle w:val="StyleTabletextBoldCentered"/>
              <w:rPr>
                <w:rFonts w:ascii="Times New Roman" w:hAnsi="Times New Roman" w:cs="Times New Roman"/>
                <w:szCs w:val="24"/>
              </w:rPr>
            </w:pPr>
            <w:r w:rsidRPr="001A10DD">
              <w:rPr>
                <w:rFonts w:ascii="Times New Roman" w:hAnsi="Times New Roman" w:cs="Times New Roman"/>
                <w:szCs w:val="24"/>
              </w:rPr>
              <w:t>Các chức năng</w:t>
            </w:r>
          </w:p>
        </w:tc>
        <w:tc>
          <w:tcPr>
            <w:tcW w:w="1572" w:type="dxa"/>
            <w:tcBorders>
              <w:top w:val="single" w:sz="6" w:space="0" w:color="000000"/>
              <w:left w:val="single" w:sz="6" w:space="0" w:color="000000"/>
              <w:bottom w:val="single" w:sz="6" w:space="0" w:color="000000"/>
            </w:tcBorders>
            <w:shd w:val="clear" w:color="auto" w:fill="E0E0E0"/>
            <w:vAlign w:val="center"/>
          </w:tcPr>
          <w:p w:rsidR="00EB3FCE" w:rsidRPr="001A10DD" w:rsidRDefault="00EB3FCE" w:rsidP="00F30FE6">
            <w:pPr>
              <w:pStyle w:val="StyleTabletextBoldCentered"/>
              <w:rPr>
                <w:rFonts w:ascii="Times New Roman" w:hAnsi="Times New Roman" w:cs="Times New Roman"/>
                <w:szCs w:val="24"/>
              </w:rPr>
            </w:pPr>
            <w:r w:rsidRPr="001A10DD">
              <w:rPr>
                <w:rFonts w:ascii="Times New Roman" w:hAnsi="Times New Roman" w:cs="Times New Roman"/>
                <w:szCs w:val="24"/>
              </w:rPr>
              <w:t>Vai trò</w:t>
            </w:r>
            <w:r w:rsidR="00D00596" w:rsidRPr="001A10DD">
              <w:rPr>
                <w:rFonts w:ascii="Times New Roman" w:hAnsi="Times New Roman" w:cs="Times New Roman"/>
                <w:szCs w:val="24"/>
              </w:rPr>
              <w:t xml:space="preserve"> và mức độ quan trọng</w:t>
            </w:r>
          </w:p>
        </w:tc>
        <w:tc>
          <w:tcPr>
            <w:tcW w:w="1954" w:type="dxa"/>
            <w:tcBorders>
              <w:top w:val="single" w:sz="6" w:space="0" w:color="000000"/>
              <w:left w:val="single" w:sz="6" w:space="0" w:color="000000"/>
              <w:bottom w:val="single" w:sz="6" w:space="0" w:color="000000"/>
              <w:right w:val="single" w:sz="6" w:space="0" w:color="000000"/>
            </w:tcBorders>
            <w:shd w:val="clear" w:color="auto" w:fill="E0E0E0"/>
            <w:vAlign w:val="center"/>
          </w:tcPr>
          <w:p w:rsidR="00EB3FCE" w:rsidRPr="001A10DD" w:rsidRDefault="00D00596" w:rsidP="00F30FE6">
            <w:pPr>
              <w:pStyle w:val="StyleTabletextBoldCentered"/>
              <w:rPr>
                <w:rFonts w:ascii="Times New Roman" w:hAnsi="Times New Roman" w:cs="Times New Roman"/>
                <w:szCs w:val="24"/>
              </w:rPr>
            </w:pPr>
            <w:r w:rsidRPr="001A10DD">
              <w:rPr>
                <w:rFonts w:ascii="Times New Roman" w:hAnsi="Times New Roman" w:cs="Times New Roman"/>
                <w:szCs w:val="24"/>
              </w:rPr>
              <w:t>Yêu cầu</w:t>
            </w:r>
          </w:p>
        </w:tc>
      </w:tr>
      <w:tr w:rsidR="00EB3FCE" w:rsidRPr="001A10DD" w:rsidTr="00D00596">
        <w:tc>
          <w:tcPr>
            <w:tcW w:w="633" w:type="dxa"/>
            <w:tcBorders>
              <w:top w:val="single" w:sz="6" w:space="0" w:color="000000"/>
              <w:left w:val="single" w:sz="6" w:space="0" w:color="000000"/>
              <w:bottom w:val="single" w:sz="6" w:space="0" w:color="000000"/>
            </w:tcBorders>
            <w:shd w:val="clear" w:color="auto" w:fill="auto"/>
          </w:tcPr>
          <w:p w:rsidR="00EB3FCE" w:rsidRPr="001A10DD" w:rsidRDefault="00EB3FCE" w:rsidP="00F30FE6">
            <w:pPr>
              <w:rPr>
                <w:rFonts w:ascii="Times New Roman" w:hAnsi="Times New Roman"/>
                <w:szCs w:val="24"/>
              </w:rPr>
            </w:pPr>
            <w:r w:rsidRPr="001A10DD">
              <w:rPr>
                <w:rFonts w:ascii="Times New Roman" w:hAnsi="Times New Roman"/>
                <w:szCs w:val="24"/>
              </w:rPr>
              <w:t>1</w:t>
            </w:r>
          </w:p>
        </w:tc>
        <w:tc>
          <w:tcPr>
            <w:tcW w:w="1434" w:type="dxa"/>
            <w:tcBorders>
              <w:top w:val="single" w:sz="6" w:space="0" w:color="000000"/>
              <w:left w:val="single" w:sz="6" w:space="0" w:color="000000"/>
              <w:bottom w:val="single" w:sz="6" w:space="0" w:color="000000"/>
            </w:tcBorders>
            <w:shd w:val="clear" w:color="auto" w:fill="auto"/>
          </w:tcPr>
          <w:p w:rsidR="00EB3FCE" w:rsidRPr="001A10DD" w:rsidRDefault="00EB3FCE" w:rsidP="00FE088A">
            <w:pPr>
              <w:rPr>
                <w:rFonts w:ascii="Times New Roman" w:hAnsi="Times New Roman"/>
                <w:szCs w:val="24"/>
              </w:rPr>
            </w:pPr>
            <w:r w:rsidRPr="001A10DD">
              <w:rPr>
                <w:rFonts w:ascii="Times New Roman" w:hAnsi="Times New Roman"/>
                <w:szCs w:val="24"/>
              </w:rPr>
              <w:t>Ng</w:t>
            </w:r>
            <w:r w:rsidR="00FE088A" w:rsidRPr="001A10DD">
              <w:rPr>
                <w:rFonts w:ascii="Times New Roman" w:hAnsi="Times New Roman"/>
                <w:szCs w:val="24"/>
              </w:rPr>
              <w:t>ười quản lý thiết bị nhúng</w:t>
            </w:r>
          </w:p>
        </w:tc>
        <w:tc>
          <w:tcPr>
            <w:tcW w:w="1711" w:type="dxa"/>
            <w:tcBorders>
              <w:top w:val="single" w:sz="6" w:space="0" w:color="000000"/>
              <w:left w:val="single" w:sz="6" w:space="0" w:color="000000"/>
              <w:bottom w:val="single" w:sz="6" w:space="0" w:color="000000"/>
            </w:tcBorders>
            <w:shd w:val="clear" w:color="auto" w:fill="auto"/>
          </w:tcPr>
          <w:p w:rsidR="00EB3FCE" w:rsidRPr="001A10DD" w:rsidRDefault="00EB3FCE" w:rsidP="00EB3FCE">
            <w:pPr>
              <w:rPr>
                <w:rFonts w:ascii="Times New Roman" w:hAnsi="Times New Roman"/>
                <w:szCs w:val="24"/>
              </w:rPr>
            </w:pPr>
            <w:r w:rsidRPr="001A10DD">
              <w:rPr>
                <w:rFonts w:ascii="Times New Roman" w:hAnsi="Times New Roman"/>
                <w:szCs w:val="24"/>
              </w:rPr>
              <w:t>Quản lý thông tin và dữ liệu của toàn hệ thống và có quyền thiết lặp các phân quyền cho các người dùng khác.</w:t>
            </w:r>
          </w:p>
        </w:tc>
        <w:tc>
          <w:tcPr>
            <w:tcW w:w="2789" w:type="dxa"/>
            <w:tcBorders>
              <w:top w:val="single" w:sz="6" w:space="0" w:color="000000"/>
              <w:left w:val="single" w:sz="6" w:space="0" w:color="000000"/>
              <w:bottom w:val="single" w:sz="6" w:space="0" w:color="000000"/>
            </w:tcBorders>
            <w:shd w:val="clear" w:color="auto" w:fill="auto"/>
          </w:tcPr>
          <w:p w:rsidR="00AE5241" w:rsidRPr="001A10DD" w:rsidRDefault="00AE5241" w:rsidP="00F30FE6">
            <w:pPr>
              <w:pStyle w:val="template"/>
              <w:rPr>
                <w:rFonts w:ascii="Times New Roman" w:hAnsi="Times New Roman"/>
                <w:i w:val="0"/>
                <w:sz w:val="24"/>
                <w:szCs w:val="24"/>
              </w:rPr>
            </w:pPr>
            <w:r w:rsidRPr="001A10DD">
              <w:rPr>
                <w:rFonts w:ascii="Times New Roman" w:hAnsi="Times New Roman"/>
                <w:i w:val="0"/>
                <w:sz w:val="24"/>
                <w:szCs w:val="24"/>
              </w:rPr>
              <w:t>Có toàn quyền các chứ năng đã nói trong phần 2.2. Trừ 2 chức năng</w:t>
            </w:r>
            <w:r w:rsidR="001D40FC" w:rsidRPr="001A10DD">
              <w:rPr>
                <w:rFonts w:ascii="Times New Roman" w:hAnsi="Times New Roman"/>
                <w:i w:val="0"/>
                <w:sz w:val="24"/>
                <w:szCs w:val="24"/>
              </w:rPr>
              <w:t xml:space="preserve"> trong mục đăng ký mượn thiết bị</w:t>
            </w:r>
            <w:r w:rsidRPr="001A10DD">
              <w:rPr>
                <w:rFonts w:ascii="Times New Roman" w:hAnsi="Times New Roman"/>
                <w:i w:val="0"/>
                <w:sz w:val="24"/>
                <w:szCs w:val="24"/>
              </w:rPr>
              <w:t>:</w:t>
            </w:r>
          </w:p>
          <w:p w:rsidR="00AE5241" w:rsidRPr="001A10DD" w:rsidRDefault="00AE5241" w:rsidP="00B742C2">
            <w:pPr>
              <w:numPr>
                <w:ilvl w:val="0"/>
                <w:numId w:val="11"/>
              </w:numPr>
              <w:suppressAutoHyphens/>
              <w:spacing w:line="24" w:lineRule="atLeast"/>
              <w:rPr>
                <w:rFonts w:ascii="Times New Roman" w:hAnsi="Times New Roman"/>
                <w:szCs w:val="24"/>
              </w:rPr>
            </w:pPr>
            <w:r w:rsidRPr="001A10DD">
              <w:rPr>
                <w:rFonts w:ascii="Times New Roman" w:hAnsi="Times New Roman"/>
                <w:szCs w:val="24"/>
              </w:rPr>
              <w:t>Xin gia hạn thêm thời gian mượn thiết bị.</w:t>
            </w:r>
          </w:p>
          <w:p w:rsidR="00AE5241" w:rsidRPr="001A10DD" w:rsidRDefault="00AE5241" w:rsidP="00B742C2">
            <w:pPr>
              <w:numPr>
                <w:ilvl w:val="0"/>
                <w:numId w:val="11"/>
              </w:numPr>
              <w:suppressAutoHyphens/>
              <w:spacing w:line="24" w:lineRule="atLeast"/>
              <w:rPr>
                <w:rFonts w:ascii="Times New Roman" w:hAnsi="Times New Roman"/>
                <w:szCs w:val="24"/>
              </w:rPr>
            </w:pPr>
            <w:r w:rsidRPr="001A10DD">
              <w:rPr>
                <w:rFonts w:ascii="Times New Roman" w:hAnsi="Times New Roman"/>
                <w:szCs w:val="24"/>
              </w:rPr>
              <w:t>Đăng ký mượn thiết bị:</w:t>
            </w:r>
          </w:p>
          <w:p w:rsidR="00AE5241" w:rsidRPr="001A10DD" w:rsidRDefault="00AE5241" w:rsidP="00B742C2">
            <w:pPr>
              <w:numPr>
                <w:ilvl w:val="0"/>
                <w:numId w:val="29"/>
              </w:numPr>
              <w:spacing w:line="24" w:lineRule="atLeast"/>
              <w:rPr>
                <w:rFonts w:ascii="Times New Roman" w:hAnsi="Times New Roman"/>
                <w:szCs w:val="24"/>
              </w:rPr>
            </w:pPr>
            <w:r w:rsidRPr="001A10DD">
              <w:rPr>
                <w:rFonts w:ascii="Times New Roman" w:hAnsi="Times New Roman"/>
                <w:szCs w:val="24"/>
              </w:rPr>
              <w:t>Mươn thiết bị cho dự án.</w:t>
            </w:r>
          </w:p>
          <w:p w:rsidR="00EB3FCE" w:rsidRPr="001A10DD" w:rsidRDefault="00AE5241" w:rsidP="00B742C2">
            <w:pPr>
              <w:numPr>
                <w:ilvl w:val="0"/>
                <w:numId w:val="29"/>
              </w:numPr>
              <w:spacing w:line="24" w:lineRule="atLeast"/>
              <w:rPr>
                <w:rFonts w:ascii="Times New Roman" w:hAnsi="Times New Roman"/>
                <w:szCs w:val="24"/>
              </w:rPr>
            </w:pPr>
            <w:r w:rsidRPr="001A10DD">
              <w:rPr>
                <w:rFonts w:ascii="Times New Roman" w:hAnsi="Times New Roman"/>
                <w:szCs w:val="24"/>
              </w:rPr>
              <w:t>Mượn thiết bị cho cá nhân</w:t>
            </w:r>
          </w:p>
        </w:tc>
        <w:tc>
          <w:tcPr>
            <w:tcW w:w="1572" w:type="dxa"/>
            <w:tcBorders>
              <w:top w:val="single" w:sz="6" w:space="0" w:color="000000"/>
              <w:left w:val="single" w:sz="6" w:space="0" w:color="000000"/>
              <w:bottom w:val="single" w:sz="6" w:space="0" w:color="000000"/>
            </w:tcBorders>
            <w:shd w:val="clear" w:color="auto" w:fill="auto"/>
          </w:tcPr>
          <w:p w:rsidR="00EB3FCE" w:rsidRPr="001A10DD" w:rsidRDefault="00D00596" w:rsidP="00F30FE6">
            <w:pPr>
              <w:rPr>
                <w:rFonts w:ascii="Times New Roman" w:hAnsi="Times New Roman"/>
                <w:szCs w:val="24"/>
              </w:rPr>
            </w:pPr>
            <w:r w:rsidRPr="001A10DD">
              <w:rPr>
                <w:rFonts w:ascii="Times New Roman" w:hAnsi="Times New Roman"/>
                <w:szCs w:val="24"/>
              </w:rPr>
              <w:t xml:space="preserve">Vai trò: </w:t>
            </w:r>
            <w:r w:rsidR="00FE088A" w:rsidRPr="001A10DD">
              <w:rPr>
                <w:rFonts w:ascii="Times New Roman" w:hAnsi="Times New Roman"/>
                <w:szCs w:val="24"/>
              </w:rPr>
              <w:t>Quản trị viên cao nhất</w:t>
            </w:r>
          </w:p>
          <w:p w:rsidR="00D00596" w:rsidRPr="001A10DD" w:rsidRDefault="00D00596" w:rsidP="00F30FE6">
            <w:pPr>
              <w:rPr>
                <w:rFonts w:ascii="Times New Roman" w:hAnsi="Times New Roman"/>
                <w:szCs w:val="24"/>
              </w:rPr>
            </w:pPr>
          </w:p>
          <w:p w:rsidR="00D00596" w:rsidRPr="001A10DD" w:rsidRDefault="00D00596" w:rsidP="00F30FE6">
            <w:pPr>
              <w:rPr>
                <w:rFonts w:ascii="Times New Roman" w:hAnsi="Times New Roman"/>
                <w:szCs w:val="24"/>
              </w:rPr>
            </w:pPr>
            <w:r w:rsidRPr="001A10DD">
              <w:rPr>
                <w:rFonts w:ascii="Times New Roman" w:hAnsi="Times New Roman"/>
                <w:szCs w:val="24"/>
              </w:rPr>
              <w:t>Mức độ: Rất quan trọng</w:t>
            </w:r>
          </w:p>
        </w:tc>
        <w:tc>
          <w:tcPr>
            <w:tcW w:w="1954" w:type="dxa"/>
            <w:tcBorders>
              <w:top w:val="single" w:sz="6" w:space="0" w:color="000000"/>
              <w:left w:val="single" w:sz="6" w:space="0" w:color="000000"/>
              <w:bottom w:val="single" w:sz="6" w:space="0" w:color="000000"/>
              <w:right w:val="single" w:sz="6" w:space="0" w:color="000000"/>
            </w:tcBorders>
            <w:shd w:val="clear" w:color="auto" w:fill="auto"/>
          </w:tcPr>
          <w:p w:rsidR="00EB3FCE" w:rsidRPr="001A10DD" w:rsidRDefault="00D00596" w:rsidP="00D00596">
            <w:pPr>
              <w:ind w:right="46"/>
              <w:rPr>
                <w:rFonts w:ascii="Times New Roman" w:hAnsi="Times New Roman"/>
                <w:szCs w:val="24"/>
              </w:rPr>
            </w:pPr>
            <w:r w:rsidRPr="001A10DD">
              <w:rPr>
                <w:rFonts w:ascii="Times New Roman" w:hAnsi="Times New Roman"/>
                <w:szCs w:val="24"/>
              </w:rPr>
              <w:t>Có hiểu biết về kiến thức lĩnh vực tin học</w:t>
            </w:r>
          </w:p>
          <w:p w:rsidR="00D00596" w:rsidRPr="001A10DD" w:rsidRDefault="00D00596" w:rsidP="00D00596">
            <w:pPr>
              <w:ind w:right="46"/>
              <w:rPr>
                <w:rFonts w:ascii="Times New Roman" w:hAnsi="Times New Roman"/>
                <w:szCs w:val="24"/>
              </w:rPr>
            </w:pPr>
          </w:p>
          <w:p w:rsidR="00D00596" w:rsidRPr="001A10DD" w:rsidRDefault="00D00596" w:rsidP="00D00596">
            <w:pPr>
              <w:ind w:right="46"/>
              <w:rPr>
                <w:rFonts w:ascii="Times New Roman" w:hAnsi="Times New Roman"/>
                <w:szCs w:val="24"/>
              </w:rPr>
            </w:pPr>
            <w:r w:rsidRPr="001A10DD">
              <w:rPr>
                <w:rFonts w:ascii="Times New Roman" w:hAnsi="Times New Roman"/>
                <w:szCs w:val="24"/>
              </w:rPr>
              <w:t>Có kiến thức về quản lý dữ liệu và thông tin</w:t>
            </w:r>
          </w:p>
          <w:p w:rsidR="00D00596" w:rsidRPr="001A10DD" w:rsidRDefault="00D00596" w:rsidP="00D00596">
            <w:pPr>
              <w:ind w:right="46"/>
              <w:rPr>
                <w:rFonts w:ascii="Times New Roman" w:hAnsi="Times New Roman"/>
                <w:szCs w:val="24"/>
              </w:rPr>
            </w:pPr>
          </w:p>
          <w:p w:rsidR="00D00596" w:rsidRPr="001A10DD" w:rsidRDefault="00D00596" w:rsidP="00D00596">
            <w:pPr>
              <w:ind w:right="46"/>
              <w:rPr>
                <w:rFonts w:ascii="Times New Roman" w:hAnsi="Times New Roman"/>
                <w:szCs w:val="24"/>
              </w:rPr>
            </w:pPr>
            <w:r w:rsidRPr="001A10DD">
              <w:rPr>
                <w:rFonts w:ascii="Times New Roman" w:hAnsi="Times New Roman"/>
                <w:szCs w:val="24"/>
              </w:rPr>
              <w:t>Có kiến thức và kinh nghiệm về công tác quản lý các thiết bị nhúng</w:t>
            </w:r>
          </w:p>
        </w:tc>
      </w:tr>
      <w:tr w:rsidR="00EB3FCE" w:rsidRPr="001A10DD" w:rsidTr="00D00596">
        <w:tc>
          <w:tcPr>
            <w:tcW w:w="633" w:type="dxa"/>
            <w:tcBorders>
              <w:left w:val="single" w:sz="6" w:space="0" w:color="000000"/>
              <w:bottom w:val="single" w:sz="6" w:space="0" w:color="000000"/>
            </w:tcBorders>
            <w:shd w:val="clear" w:color="auto" w:fill="auto"/>
          </w:tcPr>
          <w:p w:rsidR="00EB3FCE" w:rsidRPr="001A10DD" w:rsidRDefault="00EB3FCE" w:rsidP="00F30FE6">
            <w:pPr>
              <w:rPr>
                <w:rFonts w:ascii="Times New Roman" w:hAnsi="Times New Roman"/>
                <w:szCs w:val="24"/>
              </w:rPr>
            </w:pPr>
            <w:r w:rsidRPr="001A10DD">
              <w:rPr>
                <w:rFonts w:ascii="Times New Roman" w:hAnsi="Times New Roman"/>
                <w:szCs w:val="24"/>
              </w:rPr>
              <w:t>2</w:t>
            </w:r>
          </w:p>
        </w:tc>
        <w:tc>
          <w:tcPr>
            <w:tcW w:w="1434" w:type="dxa"/>
            <w:tcBorders>
              <w:left w:val="single" w:sz="6" w:space="0" w:color="000000"/>
              <w:bottom w:val="single" w:sz="6" w:space="0" w:color="000000"/>
            </w:tcBorders>
            <w:shd w:val="clear" w:color="auto" w:fill="auto"/>
          </w:tcPr>
          <w:p w:rsidR="00EB3FCE" w:rsidRPr="001A10DD" w:rsidRDefault="00FE088A" w:rsidP="00F30FE6">
            <w:pPr>
              <w:rPr>
                <w:rFonts w:ascii="Times New Roman" w:hAnsi="Times New Roman"/>
                <w:szCs w:val="24"/>
              </w:rPr>
            </w:pPr>
            <w:r w:rsidRPr="001A10DD">
              <w:rPr>
                <w:rFonts w:ascii="Times New Roman" w:hAnsi="Times New Roman"/>
                <w:szCs w:val="24"/>
              </w:rPr>
              <w:t>Thành viên</w:t>
            </w:r>
          </w:p>
        </w:tc>
        <w:tc>
          <w:tcPr>
            <w:tcW w:w="1711" w:type="dxa"/>
            <w:tcBorders>
              <w:left w:val="single" w:sz="6" w:space="0" w:color="000000"/>
              <w:bottom w:val="single" w:sz="6" w:space="0" w:color="000000"/>
            </w:tcBorders>
            <w:shd w:val="clear" w:color="auto" w:fill="auto"/>
          </w:tcPr>
          <w:p w:rsidR="00EB3FCE" w:rsidRPr="001A10DD" w:rsidRDefault="00EB3FCE" w:rsidP="00F30FE6">
            <w:pPr>
              <w:snapToGrid w:val="0"/>
              <w:rPr>
                <w:rFonts w:ascii="Times New Roman" w:hAnsi="Times New Roman"/>
                <w:szCs w:val="24"/>
              </w:rPr>
            </w:pPr>
            <w:r w:rsidRPr="001A10DD">
              <w:rPr>
                <w:rFonts w:ascii="Times New Roman" w:hAnsi="Times New Roman"/>
                <w:szCs w:val="24"/>
              </w:rPr>
              <w:t xml:space="preserve">Được phép sử dụng các chức năng hệ thống. Tuy nhiên, bị hạn chế các chức năng thay đổi cơ sở dữ liệu (chỉ dành </w:t>
            </w:r>
            <w:r w:rsidRPr="001A10DD">
              <w:rPr>
                <w:rFonts w:ascii="Times New Roman" w:hAnsi="Times New Roman"/>
                <w:szCs w:val="24"/>
              </w:rPr>
              <w:lastRenderedPageBreak/>
              <w:t>riêng cho người quản trị)</w:t>
            </w:r>
          </w:p>
        </w:tc>
        <w:tc>
          <w:tcPr>
            <w:tcW w:w="2789" w:type="dxa"/>
            <w:tcBorders>
              <w:left w:val="single" w:sz="6" w:space="0" w:color="000000"/>
              <w:bottom w:val="single" w:sz="6" w:space="0" w:color="000000"/>
            </w:tcBorders>
            <w:shd w:val="clear" w:color="auto" w:fill="auto"/>
          </w:tcPr>
          <w:p w:rsidR="001772AA" w:rsidRPr="001A10DD" w:rsidRDefault="001D40FC" w:rsidP="00B742C2">
            <w:pPr>
              <w:numPr>
                <w:ilvl w:val="0"/>
                <w:numId w:val="3"/>
              </w:numPr>
              <w:suppressAutoHyphens/>
              <w:spacing w:line="24" w:lineRule="atLeast"/>
              <w:rPr>
                <w:rFonts w:ascii="Times New Roman" w:hAnsi="Times New Roman"/>
                <w:szCs w:val="24"/>
              </w:rPr>
            </w:pPr>
            <w:r w:rsidRPr="001A10DD">
              <w:rPr>
                <w:rFonts w:ascii="Times New Roman" w:hAnsi="Times New Roman"/>
                <w:szCs w:val="24"/>
              </w:rPr>
              <w:lastRenderedPageBreak/>
              <w:t xml:space="preserve">Hiển thị thông tin </w:t>
            </w:r>
          </w:p>
          <w:p w:rsidR="001D40FC" w:rsidRPr="001A10DD" w:rsidRDefault="001D40FC" w:rsidP="00B742C2">
            <w:pPr>
              <w:numPr>
                <w:ilvl w:val="0"/>
                <w:numId w:val="3"/>
              </w:numPr>
              <w:suppressAutoHyphens/>
              <w:spacing w:line="24" w:lineRule="atLeast"/>
              <w:rPr>
                <w:rFonts w:ascii="Times New Roman" w:hAnsi="Times New Roman"/>
                <w:szCs w:val="24"/>
              </w:rPr>
            </w:pPr>
            <w:r w:rsidRPr="001A10DD">
              <w:rPr>
                <w:rFonts w:ascii="Times New Roman" w:hAnsi="Times New Roman"/>
                <w:szCs w:val="24"/>
              </w:rPr>
              <w:t>Đăng nhập.</w:t>
            </w:r>
          </w:p>
          <w:p w:rsidR="001D40FC" w:rsidRPr="001A10DD" w:rsidRDefault="001D40FC" w:rsidP="00B742C2">
            <w:pPr>
              <w:numPr>
                <w:ilvl w:val="0"/>
                <w:numId w:val="3"/>
              </w:numPr>
              <w:suppressAutoHyphens/>
              <w:spacing w:line="24" w:lineRule="atLeast"/>
              <w:rPr>
                <w:rFonts w:ascii="Times New Roman" w:hAnsi="Times New Roman"/>
                <w:szCs w:val="24"/>
              </w:rPr>
            </w:pPr>
            <w:r w:rsidRPr="001A10DD">
              <w:rPr>
                <w:rFonts w:ascii="Times New Roman" w:hAnsi="Times New Roman"/>
                <w:szCs w:val="24"/>
              </w:rPr>
              <w:t>Đăng xuất.</w:t>
            </w:r>
          </w:p>
          <w:p w:rsidR="001D40FC" w:rsidRPr="001A10DD" w:rsidRDefault="001D40FC" w:rsidP="00B742C2">
            <w:pPr>
              <w:numPr>
                <w:ilvl w:val="0"/>
                <w:numId w:val="3"/>
              </w:numPr>
              <w:suppressAutoHyphens/>
              <w:spacing w:line="24" w:lineRule="atLeast"/>
              <w:rPr>
                <w:rFonts w:ascii="Times New Roman" w:hAnsi="Times New Roman"/>
                <w:szCs w:val="24"/>
              </w:rPr>
            </w:pPr>
            <w:r w:rsidRPr="001A10DD">
              <w:rPr>
                <w:rFonts w:ascii="Times New Roman" w:hAnsi="Times New Roman"/>
                <w:szCs w:val="24"/>
              </w:rPr>
              <w:t>Cập nhật mật khẩu.</w:t>
            </w:r>
          </w:p>
          <w:p w:rsidR="001D40FC" w:rsidRPr="001A10DD" w:rsidRDefault="001D40FC" w:rsidP="00B742C2">
            <w:pPr>
              <w:numPr>
                <w:ilvl w:val="0"/>
                <w:numId w:val="3"/>
              </w:numPr>
              <w:rPr>
                <w:rFonts w:ascii="Times New Roman" w:hAnsi="Times New Roman"/>
                <w:szCs w:val="24"/>
              </w:rPr>
            </w:pPr>
            <w:r w:rsidRPr="001A10DD">
              <w:rPr>
                <w:rFonts w:ascii="Times New Roman" w:hAnsi="Times New Roman"/>
                <w:szCs w:val="24"/>
              </w:rPr>
              <w:t>Tìm kiếm.</w:t>
            </w:r>
          </w:p>
          <w:p w:rsidR="001D40FC" w:rsidRPr="001A10DD" w:rsidRDefault="001D40FC" w:rsidP="00B742C2">
            <w:pPr>
              <w:numPr>
                <w:ilvl w:val="0"/>
                <w:numId w:val="3"/>
              </w:numPr>
              <w:rPr>
                <w:rFonts w:ascii="Times New Roman" w:hAnsi="Times New Roman"/>
                <w:szCs w:val="24"/>
              </w:rPr>
            </w:pPr>
            <w:r w:rsidRPr="001A10DD">
              <w:rPr>
                <w:rFonts w:ascii="Times New Roman" w:hAnsi="Times New Roman"/>
                <w:szCs w:val="24"/>
              </w:rPr>
              <w:lastRenderedPageBreak/>
              <w:t>Đăng ký mượn thiết bị</w:t>
            </w:r>
          </w:p>
          <w:p w:rsidR="00EB3FCE" w:rsidRPr="001A10DD" w:rsidRDefault="00EB3FCE" w:rsidP="001D40FC">
            <w:pPr>
              <w:rPr>
                <w:rFonts w:ascii="Times New Roman" w:hAnsi="Times New Roman"/>
                <w:szCs w:val="24"/>
              </w:rPr>
            </w:pPr>
          </w:p>
        </w:tc>
        <w:tc>
          <w:tcPr>
            <w:tcW w:w="1572" w:type="dxa"/>
            <w:tcBorders>
              <w:left w:val="single" w:sz="6" w:space="0" w:color="000000"/>
              <w:bottom w:val="single" w:sz="6" w:space="0" w:color="000000"/>
            </w:tcBorders>
            <w:shd w:val="clear" w:color="auto" w:fill="auto"/>
          </w:tcPr>
          <w:p w:rsidR="00D00596" w:rsidRPr="001A10DD" w:rsidRDefault="00D00596" w:rsidP="00F30FE6">
            <w:pPr>
              <w:rPr>
                <w:rFonts w:ascii="Times New Roman" w:hAnsi="Times New Roman"/>
                <w:szCs w:val="24"/>
              </w:rPr>
            </w:pPr>
            <w:r w:rsidRPr="001A10DD">
              <w:rPr>
                <w:rFonts w:ascii="Times New Roman" w:hAnsi="Times New Roman"/>
                <w:szCs w:val="24"/>
              </w:rPr>
              <w:lastRenderedPageBreak/>
              <w:t>Vai trò:</w:t>
            </w:r>
          </w:p>
          <w:p w:rsidR="00EB3FCE" w:rsidRPr="001A10DD" w:rsidRDefault="00EB3FCE" w:rsidP="00F30FE6">
            <w:pPr>
              <w:rPr>
                <w:rFonts w:ascii="Times New Roman" w:hAnsi="Times New Roman"/>
                <w:szCs w:val="24"/>
              </w:rPr>
            </w:pPr>
            <w:r w:rsidRPr="001A10DD">
              <w:rPr>
                <w:rFonts w:ascii="Times New Roman" w:hAnsi="Times New Roman"/>
                <w:szCs w:val="24"/>
              </w:rPr>
              <w:t>Người dùng</w:t>
            </w:r>
            <w:r w:rsidR="00FE088A" w:rsidRPr="001A10DD">
              <w:rPr>
                <w:rFonts w:ascii="Times New Roman" w:hAnsi="Times New Roman"/>
                <w:szCs w:val="24"/>
              </w:rPr>
              <w:t xml:space="preserve"> cơ bản</w:t>
            </w:r>
          </w:p>
          <w:p w:rsidR="00D00596" w:rsidRPr="001A10DD" w:rsidRDefault="00D00596" w:rsidP="00F30FE6">
            <w:pPr>
              <w:rPr>
                <w:rFonts w:ascii="Times New Roman" w:hAnsi="Times New Roman"/>
                <w:szCs w:val="24"/>
              </w:rPr>
            </w:pPr>
          </w:p>
          <w:p w:rsidR="00D00596" w:rsidRPr="001A10DD" w:rsidRDefault="00D00596" w:rsidP="00F30FE6">
            <w:pPr>
              <w:rPr>
                <w:rFonts w:ascii="Times New Roman" w:hAnsi="Times New Roman"/>
                <w:szCs w:val="24"/>
              </w:rPr>
            </w:pPr>
            <w:r w:rsidRPr="001A10DD">
              <w:rPr>
                <w:rFonts w:ascii="Times New Roman" w:hAnsi="Times New Roman"/>
                <w:szCs w:val="24"/>
              </w:rPr>
              <w:t>Mức độ:Rất quan trọng</w:t>
            </w:r>
          </w:p>
        </w:tc>
        <w:tc>
          <w:tcPr>
            <w:tcW w:w="1954" w:type="dxa"/>
            <w:tcBorders>
              <w:left w:val="single" w:sz="6" w:space="0" w:color="000000"/>
              <w:bottom w:val="single" w:sz="6" w:space="0" w:color="000000"/>
              <w:right w:val="single" w:sz="6" w:space="0" w:color="000000"/>
            </w:tcBorders>
            <w:shd w:val="clear" w:color="auto" w:fill="auto"/>
          </w:tcPr>
          <w:p w:rsidR="00D00596" w:rsidRPr="001A10DD" w:rsidRDefault="00D00596" w:rsidP="00D00596">
            <w:pPr>
              <w:ind w:right="46"/>
              <w:rPr>
                <w:rFonts w:ascii="Times New Roman" w:hAnsi="Times New Roman"/>
                <w:szCs w:val="24"/>
              </w:rPr>
            </w:pPr>
            <w:r w:rsidRPr="001A10DD">
              <w:rPr>
                <w:rFonts w:ascii="Times New Roman" w:hAnsi="Times New Roman"/>
                <w:szCs w:val="24"/>
              </w:rPr>
              <w:t>Có hiểu biết về kiến thức lĩnh vực tin học</w:t>
            </w:r>
          </w:p>
          <w:p w:rsidR="00D00596" w:rsidRPr="001A10DD" w:rsidRDefault="00D00596" w:rsidP="00D00596">
            <w:pPr>
              <w:ind w:right="46"/>
              <w:rPr>
                <w:rFonts w:ascii="Times New Roman" w:hAnsi="Times New Roman"/>
                <w:szCs w:val="24"/>
              </w:rPr>
            </w:pPr>
          </w:p>
          <w:p w:rsidR="00EB3FCE" w:rsidRPr="001A10DD" w:rsidRDefault="00D00596" w:rsidP="00F30FE6">
            <w:pPr>
              <w:rPr>
                <w:rFonts w:ascii="Times New Roman" w:hAnsi="Times New Roman"/>
                <w:szCs w:val="24"/>
              </w:rPr>
            </w:pPr>
            <w:r w:rsidRPr="001A10DD">
              <w:rPr>
                <w:rFonts w:ascii="Times New Roman" w:hAnsi="Times New Roman"/>
                <w:szCs w:val="24"/>
              </w:rPr>
              <w:t>Có kiến thức cơ bản về quy định mượn trả thiết bị nhúng</w:t>
            </w:r>
          </w:p>
        </w:tc>
      </w:tr>
      <w:tr w:rsidR="00EB3FCE" w:rsidRPr="001A10DD" w:rsidTr="00EB3FCE">
        <w:tc>
          <w:tcPr>
            <w:tcW w:w="10093" w:type="dxa"/>
            <w:gridSpan w:val="6"/>
            <w:tcBorders>
              <w:left w:val="single" w:sz="6" w:space="0" w:color="000000"/>
              <w:bottom w:val="single" w:sz="6" w:space="0" w:color="000000"/>
              <w:right w:val="single" w:sz="6" w:space="0" w:color="000000"/>
            </w:tcBorders>
            <w:shd w:val="clear" w:color="auto" w:fill="auto"/>
          </w:tcPr>
          <w:p w:rsidR="00EB3FCE" w:rsidRPr="00720D52" w:rsidRDefault="00EB3FCE" w:rsidP="00EB3FCE">
            <w:pPr>
              <w:rPr>
                <w:rFonts w:ascii="Times New Roman" w:hAnsi="Times New Roman"/>
                <w:b/>
                <w:i/>
                <w:szCs w:val="24"/>
              </w:rPr>
            </w:pPr>
            <w:r w:rsidRPr="00720D52">
              <w:rPr>
                <w:rFonts w:ascii="Times New Roman" w:hAnsi="Times New Roman"/>
                <w:b/>
                <w:i/>
                <w:szCs w:val="24"/>
              </w:rPr>
              <w:t>Chú ý: Đây chỉ là phân quyên sử  dựng cơ bản, các tài khoản có thể các chức năng khác nhau</w:t>
            </w:r>
            <w:r w:rsidR="00FE088A" w:rsidRPr="00720D52">
              <w:rPr>
                <w:rFonts w:ascii="Times New Roman" w:hAnsi="Times New Roman"/>
                <w:b/>
                <w:i/>
                <w:szCs w:val="24"/>
              </w:rPr>
              <w:t xml:space="preserve"> tuy thuộc vào sự phân quyền của quản trị viên.</w:t>
            </w:r>
          </w:p>
        </w:tc>
      </w:tr>
      <w:tr w:rsidR="00EB3FCE" w:rsidRPr="001A10DD" w:rsidTr="00D00596">
        <w:tc>
          <w:tcPr>
            <w:tcW w:w="633" w:type="dxa"/>
            <w:tcBorders>
              <w:top w:val="single" w:sz="6" w:space="0" w:color="000000"/>
              <w:left w:val="single" w:sz="6" w:space="0" w:color="000000"/>
              <w:bottom w:val="single" w:sz="6" w:space="0" w:color="000000"/>
            </w:tcBorders>
            <w:shd w:val="clear" w:color="auto" w:fill="E6E6E6"/>
          </w:tcPr>
          <w:p w:rsidR="00EB3FCE" w:rsidRPr="001A10DD" w:rsidRDefault="00EB3FCE" w:rsidP="00F30FE6">
            <w:pPr>
              <w:snapToGrid w:val="0"/>
              <w:rPr>
                <w:rFonts w:ascii="Times New Roman" w:hAnsi="Times New Roman"/>
                <w:color w:val="000000"/>
                <w:szCs w:val="24"/>
              </w:rPr>
            </w:pPr>
          </w:p>
        </w:tc>
        <w:tc>
          <w:tcPr>
            <w:tcW w:w="1434" w:type="dxa"/>
            <w:tcBorders>
              <w:top w:val="single" w:sz="6" w:space="0" w:color="000000"/>
              <w:left w:val="single" w:sz="6" w:space="0" w:color="000000"/>
              <w:bottom w:val="single" w:sz="6" w:space="0" w:color="000000"/>
            </w:tcBorders>
            <w:shd w:val="clear" w:color="auto" w:fill="E6E6E6"/>
          </w:tcPr>
          <w:p w:rsidR="00EB3FCE" w:rsidRPr="001A10DD" w:rsidRDefault="00EB3FCE" w:rsidP="00F30FE6">
            <w:pPr>
              <w:snapToGrid w:val="0"/>
              <w:rPr>
                <w:rFonts w:ascii="Times New Roman" w:hAnsi="Times New Roman"/>
                <w:color w:val="000000"/>
                <w:szCs w:val="24"/>
              </w:rPr>
            </w:pPr>
          </w:p>
        </w:tc>
        <w:tc>
          <w:tcPr>
            <w:tcW w:w="1711" w:type="dxa"/>
            <w:tcBorders>
              <w:top w:val="single" w:sz="6" w:space="0" w:color="000000"/>
              <w:left w:val="single" w:sz="6" w:space="0" w:color="000000"/>
              <w:bottom w:val="single" w:sz="6" w:space="0" w:color="000000"/>
            </w:tcBorders>
            <w:shd w:val="clear" w:color="auto" w:fill="E6E6E6"/>
          </w:tcPr>
          <w:p w:rsidR="00EB3FCE" w:rsidRPr="001A10DD" w:rsidRDefault="00EB3FCE" w:rsidP="00F30FE6">
            <w:pPr>
              <w:snapToGrid w:val="0"/>
              <w:rPr>
                <w:rFonts w:ascii="Times New Roman" w:hAnsi="Times New Roman"/>
                <w:color w:val="000000"/>
                <w:szCs w:val="24"/>
              </w:rPr>
            </w:pPr>
          </w:p>
        </w:tc>
        <w:tc>
          <w:tcPr>
            <w:tcW w:w="2789" w:type="dxa"/>
            <w:tcBorders>
              <w:top w:val="single" w:sz="6" w:space="0" w:color="000000"/>
              <w:left w:val="single" w:sz="6" w:space="0" w:color="000000"/>
              <w:bottom w:val="single" w:sz="6" w:space="0" w:color="000000"/>
            </w:tcBorders>
            <w:shd w:val="clear" w:color="auto" w:fill="E6E6E6"/>
          </w:tcPr>
          <w:p w:rsidR="00EB3FCE" w:rsidRPr="001A10DD" w:rsidRDefault="00EB3FCE" w:rsidP="00F30FE6">
            <w:pPr>
              <w:snapToGrid w:val="0"/>
              <w:rPr>
                <w:rFonts w:ascii="Times New Roman" w:hAnsi="Times New Roman"/>
                <w:color w:val="000000"/>
                <w:szCs w:val="24"/>
              </w:rPr>
            </w:pPr>
          </w:p>
        </w:tc>
        <w:tc>
          <w:tcPr>
            <w:tcW w:w="1572" w:type="dxa"/>
            <w:tcBorders>
              <w:top w:val="single" w:sz="6" w:space="0" w:color="000000"/>
              <w:left w:val="single" w:sz="6" w:space="0" w:color="000000"/>
              <w:bottom w:val="single" w:sz="6" w:space="0" w:color="000000"/>
            </w:tcBorders>
            <w:shd w:val="clear" w:color="auto" w:fill="E6E6E6"/>
          </w:tcPr>
          <w:p w:rsidR="00EB3FCE" w:rsidRPr="001A10DD" w:rsidRDefault="00EB3FCE" w:rsidP="00F30FE6">
            <w:pPr>
              <w:snapToGrid w:val="0"/>
              <w:rPr>
                <w:rFonts w:ascii="Times New Roman" w:hAnsi="Times New Roman"/>
                <w:color w:val="000000"/>
                <w:szCs w:val="24"/>
              </w:rPr>
            </w:pPr>
          </w:p>
        </w:tc>
        <w:tc>
          <w:tcPr>
            <w:tcW w:w="1954" w:type="dxa"/>
            <w:tcBorders>
              <w:top w:val="single" w:sz="6" w:space="0" w:color="000000"/>
              <w:left w:val="single" w:sz="6" w:space="0" w:color="000000"/>
              <w:bottom w:val="single" w:sz="6" w:space="0" w:color="000000"/>
              <w:right w:val="single" w:sz="6" w:space="0" w:color="000000"/>
            </w:tcBorders>
            <w:shd w:val="clear" w:color="auto" w:fill="E6E6E6"/>
          </w:tcPr>
          <w:p w:rsidR="00EB3FCE" w:rsidRPr="001A10DD" w:rsidRDefault="00EB3FCE" w:rsidP="00F30FE6">
            <w:pPr>
              <w:snapToGrid w:val="0"/>
              <w:rPr>
                <w:rFonts w:ascii="Times New Roman" w:hAnsi="Times New Roman"/>
                <w:color w:val="000000"/>
                <w:szCs w:val="24"/>
              </w:rPr>
            </w:pPr>
          </w:p>
        </w:tc>
      </w:tr>
    </w:tbl>
    <w:p w:rsidR="00E42352" w:rsidRPr="001A10DD" w:rsidRDefault="00E42352" w:rsidP="00EB3FCE">
      <w:pPr>
        <w:pStyle w:val="Heading2"/>
        <w:rPr>
          <w:rFonts w:ascii="Times New Roman" w:hAnsi="Times New Roman"/>
          <w:color w:val="0070C0"/>
          <w:sz w:val="32"/>
        </w:rPr>
      </w:pPr>
      <w:bookmarkStart w:id="38" w:name="_Toc481304139"/>
      <w:r w:rsidRPr="001A10DD">
        <w:rPr>
          <w:rFonts w:ascii="Times New Roman" w:hAnsi="Times New Roman"/>
          <w:color w:val="0070C0"/>
          <w:sz w:val="32"/>
        </w:rPr>
        <w:t>Môi trường vận hành</w:t>
      </w:r>
      <w:bookmarkEnd w:id="38"/>
    </w:p>
    <w:p w:rsidR="000F1549" w:rsidRPr="001A10DD" w:rsidRDefault="000F1549" w:rsidP="000F1549">
      <w:pPr>
        <w:jc w:val="both"/>
        <w:rPr>
          <w:rFonts w:ascii="Times New Roman" w:hAnsi="Times New Roman"/>
          <w:sz w:val="28"/>
        </w:rPr>
      </w:pPr>
      <w:r w:rsidRPr="001A10DD">
        <w:rPr>
          <w:rFonts w:ascii="Times New Roman" w:hAnsi="Times New Roman"/>
        </w:rPr>
        <w:t>Về mặt phần cứng:</w:t>
      </w:r>
    </w:p>
    <w:tbl>
      <w:tblPr>
        <w:tblW w:w="0" w:type="auto"/>
        <w:tblInd w:w="-22" w:type="dxa"/>
        <w:tblLayout w:type="fixed"/>
        <w:tblLook w:val="0000" w:firstRow="0" w:lastRow="0" w:firstColumn="0" w:lastColumn="0" w:noHBand="0" w:noVBand="0"/>
      </w:tblPr>
      <w:tblGrid>
        <w:gridCol w:w="1719"/>
        <w:gridCol w:w="3762"/>
        <w:gridCol w:w="3792"/>
        <w:gridCol w:w="10"/>
      </w:tblGrid>
      <w:tr w:rsidR="000F1549" w:rsidRPr="001A10DD" w:rsidTr="00F30FE6">
        <w:trPr>
          <w:gridAfter w:val="1"/>
          <w:wAfter w:w="10" w:type="dxa"/>
        </w:trPr>
        <w:tc>
          <w:tcPr>
            <w:tcW w:w="1719" w:type="dxa"/>
            <w:tcBorders>
              <w:top w:val="single" w:sz="6" w:space="0" w:color="000000"/>
              <w:left w:val="single" w:sz="6" w:space="0" w:color="000000"/>
              <w:bottom w:val="single" w:sz="6" w:space="0" w:color="000000"/>
            </w:tcBorders>
            <w:shd w:val="clear" w:color="auto" w:fill="E0E0E0"/>
            <w:vAlign w:val="center"/>
          </w:tcPr>
          <w:p w:rsidR="000F1549" w:rsidRPr="001A10DD" w:rsidRDefault="000F1549" w:rsidP="00F30FE6">
            <w:pPr>
              <w:spacing w:line="240" w:lineRule="auto"/>
              <w:jc w:val="center"/>
              <w:rPr>
                <w:rFonts w:ascii="Times New Roman" w:hAnsi="Times New Roman"/>
              </w:rPr>
            </w:pPr>
            <w:r w:rsidRPr="001A10DD">
              <w:rPr>
                <w:rFonts w:ascii="Times New Roman" w:hAnsi="Times New Roman"/>
                <w:b/>
                <w:bCs/>
              </w:rPr>
              <w:t>Yêu cầu cấu hình</w:t>
            </w:r>
          </w:p>
        </w:tc>
        <w:tc>
          <w:tcPr>
            <w:tcW w:w="3762" w:type="dxa"/>
            <w:tcBorders>
              <w:top w:val="single" w:sz="6" w:space="0" w:color="000000"/>
              <w:left w:val="single" w:sz="6" w:space="0" w:color="000000"/>
              <w:bottom w:val="single" w:sz="6" w:space="0" w:color="000000"/>
            </w:tcBorders>
            <w:shd w:val="clear" w:color="auto" w:fill="E0E0E0"/>
            <w:vAlign w:val="center"/>
          </w:tcPr>
          <w:p w:rsidR="000F1549" w:rsidRPr="001A10DD" w:rsidRDefault="000F1549" w:rsidP="00F30FE6">
            <w:pPr>
              <w:spacing w:before="60" w:after="60"/>
              <w:jc w:val="center"/>
              <w:rPr>
                <w:rFonts w:ascii="Times New Roman" w:hAnsi="Times New Roman"/>
              </w:rPr>
            </w:pPr>
            <w:r w:rsidRPr="001A10DD">
              <w:rPr>
                <w:rFonts w:ascii="Times New Roman" w:hAnsi="Times New Roman"/>
                <w:b/>
                <w:bCs/>
              </w:rPr>
              <w:t>Cấu hình tối thiểu</w:t>
            </w:r>
          </w:p>
        </w:tc>
        <w:tc>
          <w:tcPr>
            <w:tcW w:w="3792" w:type="dxa"/>
            <w:tcBorders>
              <w:top w:val="single" w:sz="6" w:space="0" w:color="000000"/>
              <w:left w:val="single" w:sz="6" w:space="0" w:color="000000"/>
              <w:bottom w:val="single" w:sz="6" w:space="0" w:color="000000"/>
            </w:tcBorders>
            <w:shd w:val="clear" w:color="auto" w:fill="E0E0E0"/>
            <w:vAlign w:val="center"/>
          </w:tcPr>
          <w:p w:rsidR="000F1549" w:rsidRPr="001A10DD" w:rsidRDefault="000F1549" w:rsidP="00F30FE6">
            <w:pPr>
              <w:spacing w:before="60" w:after="60"/>
              <w:jc w:val="center"/>
              <w:rPr>
                <w:rFonts w:ascii="Times New Roman" w:hAnsi="Times New Roman"/>
              </w:rPr>
            </w:pPr>
            <w:r w:rsidRPr="001A10DD">
              <w:rPr>
                <w:rFonts w:ascii="Times New Roman" w:hAnsi="Times New Roman"/>
                <w:b/>
                <w:bCs/>
              </w:rPr>
              <w:t>Cấu hình đề nghị</w:t>
            </w:r>
          </w:p>
        </w:tc>
      </w:tr>
      <w:tr w:rsidR="000F1549" w:rsidRPr="001A10DD" w:rsidTr="00F30FE6">
        <w:tc>
          <w:tcPr>
            <w:tcW w:w="1719" w:type="dxa"/>
            <w:tcBorders>
              <w:top w:val="single" w:sz="4" w:space="0" w:color="000000"/>
              <w:left w:val="single" w:sz="4" w:space="0" w:color="000000"/>
              <w:bottom w:val="single" w:sz="4" w:space="0" w:color="000000"/>
            </w:tcBorders>
            <w:shd w:val="clear" w:color="auto" w:fill="auto"/>
            <w:vAlign w:val="center"/>
          </w:tcPr>
          <w:p w:rsidR="000F1549" w:rsidRPr="001A10DD" w:rsidRDefault="000F1549" w:rsidP="00F30FE6">
            <w:pPr>
              <w:spacing w:before="60" w:after="60"/>
              <w:jc w:val="center"/>
              <w:rPr>
                <w:rFonts w:ascii="Times New Roman" w:hAnsi="Times New Roman"/>
              </w:rPr>
            </w:pPr>
            <w:r w:rsidRPr="001A10DD">
              <w:rPr>
                <w:rFonts w:ascii="Times New Roman" w:hAnsi="Times New Roman"/>
              </w:rPr>
              <w:t>CPU</w:t>
            </w:r>
          </w:p>
        </w:tc>
        <w:tc>
          <w:tcPr>
            <w:tcW w:w="3762" w:type="dxa"/>
            <w:tcBorders>
              <w:top w:val="single" w:sz="4" w:space="0" w:color="000000"/>
              <w:left w:val="single" w:sz="4" w:space="0" w:color="000000"/>
              <w:bottom w:val="single" w:sz="4" w:space="0" w:color="000000"/>
            </w:tcBorders>
            <w:shd w:val="clear" w:color="auto" w:fill="auto"/>
            <w:vAlign w:val="center"/>
          </w:tcPr>
          <w:p w:rsidR="000F1549" w:rsidRPr="001A10DD" w:rsidRDefault="000F1549" w:rsidP="00F30FE6">
            <w:pPr>
              <w:pStyle w:val="NormalWeb"/>
              <w:spacing w:before="0" w:after="0"/>
              <w:jc w:val="center"/>
              <w:textAlignment w:val="baseline"/>
            </w:pPr>
            <w:r w:rsidRPr="001A10DD">
              <w:rPr>
                <w:szCs w:val="20"/>
              </w:rPr>
              <w:t>- Intel(R) Core(TM) 2 CPU E4600 @ 2.40GHz hoặc cao hơn.</w:t>
            </w:r>
          </w:p>
          <w:p w:rsidR="000F1549" w:rsidRPr="001A10DD" w:rsidRDefault="000F1549" w:rsidP="00F30FE6">
            <w:pPr>
              <w:pStyle w:val="NormalWeb"/>
              <w:spacing w:before="0" w:after="0"/>
              <w:jc w:val="center"/>
              <w:textAlignment w:val="baseline"/>
            </w:pPr>
            <w:r w:rsidRPr="001A10DD">
              <w:rPr>
                <w:szCs w:val="20"/>
              </w:rPr>
              <w:t>- Pentium(R) Dual-Core CPU E2210 @ 2.20 GHz hoặc cao hơn.</w:t>
            </w:r>
          </w:p>
        </w:tc>
        <w:tc>
          <w:tcPr>
            <w:tcW w:w="380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0F1549" w:rsidRPr="001A10DD" w:rsidRDefault="000F1549" w:rsidP="009B2781">
            <w:pPr>
              <w:pStyle w:val="NormalWeb"/>
              <w:spacing w:before="0" w:after="0"/>
              <w:jc w:val="center"/>
              <w:textAlignment w:val="baseline"/>
            </w:pPr>
            <w:r w:rsidRPr="001A10DD">
              <w:rPr>
                <w:szCs w:val="20"/>
              </w:rPr>
              <w:t>- Intel(R) Core(TM) i3-2100 CPU @ 3.10 GHz hoặc cao hơn.</w:t>
            </w:r>
          </w:p>
        </w:tc>
      </w:tr>
      <w:tr w:rsidR="000F1549" w:rsidRPr="001A10DD" w:rsidTr="00F30FE6">
        <w:tc>
          <w:tcPr>
            <w:tcW w:w="1719" w:type="dxa"/>
            <w:tcBorders>
              <w:top w:val="single" w:sz="4" w:space="0" w:color="000000"/>
              <w:left w:val="single" w:sz="4" w:space="0" w:color="000000"/>
              <w:bottom w:val="single" w:sz="4" w:space="0" w:color="000000"/>
            </w:tcBorders>
            <w:shd w:val="clear" w:color="auto" w:fill="auto"/>
            <w:vAlign w:val="center"/>
          </w:tcPr>
          <w:p w:rsidR="000F1549" w:rsidRPr="001A10DD" w:rsidRDefault="000F1549" w:rsidP="00F30FE6">
            <w:pPr>
              <w:spacing w:before="60" w:after="60"/>
              <w:jc w:val="center"/>
              <w:rPr>
                <w:rFonts w:ascii="Times New Roman" w:hAnsi="Times New Roman"/>
              </w:rPr>
            </w:pPr>
            <w:r w:rsidRPr="001A10DD">
              <w:rPr>
                <w:rFonts w:ascii="Times New Roman" w:hAnsi="Times New Roman"/>
              </w:rPr>
              <w:t>RAM</w:t>
            </w:r>
          </w:p>
        </w:tc>
        <w:tc>
          <w:tcPr>
            <w:tcW w:w="3762" w:type="dxa"/>
            <w:tcBorders>
              <w:top w:val="single" w:sz="4" w:space="0" w:color="000000"/>
              <w:left w:val="single" w:sz="4" w:space="0" w:color="000000"/>
              <w:bottom w:val="single" w:sz="4" w:space="0" w:color="000000"/>
            </w:tcBorders>
            <w:shd w:val="clear" w:color="auto" w:fill="auto"/>
            <w:vAlign w:val="center"/>
          </w:tcPr>
          <w:p w:rsidR="000F1549" w:rsidRPr="001A10DD" w:rsidRDefault="000F1549" w:rsidP="00F30FE6">
            <w:pPr>
              <w:spacing w:before="60" w:after="60"/>
              <w:jc w:val="center"/>
              <w:rPr>
                <w:rFonts w:ascii="Times New Roman" w:hAnsi="Times New Roman"/>
              </w:rPr>
            </w:pPr>
            <w:r w:rsidRPr="001A10DD">
              <w:rPr>
                <w:rFonts w:ascii="Times New Roman" w:hAnsi="Times New Roman"/>
              </w:rPr>
              <w:t>1 GB.</w:t>
            </w:r>
          </w:p>
        </w:tc>
        <w:tc>
          <w:tcPr>
            <w:tcW w:w="380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0F1549" w:rsidRPr="001A10DD" w:rsidRDefault="000F1549" w:rsidP="00F30FE6">
            <w:pPr>
              <w:spacing w:before="60" w:after="60"/>
              <w:jc w:val="center"/>
              <w:rPr>
                <w:rFonts w:ascii="Times New Roman" w:hAnsi="Times New Roman"/>
              </w:rPr>
            </w:pPr>
            <w:r w:rsidRPr="001A10DD">
              <w:rPr>
                <w:rFonts w:ascii="Times New Roman" w:hAnsi="Times New Roman"/>
              </w:rPr>
              <w:t>2 GB</w:t>
            </w:r>
            <w:r w:rsidR="009B2781" w:rsidRPr="001A10DD">
              <w:rPr>
                <w:rFonts w:ascii="Times New Roman" w:hAnsi="Times New Roman"/>
              </w:rPr>
              <w:t xml:space="preserve"> trở lên</w:t>
            </w:r>
            <w:r w:rsidRPr="001A10DD">
              <w:rPr>
                <w:rFonts w:ascii="Times New Roman" w:hAnsi="Times New Roman"/>
              </w:rPr>
              <w:t>.</w:t>
            </w:r>
          </w:p>
        </w:tc>
      </w:tr>
      <w:tr w:rsidR="000F1549" w:rsidRPr="001A10DD" w:rsidTr="00F30FE6">
        <w:tc>
          <w:tcPr>
            <w:tcW w:w="1719" w:type="dxa"/>
            <w:tcBorders>
              <w:top w:val="single" w:sz="4" w:space="0" w:color="000000"/>
              <w:left w:val="single" w:sz="4" w:space="0" w:color="000000"/>
              <w:bottom w:val="single" w:sz="4" w:space="0" w:color="000000"/>
            </w:tcBorders>
            <w:shd w:val="clear" w:color="auto" w:fill="auto"/>
            <w:vAlign w:val="center"/>
          </w:tcPr>
          <w:p w:rsidR="000F1549" w:rsidRPr="001A10DD" w:rsidRDefault="000F1549" w:rsidP="00F30FE6">
            <w:pPr>
              <w:spacing w:before="60" w:after="60"/>
              <w:jc w:val="center"/>
              <w:rPr>
                <w:rFonts w:ascii="Times New Roman" w:hAnsi="Times New Roman"/>
              </w:rPr>
            </w:pPr>
            <w:r w:rsidRPr="001A10DD">
              <w:rPr>
                <w:rFonts w:ascii="Times New Roman" w:hAnsi="Times New Roman"/>
              </w:rPr>
              <w:t>Card màn hình</w:t>
            </w:r>
          </w:p>
        </w:tc>
        <w:tc>
          <w:tcPr>
            <w:tcW w:w="3762" w:type="dxa"/>
            <w:tcBorders>
              <w:top w:val="single" w:sz="4" w:space="0" w:color="000000"/>
              <w:left w:val="single" w:sz="4" w:space="0" w:color="000000"/>
              <w:bottom w:val="single" w:sz="4" w:space="0" w:color="000000"/>
            </w:tcBorders>
            <w:shd w:val="clear" w:color="auto" w:fill="auto"/>
            <w:vAlign w:val="center"/>
          </w:tcPr>
          <w:p w:rsidR="000F1549" w:rsidRPr="001A10DD" w:rsidRDefault="000F1549" w:rsidP="00F30FE6">
            <w:pPr>
              <w:spacing w:before="60" w:after="60"/>
              <w:jc w:val="center"/>
              <w:rPr>
                <w:rFonts w:ascii="Times New Roman" w:hAnsi="Times New Roman"/>
              </w:rPr>
            </w:pPr>
            <w:r w:rsidRPr="001A10DD">
              <w:rPr>
                <w:rFonts w:ascii="Times New Roman" w:hAnsi="Times New Roman"/>
              </w:rPr>
              <w:t>Không yêu cầu</w:t>
            </w:r>
          </w:p>
        </w:tc>
        <w:tc>
          <w:tcPr>
            <w:tcW w:w="380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0F1549" w:rsidRPr="001A10DD" w:rsidRDefault="009B2781" w:rsidP="009B2781">
            <w:pPr>
              <w:spacing w:before="60" w:after="60"/>
              <w:jc w:val="center"/>
              <w:rPr>
                <w:rFonts w:ascii="Times New Roman" w:hAnsi="Times New Roman"/>
              </w:rPr>
            </w:pPr>
            <w:r w:rsidRPr="001A10DD">
              <w:rPr>
                <w:rFonts w:ascii="Times New Roman" w:hAnsi="Times New Roman"/>
              </w:rPr>
              <w:t>512 Mb trở lên</w:t>
            </w:r>
            <w:r w:rsidR="000F1549" w:rsidRPr="001A10DD">
              <w:rPr>
                <w:rFonts w:ascii="Times New Roman" w:hAnsi="Times New Roman"/>
              </w:rPr>
              <w:t>.</w:t>
            </w:r>
          </w:p>
        </w:tc>
      </w:tr>
      <w:tr w:rsidR="000F1549" w:rsidRPr="001A10DD" w:rsidTr="00F30FE6">
        <w:tc>
          <w:tcPr>
            <w:tcW w:w="1719" w:type="dxa"/>
            <w:tcBorders>
              <w:top w:val="single" w:sz="4" w:space="0" w:color="000000"/>
              <w:left w:val="single" w:sz="4" w:space="0" w:color="000000"/>
              <w:bottom w:val="single" w:sz="4" w:space="0" w:color="000000"/>
            </w:tcBorders>
            <w:shd w:val="clear" w:color="auto" w:fill="auto"/>
            <w:vAlign w:val="center"/>
          </w:tcPr>
          <w:p w:rsidR="000F1549" w:rsidRPr="001A10DD" w:rsidRDefault="000F1549" w:rsidP="00F30FE6">
            <w:pPr>
              <w:spacing w:before="60" w:after="60"/>
              <w:jc w:val="center"/>
              <w:rPr>
                <w:rFonts w:ascii="Times New Roman" w:hAnsi="Times New Roman"/>
              </w:rPr>
            </w:pPr>
            <w:r w:rsidRPr="001A10DD">
              <w:rPr>
                <w:rFonts w:ascii="Times New Roman" w:hAnsi="Times New Roman"/>
              </w:rPr>
              <w:t>Dung lượng trống ổ cứng</w:t>
            </w:r>
          </w:p>
        </w:tc>
        <w:tc>
          <w:tcPr>
            <w:tcW w:w="3762" w:type="dxa"/>
            <w:tcBorders>
              <w:top w:val="single" w:sz="4" w:space="0" w:color="000000"/>
              <w:left w:val="single" w:sz="4" w:space="0" w:color="000000"/>
              <w:bottom w:val="single" w:sz="4" w:space="0" w:color="000000"/>
            </w:tcBorders>
            <w:shd w:val="clear" w:color="auto" w:fill="auto"/>
            <w:vAlign w:val="center"/>
          </w:tcPr>
          <w:p w:rsidR="000F1549" w:rsidRPr="001A10DD" w:rsidRDefault="000F1549" w:rsidP="00F30FE6">
            <w:pPr>
              <w:spacing w:before="60" w:after="60"/>
              <w:jc w:val="center"/>
              <w:rPr>
                <w:rFonts w:ascii="Times New Roman" w:hAnsi="Times New Roman"/>
              </w:rPr>
            </w:pPr>
            <w:r w:rsidRPr="001A10DD">
              <w:rPr>
                <w:rFonts w:ascii="Times New Roman" w:hAnsi="Times New Roman"/>
              </w:rPr>
              <w:t>còn trống ít nhất 0.5GB.</w:t>
            </w:r>
          </w:p>
        </w:tc>
        <w:tc>
          <w:tcPr>
            <w:tcW w:w="380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0F1549" w:rsidRPr="001A10DD" w:rsidRDefault="000F1549" w:rsidP="00F30FE6">
            <w:pPr>
              <w:spacing w:before="60" w:after="60"/>
              <w:jc w:val="center"/>
              <w:rPr>
                <w:rFonts w:ascii="Times New Roman" w:hAnsi="Times New Roman"/>
              </w:rPr>
            </w:pPr>
            <w:r w:rsidRPr="001A10DD">
              <w:rPr>
                <w:rFonts w:ascii="Times New Roman" w:hAnsi="Times New Roman"/>
              </w:rPr>
              <w:t>còn trống ít nhất 1GB.</w:t>
            </w:r>
          </w:p>
        </w:tc>
      </w:tr>
      <w:tr w:rsidR="000F1549" w:rsidRPr="001A10DD" w:rsidTr="00F30FE6">
        <w:trPr>
          <w:gridAfter w:val="1"/>
          <w:wAfter w:w="10" w:type="dxa"/>
        </w:trPr>
        <w:tc>
          <w:tcPr>
            <w:tcW w:w="1719" w:type="dxa"/>
            <w:tcBorders>
              <w:top w:val="single" w:sz="6" w:space="0" w:color="000000"/>
              <w:left w:val="single" w:sz="6" w:space="0" w:color="000000"/>
              <w:bottom w:val="single" w:sz="6" w:space="0" w:color="000000"/>
            </w:tcBorders>
            <w:shd w:val="clear" w:color="auto" w:fill="E0E0E0"/>
            <w:vAlign w:val="center"/>
          </w:tcPr>
          <w:p w:rsidR="000F1549" w:rsidRPr="001A10DD" w:rsidRDefault="000F1549" w:rsidP="00F30FE6">
            <w:pPr>
              <w:snapToGrid w:val="0"/>
              <w:spacing w:before="60" w:after="60"/>
              <w:jc w:val="center"/>
              <w:rPr>
                <w:rFonts w:ascii="Times New Roman" w:hAnsi="Times New Roman"/>
                <w:b/>
                <w:bCs/>
              </w:rPr>
            </w:pPr>
          </w:p>
        </w:tc>
        <w:tc>
          <w:tcPr>
            <w:tcW w:w="3762" w:type="dxa"/>
            <w:tcBorders>
              <w:top w:val="single" w:sz="6" w:space="0" w:color="000000"/>
              <w:left w:val="single" w:sz="6" w:space="0" w:color="000000"/>
              <w:bottom w:val="single" w:sz="6" w:space="0" w:color="000000"/>
            </w:tcBorders>
            <w:shd w:val="clear" w:color="auto" w:fill="E0E0E0"/>
            <w:vAlign w:val="center"/>
          </w:tcPr>
          <w:p w:rsidR="000F1549" w:rsidRPr="001A10DD" w:rsidRDefault="000F1549" w:rsidP="00F30FE6">
            <w:pPr>
              <w:snapToGrid w:val="0"/>
              <w:spacing w:before="60" w:after="60"/>
              <w:jc w:val="center"/>
              <w:rPr>
                <w:rFonts w:ascii="Times New Roman" w:hAnsi="Times New Roman"/>
                <w:b/>
                <w:bCs/>
              </w:rPr>
            </w:pPr>
          </w:p>
        </w:tc>
        <w:tc>
          <w:tcPr>
            <w:tcW w:w="3792" w:type="dxa"/>
            <w:tcBorders>
              <w:top w:val="single" w:sz="6" w:space="0" w:color="000000"/>
              <w:left w:val="single" w:sz="6" w:space="0" w:color="000000"/>
              <w:bottom w:val="single" w:sz="6" w:space="0" w:color="000000"/>
            </w:tcBorders>
            <w:shd w:val="clear" w:color="auto" w:fill="E0E0E0"/>
            <w:vAlign w:val="center"/>
          </w:tcPr>
          <w:p w:rsidR="000F1549" w:rsidRPr="001A10DD" w:rsidRDefault="000F1549" w:rsidP="00F30FE6">
            <w:pPr>
              <w:snapToGrid w:val="0"/>
              <w:spacing w:before="60" w:after="60"/>
              <w:jc w:val="center"/>
              <w:rPr>
                <w:rFonts w:ascii="Times New Roman" w:hAnsi="Times New Roman"/>
                <w:b/>
                <w:bCs/>
              </w:rPr>
            </w:pPr>
          </w:p>
        </w:tc>
      </w:tr>
    </w:tbl>
    <w:p w:rsidR="000F1549" w:rsidRPr="001A10DD" w:rsidRDefault="000F1549" w:rsidP="000F1549">
      <w:pPr>
        <w:rPr>
          <w:rFonts w:ascii="Times New Roman" w:hAnsi="Times New Roman"/>
        </w:rPr>
      </w:pPr>
    </w:p>
    <w:p w:rsidR="000F1549" w:rsidRPr="001A10DD" w:rsidRDefault="000F1549" w:rsidP="000F1549">
      <w:pPr>
        <w:rPr>
          <w:rFonts w:ascii="Times New Roman" w:hAnsi="Times New Roman"/>
          <w:sz w:val="28"/>
        </w:rPr>
      </w:pPr>
      <w:r w:rsidRPr="001A10DD">
        <w:rPr>
          <w:rFonts w:ascii="Times New Roman" w:hAnsi="Times New Roman"/>
        </w:rPr>
        <w:t>Về phần mềm</w:t>
      </w:r>
    </w:p>
    <w:tbl>
      <w:tblPr>
        <w:tblW w:w="0" w:type="auto"/>
        <w:tblInd w:w="-22" w:type="dxa"/>
        <w:tblLayout w:type="fixed"/>
        <w:tblLook w:val="0000" w:firstRow="0" w:lastRow="0" w:firstColumn="0" w:lastColumn="0" w:noHBand="0" w:noVBand="0"/>
      </w:tblPr>
      <w:tblGrid>
        <w:gridCol w:w="1719"/>
        <w:gridCol w:w="3762"/>
        <w:gridCol w:w="3792"/>
        <w:gridCol w:w="10"/>
      </w:tblGrid>
      <w:tr w:rsidR="000F1549" w:rsidRPr="001A10DD" w:rsidTr="00F30FE6">
        <w:trPr>
          <w:gridAfter w:val="1"/>
          <w:wAfter w:w="10" w:type="dxa"/>
        </w:trPr>
        <w:tc>
          <w:tcPr>
            <w:tcW w:w="1719" w:type="dxa"/>
            <w:tcBorders>
              <w:top w:val="single" w:sz="6" w:space="0" w:color="000000"/>
              <w:left w:val="single" w:sz="6" w:space="0" w:color="000000"/>
              <w:bottom w:val="single" w:sz="6" w:space="0" w:color="000000"/>
            </w:tcBorders>
            <w:shd w:val="clear" w:color="auto" w:fill="E0E0E0"/>
            <w:vAlign w:val="center"/>
          </w:tcPr>
          <w:p w:rsidR="000F1549" w:rsidRPr="001A10DD" w:rsidRDefault="000F1549" w:rsidP="00F30FE6">
            <w:pPr>
              <w:spacing w:line="240" w:lineRule="auto"/>
              <w:jc w:val="center"/>
              <w:rPr>
                <w:rFonts w:ascii="Times New Roman" w:hAnsi="Times New Roman"/>
              </w:rPr>
            </w:pPr>
            <w:r w:rsidRPr="001A10DD">
              <w:rPr>
                <w:rFonts w:ascii="Times New Roman" w:hAnsi="Times New Roman"/>
                <w:b/>
                <w:bCs/>
              </w:rPr>
              <w:t>Yêu cầu</w:t>
            </w:r>
          </w:p>
        </w:tc>
        <w:tc>
          <w:tcPr>
            <w:tcW w:w="3762" w:type="dxa"/>
            <w:tcBorders>
              <w:top w:val="single" w:sz="6" w:space="0" w:color="000000"/>
              <w:left w:val="single" w:sz="6" w:space="0" w:color="000000"/>
              <w:bottom w:val="single" w:sz="6" w:space="0" w:color="000000"/>
            </w:tcBorders>
            <w:shd w:val="clear" w:color="auto" w:fill="E0E0E0"/>
            <w:vAlign w:val="center"/>
          </w:tcPr>
          <w:p w:rsidR="000F1549" w:rsidRPr="001A10DD" w:rsidRDefault="009B2781" w:rsidP="00F30FE6">
            <w:pPr>
              <w:spacing w:before="60" w:after="60"/>
              <w:jc w:val="center"/>
              <w:rPr>
                <w:rFonts w:ascii="Times New Roman" w:hAnsi="Times New Roman"/>
              </w:rPr>
            </w:pPr>
            <w:r w:rsidRPr="001A10DD">
              <w:rPr>
                <w:rFonts w:ascii="Times New Roman" w:hAnsi="Times New Roman"/>
                <w:b/>
                <w:bCs/>
              </w:rPr>
              <w:t>Yêu cầu tối thiểu</w:t>
            </w:r>
          </w:p>
        </w:tc>
        <w:tc>
          <w:tcPr>
            <w:tcW w:w="3792" w:type="dxa"/>
            <w:tcBorders>
              <w:top w:val="single" w:sz="6" w:space="0" w:color="000000"/>
              <w:left w:val="single" w:sz="6" w:space="0" w:color="000000"/>
              <w:bottom w:val="single" w:sz="6" w:space="0" w:color="000000"/>
            </w:tcBorders>
            <w:shd w:val="clear" w:color="auto" w:fill="E0E0E0"/>
            <w:vAlign w:val="center"/>
          </w:tcPr>
          <w:p w:rsidR="000F1549" w:rsidRPr="001A10DD" w:rsidRDefault="00507AE3" w:rsidP="00507AE3">
            <w:pPr>
              <w:spacing w:before="60" w:after="60"/>
              <w:jc w:val="center"/>
              <w:rPr>
                <w:rFonts w:ascii="Times New Roman" w:hAnsi="Times New Roman"/>
              </w:rPr>
            </w:pPr>
            <w:r w:rsidRPr="001A10DD">
              <w:rPr>
                <w:rFonts w:ascii="Times New Roman" w:hAnsi="Times New Roman"/>
                <w:b/>
                <w:bCs/>
              </w:rPr>
              <w:t>Phiên bản đề nghị</w:t>
            </w:r>
          </w:p>
        </w:tc>
      </w:tr>
      <w:tr w:rsidR="000F1549" w:rsidRPr="001A10DD" w:rsidTr="00F30FE6">
        <w:tc>
          <w:tcPr>
            <w:tcW w:w="1719" w:type="dxa"/>
            <w:tcBorders>
              <w:top w:val="single" w:sz="4" w:space="0" w:color="000000"/>
              <w:left w:val="single" w:sz="4" w:space="0" w:color="000000"/>
              <w:bottom w:val="single" w:sz="4" w:space="0" w:color="000000"/>
            </w:tcBorders>
            <w:shd w:val="clear" w:color="auto" w:fill="auto"/>
            <w:vAlign w:val="center"/>
          </w:tcPr>
          <w:p w:rsidR="000F1549" w:rsidRPr="001A10DD" w:rsidRDefault="009B2781" w:rsidP="00F30FE6">
            <w:pPr>
              <w:spacing w:before="60" w:after="60"/>
              <w:jc w:val="center"/>
              <w:rPr>
                <w:rFonts w:ascii="Times New Roman" w:hAnsi="Times New Roman"/>
              </w:rPr>
            </w:pPr>
            <w:r w:rsidRPr="001A10DD">
              <w:rPr>
                <w:rFonts w:ascii="Times New Roman" w:hAnsi="Times New Roman"/>
              </w:rPr>
              <w:t>Adobe Flash Player</w:t>
            </w:r>
          </w:p>
        </w:tc>
        <w:tc>
          <w:tcPr>
            <w:tcW w:w="3762" w:type="dxa"/>
            <w:tcBorders>
              <w:top w:val="single" w:sz="4" w:space="0" w:color="000000"/>
              <w:left w:val="single" w:sz="4" w:space="0" w:color="000000"/>
              <w:bottom w:val="single" w:sz="4" w:space="0" w:color="000000"/>
            </w:tcBorders>
            <w:shd w:val="clear" w:color="auto" w:fill="auto"/>
            <w:vAlign w:val="center"/>
          </w:tcPr>
          <w:p w:rsidR="000F1549" w:rsidRPr="001A10DD" w:rsidRDefault="009B2781" w:rsidP="00F30FE6">
            <w:pPr>
              <w:pStyle w:val="NormalWeb"/>
              <w:spacing w:before="0" w:after="0"/>
              <w:jc w:val="center"/>
              <w:textAlignment w:val="baseline"/>
            </w:pPr>
            <w:r w:rsidRPr="001A10DD">
              <w:rPr>
                <w:szCs w:val="20"/>
              </w:rPr>
              <w:t>Phiên bản 2010 trở lại đây</w:t>
            </w:r>
          </w:p>
        </w:tc>
        <w:tc>
          <w:tcPr>
            <w:tcW w:w="380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0F1549" w:rsidRPr="001A10DD" w:rsidRDefault="009B2781" w:rsidP="00F30FE6">
            <w:pPr>
              <w:pStyle w:val="NormalWeb"/>
              <w:spacing w:before="0" w:after="0"/>
              <w:jc w:val="center"/>
              <w:textAlignment w:val="baseline"/>
            </w:pPr>
            <w:r w:rsidRPr="001A10DD">
              <w:rPr>
                <w:szCs w:val="20"/>
              </w:rPr>
              <w:t>Phiên bản mới nhất hiện tại</w:t>
            </w:r>
          </w:p>
        </w:tc>
      </w:tr>
      <w:tr w:rsidR="000F1549" w:rsidRPr="001A10DD" w:rsidTr="00F30FE6">
        <w:tc>
          <w:tcPr>
            <w:tcW w:w="1719" w:type="dxa"/>
            <w:tcBorders>
              <w:left w:val="single" w:sz="4" w:space="0" w:color="000000"/>
              <w:bottom w:val="single" w:sz="4" w:space="0" w:color="000000"/>
            </w:tcBorders>
            <w:shd w:val="clear" w:color="auto" w:fill="auto"/>
            <w:vAlign w:val="center"/>
          </w:tcPr>
          <w:p w:rsidR="000F1549" w:rsidRPr="001A10DD" w:rsidRDefault="009B2781" w:rsidP="00F30FE6">
            <w:pPr>
              <w:spacing w:before="60" w:after="60"/>
              <w:jc w:val="center"/>
              <w:rPr>
                <w:rFonts w:ascii="Times New Roman" w:hAnsi="Times New Roman"/>
              </w:rPr>
            </w:pPr>
            <w:r w:rsidRPr="001A10DD">
              <w:rPr>
                <w:rFonts w:ascii="Times New Roman" w:hAnsi="Times New Roman"/>
              </w:rPr>
              <w:t>Trình duyệt</w:t>
            </w:r>
          </w:p>
        </w:tc>
        <w:tc>
          <w:tcPr>
            <w:tcW w:w="3762" w:type="dxa"/>
            <w:tcBorders>
              <w:left w:val="single" w:sz="4" w:space="0" w:color="000000"/>
              <w:bottom w:val="single" w:sz="4" w:space="0" w:color="000000"/>
            </w:tcBorders>
            <w:shd w:val="clear" w:color="auto" w:fill="auto"/>
            <w:vAlign w:val="center"/>
          </w:tcPr>
          <w:p w:rsidR="000F1549" w:rsidRPr="001A10DD" w:rsidRDefault="009B2781" w:rsidP="00F30FE6">
            <w:pPr>
              <w:spacing w:before="60" w:after="60"/>
              <w:jc w:val="center"/>
              <w:rPr>
                <w:rFonts w:ascii="Times New Roman" w:hAnsi="Times New Roman"/>
              </w:rPr>
            </w:pPr>
            <w:r w:rsidRPr="001A10DD">
              <w:rPr>
                <w:rFonts w:ascii="Times New Roman" w:hAnsi="Times New Roman"/>
              </w:rPr>
              <w:t>Phiên bản mọi trình duyệt từ 2010</w:t>
            </w:r>
          </w:p>
        </w:tc>
        <w:tc>
          <w:tcPr>
            <w:tcW w:w="3802" w:type="dxa"/>
            <w:gridSpan w:val="2"/>
            <w:tcBorders>
              <w:left w:val="single" w:sz="4" w:space="0" w:color="000000"/>
              <w:bottom w:val="single" w:sz="4" w:space="0" w:color="000000"/>
              <w:right w:val="single" w:sz="4" w:space="0" w:color="000000"/>
            </w:tcBorders>
            <w:shd w:val="clear" w:color="auto" w:fill="auto"/>
            <w:vAlign w:val="center"/>
          </w:tcPr>
          <w:p w:rsidR="009B2781" w:rsidRPr="001A10DD" w:rsidRDefault="009B2781" w:rsidP="00F30FE6">
            <w:pPr>
              <w:spacing w:before="60" w:after="60"/>
              <w:jc w:val="center"/>
              <w:rPr>
                <w:rFonts w:ascii="Times New Roman" w:hAnsi="Times New Roman"/>
              </w:rPr>
            </w:pPr>
            <w:r w:rsidRPr="001A10DD">
              <w:rPr>
                <w:rFonts w:ascii="Times New Roman" w:hAnsi="Times New Roman"/>
              </w:rPr>
              <w:t>Opera, Mozilla Firefox, Chrome, CocCoc, Yandex, Microsoft Edge, Safari</w:t>
            </w:r>
          </w:p>
          <w:p w:rsidR="000F1549" w:rsidRPr="001A10DD" w:rsidRDefault="009B2781" w:rsidP="00F30FE6">
            <w:pPr>
              <w:spacing w:before="60" w:after="60"/>
              <w:jc w:val="center"/>
              <w:rPr>
                <w:rFonts w:ascii="Times New Roman" w:hAnsi="Times New Roman"/>
              </w:rPr>
            </w:pPr>
            <w:r w:rsidRPr="001A10DD">
              <w:rPr>
                <w:rFonts w:ascii="Times New Roman" w:hAnsi="Times New Roman"/>
              </w:rPr>
              <w:t xml:space="preserve"> (Các phiên bản hiện tại)</w:t>
            </w:r>
          </w:p>
        </w:tc>
      </w:tr>
      <w:tr w:rsidR="000F1549" w:rsidRPr="001A10DD" w:rsidTr="00F30FE6">
        <w:tc>
          <w:tcPr>
            <w:tcW w:w="1719" w:type="dxa"/>
            <w:tcBorders>
              <w:left w:val="single" w:sz="4" w:space="0" w:color="000000"/>
              <w:bottom w:val="single" w:sz="4" w:space="0" w:color="000000"/>
            </w:tcBorders>
            <w:shd w:val="clear" w:color="auto" w:fill="auto"/>
            <w:vAlign w:val="center"/>
          </w:tcPr>
          <w:p w:rsidR="000F1549" w:rsidRPr="001A10DD" w:rsidRDefault="000F1549" w:rsidP="00F30FE6">
            <w:pPr>
              <w:spacing w:before="60" w:after="60"/>
              <w:jc w:val="center"/>
              <w:rPr>
                <w:rFonts w:ascii="Times New Roman" w:hAnsi="Times New Roman"/>
              </w:rPr>
            </w:pPr>
            <w:r w:rsidRPr="001A10DD">
              <w:rPr>
                <w:rFonts w:ascii="Times New Roman" w:hAnsi="Times New Roman"/>
              </w:rPr>
              <w:t>Hệ điều hành</w:t>
            </w:r>
          </w:p>
        </w:tc>
        <w:tc>
          <w:tcPr>
            <w:tcW w:w="3762" w:type="dxa"/>
            <w:tcBorders>
              <w:left w:val="single" w:sz="4" w:space="0" w:color="000000"/>
              <w:bottom w:val="single" w:sz="4" w:space="0" w:color="000000"/>
            </w:tcBorders>
            <w:shd w:val="clear" w:color="auto" w:fill="auto"/>
            <w:vAlign w:val="center"/>
          </w:tcPr>
          <w:p w:rsidR="000F1549" w:rsidRPr="001A10DD" w:rsidRDefault="000F1549" w:rsidP="00507AE3">
            <w:pPr>
              <w:spacing w:before="60" w:after="60"/>
              <w:jc w:val="center"/>
              <w:rPr>
                <w:rFonts w:ascii="Times New Roman" w:hAnsi="Times New Roman"/>
              </w:rPr>
            </w:pPr>
            <w:r w:rsidRPr="001A10DD">
              <w:rPr>
                <w:rFonts w:ascii="Times New Roman" w:hAnsi="Times New Roman"/>
              </w:rPr>
              <w:t xml:space="preserve">WindowsVista/Windows7/Windows XP/ Windows 8 /Windows 2003 Server/các </w:t>
            </w:r>
            <w:r w:rsidR="00507AE3" w:rsidRPr="001A10DD">
              <w:rPr>
                <w:rFonts w:ascii="Times New Roman" w:hAnsi="Times New Roman"/>
              </w:rPr>
              <w:t>bản Linux từ năm 2000 đến nay</w:t>
            </w:r>
            <w:r w:rsidRPr="001A10DD">
              <w:rPr>
                <w:rFonts w:ascii="Times New Roman" w:hAnsi="Times New Roman"/>
              </w:rPr>
              <w:t xml:space="preserve">/ các bản Mac OS từ 2000 </w:t>
            </w:r>
            <w:r w:rsidR="00507AE3" w:rsidRPr="001A10DD">
              <w:rPr>
                <w:rFonts w:ascii="Times New Roman" w:hAnsi="Times New Roman"/>
              </w:rPr>
              <w:t>đến nay</w:t>
            </w:r>
          </w:p>
        </w:tc>
        <w:tc>
          <w:tcPr>
            <w:tcW w:w="3802" w:type="dxa"/>
            <w:gridSpan w:val="2"/>
            <w:tcBorders>
              <w:left w:val="single" w:sz="4" w:space="0" w:color="000000"/>
              <w:bottom w:val="single" w:sz="4" w:space="0" w:color="000000"/>
              <w:right w:val="single" w:sz="4" w:space="0" w:color="000000"/>
            </w:tcBorders>
            <w:shd w:val="clear" w:color="auto" w:fill="auto"/>
            <w:vAlign w:val="center"/>
          </w:tcPr>
          <w:p w:rsidR="000F1549" w:rsidRPr="001A10DD" w:rsidRDefault="000F1549" w:rsidP="00F30FE6">
            <w:pPr>
              <w:spacing w:before="60" w:after="60"/>
              <w:jc w:val="center"/>
              <w:rPr>
                <w:rFonts w:ascii="Times New Roman" w:hAnsi="Times New Roman"/>
              </w:rPr>
            </w:pPr>
            <w:r w:rsidRPr="001A10DD">
              <w:rPr>
                <w:rFonts w:ascii="Times New Roman" w:hAnsi="Times New Roman"/>
              </w:rPr>
              <w:t>Windows 7 (64/32 bit)/ Windows 8 (64/32 bit)/ Windows 10/Ubuntu 14.04/Ubuntu 16.04</w:t>
            </w:r>
            <w:r w:rsidR="00507AE3" w:rsidRPr="001A10DD">
              <w:rPr>
                <w:rFonts w:ascii="Times New Roman" w:hAnsi="Times New Roman"/>
              </w:rPr>
              <w:t>, Mac OSX</w:t>
            </w:r>
          </w:p>
        </w:tc>
      </w:tr>
      <w:tr w:rsidR="000F1549" w:rsidRPr="001A10DD" w:rsidTr="00F30FE6">
        <w:trPr>
          <w:gridAfter w:val="1"/>
          <w:wAfter w:w="10" w:type="dxa"/>
        </w:trPr>
        <w:tc>
          <w:tcPr>
            <w:tcW w:w="1719" w:type="dxa"/>
            <w:tcBorders>
              <w:top w:val="single" w:sz="6" w:space="0" w:color="000000"/>
              <w:left w:val="single" w:sz="6" w:space="0" w:color="000000"/>
              <w:bottom w:val="single" w:sz="6" w:space="0" w:color="000000"/>
            </w:tcBorders>
            <w:shd w:val="clear" w:color="auto" w:fill="E0E0E0"/>
            <w:vAlign w:val="center"/>
          </w:tcPr>
          <w:p w:rsidR="000F1549" w:rsidRPr="001A10DD" w:rsidRDefault="000F1549" w:rsidP="00F30FE6">
            <w:pPr>
              <w:snapToGrid w:val="0"/>
              <w:spacing w:before="60" w:after="60"/>
              <w:jc w:val="center"/>
              <w:rPr>
                <w:rFonts w:ascii="Times New Roman" w:hAnsi="Times New Roman"/>
                <w:b/>
                <w:bCs/>
              </w:rPr>
            </w:pPr>
          </w:p>
        </w:tc>
        <w:tc>
          <w:tcPr>
            <w:tcW w:w="3762" w:type="dxa"/>
            <w:tcBorders>
              <w:top w:val="single" w:sz="6" w:space="0" w:color="000000"/>
              <w:left w:val="single" w:sz="6" w:space="0" w:color="000000"/>
              <w:bottom w:val="single" w:sz="6" w:space="0" w:color="000000"/>
            </w:tcBorders>
            <w:shd w:val="clear" w:color="auto" w:fill="E0E0E0"/>
            <w:vAlign w:val="center"/>
          </w:tcPr>
          <w:p w:rsidR="000F1549" w:rsidRPr="001A10DD" w:rsidRDefault="000F1549" w:rsidP="00F30FE6">
            <w:pPr>
              <w:snapToGrid w:val="0"/>
              <w:spacing w:before="60" w:after="60"/>
              <w:jc w:val="center"/>
              <w:rPr>
                <w:rFonts w:ascii="Times New Roman" w:hAnsi="Times New Roman"/>
                <w:b/>
                <w:bCs/>
              </w:rPr>
            </w:pPr>
          </w:p>
        </w:tc>
        <w:tc>
          <w:tcPr>
            <w:tcW w:w="3792" w:type="dxa"/>
            <w:tcBorders>
              <w:top w:val="single" w:sz="6" w:space="0" w:color="000000"/>
              <w:left w:val="single" w:sz="6" w:space="0" w:color="000000"/>
              <w:bottom w:val="single" w:sz="6" w:space="0" w:color="000000"/>
            </w:tcBorders>
            <w:shd w:val="clear" w:color="auto" w:fill="E0E0E0"/>
            <w:vAlign w:val="center"/>
          </w:tcPr>
          <w:p w:rsidR="000F1549" w:rsidRPr="001A10DD" w:rsidRDefault="000F1549" w:rsidP="00F30FE6">
            <w:pPr>
              <w:snapToGrid w:val="0"/>
              <w:spacing w:before="60" w:after="60"/>
              <w:jc w:val="center"/>
              <w:rPr>
                <w:rFonts w:ascii="Times New Roman" w:hAnsi="Times New Roman"/>
                <w:b/>
                <w:bCs/>
              </w:rPr>
            </w:pPr>
          </w:p>
        </w:tc>
      </w:tr>
    </w:tbl>
    <w:p w:rsidR="00E42352" w:rsidRPr="001A10DD" w:rsidRDefault="00E42352" w:rsidP="00E42352">
      <w:pPr>
        <w:rPr>
          <w:rFonts w:ascii="Times New Roman" w:hAnsi="Times New Roman"/>
        </w:rPr>
      </w:pPr>
    </w:p>
    <w:p w:rsidR="009423F4" w:rsidRPr="001A10DD" w:rsidRDefault="009423F4" w:rsidP="00EB3FCE">
      <w:pPr>
        <w:pStyle w:val="Heading2"/>
        <w:rPr>
          <w:rFonts w:ascii="Times New Roman" w:hAnsi="Times New Roman"/>
          <w:color w:val="0070C0"/>
          <w:sz w:val="32"/>
        </w:rPr>
      </w:pPr>
      <w:bookmarkStart w:id="39" w:name="_Toc481304140"/>
      <w:r w:rsidRPr="001A10DD">
        <w:rPr>
          <w:rFonts w:ascii="Times New Roman" w:hAnsi="Times New Roman"/>
          <w:color w:val="0070C0"/>
          <w:sz w:val="32"/>
        </w:rPr>
        <w:t>Các ràng buộc về thực thi và thiết kế</w:t>
      </w:r>
      <w:bookmarkEnd w:id="39"/>
    </w:p>
    <w:p w:rsidR="00EC0387" w:rsidRPr="001A10DD" w:rsidRDefault="00EC0387" w:rsidP="00B742C2">
      <w:pPr>
        <w:pStyle w:val="template"/>
        <w:numPr>
          <w:ilvl w:val="0"/>
          <w:numId w:val="30"/>
        </w:numPr>
        <w:spacing w:line="288" w:lineRule="auto"/>
        <w:rPr>
          <w:rFonts w:ascii="Times New Roman" w:hAnsi="Times New Roman"/>
          <w:i w:val="0"/>
          <w:sz w:val="26"/>
        </w:rPr>
      </w:pPr>
      <w:bookmarkStart w:id="40" w:name="__RefHeading___Toc343415455"/>
      <w:bookmarkEnd w:id="40"/>
      <w:r w:rsidRPr="001A10DD">
        <w:rPr>
          <w:rFonts w:ascii="Times New Roman" w:hAnsi="Times New Roman"/>
          <w:i w:val="0"/>
          <w:sz w:val="26"/>
        </w:rPr>
        <w:t>Các ràng buộc thực hiện:</w:t>
      </w:r>
    </w:p>
    <w:p w:rsidR="00EC0387" w:rsidRPr="001A10DD" w:rsidRDefault="00EC0387" w:rsidP="00B742C2">
      <w:pPr>
        <w:pStyle w:val="template"/>
        <w:numPr>
          <w:ilvl w:val="0"/>
          <w:numId w:val="32"/>
        </w:numPr>
        <w:spacing w:line="288" w:lineRule="auto"/>
        <w:ind w:left="1080"/>
        <w:rPr>
          <w:rFonts w:ascii="Times New Roman" w:hAnsi="Times New Roman"/>
          <w:i w:val="0"/>
          <w:sz w:val="26"/>
        </w:rPr>
      </w:pPr>
      <w:r w:rsidRPr="001A10DD">
        <w:rPr>
          <w:rFonts w:ascii="Times New Roman" w:hAnsi="Times New Roman"/>
          <w:i w:val="0"/>
          <w:sz w:val="26"/>
        </w:rPr>
        <w:t>Giao diện dễ sử dụng với người dùng, tất cả các chức năng dễ nhìn, dễ thực hiện.</w:t>
      </w:r>
    </w:p>
    <w:p w:rsidR="00EC0387" w:rsidRPr="001A10DD" w:rsidRDefault="00EC0387" w:rsidP="00B742C2">
      <w:pPr>
        <w:pStyle w:val="template"/>
        <w:numPr>
          <w:ilvl w:val="0"/>
          <w:numId w:val="32"/>
        </w:numPr>
        <w:spacing w:line="288" w:lineRule="auto"/>
        <w:ind w:left="1080"/>
        <w:rPr>
          <w:rFonts w:ascii="Times New Roman" w:hAnsi="Times New Roman"/>
          <w:i w:val="0"/>
          <w:sz w:val="26"/>
        </w:rPr>
      </w:pPr>
      <w:r w:rsidRPr="001A10DD">
        <w:rPr>
          <w:rFonts w:ascii="Times New Roman" w:hAnsi="Times New Roman"/>
          <w:i w:val="0"/>
          <w:sz w:val="26"/>
        </w:rPr>
        <w:lastRenderedPageBreak/>
        <w:t>Thiết bị muốn sử dụng phần mềm phải kết nối với Internet</w:t>
      </w:r>
      <w:r w:rsidR="001F5AB5" w:rsidRPr="001A10DD">
        <w:rPr>
          <w:rFonts w:ascii="Times New Roman" w:hAnsi="Times New Roman"/>
          <w:i w:val="0"/>
          <w:sz w:val="26"/>
        </w:rPr>
        <w:t xml:space="preserve"> đến trang web của</w:t>
      </w:r>
      <w:r w:rsidRPr="001A10DD">
        <w:rPr>
          <w:rFonts w:ascii="Times New Roman" w:hAnsi="Times New Roman"/>
          <w:i w:val="0"/>
          <w:sz w:val="26"/>
        </w:rPr>
        <w:t xml:space="preserve"> ứng dụng</w:t>
      </w:r>
      <w:r w:rsidR="0097793F" w:rsidRPr="001A10DD">
        <w:rPr>
          <w:rFonts w:ascii="Times New Roman" w:hAnsi="Times New Roman"/>
          <w:i w:val="0"/>
          <w:sz w:val="26"/>
        </w:rPr>
        <w:t xml:space="preserve"> bằng một trình duyệt web</w:t>
      </w:r>
      <w:r w:rsidRPr="001A10DD">
        <w:rPr>
          <w:rFonts w:ascii="Times New Roman" w:hAnsi="Times New Roman"/>
          <w:i w:val="0"/>
          <w:sz w:val="26"/>
        </w:rPr>
        <w:t>.</w:t>
      </w:r>
    </w:p>
    <w:p w:rsidR="00EC0387" w:rsidRPr="001A10DD" w:rsidRDefault="00720D52" w:rsidP="00B742C2">
      <w:pPr>
        <w:pStyle w:val="template"/>
        <w:numPr>
          <w:ilvl w:val="0"/>
          <w:numId w:val="32"/>
        </w:numPr>
        <w:spacing w:line="288" w:lineRule="auto"/>
        <w:ind w:left="1080"/>
        <w:rPr>
          <w:rFonts w:ascii="Times New Roman" w:hAnsi="Times New Roman"/>
          <w:i w:val="0"/>
          <w:sz w:val="26"/>
        </w:rPr>
      </w:pPr>
      <w:r>
        <w:rPr>
          <w:rFonts w:ascii="Times New Roman" w:hAnsi="Times New Roman"/>
          <w:i w:val="0"/>
          <w:sz w:val="26"/>
        </w:rPr>
        <w:t>Người dù</w:t>
      </w:r>
      <w:r w:rsidR="00EC0387" w:rsidRPr="001A10DD">
        <w:rPr>
          <w:rFonts w:ascii="Times New Roman" w:hAnsi="Times New Roman"/>
          <w:i w:val="0"/>
          <w:sz w:val="26"/>
        </w:rPr>
        <w:t>ng muốn dùn</w:t>
      </w:r>
      <w:r w:rsidR="0097793F" w:rsidRPr="001A10DD">
        <w:rPr>
          <w:rFonts w:ascii="Times New Roman" w:hAnsi="Times New Roman"/>
          <w:i w:val="0"/>
          <w:sz w:val="26"/>
        </w:rPr>
        <w:t>g sản phẩm phải được cấp tài khoản</w:t>
      </w:r>
      <w:r w:rsidR="00EC0387" w:rsidRPr="001A10DD">
        <w:rPr>
          <w:rFonts w:ascii="Times New Roman" w:hAnsi="Times New Roman"/>
          <w:i w:val="0"/>
          <w:sz w:val="26"/>
        </w:rPr>
        <w:t xml:space="preserve"> và mật khẩu mặt định để đăng nhập.</w:t>
      </w:r>
    </w:p>
    <w:p w:rsidR="0014786D" w:rsidRPr="001A10DD" w:rsidRDefault="0014786D" w:rsidP="0014786D">
      <w:pPr>
        <w:pStyle w:val="template"/>
        <w:spacing w:line="288" w:lineRule="auto"/>
        <w:ind w:left="1080"/>
        <w:rPr>
          <w:rFonts w:ascii="Times New Roman" w:hAnsi="Times New Roman"/>
          <w:i w:val="0"/>
          <w:sz w:val="26"/>
        </w:rPr>
      </w:pPr>
    </w:p>
    <w:p w:rsidR="0014786D" w:rsidRPr="001A10DD" w:rsidRDefault="0014786D" w:rsidP="00B742C2">
      <w:pPr>
        <w:pStyle w:val="template"/>
        <w:numPr>
          <w:ilvl w:val="0"/>
          <w:numId w:val="30"/>
        </w:numPr>
        <w:spacing w:line="288" w:lineRule="auto"/>
        <w:rPr>
          <w:rFonts w:ascii="Times New Roman" w:hAnsi="Times New Roman"/>
          <w:i w:val="0"/>
          <w:sz w:val="26"/>
        </w:rPr>
      </w:pPr>
      <w:r w:rsidRPr="001A10DD">
        <w:rPr>
          <w:rFonts w:ascii="Times New Roman" w:hAnsi="Times New Roman"/>
          <w:i w:val="0"/>
          <w:sz w:val="26"/>
        </w:rPr>
        <w:t>Ràng buộc về thiết kế</w:t>
      </w:r>
    </w:p>
    <w:p w:rsidR="00EC0387" w:rsidRPr="001A10DD" w:rsidRDefault="00EC0387" w:rsidP="00B742C2">
      <w:pPr>
        <w:pStyle w:val="template"/>
        <w:numPr>
          <w:ilvl w:val="0"/>
          <w:numId w:val="31"/>
        </w:numPr>
        <w:spacing w:line="288" w:lineRule="auto"/>
        <w:rPr>
          <w:rFonts w:ascii="Times New Roman" w:hAnsi="Times New Roman"/>
          <w:i w:val="0"/>
          <w:sz w:val="26"/>
        </w:rPr>
      </w:pPr>
      <w:r w:rsidRPr="001A10DD">
        <w:rPr>
          <w:rFonts w:ascii="Times New Roman" w:hAnsi="Times New Roman"/>
          <w:i w:val="0"/>
          <w:sz w:val="26"/>
        </w:rPr>
        <w:t>Ngôn ngữ lập trình: Lập trình web với:</w:t>
      </w:r>
    </w:p>
    <w:p w:rsidR="00EC0387" w:rsidRPr="001A10DD" w:rsidRDefault="00EC0387" w:rsidP="00B742C2">
      <w:pPr>
        <w:pStyle w:val="template"/>
        <w:numPr>
          <w:ilvl w:val="1"/>
          <w:numId w:val="31"/>
        </w:numPr>
        <w:spacing w:line="288" w:lineRule="auto"/>
        <w:rPr>
          <w:rFonts w:ascii="Times New Roman" w:hAnsi="Times New Roman"/>
          <w:i w:val="0"/>
          <w:sz w:val="26"/>
        </w:rPr>
      </w:pPr>
      <w:r w:rsidRPr="001A10DD">
        <w:rPr>
          <w:rFonts w:ascii="Times New Roman" w:hAnsi="Times New Roman"/>
          <w:i w:val="0"/>
          <w:sz w:val="26"/>
        </w:rPr>
        <w:t>Front-end: HTML/CSS + Boo</w:t>
      </w:r>
      <w:r w:rsidR="003645E4" w:rsidRPr="001A10DD">
        <w:rPr>
          <w:rFonts w:ascii="Times New Roman" w:hAnsi="Times New Roman"/>
          <w:i w:val="0"/>
          <w:sz w:val="26"/>
        </w:rPr>
        <w:t>tstrap, JS (Ajax, jQuery, JSON)</w:t>
      </w:r>
    </w:p>
    <w:p w:rsidR="00EC0387" w:rsidRPr="001A10DD" w:rsidRDefault="003645E4" w:rsidP="00B742C2">
      <w:pPr>
        <w:pStyle w:val="template"/>
        <w:numPr>
          <w:ilvl w:val="1"/>
          <w:numId w:val="31"/>
        </w:numPr>
        <w:spacing w:line="288" w:lineRule="auto"/>
        <w:rPr>
          <w:rFonts w:ascii="Times New Roman" w:hAnsi="Times New Roman"/>
          <w:i w:val="0"/>
          <w:sz w:val="26"/>
        </w:rPr>
      </w:pPr>
      <w:r w:rsidRPr="001A10DD">
        <w:rPr>
          <w:rFonts w:ascii="Times New Roman" w:hAnsi="Times New Roman"/>
          <w:i w:val="0"/>
          <w:sz w:val="26"/>
        </w:rPr>
        <w:t>Back-end: PHP</w:t>
      </w:r>
      <w:r w:rsidR="00787330" w:rsidRPr="001A10DD">
        <w:rPr>
          <w:rFonts w:ascii="Times New Roman" w:hAnsi="Times New Roman"/>
          <w:i w:val="0"/>
          <w:sz w:val="26"/>
        </w:rPr>
        <w:t>, Java Script</w:t>
      </w:r>
    </w:p>
    <w:p w:rsidR="003645E4" w:rsidRPr="001A10DD" w:rsidRDefault="003645E4" w:rsidP="00B742C2">
      <w:pPr>
        <w:pStyle w:val="template"/>
        <w:numPr>
          <w:ilvl w:val="0"/>
          <w:numId w:val="31"/>
        </w:numPr>
        <w:spacing w:line="288" w:lineRule="auto"/>
        <w:rPr>
          <w:rFonts w:ascii="Times New Roman" w:hAnsi="Times New Roman"/>
          <w:i w:val="0"/>
          <w:sz w:val="26"/>
        </w:rPr>
      </w:pPr>
      <w:r w:rsidRPr="001A10DD">
        <w:rPr>
          <w:rFonts w:ascii="Times New Roman" w:hAnsi="Times New Roman"/>
          <w:i w:val="0"/>
          <w:sz w:val="26"/>
        </w:rPr>
        <w:t>Ngôn ngữ thiết kế Database: MySQL</w:t>
      </w:r>
      <w:r w:rsidR="00787330" w:rsidRPr="001A10DD">
        <w:rPr>
          <w:rFonts w:ascii="Times New Roman" w:hAnsi="Times New Roman"/>
          <w:i w:val="0"/>
          <w:sz w:val="26"/>
        </w:rPr>
        <w:t>.</w:t>
      </w:r>
    </w:p>
    <w:p w:rsidR="00EC0387" w:rsidRPr="001A10DD" w:rsidRDefault="00EC0387" w:rsidP="00B742C2">
      <w:pPr>
        <w:pStyle w:val="template"/>
        <w:numPr>
          <w:ilvl w:val="0"/>
          <w:numId w:val="31"/>
        </w:numPr>
        <w:spacing w:line="288" w:lineRule="auto"/>
        <w:rPr>
          <w:rFonts w:ascii="Times New Roman" w:hAnsi="Times New Roman"/>
          <w:i w:val="0"/>
          <w:sz w:val="26"/>
        </w:rPr>
      </w:pPr>
      <w:r w:rsidRPr="001A10DD">
        <w:rPr>
          <w:rFonts w:ascii="Times New Roman" w:hAnsi="Times New Roman"/>
          <w:i w:val="0"/>
          <w:sz w:val="26"/>
        </w:rPr>
        <w:t>Ngôn ngữ giao diện: Tiếng việt.</w:t>
      </w:r>
    </w:p>
    <w:p w:rsidR="00787330" w:rsidRPr="001A10DD" w:rsidRDefault="00787330" w:rsidP="00B742C2">
      <w:pPr>
        <w:pStyle w:val="template"/>
        <w:numPr>
          <w:ilvl w:val="0"/>
          <w:numId w:val="31"/>
        </w:numPr>
        <w:spacing w:line="288" w:lineRule="auto"/>
        <w:rPr>
          <w:rFonts w:ascii="Times New Roman" w:hAnsi="Times New Roman"/>
          <w:i w:val="0"/>
          <w:sz w:val="26"/>
        </w:rPr>
      </w:pPr>
      <w:r w:rsidRPr="001A10DD">
        <w:rPr>
          <w:rFonts w:ascii="Times New Roman" w:hAnsi="Times New Roman"/>
          <w:i w:val="0"/>
          <w:sz w:val="26"/>
        </w:rPr>
        <w:t xml:space="preserve">IDE: </w:t>
      </w:r>
      <w:r w:rsidR="00120475" w:rsidRPr="001A10DD">
        <w:rPr>
          <w:rFonts w:ascii="Times New Roman" w:hAnsi="Times New Roman"/>
          <w:i w:val="0"/>
          <w:sz w:val="26"/>
        </w:rPr>
        <w:t>Atom, USBWebServer.</w:t>
      </w:r>
    </w:p>
    <w:p w:rsidR="00120475" w:rsidRPr="001A10DD" w:rsidRDefault="00120475" w:rsidP="00B742C2">
      <w:pPr>
        <w:pStyle w:val="template"/>
        <w:numPr>
          <w:ilvl w:val="0"/>
          <w:numId w:val="31"/>
        </w:numPr>
        <w:spacing w:line="288" w:lineRule="auto"/>
        <w:rPr>
          <w:rFonts w:ascii="Times New Roman" w:hAnsi="Times New Roman"/>
          <w:i w:val="0"/>
          <w:sz w:val="26"/>
        </w:rPr>
      </w:pPr>
      <w:r w:rsidRPr="001A10DD">
        <w:rPr>
          <w:rFonts w:ascii="Times New Roman" w:hAnsi="Times New Roman"/>
          <w:i w:val="0"/>
          <w:sz w:val="26"/>
        </w:rPr>
        <w:t>Công cụ hỗ trợ vẽ biểu đồ: Start UML, Edraw Max</w:t>
      </w:r>
    </w:p>
    <w:p w:rsidR="00120475" w:rsidRPr="001A10DD" w:rsidRDefault="00120475" w:rsidP="00B742C2">
      <w:pPr>
        <w:pStyle w:val="template"/>
        <w:numPr>
          <w:ilvl w:val="0"/>
          <w:numId w:val="31"/>
        </w:numPr>
        <w:spacing w:line="288" w:lineRule="auto"/>
        <w:rPr>
          <w:rFonts w:ascii="Times New Roman" w:hAnsi="Times New Roman"/>
          <w:i w:val="0"/>
          <w:sz w:val="26"/>
        </w:rPr>
      </w:pPr>
      <w:r w:rsidRPr="001A10DD">
        <w:rPr>
          <w:rFonts w:ascii="Times New Roman" w:hAnsi="Times New Roman"/>
          <w:i w:val="0"/>
          <w:sz w:val="26"/>
        </w:rPr>
        <w:t>Xây dựng tài liệu và thuyết trình: Microsoft Ofice 2013, Libre Office</w:t>
      </w:r>
      <w:r w:rsidR="0097793F" w:rsidRPr="001A10DD">
        <w:rPr>
          <w:rFonts w:ascii="Times New Roman" w:hAnsi="Times New Roman"/>
          <w:i w:val="0"/>
          <w:sz w:val="26"/>
        </w:rPr>
        <w:t>.</w:t>
      </w:r>
    </w:p>
    <w:p w:rsidR="009423F4" w:rsidRPr="001A10DD" w:rsidRDefault="009423F4" w:rsidP="00B742C2">
      <w:pPr>
        <w:pStyle w:val="Heading2"/>
        <w:numPr>
          <w:ilvl w:val="1"/>
          <w:numId w:val="2"/>
        </w:numPr>
        <w:tabs>
          <w:tab w:val="num" w:pos="0"/>
        </w:tabs>
        <w:suppressAutoHyphens/>
        <w:spacing w:line="24" w:lineRule="atLeast"/>
        <w:rPr>
          <w:rFonts w:ascii="Times New Roman" w:hAnsi="Times New Roman"/>
          <w:color w:val="0070C0"/>
          <w:sz w:val="32"/>
          <w:szCs w:val="26"/>
        </w:rPr>
      </w:pPr>
      <w:bookmarkStart w:id="41" w:name="_Toc481304141"/>
      <w:r w:rsidRPr="001A10DD">
        <w:rPr>
          <w:rFonts w:ascii="Times New Roman" w:hAnsi="Times New Roman"/>
          <w:color w:val="0070C0"/>
          <w:sz w:val="32"/>
          <w:szCs w:val="26"/>
        </w:rPr>
        <w:t>Các giả định và phụ thuộc</w:t>
      </w:r>
      <w:bookmarkEnd w:id="41"/>
    </w:p>
    <w:p w:rsidR="006E07C4" w:rsidRPr="001A10DD" w:rsidRDefault="006E07C4" w:rsidP="006E07C4">
      <w:pPr>
        <w:pStyle w:val="template"/>
        <w:jc w:val="both"/>
        <w:rPr>
          <w:rFonts w:ascii="Times New Roman" w:hAnsi="Times New Roman"/>
          <w:sz w:val="26"/>
          <w:szCs w:val="26"/>
        </w:rPr>
      </w:pPr>
      <w:r w:rsidRPr="001A10DD">
        <w:rPr>
          <w:rFonts w:ascii="Times New Roman" w:hAnsi="Times New Roman"/>
          <w:i w:val="0"/>
          <w:sz w:val="26"/>
          <w:szCs w:val="26"/>
        </w:rPr>
        <w:t>- Trang web bị tấn công.</w:t>
      </w:r>
    </w:p>
    <w:p w:rsidR="006E07C4" w:rsidRPr="001A10DD" w:rsidRDefault="006E07C4" w:rsidP="006E07C4">
      <w:pPr>
        <w:pStyle w:val="template"/>
        <w:jc w:val="both"/>
        <w:rPr>
          <w:rFonts w:ascii="Times New Roman" w:hAnsi="Times New Roman"/>
          <w:sz w:val="26"/>
          <w:szCs w:val="26"/>
        </w:rPr>
      </w:pPr>
      <w:r w:rsidRPr="001A10DD">
        <w:rPr>
          <w:rFonts w:ascii="Times New Roman" w:hAnsi="Times New Roman"/>
          <w:i w:val="0"/>
          <w:sz w:val="26"/>
          <w:szCs w:val="26"/>
        </w:rPr>
        <w:t>- Phần cứng thiết bị hỏng đột ngột.</w:t>
      </w:r>
    </w:p>
    <w:p w:rsidR="006E07C4" w:rsidRPr="001A10DD" w:rsidRDefault="006E07C4" w:rsidP="006E07C4">
      <w:pPr>
        <w:pStyle w:val="template"/>
        <w:jc w:val="both"/>
        <w:rPr>
          <w:rFonts w:ascii="Times New Roman" w:hAnsi="Times New Roman"/>
          <w:sz w:val="26"/>
          <w:szCs w:val="26"/>
        </w:rPr>
      </w:pPr>
      <w:r w:rsidRPr="001A10DD">
        <w:rPr>
          <w:rFonts w:ascii="Times New Roman" w:hAnsi="Times New Roman"/>
          <w:i w:val="0"/>
          <w:sz w:val="26"/>
          <w:szCs w:val="26"/>
        </w:rPr>
        <w:t>- Nguồn điện không ổn định hoặc thiếu giải pháp cho nguồn điện dự phòng</w:t>
      </w:r>
    </w:p>
    <w:p w:rsidR="006E07C4" w:rsidRPr="001A10DD" w:rsidRDefault="006E07C4" w:rsidP="006E07C4">
      <w:pPr>
        <w:pStyle w:val="template"/>
        <w:jc w:val="both"/>
        <w:rPr>
          <w:rFonts w:ascii="Times New Roman" w:hAnsi="Times New Roman"/>
          <w:sz w:val="26"/>
          <w:szCs w:val="26"/>
        </w:rPr>
      </w:pPr>
      <w:r w:rsidRPr="001A10DD">
        <w:rPr>
          <w:rFonts w:ascii="Times New Roman" w:hAnsi="Times New Roman"/>
          <w:i w:val="0"/>
          <w:sz w:val="26"/>
          <w:szCs w:val="26"/>
        </w:rPr>
        <w:t>- Đường truyền Wi-fi bị hỏng làm ngắt kết nối.</w:t>
      </w:r>
    </w:p>
    <w:p w:rsidR="006E07C4" w:rsidRPr="001A10DD" w:rsidRDefault="006E07C4" w:rsidP="006E07C4">
      <w:pPr>
        <w:pStyle w:val="template"/>
        <w:jc w:val="both"/>
        <w:rPr>
          <w:rFonts w:ascii="Times New Roman" w:hAnsi="Times New Roman"/>
          <w:sz w:val="26"/>
          <w:szCs w:val="26"/>
        </w:rPr>
      </w:pPr>
      <w:r w:rsidRPr="001A10DD">
        <w:rPr>
          <w:rFonts w:ascii="Times New Roman" w:hAnsi="Times New Roman"/>
          <w:i w:val="0"/>
          <w:sz w:val="26"/>
          <w:szCs w:val="26"/>
        </w:rPr>
        <w:t>- Bàn giao sản phẩm không đúng thời gian.</w:t>
      </w:r>
    </w:p>
    <w:p w:rsidR="002B68F2" w:rsidRPr="001A10DD" w:rsidRDefault="006E07C4" w:rsidP="002B68F2">
      <w:pPr>
        <w:pStyle w:val="template"/>
        <w:jc w:val="both"/>
        <w:rPr>
          <w:rFonts w:ascii="Times New Roman" w:hAnsi="Times New Roman"/>
          <w:i w:val="0"/>
          <w:sz w:val="26"/>
          <w:szCs w:val="26"/>
        </w:rPr>
      </w:pPr>
      <w:r w:rsidRPr="001A10DD">
        <w:rPr>
          <w:rFonts w:ascii="Times New Roman" w:hAnsi="Times New Roman"/>
          <w:i w:val="0"/>
          <w:sz w:val="26"/>
          <w:szCs w:val="26"/>
        </w:rPr>
        <w:t xml:space="preserve">- </w:t>
      </w:r>
      <w:r w:rsidRPr="001A10DD">
        <w:rPr>
          <w:rFonts w:ascii="Times New Roman" w:hAnsi="Times New Roman"/>
          <w:i w:val="0"/>
          <w:iCs/>
          <w:sz w:val="26"/>
          <w:szCs w:val="26"/>
        </w:rPr>
        <w:t>Thay đổi đột ngột trong các tài liệu của dự án.</w:t>
      </w:r>
    </w:p>
    <w:p w:rsidR="009423F4" w:rsidRPr="001A10DD" w:rsidRDefault="009423F4" w:rsidP="006E07C4">
      <w:pPr>
        <w:pStyle w:val="Heading1"/>
        <w:numPr>
          <w:ilvl w:val="0"/>
          <w:numId w:val="0"/>
        </w:numPr>
        <w:spacing w:line="24" w:lineRule="atLeast"/>
        <w:rPr>
          <w:rFonts w:ascii="Times New Roman" w:hAnsi="Times New Roman"/>
          <w:color w:val="0070C0"/>
          <w:szCs w:val="36"/>
        </w:rPr>
      </w:pPr>
      <w:bookmarkStart w:id="42" w:name="_Toc481304142"/>
      <w:r w:rsidRPr="001A10DD">
        <w:rPr>
          <w:rFonts w:ascii="Times New Roman" w:hAnsi="Times New Roman"/>
          <w:color w:val="0070C0"/>
          <w:szCs w:val="36"/>
        </w:rPr>
        <w:t>3</w:t>
      </w:r>
      <w:r w:rsidRPr="001A10DD">
        <w:rPr>
          <w:rFonts w:ascii="Times New Roman" w:hAnsi="Times New Roman"/>
          <w:szCs w:val="36"/>
        </w:rPr>
        <w:t xml:space="preserve">. </w:t>
      </w:r>
      <w:r w:rsidRPr="001A10DD">
        <w:rPr>
          <w:rFonts w:ascii="Times New Roman" w:hAnsi="Times New Roman"/>
          <w:color w:val="0070C0"/>
          <w:szCs w:val="36"/>
        </w:rPr>
        <w:t>Các yêu cầu giao tiếp bên ngoài</w:t>
      </w:r>
      <w:bookmarkEnd w:id="42"/>
    </w:p>
    <w:p w:rsidR="009423F4" w:rsidRPr="001A10DD" w:rsidRDefault="009423F4" w:rsidP="009423F4">
      <w:pPr>
        <w:pStyle w:val="Heading2"/>
        <w:numPr>
          <w:ilvl w:val="0"/>
          <w:numId w:val="0"/>
        </w:numPr>
        <w:spacing w:line="24" w:lineRule="atLeast"/>
        <w:rPr>
          <w:rFonts w:ascii="Times New Roman" w:hAnsi="Times New Roman"/>
          <w:sz w:val="32"/>
          <w:szCs w:val="32"/>
        </w:rPr>
      </w:pPr>
      <w:bookmarkStart w:id="43" w:name="__RefHeading___Toc343415457"/>
      <w:bookmarkStart w:id="44" w:name="_Toc481304143"/>
      <w:bookmarkEnd w:id="43"/>
      <w:r w:rsidRPr="001A10DD">
        <w:rPr>
          <w:rFonts w:ascii="Times New Roman" w:hAnsi="Times New Roman"/>
          <w:color w:val="0070C0"/>
          <w:sz w:val="32"/>
          <w:szCs w:val="32"/>
        </w:rPr>
        <w:t>3</w:t>
      </w:r>
      <w:r w:rsidRPr="001A10DD">
        <w:rPr>
          <w:rFonts w:ascii="Times New Roman" w:hAnsi="Times New Roman"/>
          <w:sz w:val="32"/>
          <w:szCs w:val="32"/>
        </w:rPr>
        <w:t>.</w:t>
      </w:r>
      <w:r w:rsidRPr="001A10DD">
        <w:rPr>
          <w:rFonts w:ascii="Times New Roman" w:hAnsi="Times New Roman"/>
          <w:color w:val="0070C0"/>
          <w:sz w:val="32"/>
          <w:szCs w:val="32"/>
        </w:rPr>
        <w:t>1 Giao diện người sử dụng</w:t>
      </w:r>
      <w:bookmarkEnd w:id="44"/>
      <w:r w:rsidR="002958A3" w:rsidRPr="001A10DD">
        <w:rPr>
          <w:rFonts w:ascii="Times New Roman" w:hAnsi="Times New Roman"/>
          <w:sz w:val="32"/>
          <w:szCs w:val="32"/>
        </w:rPr>
        <w:t xml:space="preserve"> </w:t>
      </w:r>
    </w:p>
    <w:p w:rsidR="009423F4" w:rsidRPr="001A10DD" w:rsidRDefault="009423F4" w:rsidP="009423F4">
      <w:pPr>
        <w:pStyle w:val="template"/>
        <w:spacing w:line="24" w:lineRule="atLeast"/>
        <w:jc w:val="both"/>
        <w:rPr>
          <w:rFonts w:ascii="Times New Roman" w:hAnsi="Times New Roman"/>
          <w:i w:val="0"/>
          <w:sz w:val="26"/>
          <w:szCs w:val="26"/>
        </w:rPr>
      </w:pPr>
      <w:r w:rsidRPr="001A10DD">
        <w:rPr>
          <w:rFonts w:ascii="Times New Roman" w:hAnsi="Times New Roman"/>
          <w:i w:val="0"/>
          <w:sz w:val="26"/>
          <w:szCs w:val="26"/>
        </w:rPr>
        <w:t>- Font chữ: sans-serif.</w:t>
      </w:r>
    </w:p>
    <w:p w:rsidR="009423F4" w:rsidRPr="001A10DD" w:rsidRDefault="009423F4" w:rsidP="009423F4">
      <w:pPr>
        <w:pStyle w:val="template"/>
        <w:spacing w:line="24" w:lineRule="atLeast"/>
        <w:jc w:val="both"/>
        <w:rPr>
          <w:rFonts w:ascii="Times New Roman" w:hAnsi="Times New Roman"/>
          <w:i w:val="0"/>
          <w:sz w:val="26"/>
          <w:szCs w:val="26"/>
        </w:rPr>
      </w:pPr>
      <w:r w:rsidRPr="001A10DD">
        <w:rPr>
          <w:rFonts w:ascii="Times New Roman" w:hAnsi="Times New Roman"/>
          <w:i w:val="0"/>
          <w:sz w:val="26"/>
          <w:szCs w:val="26"/>
        </w:rPr>
        <w:t>- Button: Màu nền và màu chữ tùy vào ngữ cảnh, đơn sắc.</w:t>
      </w:r>
    </w:p>
    <w:p w:rsidR="009423F4" w:rsidRPr="001A10DD" w:rsidRDefault="009423F4" w:rsidP="009423F4">
      <w:pPr>
        <w:pStyle w:val="template"/>
        <w:spacing w:line="24" w:lineRule="atLeast"/>
        <w:jc w:val="both"/>
        <w:rPr>
          <w:rFonts w:ascii="Times New Roman" w:hAnsi="Times New Roman"/>
          <w:i w:val="0"/>
          <w:sz w:val="26"/>
          <w:szCs w:val="26"/>
        </w:rPr>
      </w:pPr>
      <w:r w:rsidRPr="001A10DD">
        <w:rPr>
          <w:rFonts w:ascii="Times New Roman" w:hAnsi="Times New Roman"/>
          <w:i w:val="0"/>
          <w:sz w:val="26"/>
          <w:szCs w:val="26"/>
        </w:rPr>
        <w:t>- Menu: đặt ở phía trên của trang web.</w:t>
      </w:r>
    </w:p>
    <w:p w:rsidR="009423F4" w:rsidRPr="001A10DD" w:rsidRDefault="009423F4" w:rsidP="009423F4">
      <w:pPr>
        <w:pStyle w:val="template"/>
        <w:spacing w:line="24" w:lineRule="atLeast"/>
        <w:jc w:val="both"/>
        <w:rPr>
          <w:rFonts w:ascii="Times New Roman" w:hAnsi="Times New Roman"/>
          <w:i w:val="0"/>
          <w:sz w:val="26"/>
          <w:szCs w:val="26"/>
        </w:rPr>
      </w:pPr>
      <w:r w:rsidRPr="001A10DD">
        <w:rPr>
          <w:rFonts w:ascii="Times New Roman" w:hAnsi="Times New Roman"/>
          <w:i w:val="0"/>
          <w:sz w:val="26"/>
          <w:szCs w:val="26"/>
        </w:rPr>
        <w:t>- Các thông báo hiện thị dạng target (header phía trên) hoặc dưới dạng text nằm trong layout.</w:t>
      </w:r>
    </w:p>
    <w:p w:rsidR="009423F4" w:rsidRPr="001A10DD" w:rsidRDefault="009423F4" w:rsidP="009423F4">
      <w:pPr>
        <w:pStyle w:val="template"/>
        <w:spacing w:line="24" w:lineRule="atLeast"/>
        <w:jc w:val="both"/>
        <w:rPr>
          <w:rFonts w:ascii="Times New Roman" w:hAnsi="Times New Roman"/>
          <w:i w:val="0"/>
          <w:sz w:val="26"/>
          <w:szCs w:val="26"/>
        </w:rPr>
      </w:pPr>
      <w:r w:rsidRPr="001A10DD">
        <w:rPr>
          <w:rFonts w:ascii="Times New Roman" w:hAnsi="Times New Roman"/>
          <w:i w:val="0"/>
          <w:sz w:val="26"/>
          <w:szCs w:val="26"/>
        </w:rPr>
        <w:t>- Các hộp thoại xác nhận sử dụng Dialog</w:t>
      </w:r>
      <w:r w:rsidR="002958A3" w:rsidRPr="001A10DD">
        <w:rPr>
          <w:rFonts w:ascii="Times New Roman" w:hAnsi="Times New Roman"/>
          <w:i w:val="0"/>
          <w:sz w:val="26"/>
          <w:szCs w:val="26"/>
        </w:rPr>
        <w:t>.</w:t>
      </w:r>
    </w:p>
    <w:p w:rsidR="009423F4" w:rsidRPr="001A10DD" w:rsidRDefault="009423F4" w:rsidP="009423F4">
      <w:pPr>
        <w:pStyle w:val="template"/>
        <w:spacing w:line="24" w:lineRule="atLeast"/>
        <w:jc w:val="both"/>
        <w:rPr>
          <w:rFonts w:ascii="Times New Roman" w:hAnsi="Times New Roman"/>
          <w:i w:val="0"/>
          <w:sz w:val="26"/>
          <w:szCs w:val="26"/>
        </w:rPr>
      </w:pPr>
      <w:r w:rsidRPr="001A10DD">
        <w:rPr>
          <w:rFonts w:ascii="Times New Roman" w:hAnsi="Times New Roman"/>
          <w:i w:val="0"/>
          <w:sz w:val="26"/>
          <w:szCs w:val="26"/>
        </w:rPr>
        <w:t>- Giao diện chương trình: Loại giao diện website, bao gồm các trang:</w:t>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t>I</w:t>
      </w:r>
      <w:r w:rsidRPr="001A10DD">
        <w:rPr>
          <w:rFonts w:ascii="Times New Roman" w:hAnsi="Times New Roman"/>
          <w:i w:val="0"/>
          <w:sz w:val="26"/>
          <w:szCs w:val="26"/>
        </w:rPr>
        <w:t>ndex</w:t>
      </w:r>
      <w:r w:rsidRPr="001A10DD">
        <w:rPr>
          <w:rFonts w:ascii="Times New Roman" w:hAnsi="Times New Roman"/>
          <w:i w:val="0"/>
          <w:sz w:val="26"/>
          <w:szCs w:val="26"/>
        </w:rPr>
        <w:tab/>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t>A</w:t>
      </w:r>
      <w:r w:rsidRPr="001A10DD">
        <w:rPr>
          <w:rFonts w:ascii="Times New Roman" w:hAnsi="Times New Roman"/>
          <w:i w:val="0"/>
          <w:sz w:val="26"/>
          <w:szCs w:val="26"/>
        </w:rPr>
        <w:t>dmin</w:t>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t>C</w:t>
      </w:r>
      <w:r w:rsidRPr="001A10DD">
        <w:rPr>
          <w:rFonts w:ascii="Times New Roman" w:hAnsi="Times New Roman"/>
          <w:i w:val="0"/>
          <w:sz w:val="26"/>
          <w:szCs w:val="26"/>
        </w:rPr>
        <w:t>ontact</w:t>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t>D</w:t>
      </w:r>
      <w:r w:rsidRPr="001A10DD">
        <w:rPr>
          <w:rFonts w:ascii="Times New Roman" w:hAnsi="Times New Roman"/>
          <w:i w:val="0"/>
          <w:sz w:val="26"/>
          <w:szCs w:val="26"/>
        </w:rPr>
        <w:t>evice</w:t>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t>F</w:t>
      </w:r>
      <w:r w:rsidRPr="001A10DD">
        <w:rPr>
          <w:rFonts w:ascii="Times New Roman" w:hAnsi="Times New Roman"/>
          <w:i w:val="0"/>
          <w:sz w:val="26"/>
          <w:szCs w:val="26"/>
        </w:rPr>
        <w:t>ooter</w:t>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t>G</w:t>
      </w:r>
      <w:r w:rsidRPr="001A10DD">
        <w:rPr>
          <w:rFonts w:ascii="Times New Roman" w:hAnsi="Times New Roman"/>
          <w:i w:val="0"/>
          <w:sz w:val="26"/>
          <w:szCs w:val="26"/>
        </w:rPr>
        <w:t>eneral</w:t>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lastRenderedPageBreak/>
        <w:t>H</w:t>
      </w:r>
      <w:r w:rsidRPr="001A10DD">
        <w:rPr>
          <w:rFonts w:ascii="Times New Roman" w:hAnsi="Times New Roman"/>
          <w:i w:val="0"/>
          <w:sz w:val="26"/>
          <w:szCs w:val="26"/>
        </w:rPr>
        <w:t>eader</w:t>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t>L</w:t>
      </w:r>
      <w:r w:rsidRPr="001A10DD">
        <w:rPr>
          <w:rFonts w:ascii="Times New Roman" w:hAnsi="Times New Roman"/>
          <w:i w:val="0"/>
          <w:sz w:val="26"/>
          <w:szCs w:val="26"/>
        </w:rPr>
        <w:t>abs</w:t>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t>L</w:t>
      </w:r>
      <w:r w:rsidRPr="001A10DD">
        <w:rPr>
          <w:rFonts w:ascii="Times New Roman" w:hAnsi="Times New Roman"/>
          <w:i w:val="0"/>
          <w:sz w:val="26"/>
          <w:szCs w:val="26"/>
        </w:rPr>
        <w:t>ogin</w:t>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t>M</w:t>
      </w:r>
      <w:r w:rsidRPr="001A10DD">
        <w:rPr>
          <w:rFonts w:ascii="Times New Roman" w:hAnsi="Times New Roman"/>
          <w:i w:val="0"/>
          <w:sz w:val="26"/>
          <w:szCs w:val="26"/>
        </w:rPr>
        <w:t>embers</w:t>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t>M</w:t>
      </w:r>
      <w:r w:rsidRPr="001A10DD">
        <w:rPr>
          <w:rFonts w:ascii="Times New Roman" w:hAnsi="Times New Roman"/>
          <w:i w:val="0"/>
          <w:sz w:val="26"/>
          <w:szCs w:val="26"/>
        </w:rPr>
        <w:t>enu</w:t>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t>P</w:t>
      </w:r>
      <w:r w:rsidRPr="001A10DD">
        <w:rPr>
          <w:rFonts w:ascii="Times New Roman" w:hAnsi="Times New Roman"/>
          <w:i w:val="0"/>
          <w:sz w:val="26"/>
          <w:szCs w:val="26"/>
        </w:rPr>
        <w:t>rofile</w:t>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t>P</w:t>
      </w:r>
      <w:r w:rsidRPr="001A10DD">
        <w:rPr>
          <w:rFonts w:ascii="Times New Roman" w:hAnsi="Times New Roman"/>
          <w:i w:val="0"/>
          <w:sz w:val="26"/>
          <w:szCs w:val="26"/>
        </w:rPr>
        <w:t>roject</w:t>
      </w:r>
    </w:p>
    <w:p w:rsidR="00AB3229" w:rsidRPr="001A10DD" w:rsidRDefault="00AB3229" w:rsidP="00AB3229">
      <w:pPr>
        <w:pStyle w:val="template"/>
        <w:numPr>
          <w:ilvl w:val="0"/>
          <w:numId w:val="41"/>
        </w:numPr>
        <w:spacing w:line="24" w:lineRule="atLeast"/>
        <w:jc w:val="both"/>
        <w:rPr>
          <w:rFonts w:ascii="Times New Roman" w:hAnsi="Times New Roman"/>
          <w:i w:val="0"/>
          <w:sz w:val="26"/>
          <w:szCs w:val="26"/>
        </w:rPr>
      </w:pPr>
      <w:r>
        <w:rPr>
          <w:rFonts w:ascii="Times New Roman" w:hAnsi="Times New Roman"/>
          <w:i w:val="0"/>
          <w:sz w:val="26"/>
          <w:szCs w:val="26"/>
        </w:rPr>
        <w:t>S</w:t>
      </w:r>
      <w:r w:rsidRPr="001A10DD">
        <w:rPr>
          <w:rFonts w:ascii="Times New Roman" w:hAnsi="Times New Roman"/>
          <w:i w:val="0"/>
          <w:sz w:val="26"/>
          <w:szCs w:val="26"/>
        </w:rPr>
        <w:t>earch</w:t>
      </w:r>
    </w:p>
    <w:p w:rsidR="009423F4" w:rsidRPr="001A10DD" w:rsidRDefault="009423F4" w:rsidP="009423F4">
      <w:pPr>
        <w:spacing w:line="24" w:lineRule="atLeast"/>
        <w:jc w:val="both"/>
        <w:rPr>
          <w:rFonts w:ascii="Times New Roman" w:hAnsi="Times New Roman"/>
          <w:sz w:val="26"/>
          <w:szCs w:val="26"/>
        </w:rPr>
      </w:pPr>
      <w:r w:rsidRPr="001A10DD">
        <w:rPr>
          <w:rFonts w:ascii="Times New Roman" w:hAnsi="Times New Roman"/>
          <w:sz w:val="26"/>
          <w:szCs w:val="26"/>
        </w:rPr>
        <w:tab/>
        <w:t>Các trang có thể được tổ chức theo hàng ngang ở phần trên bên trái màng hình. Ở phần trên bên phải màn hình là dao diện đăng nhập cho phép người dùng sử dụng tài khoản để đăng nhập, nằm cùng ở phần trên là khung tìm kiếm… Dưới cùng là phần thông tin liên hệ, giới thiệu về sản phẩm.</w:t>
      </w:r>
    </w:p>
    <w:p w:rsidR="009423F4" w:rsidRPr="001A10DD" w:rsidRDefault="009423F4" w:rsidP="009423F4">
      <w:pPr>
        <w:pStyle w:val="Heading2"/>
        <w:numPr>
          <w:ilvl w:val="0"/>
          <w:numId w:val="0"/>
        </w:numPr>
        <w:spacing w:line="24" w:lineRule="atLeast"/>
        <w:rPr>
          <w:rFonts w:ascii="Times New Roman" w:hAnsi="Times New Roman"/>
          <w:color w:val="0070C0"/>
          <w:sz w:val="32"/>
          <w:szCs w:val="26"/>
        </w:rPr>
      </w:pPr>
      <w:bookmarkStart w:id="45" w:name="__RefHeading___Toc343415458"/>
      <w:bookmarkStart w:id="46" w:name="_Toc481304144"/>
      <w:bookmarkEnd w:id="45"/>
      <w:r w:rsidRPr="001A10DD">
        <w:rPr>
          <w:rFonts w:ascii="Times New Roman" w:hAnsi="Times New Roman"/>
          <w:color w:val="0070C0"/>
          <w:sz w:val="32"/>
          <w:szCs w:val="26"/>
        </w:rPr>
        <w:t>3.2 Giao tiếp phần cứng</w:t>
      </w:r>
      <w:bookmarkEnd w:id="46"/>
    </w:p>
    <w:p w:rsidR="004B6665" w:rsidRPr="001A10DD" w:rsidRDefault="004B6665" w:rsidP="00C40FC3">
      <w:pPr>
        <w:spacing w:line="288" w:lineRule="auto"/>
        <w:rPr>
          <w:rFonts w:ascii="Times New Roman" w:hAnsi="Times New Roman"/>
          <w:sz w:val="26"/>
          <w:szCs w:val="26"/>
        </w:rPr>
      </w:pPr>
      <w:bookmarkStart w:id="47" w:name="_Toc439994685"/>
      <w:r w:rsidRPr="001A10DD">
        <w:rPr>
          <w:rFonts w:ascii="Times New Roman" w:hAnsi="Times New Roman"/>
          <w:sz w:val="26"/>
          <w:szCs w:val="26"/>
        </w:rPr>
        <w:t>Yêu cầu hỗ trợ phần cứng được sử dụng trong dự án bao gồm:</w:t>
      </w:r>
    </w:p>
    <w:p w:rsidR="004B6665" w:rsidRPr="001A10DD" w:rsidRDefault="004B6665" w:rsidP="00B742C2">
      <w:pPr>
        <w:pStyle w:val="template"/>
        <w:numPr>
          <w:ilvl w:val="0"/>
          <w:numId w:val="30"/>
        </w:numPr>
        <w:spacing w:line="24" w:lineRule="atLeast"/>
        <w:jc w:val="both"/>
        <w:rPr>
          <w:rFonts w:ascii="Times New Roman" w:hAnsi="Times New Roman"/>
          <w:i w:val="0"/>
          <w:sz w:val="26"/>
          <w:szCs w:val="26"/>
        </w:rPr>
      </w:pPr>
      <w:r w:rsidRPr="001A10DD">
        <w:rPr>
          <w:rFonts w:ascii="Times New Roman" w:hAnsi="Times New Roman"/>
          <w:i w:val="0"/>
          <w:sz w:val="26"/>
          <w:szCs w:val="26"/>
        </w:rPr>
        <w:t>Máy tính: một máy tính cho người quản trị dùng để quản lý các thiết bị và liên hệ đến thành viên thông qua website quản lý thiết bị nhúng.</w:t>
      </w:r>
      <w:r w:rsidRPr="001A10DD">
        <w:rPr>
          <w:rFonts w:ascii="Times New Roman" w:hAnsi="Times New Roman"/>
          <w:i w:val="0"/>
          <w:sz w:val="26"/>
          <w:szCs w:val="26"/>
        </w:rPr>
        <w:tab/>
      </w:r>
    </w:p>
    <w:p w:rsidR="004B6665" w:rsidRPr="001A10DD" w:rsidRDefault="004B6665" w:rsidP="00B742C2">
      <w:pPr>
        <w:numPr>
          <w:ilvl w:val="0"/>
          <w:numId w:val="33"/>
        </w:numPr>
        <w:spacing w:line="288" w:lineRule="auto"/>
        <w:rPr>
          <w:rFonts w:ascii="Times New Roman" w:hAnsi="Times New Roman"/>
          <w:sz w:val="26"/>
          <w:szCs w:val="26"/>
        </w:rPr>
      </w:pPr>
      <w:r w:rsidRPr="001A10DD">
        <w:rPr>
          <w:rFonts w:ascii="Times New Roman" w:hAnsi="Times New Roman"/>
          <w:sz w:val="26"/>
          <w:szCs w:val="26"/>
        </w:rPr>
        <w:t>Cơ sở dữ liệu: Có khả năng chứa dữ liệu lớn. Cho phép kết nối nhanh chóng, hỗ trợ nhiều truy xuất cùng lúc. Khả dụng trong việc mở rộng cơ sở liệu đã được phát triển trước đó.</w:t>
      </w:r>
    </w:p>
    <w:p w:rsidR="00D93060" w:rsidRPr="001A10DD" w:rsidRDefault="00D93060" w:rsidP="00B742C2">
      <w:pPr>
        <w:numPr>
          <w:ilvl w:val="0"/>
          <w:numId w:val="33"/>
        </w:numPr>
        <w:spacing w:line="288" w:lineRule="auto"/>
        <w:rPr>
          <w:rFonts w:ascii="Times New Roman" w:hAnsi="Times New Roman"/>
          <w:sz w:val="26"/>
          <w:szCs w:val="26"/>
        </w:rPr>
      </w:pPr>
      <w:r w:rsidRPr="001A10DD">
        <w:rPr>
          <w:rFonts w:ascii="Times New Roman" w:hAnsi="Times New Roman"/>
          <w:sz w:val="26"/>
          <w:szCs w:val="26"/>
        </w:rPr>
        <w:t>Phần mềm có khả năng tương tác với người dùng bằng chuột</w:t>
      </w:r>
      <w:r w:rsidR="00C40FC3" w:rsidRPr="001A10DD">
        <w:rPr>
          <w:rFonts w:ascii="Times New Roman" w:hAnsi="Times New Roman"/>
          <w:sz w:val="26"/>
          <w:szCs w:val="26"/>
        </w:rPr>
        <w:t>, màn hình</w:t>
      </w:r>
      <w:r w:rsidRPr="001A10DD">
        <w:rPr>
          <w:rFonts w:ascii="Times New Roman" w:hAnsi="Times New Roman"/>
          <w:sz w:val="26"/>
          <w:szCs w:val="26"/>
        </w:rPr>
        <w:t xml:space="preserve"> và bàn phím.</w:t>
      </w:r>
    </w:p>
    <w:p w:rsidR="00C40FC3" w:rsidRPr="001A10DD" w:rsidRDefault="00C40FC3" w:rsidP="00B742C2">
      <w:pPr>
        <w:numPr>
          <w:ilvl w:val="0"/>
          <w:numId w:val="33"/>
        </w:numPr>
        <w:spacing w:line="288" w:lineRule="auto"/>
        <w:rPr>
          <w:rFonts w:ascii="Times New Roman" w:hAnsi="Times New Roman"/>
          <w:sz w:val="26"/>
          <w:szCs w:val="26"/>
        </w:rPr>
      </w:pPr>
      <w:r w:rsidRPr="001A10DD">
        <w:rPr>
          <w:rFonts w:ascii="Times New Roman" w:hAnsi="Times New Roman"/>
          <w:sz w:val="26"/>
          <w:szCs w:val="26"/>
        </w:rPr>
        <w:t>Kết nối: Cần hỗ trợ kết nối Internet cho thiết bị bằng mạng có dây hoặc không dây.</w:t>
      </w:r>
    </w:p>
    <w:p w:rsidR="004B6665" w:rsidRPr="001A10DD" w:rsidRDefault="004B6665" w:rsidP="00B742C2">
      <w:pPr>
        <w:numPr>
          <w:ilvl w:val="0"/>
          <w:numId w:val="33"/>
        </w:numPr>
        <w:spacing w:line="288" w:lineRule="auto"/>
        <w:rPr>
          <w:rFonts w:ascii="Times New Roman" w:hAnsi="Times New Roman"/>
          <w:sz w:val="26"/>
          <w:szCs w:val="26"/>
        </w:rPr>
      </w:pPr>
      <w:r w:rsidRPr="001A10DD">
        <w:rPr>
          <w:rFonts w:ascii="Times New Roman" w:hAnsi="Times New Roman"/>
          <w:sz w:val="26"/>
          <w:szCs w:val="26"/>
        </w:rPr>
        <w:t>Có máy chủ HTTP</w:t>
      </w:r>
      <w:r w:rsidR="00676CBD">
        <w:rPr>
          <w:rFonts w:ascii="Times New Roman" w:hAnsi="Times New Roman"/>
          <w:sz w:val="26"/>
          <w:szCs w:val="26"/>
        </w:rPr>
        <w:t>s</w:t>
      </w:r>
      <w:r w:rsidRPr="001A10DD">
        <w:rPr>
          <w:rFonts w:ascii="Times New Roman" w:hAnsi="Times New Roman"/>
          <w:sz w:val="26"/>
          <w:szCs w:val="26"/>
        </w:rPr>
        <w:t>, máy chủ Databasse cụ thể ứng dụng để không ảnh hưởng đến hệ thống hiện có.</w:t>
      </w:r>
    </w:p>
    <w:p w:rsidR="004B6665" w:rsidRPr="001A10DD" w:rsidRDefault="004B6665" w:rsidP="00B742C2">
      <w:pPr>
        <w:numPr>
          <w:ilvl w:val="0"/>
          <w:numId w:val="33"/>
        </w:numPr>
        <w:spacing w:line="288" w:lineRule="auto"/>
        <w:rPr>
          <w:rFonts w:ascii="Times New Roman" w:hAnsi="Times New Roman"/>
          <w:sz w:val="26"/>
          <w:szCs w:val="26"/>
        </w:rPr>
      </w:pPr>
      <w:r w:rsidRPr="001A10DD">
        <w:rPr>
          <w:rFonts w:ascii="Times New Roman" w:hAnsi="Times New Roman"/>
          <w:sz w:val="26"/>
          <w:szCs w:val="26"/>
        </w:rPr>
        <w:t>Người dùng gửi yêu cầu đến hệ thống và hệ thống sẽ trả về kết quả theo yêu cầu, nếu có.</w:t>
      </w:r>
      <w:bookmarkEnd w:id="47"/>
    </w:p>
    <w:p w:rsidR="001D4CA1" w:rsidRPr="001A10DD" w:rsidRDefault="001D4CA1" w:rsidP="00B742C2">
      <w:pPr>
        <w:pStyle w:val="ListParagraph"/>
        <w:keepNext/>
        <w:keepLines/>
        <w:numPr>
          <w:ilvl w:val="0"/>
          <w:numId w:val="34"/>
        </w:numPr>
        <w:spacing w:before="480" w:after="240" w:line="24" w:lineRule="atLeast"/>
        <w:ind w:left="0"/>
        <w:contextualSpacing w:val="0"/>
        <w:outlineLvl w:val="0"/>
        <w:rPr>
          <w:rFonts w:ascii="Times New Roman" w:hAnsi="Times New Roman"/>
          <w:b/>
          <w:vanish/>
          <w:color w:val="0070C0"/>
          <w:kern w:val="28"/>
          <w:sz w:val="36"/>
          <w:szCs w:val="26"/>
        </w:rPr>
      </w:pPr>
      <w:bookmarkStart w:id="48" w:name="__RefHeading___Toc343415459"/>
      <w:bookmarkStart w:id="49" w:name="_Toc481304145"/>
      <w:bookmarkEnd w:id="48"/>
      <w:bookmarkEnd w:id="49"/>
    </w:p>
    <w:p w:rsidR="001D4CA1" w:rsidRPr="001A10DD" w:rsidRDefault="001D4CA1" w:rsidP="00B742C2">
      <w:pPr>
        <w:pStyle w:val="ListParagraph"/>
        <w:keepNext/>
        <w:keepLines/>
        <w:numPr>
          <w:ilvl w:val="1"/>
          <w:numId w:val="34"/>
        </w:numPr>
        <w:spacing w:before="280" w:after="280" w:line="24" w:lineRule="atLeast"/>
        <w:ind w:left="0"/>
        <w:contextualSpacing w:val="0"/>
        <w:outlineLvl w:val="1"/>
        <w:rPr>
          <w:rFonts w:ascii="Times New Roman" w:hAnsi="Times New Roman"/>
          <w:b/>
          <w:vanish/>
          <w:color w:val="0070C0"/>
          <w:sz w:val="28"/>
          <w:szCs w:val="26"/>
        </w:rPr>
      </w:pPr>
      <w:bookmarkStart w:id="50" w:name="_Toc481304146"/>
      <w:bookmarkEnd w:id="50"/>
    </w:p>
    <w:p w:rsidR="001D4CA1" w:rsidRPr="001A10DD" w:rsidRDefault="001D4CA1" w:rsidP="00B742C2">
      <w:pPr>
        <w:pStyle w:val="ListParagraph"/>
        <w:keepNext/>
        <w:keepLines/>
        <w:numPr>
          <w:ilvl w:val="1"/>
          <w:numId w:val="34"/>
        </w:numPr>
        <w:spacing w:before="280" w:after="280" w:line="24" w:lineRule="atLeast"/>
        <w:ind w:left="0"/>
        <w:contextualSpacing w:val="0"/>
        <w:outlineLvl w:val="1"/>
        <w:rPr>
          <w:rFonts w:ascii="Times New Roman" w:hAnsi="Times New Roman"/>
          <w:b/>
          <w:vanish/>
          <w:color w:val="0070C0"/>
          <w:sz w:val="28"/>
          <w:szCs w:val="26"/>
        </w:rPr>
      </w:pPr>
      <w:bookmarkStart w:id="51" w:name="_Toc481304147"/>
      <w:bookmarkEnd w:id="51"/>
    </w:p>
    <w:p w:rsidR="009423F4" w:rsidRPr="001A10DD" w:rsidRDefault="009423F4" w:rsidP="00B742C2">
      <w:pPr>
        <w:pStyle w:val="Heading2"/>
        <w:numPr>
          <w:ilvl w:val="1"/>
          <w:numId w:val="35"/>
        </w:numPr>
        <w:spacing w:line="24" w:lineRule="atLeast"/>
        <w:rPr>
          <w:rFonts w:ascii="Times New Roman" w:hAnsi="Times New Roman"/>
          <w:color w:val="0070C0"/>
          <w:sz w:val="32"/>
          <w:szCs w:val="26"/>
        </w:rPr>
      </w:pPr>
      <w:bookmarkStart w:id="52" w:name="_Toc481304148"/>
      <w:r w:rsidRPr="001A10DD">
        <w:rPr>
          <w:rFonts w:ascii="Times New Roman" w:hAnsi="Times New Roman"/>
          <w:color w:val="0070C0"/>
          <w:sz w:val="32"/>
          <w:szCs w:val="26"/>
        </w:rPr>
        <w:t>Giao tiếp phần mềm</w:t>
      </w:r>
      <w:bookmarkEnd w:id="52"/>
    </w:p>
    <w:p w:rsidR="00ED179C" w:rsidRPr="001A10DD" w:rsidRDefault="00ED179C" w:rsidP="00ED179C">
      <w:pPr>
        <w:ind w:firstLine="720"/>
        <w:rPr>
          <w:rFonts w:ascii="Times New Roman" w:hAnsi="Times New Roman"/>
        </w:rPr>
      </w:pPr>
      <w:r w:rsidRPr="001A10DD">
        <w:rPr>
          <w:rFonts w:ascii="Times New Roman" w:hAnsi="Times New Roman"/>
        </w:rPr>
        <w:t>Trong hệ thống, các thành phần truyền thông như sau:</w:t>
      </w:r>
    </w:p>
    <w:p w:rsidR="00507AEA" w:rsidRPr="001A10DD" w:rsidRDefault="00D95CBF" w:rsidP="00507AEA">
      <w:pPr>
        <w:rPr>
          <w:rFonts w:ascii="Times New Roman" w:hAnsi="Times New Roman"/>
        </w:rPr>
      </w:pPr>
      <w:r w:rsidRPr="001A10DD">
        <w:rPr>
          <w:rFonts w:ascii="Times New Roman" w:hAnsi="Times New Roman"/>
          <w:noProof/>
        </w:rPr>
        <w:lastRenderedPageBreak/>
        <w:drawing>
          <wp:anchor distT="0" distB="0" distL="114300" distR="114300" simplePos="0" relativeHeight="251658752" behindDoc="0" locked="0" layoutInCell="1" allowOverlap="1" wp14:anchorId="5506C48F" wp14:editId="7FAF775D">
            <wp:simplePos x="0" y="0"/>
            <wp:positionH relativeFrom="column">
              <wp:posOffset>-3810</wp:posOffset>
            </wp:positionH>
            <wp:positionV relativeFrom="paragraph">
              <wp:posOffset>-3344545</wp:posOffset>
            </wp:positionV>
            <wp:extent cx="6134100" cy="3467100"/>
            <wp:effectExtent l="0" t="0" r="0" b="0"/>
            <wp:wrapTopAndBottom/>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4100" cy="346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179C" w:rsidRPr="001A10DD" w:rsidRDefault="00ED179C" w:rsidP="00F30E4B">
      <w:pPr>
        <w:rPr>
          <w:rFonts w:ascii="Times New Roman" w:hAnsi="Times New Roman"/>
        </w:rPr>
      </w:pPr>
      <w:r w:rsidRPr="001A10DD">
        <w:rPr>
          <w:rFonts w:ascii="Times New Roman" w:hAnsi="Times New Roman"/>
        </w:rPr>
        <w:t>Giao tiếp hệ cơ sở dữ liệu MySQL:  Một chương trình ứng dụng từ server sẽ gửi yêu cầu đến hệ điều hành và bộ quản lý nhập xuất (I/O) để truy vấn đến cơ sở dữ liệu của MySQL. Sau khi xử lý yêu cầu MySQL sẽ trả lời các yêu cầu trên. Nế</w:t>
      </w:r>
      <w:r w:rsidR="00190EEF">
        <w:rPr>
          <w:rFonts w:ascii="Times New Roman" w:hAnsi="Times New Roman"/>
        </w:rPr>
        <w:t>u sai, nó sẽ gửi lại lỗi, nếu đú</w:t>
      </w:r>
      <w:r w:rsidRPr="001A10DD">
        <w:rPr>
          <w:rFonts w:ascii="Times New Roman" w:hAnsi="Times New Roman"/>
        </w:rPr>
        <w:t>ng thì kết quả sẽ được đưa vào bộ đệm MySQL, sau đó được đưa vào bộ đệm chương trình, Cuối cùng dữ liệu được xử lý và gửi về cho client. Client sẽ nhận dữ liệu là một trang web, và hiển thị trên trình duyệt</w:t>
      </w:r>
      <w:r w:rsidR="00F52A2A" w:rsidRPr="001A10DD">
        <w:rPr>
          <w:rFonts w:ascii="Times New Roman" w:hAnsi="Times New Roman"/>
        </w:rPr>
        <w:t>.</w:t>
      </w:r>
    </w:p>
    <w:p w:rsidR="001D4CA1" w:rsidRPr="001A10DD" w:rsidRDefault="001D4CA1" w:rsidP="001D4CA1">
      <w:pPr>
        <w:pStyle w:val="Heading2"/>
        <w:numPr>
          <w:ilvl w:val="0"/>
          <w:numId w:val="0"/>
        </w:numPr>
        <w:spacing w:line="288" w:lineRule="auto"/>
        <w:rPr>
          <w:rFonts w:ascii="Times New Roman" w:hAnsi="Times New Roman"/>
          <w:color w:val="0070C0"/>
          <w:sz w:val="32"/>
          <w:szCs w:val="26"/>
        </w:rPr>
      </w:pPr>
      <w:bookmarkStart w:id="53" w:name="_Toc481304149"/>
      <w:r w:rsidRPr="001A10DD">
        <w:rPr>
          <w:rFonts w:ascii="Times New Roman" w:hAnsi="Times New Roman"/>
          <w:color w:val="0070C0"/>
          <w:sz w:val="32"/>
          <w:szCs w:val="26"/>
        </w:rPr>
        <w:t>3.4 Giao diện truyền thông</w:t>
      </w:r>
      <w:bookmarkEnd w:id="53"/>
    </w:p>
    <w:p w:rsidR="001D4CA1" w:rsidRPr="001A10DD" w:rsidRDefault="001D4CA1" w:rsidP="001D4CA1">
      <w:pPr>
        <w:spacing w:line="288" w:lineRule="auto"/>
        <w:ind w:firstLine="720"/>
        <w:rPr>
          <w:rFonts w:ascii="Times New Roman" w:hAnsi="Times New Roman"/>
          <w:sz w:val="26"/>
          <w:szCs w:val="26"/>
        </w:rPr>
      </w:pPr>
      <w:bookmarkStart w:id="54" w:name="_Toc439994687"/>
      <w:r w:rsidRPr="001A10DD">
        <w:rPr>
          <w:rFonts w:ascii="Times New Roman" w:hAnsi="Times New Roman"/>
          <w:sz w:val="26"/>
          <w:szCs w:val="26"/>
        </w:rPr>
        <w:t>Trang web cho phép người dùng liên hệ quản lý thông qua mail và trang web phản hồi. Hệ thống có thể chạy trên hầu hết các trình duyệt hiện nay thường được sử dụng các chương trình web như firefox, opera, googlechorme, ... Để đảm bảo mạng truyền thông an toàn, có thể sử dụng HTTPS (Hypertext Transfer Protocol Secure - đây là một sự kết hợp của giao thức HTTP và giao thức bảo mật SSL (Secure Socket Layer) hoặc TLS (Bảo mật lớp vận tải) cho phép trao đổi thông tin an toàn qua Internet). Sự cố có thể xảy ra trong hệ thống không đồng bộ với các thiết bị khác nhau trên nhiều hệ điều hành</w:t>
      </w:r>
      <w:bookmarkStart w:id="55" w:name="__RefHeading___Toc343415460"/>
      <w:bookmarkEnd w:id="54"/>
      <w:bookmarkEnd w:id="55"/>
      <w:r w:rsidRPr="001A10DD">
        <w:rPr>
          <w:rFonts w:ascii="Times New Roman" w:hAnsi="Times New Roman"/>
          <w:sz w:val="26"/>
          <w:szCs w:val="26"/>
        </w:rPr>
        <w:t>.</w:t>
      </w:r>
    </w:p>
    <w:p w:rsidR="009423F4" w:rsidRPr="001A10DD" w:rsidRDefault="00D95CBF" w:rsidP="001D4CA1">
      <w:pPr>
        <w:pStyle w:val="BodyText"/>
        <w:spacing w:line="24" w:lineRule="atLeast"/>
        <w:rPr>
          <w:rFonts w:ascii="Times New Roman" w:hAnsi="Times New Roman" w:cs="Times New Roman"/>
          <w:sz w:val="26"/>
          <w:szCs w:val="26"/>
        </w:rPr>
        <w:sectPr w:rsidR="009423F4" w:rsidRPr="001A10DD" w:rsidSect="00975FD3">
          <w:pgSz w:w="12240" w:h="15840"/>
          <w:pgMar w:top="1440" w:right="1296" w:bottom="1440" w:left="1296" w:header="720" w:footer="720" w:gutter="0"/>
          <w:cols w:space="720"/>
          <w:docGrid w:linePitch="600" w:charSpace="32768"/>
        </w:sectPr>
      </w:pPr>
      <w:r w:rsidRPr="001A10DD">
        <w:rPr>
          <w:rFonts w:ascii="Times New Roman" w:hAnsi="Times New Roman" w:cs="Times New Roman"/>
          <w:noProof/>
          <w:lang w:eastAsia="en-US"/>
        </w:rPr>
        <mc:AlternateContent>
          <mc:Choice Requires="wps">
            <w:drawing>
              <wp:anchor distT="0" distB="0" distL="0" distR="0" simplePos="0" relativeHeight="251651584" behindDoc="0" locked="0" layoutInCell="1" allowOverlap="1" wp14:anchorId="09832DB0" wp14:editId="087C7901">
                <wp:simplePos x="0" y="0"/>
                <wp:positionH relativeFrom="character">
                  <wp:posOffset>0</wp:posOffset>
                </wp:positionH>
                <wp:positionV relativeFrom="paragraph">
                  <wp:posOffset>0</wp:posOffset>
                </wp:positionV>
                <wp:extent cx="2628265" cy="15176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265" cy="151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84358" w:rsidRDefault="00784358" w:rsidP="009423F4">
                            <w:pPr>
                              <w:pStyle w:val="Vnbnnhdngsn"/>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832DB0" id="_x0000_t202" coordsize="21600,21600" o:spt="202" path="m,l,21600r21600,l21600,xe">
                <v:stroke joinstyle="miter"/>
                <v:path gradientshapeok="t" o:connecttype="rect"/>
              </v:shapetype>
              <v:shape id="Text Box 1" o:spid="_x0000_s1026" type="#_x0000_t202" style="position:absolute;margin-left:0;margin-top:0;width:206.95pt;height:11.95pt;z-index:251651584;visibility:visible;mso-wrap-style:square;mso-width-percent:0;mso-height-percent:0;mso-wrap-distance-left:0;mso-wrap-distance-top:0;mso-wrap-distance-right:0;mso-wrap-distance-bottom:0;mso-position-horizontal:absolute;mso-position-horizontal-relative:char;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" stroked="f">
                <v:textbox inset="0,0,0,0">
                  <w:txbxContent>
                    <w:p w:rsidR="00784358" w:rsidRDefault="00784358" w:rsidP="009423F4">
                      <w:pPr>
                        <w:pStyle w:val="Vnbnnhdngsn"/>
                      </w:pPr>
                    </w:p>
                  </w:txbxContent>
                </v:textbox>
              </v:shape>
            </w:pict>
          </mc:Fallback>
        </mc:AlternateContent>
      </w:r>
      <w:r w:rsidR="009423F4" w:rsidRPr="001A10DD">
        <w:rPr>
          <w:rFonts w:ascii="Times New Roman" w:hAnsi="Times New Roman" w:cs="Times New Roman"/>
          <w:sz w:val="26"/>
          <w:szCs w:val="26"/>
        </w:rPr>
        <w:tab/>
      </w:r>
    </w:p>
    <w:p w:rsidR="009423F4" w:rsidRPr="001A10DD" w:rsidRDefault="009423F4" w:rsidP="009423F4">
      <w:pPr>
        <w:pStyle w:val="template"/>
        <w:suppressAutoHyphens/>
        <w:spacing w:line="24" w:lineRule="atLeast"/>
        <w:ind w:left="720"/>
        <w:rPr>
          <w:rFonts w:ascii="Times New Roman" w:hAnsi="Times New Roman"/>
          <w:i w:val="0"/>
          <w:sz w:val="26"/>
          <w:szCs w:val="26"/>
        </w:rPr>
      </w:pPr>
      <w:r w:rsidRPr="001A10DD">
        <w:rPr>
          <w:rFonts w:ascii="Times New Roman" w:hAnsi="Times New Roman"/>
          <w:i w:val="0"/>
          <w:sz w:val="26"/>
          <w:szCs w:val="26"/>
        </w:rPr>
        <w:lastRenderedPageBreak/>
        <w:br/>
      </w:r>
    </w:p>
    <w:p w:rsidR="009423F4" w:rsidRPr="001A10DD" w:rsidRDefault="009423F4" w:rsidP="009423F4">
      <w:pPr>
        <w:spacing w:line="24" w:lineRule="atLeast"/>
        <w:rPr>
          <w:rFonts w:ascii="Times New Roman" w:hAnsi="Times New Roman"/>
          <w:sz w:val="26"/>
          <w:szCs w:val="26"/>
        </w:rPr>
      </w:pPr>
    </w:p>
    <w:p w:rsidR="00597CEB" w:rsidRDefault="001F76C8" w:rsidP="00597CEB">
      <w:pPr>
        <w:pStyle w:val="Heading1"/>
        <w:numPr>
          <w:ilvl w:val="0"/>
          <w:numId w:val="35"/>
        </w:numPr>
        <w:spacing w:line="24" w:lineRule="atLeast"/>
        <w:rPr>
          <w:rFonts w:ascii="Times New Roman" w:hAnsi="Times New Roman"/>
          <w:color w:val="0070C0"/>
          <w:szCs w:val="34"/>
        </w:rPr>
      </w:pPr>
      <w:bookmarkStart w:id="56" w:name="_Toc481304150"/>
      <w:r w:rsidRPr="001A10DD">
        <w:rPr>
          <w:rFonts w:ascii="Times New Roman" w:hAnsi="Times New Roman"/>
          <w:color w:val="0070C0"/>
          <w:szCs w:val="34"/>
        </w:rPr>
        <w:t>Functional Requirements</w:t>
      </w:r>
      <w:bookmarkEnd w:id="56"/>
      <w:r w:rsidR="001C4A49" w:rsidRPr="001A10DD">
        <w:rPr>
          <w:rFonts w:ascii="Times New Roman" w:hAnsi="Times New Roman"/>
          <w:color w:val="0070C0"/>
          <w:szCs w:val="34"/>
        </w:rPr>
        <w:t xml:space="preserve"> </w:t>
      </w:r>
      <w:bookmarkStart w:id="57" w:name="_Toc439994690"/>
      <w:bookmarkStart w:id="58" w:name="_Toc44123099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3420"/>
        <w:gridCol w:w="1386"/>
      </w:tblGrid>
      <w:tr w:rsidR="00782658" w:rsidRPr="006059D4" w:rsidTr="006059D4">
        <w:trPr>
          <w:jc w:val="center"/>
        </w:trPr>
        <w:tc>
          <w:tcPr>
            <w:tcW w:w="1188" w:type="dxa"/>
            <w:shd w:val="clear" w:color="auto" w:fill="D9D9D9"/>
          </w:tcPr>
          <w:p w:rsidR="00782658" w:rsidRPr="006059D4" w:rsidRDefault="00782658" w:rsidP="006059D4">
            <w:pPr>
              <w:jc w:val="center"/>
              <w:rPr>
                <w:rFonts w:ascii="Times New Roman" w:hAnsi="Times New Roman"/>
                <w:b/>
                <w:sz w:val="26"/>
                <w:szCs w:val="26"/>
              </w:rPr>
            </w:pPr>
            <w:r w:rsidRPr="006059D4">
              <w:rPr>
                <w:rFonts w:ascii="Times New Roman" w:hAnsi="Times New Roman"/>
                <w:b/>
                <w:sz w:val="26"/>
                <w:szCs w:val="26"/>
              </w:rPr>
              <w:t>ID</w:t>
            </w:r>
          </w:p>
        </w:tc>
        <w:tc>
          <w:tcPr>
            <w:tcW w:w="3420" w:type="dxa"/>
            <w:shd w:val="clear" w:color="auto" w:fill="D9D9D9"/>
          </w:tcPr>
          <w:p w:rsidR="00782658" w:rsidRPr="006059D4" w:rsidRDefault="00782658" w:rsidP="006059D4">
            <w:pPr>
              <w:jc w:val="center"/>
              <w:rPr>
                <w:rFonts w:ascii="Times New Roman" w:hAnsi="Times New Roman"/>
                <w:b/>
                <w:sz w:val="26"/>
                <w:szCs w:val="26"/>
              </w:rPr>
            </w:pPr>
            <w:r w:rsidRPr="006059D4">
              <w:rPr>
                <w:rFonts w:ascii="Times New Roman" w:hAnsi="Times New Roman"/>
                <w:b/>
                <w:sz w:val="26"/>
                <w:szCs w:val="26"/>
              </w:rPr>
              <w:t>Tên Use Case</w:t>
            </w:r>
          </w:p>
        </w:tc>
        <w:tc>
          <w:tcPr>
            <w:tcW w:w="1386" w:type="dxa"/>
            <w:shd w:val="clear" w:color="auto" w:fill="D9D9D9"/>
          </w:tcPr>
          <w:p w:rsidR="00782658" w:rsidRPr="006059D4" w:rsidRDefault="00782658" w:rsidP="006059D4">
            <w:pPr>
              <w:jc w:val="center"/>
              <w:rPr>
                <w:rFonts w:ascii="Times New Roman" w:hAnsi="Times New Roman"/>
                <w:b/>
                <w:sz w:val="26"/>
                <w:szCs w:val="26"/>
              </w:rPr>
            </w:pPr>
            <w:r w:rsidRPr="006059D4">
              <w:rPr>
                <w:rFonts w:ascii="Times New Roman" w:hAnsi="Times New Roman"/>
                <w:b/>
                <w:sz w:val="26"/>
                <w:szCs w:val="26"/>
              </w:rPr>
              <w:t>Ghi chú</w:t>
            </w:r>
          </w:p>
        </w:tc>
      </w:tr>
      <w:tr w:rsidR="00782658" w:rsidRPr="006059D4" w:rsidTr="006059D4">
        <w:trPr>
          <w:jc w:val="center"/>
        </w:trPr>
        <w:tc>
          <w:tcPr>
            <w:tcW w:w="1188" w:type="dxa"/>
            <w:shd w:val="clear" w:color="auto" w:fill="auto"/>
            <w:vAlign w:val="bottom"/>
          </w:tcPr>
          <w:p w:rsidR="00782658" w:rsidRPr="006059D4" w:rsidRDefault="00782658" w:rsidP="006059D4">
            <w:pPr>
              <w:spacing w:line="240" w:lineRule="auto"/>
              <w:jc w:val="center"/>
              <w:rPr>
                <w:rFonts w:ascii="Times New Roman" w:hAnsi="Times New Roman"/>
                <w:color w:val="000000"/>
                <w:sz w:val="26"/>
                <w:szCs w:val="26"/>
              </w:rPr>
            </w:pPr>
            <w:r w:rsidRPr="006059D4">
              <w:rPr>
                <w:rFonts w:ascii="Times New Roman" w:hAnsi="Times New Roman"/>
                <w:color w:val="000000"/>
                <w:sz w:val="26"/>
                <w:szCs w:val="26"/>
              </w:rPr>
              <w:t>UC_001</w:t>
            </w:r>
          </w:p>
        </w:tc>
        <w:tc>
          <w:tcPr>
            <w:tcW w:w="3420" w:type="dxa"/>
            <w:shd w:val="clear" w:color="auto" w:fill="auto"/>
          </w:tcPr>
          <w:p w:rsidR="00782658" w:rsidRPr="006059D4" w:rsidRDefault="00782658" w:rsidP="006059D4">
            <w:pPr>
              <w:spacing w:line="240" w:lineRule="auto"/>
              <w:rPr>
                <w:rFonts w:ascii="Times New Roman" w:hAnsi="Times New Roman"/>
                <w:color w:val="000000"/>
                <w:sz w:val="26"/>
                <w:szCs w:val="26"/>
              </w:rPr>
            </w:pPr>
            <w:r w:rsidRPr="006059D4">
              <w:rPr>
                <w:rFonts w:ascii="Times New Roman" w:hAnsi="Times New Roman"/>
                <w:color w:val="000000"/>
                <w:sz w:val="26"/>
                <w:szCs w:val="26"/>
              </w:rPr>
              <w:t>Borrow Device</w:t>
            </w:r>
          </w:p>
        </w:tc>
        <w:tc>
          <w:tcPr>
            <w:tcW w:w="1386" w:type="dxa"/>
            <w:shd w:val="clear" w:color="auto" w:fill="auto"/>
          </w:tcPr>
          <w:p w:rsidR="00782658" w:rsidRPr="006059D4" w:rsidRDefault="00782658" w:rsidP="00B21143">
            <w:pPr>
              <w:rPr>
                <w:rFonts w:ascii="Times New Roman" w:hAnsi="Times New Roman"/>
                <w:sz w:val="26"/>
                <w:szCs w:val="26"/>
              </w:rPr>
            </w:pPr>
          </w:p>
        </w:tc>
      </w:tr>
      <w:tr w:rsidR="00782658" w:rsidRPr="006059D4" w:rsidTr="006059D4">
        <w:trPr>
          <w:jc w:val="center"/>
        </w:trPr>
        <w:tc>
          <w:tcPr>
            <w:tcW w:w="1188" w:type="dxa"/>
            <w:shd w:val="clear" w:color="auto" w:fill="auto"/>
            <w:vAlign w:val="bottom"/>
          </w:tcPr>
          <w:p w:rsidR="00782658" w:rsidRPr="006059D4" w:rsidRDefault="00782658" w:rsidP="006059D4">
            <w:pPr>
              <w:jc w:val="center"/>
              <w:rPr>
                <w:rFonts w:ascii="Times New Roman" w:hAnsi="Times New Roman"/>
                <w:color w:val="000000"/>
                <w:sz w:val="26"/>
                <w:szCs w:val="26"/>
              </w:rPr>
            </w:pPr>
            <w:r w:rsidRPr="006059D4">
              <w:rPr>
                <w:rFonts w:ascii="Times New Roman" w:hAnsi="Times New Roman"/>
                <w:color w:val="000000"/>
                <w:sz w:val="26"/>
                <w:szCs w:val="26"/>
              </w:rPr>
              <w:t>UC_002</w:t>
            </w:r>
          </w:p>
        </w:tc>
        <w:tc>
          <w:tcPr>
            <w:tcW w:w="3420" w:type="dxa"/>
            <w:shd w:val="clear" w:color="auto" w:fill="auto"/>
          </w:tcPr>
          <w:p w:rsidR="00782658" w:rsidRPr="006059D4" w:rsidRDefault="00782658" w:rsidP="006059D4">
            <w:pPr>
              <w:spacing w:line="240" w:lineRule="auto"/>
              <w:rPr>
                <w:rFonts w:ascii="Times New Roman" w:hAnsi="Times New Roman"/>
                <w:color w:val="000000"/>
                <w:sz w:val="26"/>
                <w:szCs w:val="26"/>
              </w:rPr>
            </w:pPr>
            <w:r w:rsidRPr="006059D4">
              <w:rPr>
                <w:rFonts w:ascii="Times New Roman" w:hAnsi="Times New Roman"/>
                <w:color w:val="000000"/>
                <w:sz w:val="26"/>
                <w:szCs w:val="26"/>
              </w:rPr>
              <w:t>Change Password</w:t>
            </w:r>
          </w:p>
        </w:tc>
        <w:tc>
          <w:tcPr>
            <w:tcW w:w="1386" w:type="dxa"/>
            <w:shd w:val="clear" w:color="auto" w:fill="auto"/>
          </w:tcPr>
          <w:p w:rsidR="00782658" w:rsidRPr="006059D4" w:rsidRDefault="00782658" w:rsidP="00B21143">
            <w:pPr>
              <w:rPr>
                <w:rFonts w:ascii="Times New Roman" w:hAnsi="Times New Roman"/>
                <w:sz w:val="26"/>
                <w:szCs w:val="26"/>
              </w:rPr>
            </w:pPr>
          </w:p>
        </w:tc>
      </w:tr>
      <w:tr w:rsidR="00782658" w:rsidRPr="006059D4" w:rsidTr="006059D4">
        <w:trPr>
          <w:jc w:val="center"/>
        </w:trPr>
        <w:tc>
          <w:tcPr>
            <w:tcW w:w="1188" w:type="dxa"/>
            <w:shd w:val="clear" w:color="auto" w:fill="auto"/>
            <w:vAlign w:val="bottom"/>
          </w:tcPr>
          <w:p w:rsidR="00782658" w:rsidRPr="006059D4" w:rsidRDefault="00782658" w:rsidP="006059D4">
            <w:pPr>
              <w:jc w:val="center"/>
              <w:rPr>
                <w:rFonts w:ascii="Times New Roman" w:hAnsi="Times New Roman"/>
                <w:color w:val="000000"/>
                <w:sz w:val="26"/>
                <w:szCs w:val="26"/>
              </w:rPr>
            </w:pPr>
            <w:r w:rsidRPr="006059D4">
              <w:rPr>
                <w:rFonts w:ascii="Times New Roman" w:hAnsi="Times New Roman"/>
                <w:color w:val="000000"/>
                <w:sz w:val="26"/>
                <w:szCs w:val="26"/>
              </w:rPr>
              <w:t>UC_003</w:t>
            </w:r>
          </w:p>
        </w:tc>
        <w:tc>
          <w:tcPr>
            <w:tcW w:w="3420" w:type="dxa"/>
            <w:shd w:val="clear" w:color="auto" w:fill="auto"/>
          </w:tcPr>
          <w:p w:rsidR="00782658" w:rsidRPr="006059D4" w:rsidRDefault="00782658" w:rsidP="006059D4">
            <w:pPr>
              <w:spacing w:line="240" w:lineRule="auto"/>
              <w:rPr>
                <w:rFonts w:ascii="Times New Roman" w:hAnsi="Times New Roman"/>
                <w:color w:val="000000"/>
                <w:sz w:val="26"/>
                <w:szCs w:val="26"/>
              </w:rPr>
            </w:pPr>
            <w:r w:rsidRPr="006059D4">
              <w:rPr>
                <w:rFonts w:ascii="Times New Roman" w:hAnsi="Times New Roman"/>
                <w:color w:val="000000"/>
                <w:sz w:val="26"/>
                <w:szCs w:val="26"/>
              </w:rPr>
              <w:t>Decentralization Member</w:t>
            </w:r>
          </w:p>
        </w:tc>
        <w:tc>
          <w:tcPr>
            <w:tcW w:w="1386" w:type="dxa"/>
            <w:shd w:val="clear" w:color="auto" w:fill="auto"/>
          </w:tcPr>
          <w:p w:rsidR="00782658" w:rsidRPr="006059D4" w:rsidRDefault="00782658" w:rsidP="00B21143">
            <w:pPr>
              <w:rPr>
                <w:rFonts w:ascii="Times New Roman" w:hAnsi="Times New Roman"/>
                <w:sz w:val="26"/>
                <w:szCs w:val="26"/>
              </w:rPr>
            </w:pPr>
          </w:p>
        </w:tc>
      </w:tr>
      <w:tr w:rsidR="00782658" w:rsidRPr="006059D4" w:rsidTr="006059D4">
        <w:trPr>
          <w:jc w:val="center"/>
        </w:trPr>
        <w:tc>
          <w:tcPr>
            <w:tcW w:w="1188" w:type="dxa"/>
            <w:shd w:val="clear" w:color="auto" w:fill="auto"/>
            <w:vAlign w:val="bottom"/>
          </w:tcPr>
          <w:p w:rsidR="00782658" w:rsidRPr="006059D4" w:rsidRDefault="00782658" w:rsidP="006059D4">
            <w:pPr>
              <w:jc w:val="center"/>
              <w:rPr>
                <w:rFonts w:ascii="Times New Roman" w:hAnsi="Times New Roman"/>
                <w:color w:val="000000"/>
                <w:sz w:val="26"/>
                <w:szCs w:val="26"/>
              </w:rPr>
            </w:pPr>
            <w:r w:rsidRPr="006059D4">
              <w:rPr>
                <w:rFonts w:ascii="Times New Roman" w:hAnsi="Times New Roman"/>
                <w:color w:val="000000"/>
                <w:sz w:val="26"/>
                <w:szCs w:val="26"/>
              </w:rPr>
              <w:t>UC_004</w:t>
            </w:r>
          </w:p>
        </w:tc>
        <w:tc>
          <w:tcPr>
            <w:tcW w:w="3420" w:type="dxa"/>
            <w:shd w:val="clear" w:color="auto" w:fill="auto"/>
          </w:tcPr>
          <w:p w:rsidR="00782658" w:rsidRPr="006059D4" w:rsidRDefault="00782658" w:rsidP="006059D4">
            <w:pPr>
              <w:spacing w:line="240" w:lineRule="auto"/>
              <w:rPr>
                <w:rFonts w:ascii="Times New Roman" w:hAnsi="Times New Roman"/>
                <w:color w:val="000000"/>
                <w:sz w:val="26"/>
                <w:szCs w:val="26"/>
              </w:rPr>
            </w:pPr>
            <w:r w:rsidRPr="006059D4">
              <w:rPr>
                <w:rFonts w:ascii="Times New Roman" w:hAnsi="Times New Roman"/>
                <w:color w:val="000000"/>
                <w:sz w:val="26"/>
                <w:szCs w:val="26"/>
              </w:rPr>
              <w:t>Display Information</w:t>
            </w:r>
          </w:p>
        </w:tc>
        <w:tc>
          <w:tcPr>
            <w:tcW w:w="1386" w:type="dxa"/>
            <w:shd w:val="clear" w:color="auto" w:fill="auto"/>
          </w:tcPr>
          <w:p w:rsidR="00782658" w:rsidRPr="006059D4" w:rsidRDefault="00782658" w:rsidP="00B21143">
            <w:pPr>
              <w:rPr>
                <w:rFonts w:ascii="Times New Roman" w:hAnsi="Times New Roman"/>
                <w:sz w:val="26"/>
                <w:szCs w:val="26"/>
              </w:rPr>
            </w:pPr>
          </w:p>
        </w:tc>
      </w:tr>
      <w:tr w:rsidR="00782658" w:rsidRPr="006059D4" w:rsidTr="006059D4">
        <w:trPr>
          <w:trHeight w:val="287"/>
          <w:jc w:val="center"/>
        </w:trPr>
        <w:tc>
          <w:tcPr>
            <w:tcW w:w="1188" w:type="dxa"/>
            <w:shd w:val="clear" w:color="auto" w:fill="auto"/>
            <w:vAlign w:val="bottom"/>
          </w:tcPr>
          <w:p w:rsidR="00782658" w:rsidRPr="006059D4" w:rsidRDefault="00782658" w:rsidP="006059D4">
            <w:pPr>
              <w:jc w:val="center"/>
              <w:rPr>
                <w:rFonts w:ascii="Times New Roman" w:hAnsi="Times New Roman"/>
                <w:color w:val="000000"/>
                <w:sz w:val="26"/>
                <w:szCs w:val="26"/>
              </w:rPr>
            </w:pPr>
            <w:r w:rsidRPr="006059D4">
              <w:rPr>
                <w:rFonts w:ascii="Times New Roman" w:hAnsi="Times New Roman"/>
                <w:color w:val="000000"/>
                <w:sz w:val="26"/>
                <w:szCs w:val="26"/>
              </w:rPr>
              <w:t>UC_005</w:t>
            </w:r>
          </w:p>
        </w:tc>
        <w:tc>
          <w:tcPr>
            <w:tcW w:w="3420" w:type="dxa"/>
            <w:shd w:val="clear" w:color="auto" w:fill="auto"/>
          </w:tcPr>
          <w:p w:rsidR="00782658" w:rsidRPr="006059D4" w:rsidRDefault="00782658" w:rsidP="006059D4">
            <w:pPr>
              <w:spacing w:line="240" w:lineRule="auto"/>
              <w:rPr>
                <w:rFonts w:ascii="Times New Roman" w:hAnsi="Times New Roman"/>
                <w:color w:val="000000"/>
                <w:sz w:val="26"/>
                <w:szCs w:val="26"/>
              </w:rPr>
            </w:pPr>
            <w:r w:rsidRPr="006059D4">
              <w:rPr>
                <w:rFonts w:ascii="Times New Roman" w:hAnsi="Times New Roman"/>
                <w:color w:val="000000"/>
                <w:sz w:val="26"/>
                <w:szCs w:val="26"/>
              </w:rPr>
              <w:t>Find</w:t>
            </w:r>
          </w:p>
        </w:tc>
        <w:tc>
          <w:tcPr>
            <w:tcW w:w="1386" w:type="dxa"/>
            <w:shd w:val="clear" w:color="auto" w:fill="auto"/>
          </w:tcPr>
          <w:p w:rsidR="00782658" w:rsidRPr="006059D4" w:rsidRDefault="00782658" w:rsidP="00B21143">
            <w:pPr>
              <w:rPr>
                <w:rFonts w:ascii="Times New Roman" w:hAnsi="Times New Roman"/>
                <w:sz w:val="26"/>
                <w:szCs w:val="26"/>
              </w:rPr>
            </w:pPr>
          </w:p>
        </w:tc>
      </w:tr>
      <w:tr w:rsidR="00782658" w:rsidRPr="006059D4" w:rsidTr="006059D4">
        <w:trPr>
          <w:jc w:val="center"/>
        </w:trPr>
        <w:tc>
          <w:tcPr>
            <w:tcW w:w="1188" w:type="dxa"/>
            <w:shd w:val="clear" w:color="auto" w:fill="auto"/>
            <w:vAlign w:val="bottom"/>
          </w:tcPr>
          <w:p w:rsidR="00782658" w:rsidRPr="006059D4" w:rsidRDefault="00782658" w:rsidP="006059D4">
            <w:pPr>
              <w:jc w:val="center"/>
              <w:rPr>
                <w:rFonts w:ascii="Times New Roman" w:hAnsi="Times New Roman"/>
                <w:color w:val="000000"/>
                <w:sz w:val="26"/>
                <w:szCs w:val="26"/>
              </w:rPr>
            </w:pPr>
            <w:r w:rsidRPr="006059D4">
              <w:rPr>
                <w:rFonts w:ascii="Times New Roman" w:hAnsi="Times New Roman"/>
                <w:color w:val="000000"/>
                <w:sz w:val="26"/>
                <w:szCs w:val="26"/>
              </w:rPr>
              <w:t>UC_006</w:t>
            </w:r>
          </w:p>
        </w:tc>
        <w:tc>
          <w:tcPr>
            <w:tcW w:w="3420" w:type="dxa"/>
            <w:shd w:val="clear" w:color="auto" w:fill="auto"/>
          </w:tcPr>
          <w:p w:rsidR="00782658" w:rsidRPr="006059D4" w:rsidRDefault="00782658" w:rsidP="006059D4">
            <w:pPr>
              <w:spacing w:line="240" w:lineRule="auto"/>
              <w:rPr>
                <w:rFonts w:ascii="Times New Roman" w:hAnsi="Times New Roman"/>
                <w:color w:val="000000"/>
                <w:sz w:val="26"/>
                <w:szCs w:val="26"/>
              </w:rPr>
            </w:pPr>
            <w:r w:rsidRPr="006059D4">
              <w:rPr>
                <w:rFonts w:ascii="Times New Roman" w:hAnsi="Times New Roman"/>
                <w:color w:val="000000"/>
                <w:sz w:val="26"/>
                <w:szCs w:val="26"/>
              </w:rPr>
              <w:t>Logout</w:t>
            </w:r>
          </w:p>
        </w:tc>
        <w:tc>
          <w:tcPr>
            <w:tcW w:w="1386" w:type="dxa"/>
            <w:shd w:val="clear" w:color="auto" w:fill="auto"/>
          </w:tcPr>
          <w:p w:rsidR="00782658" w:rsidRPr="006059D4" w:rsidRDefault="00782658" w:rsidP="00B21143">
            <w:pPr>
              <w:rPr>
                <w:rFonts w:ascii="Times New Roman" w:hAnsi="Times New Roman"/>
                <w:sz w:val="26"/>
                <w:szCs w:val="26"/>
              </w:rPr>
            </w:pPr>
          </w:p>
        </w:tc>
      </w:tr>
      <w:tr w:rsidR="00782658" w:rsidRPr="006059D4" w:rsidTr="006059D4">
        <w:trPr>
          <w:jc w:val="center"/>
        </w:trPr>
        <w:tc>
          <w:tcPr>
            <w:tcW w:w="1188" w:type="dxa"/>
            <w:shd w:val="clear" w:color="auto" w:fill="auto"/>
            <w:vAlign w:val="bottom"/>
          </w:tcPr>
          <w:p w:rsidR="00782658" w:rsidRPr="006059D4" w:rsidRDefault="00782658" w:rsidP="006059D4">
            <w:pPr>
              <w:jc w:val="center"/>
              <w:rPr>
                <w:rFonts w:ascii="Times New Roman" w:hAnsi="Times New Roman"/>
                <w:color w:val="000000"/>
                <w:sz w:val="26"/>
                <w:szCs w:val="26"/>
              </w:rPr>
            </w:pPr>
            <w:r w:rsidRPr="006059D4">
              <w:rPr>
                <w:rFonts w:ascii="Times New Roman" w:hAnsi="Times New Roman"/>
                <w:color w:val="000000"/>
                <w:sz w:val="26"/>
                <w:szCs w:val="26"/>
              </w:rPr>
              <w:t>UC_007</w:t>
            </w:r>
          </w:p>
        </w:tc>
        <w:tc>
          <w:tcPr>
            <w:tcW w:w="3420" w:type="dxa"/>
            <w:shd w:val="clear" w:color="auto" w:fill="auto"/>
          </w:tcPr>
          <w:p w:rsidR="00782658" w:rsidRPr="006059D4" w:rsidRDefault="00782658" w:rsidP="006059D4">
            <w:pPr>
              <w:spacing w:line="240" w:lineRule="auto"/>
              <w:rPr>
                <w:rFonts w:ascii="Times New Roman" w:hAnsi="Times New Roman"/>
                <w:color w:val="000000"/>
                <w:sz w:val="26"/>
                <w:szCs w:val="26"/>
              </w:rPr>
            </w:pPr>
            <w:r w:rsidRPr="006059D4">
              <w:rPr>
                <w:rFonts w:ascii="Times New Roman" w:hAnsi="Times New Roman"/>
                <w:color w:val="000000"/>
                <w:sz w:val="26"/>
                <w:szCs w:val="26"/>
              </w:rPr>
              <w:t>Manage Member</w:t>
            </w:r>
          </w:p>
        </w:tc>
        <w:tc>
          <w:tcPr>
            <w:tcW w:w="1386" w:type="dxa"/>
            <w:shd w:val="clear" w:color="auto" w:fill="auto"/>
          </w:tcPr>
          <w:p w:rsidR="00782658" w:rsidRPr="006059D4" w:rsidRDefault="00782658" w:rsidP="00B21143">
            <w:pPr>
              <w:rPr>
                <w:rFonts w:ascii="Times New Roman" w:hAnsi="Times New Roman"/>
                <w:sz w:val="26"/>
                <w:szCs w:val="26"/>
              </w:rPr>
            </w:pPr>
          </w:p>
        </w:tc>
      </w:tr>
      <w:tr w:rsidR="00782658" w:rsidRPr="006059D4" w:rsidTr="006059D4">
        <w:trPr>
          <w:jc w:val="center"/>
        </w:trPr>
        <w:tc>
          <w:tcPr>
            <w:tcW w:w="1188" w:type="dxa"/>
            <w:shd w:val="clear" w:color="auto" w:fill="auto"/>
            <w:vAlign w:val="bottom"/>
          </w:tcPr>
          <w:p w:rsidR="00782658" w:rsidRPr="006059D4" w:rsidRDefault="00782658" w:rsidP="006059D4">
            <w:pPr>
              <w:jc w:val="center"/>
              <w:rPr>
                <w:rFonts w:ascii="Times New Roman" w:hAnsi="Times New Roman"/>
                <w:color w:val="000000"/>
                <w:sz w:val="26"/>
                <w:szCs w:val="26"/>
              </w:rPr>
            </w:pPr>
            <w:r w:rsidRPr="006059D4">
              <w:rPr>
                <w:rFonts w:ascii="Times New Roman" w:hAnsi="Times New Roman"/>
                <w:color w:val="000000"/>
                <w:sz w:val="26"/>
                <w:szCs w:val="26"/>
              </w:rPr>
              <w:t>UC_008</w:t>
            </w:r>
          </w:p>
        </w:tc>
        <w:tc>
          <w:tcPr>
            <w:tcW w:w="3420" w:type="dxa"/>
            <w:shd w:val="clear" w:color="auto" w:fill="auto"/>
          </w:tcPr>
          <w:p w:rsidR="00782658" w:rsidRPr="006059D4" w:rsidRDefault="00782658" w:rsidP="006059D4">
            <w:pPr>
              <w:spacing w:line="240" w:lineRule="auto"/>
              <w:rPr>
                <w:rFonts w:ascii="Times New Roman" w:hAnsi="Times New Roman"/>
                <w:color w:val="000000"/>
                <w:sz w:val="26"/>
                <w:szCs w:val="26"/>
              </w:rPr>
            </w:pPr>
            <w:r w:rsidRPr="006059D4">
              <w:rPr>
                <w:rFonts w:ascii="Times New Roman" w:hAnsi="Times New Roman"/>
                <w:color w:val="000000"/>
                <w:sz w:val="26"/>
                <w:szCs w:val="26"/>
              </w:rPr>
              <w:t>Manage Project</w:t>
            </w:r>
          </w:p>
        </w:tc>
        <w:tc>
          <w:tcPr>
            <w:tcW w:w="1386" w:type="dxa"/>
            <w:shd w:val="clear" w:color="auto" w:fill="auto"/>
          </w:tcPr>
          <w:p w:rsidR="00782658" w:rsidRPr="006059D4" w:rsidRDefault="00782658" w:rsidP="00B21143">
            <w:pPr>
              <w:rPr>
                <w:rFonts w:ascii="Times New Roman" w:hAnsi="Times New Roman"/>
                <w:sz w:val="26"/>
                <w:szCs w:val="26"/>
              </w:rPr>
            </w:pPr>
          </w:p>
        </w:tc>
      </w:tr>
      <w:tr w:rsidR="00782658" w:rsidRPr="006059D4" w:rsidTr="006059D4">
        <w:trPr>
          <w:jc w:val="center"/>
        </w:trPr>
        <w:tc>
          <w:tcPr>
            <w:tcW w:w="1188" w:type="dxa"/>
            <w:shd w:val="clear" w:color="auto" w:fill="auto"/>
            <w:vAlign w:val="bottom"/>
          </w:tcPr>
          <w:p w:rsidR="00782658" w:rsidRPr="006059D4" w:rsidRDefault="00782658" w:rsidP="006059D4">
            <w:pPr>
              <w:jc w:val="center"/>
              <w:rPr>
                <w:rFonts w:ascii="Times New Roman" w:hAnsi="Times New Roman"/>
                <w:color w:val="000000"/>
                <w:sz w:val="26"/>
                <w:szCs w:val="26"/>
              </w:rPr>
            </w:pPr>
            <w:r w:rsidRPr="006059D4">
              <w:rPr>
                <w:rFonts w:ascii="Times New Roman" w:hAnsi="Times New Roman"/>
                <w:color w:val="000000"/>
                <w:sz w:val="26"/>
                <w:szCs w:val="26"/>
              </w:rPr>
              <w:t>UC_009</w:t>
            </w:r>
          </w:p>
        </w:tc>
        <w:tc>
          <w:tcPr>
            <w:tcW w:w="3420" w:type="dxa"/>
            <w:shd w:val="clear" w:color="auto" w:fill="auto"/>
          </w:tcPr>
          <w:p w:rsidR="00782658" w:rsidRPr="006059D4" w:rsidRDefault="00782658" w:rsidP="006059D4">
            <w:pPr>
              <w:spacing w:line="240" w:lineRule="auto"/>
              <w:rPr>
                <w:rFonts w:ascii="Times New Roman" w:hAnsi="Times New Roman"/>
                <w:color w:val="000000"/>
                <w:sz w:val="26"/>
                <w:szCs w:val="26"/>
              </w:rPr>
            </w:pPr>
            <w:r w:rsidRPr="006059D4">
              <w:rPr>
                <w:rFonts w:ascii="Times New Roman" w:hAnsi="Times New Roman"/>
                <w:color w:val="000000"/>
                <w:sz w:val="26"/>
                <w:szCs w:val="26"/>
              </w:rPr>
              <w:t>Manage LabRoom</w:t>
            </w:r>
          </w:p>
        </w:tc>
        <w:tc>
          <w:tcPr>
            <w:tcW w:w="1386" w:type="dxa"/>
            <w:shd w:val="clear" w:color="auto" w:fill="auto"/>
          </w:tcPr>
          <w:p w:rsidR="00782658" w:rsidRPr="006059D4" w:rsidRDefault="00782658" w:rsidP="00B21143">
            <w:pPr>
              <w:rPr>
                <w:rFonts w:ascii="Times New Roman" w:hAnsi="Times New Roman"/>
                <w:sz w:val="26"/>
                <w:szCs w:val="26"/>
              </w:rPr>
            </w:pPr>
          </w:p>
        </w:tc>
      </w:tr>
      <w:tr w:rsidR="00782658" w:rsidRPr="006059D4" w:rsidTr="006059D4">
        <w:trPr>
          <w:jc w:val="center"/>
        </w:trPr>
        <w:tc>
          <w:tcPr>
            <w:tcW w:w="1188" w:type="dxa"/>
            <w:shd w:val="clear" w:color="auto" w:fill="auto"/>
            <w:vAlign w:val="bottom"/>
          </w:tcPr>
          <w:p w:rsidR="00782658" w:rsidRPr="006059D4" w:rsidRDefault="00782658" w:rsidP="006059D4">
            <w:pPr>
              <w:jc w:val="center"/>
              <w:rPr>
                <w:rFonts w:ascii="Times New Roman" w:hAnsi="Times New Roman"/>
                <w:color w:val="000000"/>
                <w:sz w:val="26"/>
                <w:szCs w:val="26"/>
              </w:rPr>
            </w:pPr>
            <w:r w:rsidRPr="006059D4">
              <w:rPr>
                <w:rFonts w:ascii="Times New Roman" w:hAnsi="Times New Roman"/>
                <w:color w:val="000000"/>
                <w:sz w:val="26"/>
                <w:szCs w:val="26"/>
              </w:rPr>
              <w:t>UC_010</w:t>
            </w:r>
          </w:p>
        </w:tc>
        <w:tc>
          <w:tcPr>
            <w:tcW w:w="3420" w:type="dxa"/>
            <w:shd w:val="clear" w:color="auto" w:fill="auto"/>
          </w:tcPr>
          <w:p w:rsidR="00782658" w:rsidRPr="006059D4" w:rsidRDefault="00782658" w:rsidP="006059D4">
            <w:pPr>
              <w:spacing w:line="240" w:lineRule="auto"/>
              <w:rPr>
                <w:rFonts w:ascii="Times New Roman" w:hAnsi="Times New Roman"/>
                <w:color w:val="000000"/>
                <w:sz w:val="26"/>
                <w:szCs w:val="26"/>
              </w:rPr>
            </w:pPr>
            <w:r w:rsidRPr="006059D4">
              <w:rPr>
                <w:rFonts w:ascii="Times New Roman" w:hAnsi="Times New Roman"/>
                <w:color w:val="000000"/>
                <w:sz w:val="26"/>
                <w:szCs w:val="26"/>
              </w:rPr>
              <w:t>Manage Producer</w:t>
            </w:r>
          </w:p>
        </w:tc>
        <w:tc>
          <w:tcPr>
            <w:tcW w:w="1386" w:type="dxa"/>
            <w:shd w:val="clear" w:color="auto" w:fill="auto"/>
          </w:tcPr>
          <w:p w:rsidR="00782658" w:rsidRPr="006059D4" w:rsidRDefault="00782658" w:rsidP="00B21143">
            <w:pPr>
              <w:rPr>
                <w:rFonts w:ascii="Times New Roman" w:hAnsi="Times New Roman"/>
                <w:sz w:val="26"/>
                <w:szCs w:val="26"/>
              </w:rPr>
            </w:pPr>
          </w:p>
        </w:tc>
      </w:tr>
      <w:tr w:rsidR="00782658" w:rsidRPr="006059D4" w:rsidTr="006059D4">
        <w:trPr>
          <w:jc w:val="center"/>
        </w:trPr>
        <w:tc>
          <w:tcPr>
            <w:tcW w:w="1188" w:type="dxa"/>
            <w:shd w:val="clear" w:color="auto" w:fill="auto"/>
            <w:vAlign w:val="bottom"/>
          </w:tcPr>
          <w:p w:rsidR="00782658" w:rsidRPr="006059D4" w:rsidRDefault="00782658" w:rsidP="006059D4">
            <w:pPr>
              <w:jc w:val="center"/>
              <w:rPr>
                <w:rFonts w:ascii="Times New Roman" w:hAnsi="Times New Roman"/>
                <w:color w:val="000000"/>
                <w:sz w:val="26"/>
                <w:szCs w:val="26"/>
              </w:rPr>
            </w:pPr>
            <w:r w:rsidRPr="006059D4">
              <w:rPr>
                <w:rFonts w:ascii="Times New Roman" w:hAnsi="Times New Roman"/>
                <w:color w:val="000000"/>
                <w:sz w:val="26"/>
                <w:szCs w:val="26"/>
              </w:rPr>
              <w:t>UC_011</w:t>
            </w:r>
          </w:p>
        </w:tc>
        <w:tc>
          <w:tcPr>
            <w:tcW w:w="3420" w:type="dxa"/>
            <w:shd w:val="clear" w:color="auto" w:fill="auto"/>
          </w:tcPr>
          <w:p w:rsidR="00782658" w:rsidRPr="006059D4" w:rsidRDefault="00782658" w:rsidP="006059D4">
            <w:pPr>
              <w:spacing w:line="240" w:lineRule="auto"/>
              <w:rPr>
                <w:rFonts w:ascii="Times New Roman" w:hAnsi="Times New Roman"/>
                <w:color w:val="000000"/>
                <w:sz w:val="26"/>
                <w:szCs w:val="26"/>
              </w:rPr>
            </w:pPr>
            <w:r w:rsidRPr="006059D4">
              <w:rPr>
                <w:rFonts w:ascii="Times New Roman" w:hAnsi="Times New Roman"/>
                <w:color w:val="000000"/>
                <w:sz w:val="26"/>
                <w:szCs w:val="26"/>
              </w:rPr>
              <w:t>Manage Device</w:t>
            </w:r>
          </w:p>
        </w:tc>
        <w:tc>
          <w:tcPr>
            <w:tcW w:w="1386" w:type="dxa"/>
            <w:shd w:val="clear" w:color="auto" w:fill="auto"/>
          </w:tcPr>
          <w:p w:rsidR="00782658" w:rsidRPr="006059D4" w:rsidRDefault="00782658" w:rsidP="00B21143">
            <w:pPr>
              <w:rPr>
                <w:rFonts w:ascii="Times New Roman" w:hAnsi="Times New Roman"/>
                <w:sz w:val="26"/>
                <w:szCs w:val="26"/>
              </w:rPr>
            </w:pPr>
          </w:p>
        </w:tc>
      </w:tr>
      <w:tr w:rsidR="00782658" w:rsidRPr="006059D4" w:rsidTr="006059D4">
        <w:trPr>
          <w:jc w:val="center"/>
        </w:trPr>
        <w:tc>
          <w:tcPr>
            <w:tcW w:w="1188" w:type="dxa"/>
            <w:shd w:val="clear" w:color="auto" w:fill="auto"/>
            <w:vAlign w:val="bottom"/>
          </w:tcPr>
          <w:p w:rsidR="00782658" w:rsidRPr="006059D4" w:rsidRDefault="00782658" w:rsidP="006059D4">
            <w:pPr>
              <w:jc w:val="center"/>
              <w:rPr>
                <w:rFonts w:ascii="Times New Roman" w:hAnsi="Times New Roman"/>
                <w:color w:val="000000"/>
                <w:sz w:val="26"/>
                <w:szCs w:val="26"/>
              </w:rPr>
            </w:pPr>
            <w:r w:rsidRPr="006059D4">
              <w:rPr>
                <w:rFonts w:ascii="Times New Roman" w:hAnsi="Times New Roman"/>
                <w:color w:val="000000"/>
                <w:sz w:val="26"/>
                <w:szCs w:val="26"/>
              </w:rPr>
              <w:t>UC_012</w:t>
            </w:r>
          </w:p>
        </w:tc>
        <w:tc>
          <w:tcPr>
            <w:tcW w:w="3420" w:type="dxa"/>
            <w:shd w:val="clear" w:color="auto" w:fill="auto"/>
          </w:tcPr>
          <w:p w:rsidR="00782658" w:rsidRPr="006059D4" w:rsidRDefault="00782658" w:rsidP="006059D4">
            <w:pPr>
              <w:spacing w:line="240" w:lineRule="auto"/>
              <w:rPr>
                <w:rFonts w:ascii="Times New Roman" w:hAnsi="Times New Roman"/>
                <w:color w:val="000000"/>
                <w:sz w:val="26"/>
                <w:szCs w:val="26"/>
              </w:rPr>
            </w:pPr>
            <w:r w:rsidRPr="006059D4">
              <w:rPr>
                <w:rFonts w:ascii="Times New Roman" w:hAnsi="Times New Roman"/>
                <w:color w:val="000000"/>
                <w:sz w:val="26"/>
                <w:szCs w:val="26"/>
              </w:rPr>
              <w:t>Change Personal Information</w:t>
            </w:r>
          </w:p>
        </w:tc>
        <w:tc>
          <w:tcPr>
            <w:tcW w:w="1386" w:type="dxa"/>
            <w:shd w:val="clear" w:color="auto" w:fill="auto"/>
          </w:tcPr>
          <w:p w:rsidR="00782658" w:rsidRPr="006059D4" w:rsidRDefault="00782658" w:rsidP="00B21143">
            <w:pPr>
              <w:rPr>
                <w:rFonts w:ascii="Times New Roman" w:hAnsi="Times New Roman"/>
                <w:sz w:val="26"/>
                <w:szCs w:val="26"/>
              </w:rPr>
            </w:pPr>
          </w:p>
        </w:tc>
      </w:tr>
      <w:tr w:rsidR="00782658" w:rsidRPr="006059D4" w:rsidTr="006059D4">
        <w:trPr>
          <w:jc w:val="center"/>
        </w:trPr>
        <w:tc>
          <w:tcPr>
            <w:tcW w:w="1188" w:type="dxa"/>
            <w:shd w:val="clear" w:color="auto" w:fill="auto"/>
            <w:vAlign w:val="bottom"/>
          </w:tcPr>
          <w:p w:rsidR="00782658" w:rsidRPr="006059D4" w:rsidRDefault="00782658" w:rsidP="006059D4">
            <w:pPr>
              <w:jc w:val="center"/>
              <w:rPr>
                <w:rFonts w:ascii="Times New Roman" w:hAnsi="Times New Roman"/>
                <w:color w:val="000000"/>
                <w:sz w:val="26"/>
                <w:szCs w:val="26"/>
              </w:rPr>
            </w:pPr>
            <w:r w:rsidRPr="006059D4">
              <w:rPr>
                <w:rFonts w:ascii="Times New Roman" w:hAnsi="Times New Roman"/>
                <w:color w:val="000000"/>
                <w:sz w:val="26"/>
                <w:szCs w:val="26"/>
              </w:rPr>
              <w:t>UC_013</w:t>
            </w:r>
          </w:p>
        </w:tc>
        <w:tc>
          <w:tcPr>
            <w:tcW w:w="3420" w:type="dxa"/>
            <w:shd w:val="clear" w:color="auto" w:fill="auto"/>
          </w:tcPr>
          <w:p w:rsidR="00782658" w:rsidRPr="006059D4" w:rsidRDefault="00782658" w:rsidP="006059D4">
            <w:pPr>
              <w:spacing w:line="240" w:lineRule="auto"/>
              <w:rPr>
                <w:rFonts w:ascii="Times New Roman" w:hAnsi="Times New Roman"/>
                <w:color w:val="000000"/>
                <w:sz w:val="26"/>
                <w:szCs w:val="26"/>
              </w:rPr>
            </w:pPr>
            <w:r w:rsidRPr="006059D4">
              <w:rPr>
                <w:rFonts w:ascii="Times New Roman" w:hAnsi="Times New Roman"/>
                <w:color w:val="000000"/>
                <w:sz w:val="26"/>
                <w:szCs w:val="26"/>
              </w:rPr>
              <w:t>Setting</w:t>
            </w:r>
          </w:p>
        </w:tc>
        <w:tc>
          <w:tcPr>
            <w:tcW w:w="1386" w:type="dxa"/>
            <w:shd w:val="clear" w:color="auto" w:fill="auto"/>
          </w:tcPr>
          <w:p w:rsidR="00782658" w:rsidRPr="006059D4" w:rsidRDefault="00782658" w:rsidP="00B21143">
            <w:pPr>
              <w:rPr>
                <w:rFonts w:ascii="Times New Roman" w:hAnsi="Times New Roman"/>
                <w:sz w:val="26"/>
                <w:szCs w:val="26"/>
              </w:rPr>
            </w:pPr>
          </w:p>
        </w:tc>
      </w:tr>
    </w:tbl>
    <w:p w:rsidR="00B21143" w:rsidRPr="00B21143" w:rsidRDefault="00B21143" w:rsidP="00B21143"/>
    <w:p w:rsidR="00597CEB" w:rsidRPr="001A10DD" w:rsidRDefault="00597CEB" w:rsidP="00357418">
      <w:pPr>
        <w:pStyle w:val="Heading2"/>
        <w:numPr>
          <w:ilvl w:val="1"/>
          <w:numId w:val="40"/>
        </w:numPr>
        <w:rPr>
          <w:rFonts w:ascii="Times New Roman" w:hAnsi="Times New Roman"/>
          <w:color w:val="0070C0"/>
          <w:sz w:val="32"/>
        </w:rPr>
      </w:pPr>
      <w:bookmarkStart w:id="59" w:name="_Toc481304151"/>
      <w:r w:rsidRPr="001A10DD">
        <w:rPr>
          <w:rFonts w:ascii="Times New Roman" w:hAnsi="Times New Roman"/>
          <w:color w:val="0070C0"/>
          <w:sz w:val="32"/>
        </w:rPr>
        <w:t>UC_001 – Borrow Device</w:t>
      </w:r>
      <w:bookmarkEnd w:id="59"/>
    </w:p>
    <w:p w:rsidR="00597CEB" w:rsidRPr="001A10DD" w:rsidRDefault="00D95CBF" w:rsidP="00597CEB">
      <w:pPr>
        <w:spacing w:line="24" w:lineRule="atLeast"/>
        <w:rPr>
          <w:rFonts w:ascii="Times New Roman" w:hAnsi="Times New Roman"/>
        </w:rPr>
      </w:pPr>
      <w:r w:rsidRPr="001A10DD">
        <w:rPr>
          <w:rFonts w:ascii="Times New Roman" w:hAnsi="Times New Roman"/>
          <w:noProof/>
        </w:rPr>
        <w:drawing>
          <wp:anchor distT="0" distB="0" distL="0" distR="0" simplePos="0" relativeHeight="251653632" behindDoc="0" locked="0" layoutInCell="1" allowOverlap="1" wp14:anchorId="2A3ADA74" wp14:editId="2EDB6BBC">
            <wp:simplePos x="0" y="0"/>
            <wp:positionH relativeFrom="column">
              <wp:align>center</wp:align>
            </wp:positionH>
            <wp:positionV relativeFrom="paragraph">
              <wp:posOffset>177800</wp:posOffset>
            </wp:positionV>
            <wp:extent cx="6125845" cy="2673985"/>
            <wp:effectExtent l="0" t="0" r="0" b="0"/>
            <wp:wrapSquare wrapText="largest"/>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5845" cy="26739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97CEB" w:rsidRPr="001A10DD" w:rsidRDefault="00597CEB" w:rsidP="00597CEB">
      <w:pPr>
        <w:spacing w:line="24" w:lineRule="atLeast"/>
        <w:rPr>
          <w:rFonts w:ascii="Times New Roman" w:hAnsi="Times New Roman"/>
          <w:b/>
          <w:color w:val="000000"/>
          <w:sz w:val="26"/>
          <w:szCs w:val="26"/>
        </w:rPr>
      </w:pPr>
    </w:p>
    <w:tbl>
      <w:tblPr>
        <w:tblW w:w="0" w:type="auto"/>
        <w:tblInd w:w="108" w:type="dxa"/>
        <w:tblLayout w:type="fixed"/>
        <w:tblLook w:val="0000" w:firstRow="0" w:lastRow="0" w:firstColumn="0" w:lastColumn="0" w:noHBand="0" w:noVBand="0"/>
      </w:tblPr>
      <w:tblGrid>
        <w:gridCol w:w="2343"/>
        <w:gridCol w:w="3459"/>
        <w:gridCol w:w="3600"/>
      </w:tblGrid>
      <w:tr w:rsidR="00597CEB" w:rsidRPr="001A10DD" w:rsidTr="003A74C6">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rPr>
            </w:pPr>
            <w:r w:rsidRPr="001A10DD">
              <w:rPr>
                <w:rFonts w:ascii="Times New Roman" w:hAnsi="Times New Roman"/>
                <w:b/>
                <w:sz w:val="26"/>
                <w:szCs w:val="26"/>
              </w:rPr>
              <w:t>Use case: UC_001_</w:t>
            </w:r>
            <w:r w:rsidRPr="001A10DD">
              <w:rPr>
                <w:rFonts w:ascii="Times New Roman" w:hAnsi="Times New Roman"/>
                <w:color w:val="000000"/>
                <w:sz w:val="26"/>
                <w:szCs w:val="26"/>
              </w:rPr>
              <w:t xml:space="preserve"> Borrow Device</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Mục đích:</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rPr>
            </w:pPr>
            <w:r w:rsidRPr="001A10DD">
              <w:rPr>
                <w:rFonts w:ascii="Times New Roman" w:hAnsi="Times New Roman" w:cs="Times New Roman"/>
                <w:color w:val="000000"/>
                <w:sz w:val="26"/>
                <w:szCs w:val="26"/>
              </w:rPr>
              <w:t>Mượn thiết bị</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C10F47">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Người dùng muốn </w:t>
            </w:r>
            <w:r w:rsidR="00C10F47">
              <w:rPr>
                <w:rFonts w:ascii="Times New Roman" w:hAnsi="Times New Roman" w:cs="Times New Roman"/>
                <w:i w:val="0"/>
                <w:color w:val="auto"/>
                <w:sz w:val="26"/>
                <w:szCs w:val="26"/>
              </w:rPr>
              <w:t>mượn thiết bị</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Mức độ cần thiết:</w:t>
            </w:r>
            <w:r w:rsidR="00CE2FFA">
              <w:rPr>
                <w:rFonts w:ascii="Times New Roman" w:hAnsi="Times New Roman" w:cs="Times New Roman"/>
                <w:i w:val="0"/>
                <w:color w:val="auto"/>
                <w:sz w:val="26"/>
                <w:szCs w:val="26"/>
              </w:rPr>
              <w:t xml:space="preserve"> Cao</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CE2FFA" w:rsidP="003A74C6">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Phân loại: C</w:t>
            </w:r>
            <w:r w:rsidR="00597CEB" w:rsidRPr="001A10DD">
              <w:rPr>
                <w:rFonts w:ascii="Times New Roman" w:hAnsi="Times New Roman" w:cs="Times New Roman"/>
                <w:i w:val="0"/>
                <w:color w:val="auto"/>
                <w:sz w:val="26"/>
                <w:szCs w:val="26"/>
              </w:rPr>
              <w:t>ao</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Tác nhân: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w:t>
            </w:r>
            <w:r w:rsidR="00723228">
              <w:rPr>
                <w:rFonts w:ascii="Times New Roman" w:hAnsi="Times New Roman" w:cs="Times New Roman"/>
                <w:i w:val="0"/>
                <w:color w:val="auto"/>
                <w:sz w:val="26"/>
                <w:szCs w:val="26"/>
              </w:rPr>
              <w:t xml:space="preserve"> thường</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Thành phần và mối quan tâm</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 muốn mượn thiết bị</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Các mối quan hệ</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rPr>
            </w:pPr>
            <w:r w:rsidRPr="001A10DD">
              <w:rPr>
                <w:rFonts w:ascii="Times New Roman" w:hAnsi="Times New Roman"/>
                <w:sz w:val="26"/>
                <w:szCs w:val="26"/>
              </w:rPr>
              <w:t>+Association (kết hợp):User</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+Include(bao gồm): Login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+Extend(mở rộng): Borrow Register  Device, Adjour  Borrow Return Time</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 xml:space="preserve"> +Generalization(tổng quát hóa): Register Borrow of Project, Register Borrow of Personal</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Điều kiện trước:</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Yêu Cầu Đăng Nhập</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Luồng sự kiện chính (Basic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1. Người dùng đăng nhập</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2. Người dùng chọn 1 trong 3 chức năng:</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Sub 1: Nếu chọn Borrow Register  Device:</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     Sub 1.1: Tùy chọn Register Borrow of Project</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     Sub 1.2: Tùy chọn Register Borrow of Personal</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    Kết thúc tùy chọn.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Sub 2: Nếu chọn Adjour Borrow Return Time</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3. Kết thúc sự kiện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Luồng sự kiện phụ (Alternative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 thực hiện luôn phiên các Sub 1, Sub 2 trước khi trở về giao diện phần mềm.</w:t>
            </w:r>
          </w:p>
        </w:tc>
      </w:tr>
      <w:tr w:rsidR="00597CEB" w:rsidRPr="001A10DD" w:rsidTr="003A74C6">
        <w:tc>
          <w:tcPr>
            <w:tcW w:w="2343" w:type="dxa"/>
            <w:tcBorders>
              <w:top w:val="single" w:sz="4" w:space="0" w:color="000000"/>
              <w:left w:val="single" w:sz="8" w:space="0" w:color="000000"/>
              <w:bottom w:val="single" w:sz="8"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Điều kiện sau:</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Thực hiện thành công Sub (1, 2) đã chọn</w:t>
            </w:r>
          </w:p>
        </w:tc>
      </w:tr>
    </w:tbl>
    <w:p w:rsidR="00597CEB" w:rsidRPr="001A10DD" w:rsidRDefault="00597CEB" w:rsidP="00597CEB">
      <w:pPr>
        <w:rPr>
          <w:rFonts w:ascii="Times New Roman" w:hAnsi="Times New Roman"/>
        </w:rPr>
      </w:pPr>
    </w:p>
    <w:p w:rsidR="00597CEB" w:rsidRPr="001A10DD" w:rsidRDefault="00597CEB" w:rsidP="00597CEB">
      <w:pPr>
        <w:pStyle w:val="Heading2"/>
        <w:numPr>
          <w:ilvl w:val="0"/>
          <w:numId w:val="0"/>
        </w:numPr>
        <w:spacing w:line="24" w:lineRule="atLeast"/>
        <w:rPr>
          <w:rFonts w:ascii="Times New Roman" w:hAnsi="Times New Roman"/>
          <w:color w:val="0070C0"/>
          <w:sz w:val="36"/>
        </w:rPr>
      </w:pPr>
      <w:bookmarkStart w:id="60" w:name="__RefHeading___Toc481183599"/>
      <w:bookmarkStart w:id="61" w:name="_Toc481304152"/>
      <w:bookmarkEnd w:id="60"/>
      <w:r w:rsidRPr="001A10DD">
        <w:rPr>
          <w:rFonts w:ascii="Times New Roman" w:hAnsi="Times New Roman"/>
          <w:color w:val="0070C0"/>
          <w:sz w:val="32"/>
          <w:szCs w:val="26"/>
        </w:rPr>
        <w:lastRenderedPageBreak/>
        <w:t>4.2 UC_002 – Change Password</w:t>
      </w:r>
      <w:bookmarkEnd w:id="61"/>
    </w:p>
    <w:p w:rsidR="00597CEB" w:rsidRPr="001A10DD" w:rsidRDefault="00D95CBF" w:rsidP="00597CEB">
      <w:pPr>
        <w:spacing w:line="24" w:lineRule="atLeast"/>
        <w:rPr>
          <w:rFonts w:ascii="Times New Roman" w:hAnsi="Times New Roman"/>
        </w:rPr>
      </w:pPr>
      <w:r w:rsidRPr="001A10DD">
        <w:rPr>
          <w:rFonts w:ascii="Times New Roman" w:hAnsi="Times New Roman"/>
          <w:noProof/>
        </w:rPr>
        <w:drawing>
          <wp:anchor distT="0" distB="0" distL="0" distR="0" simplePos="0" relativeHeight="251652608" behindDoc="0" locked="0" layoutInCell="1" allowOverlap="1" wp14:anchorId="32C0CBBD" wp14:editId="2954CD3B">
            <wp:simplePos x="0" y="0"/>
            <wp:positionH relativeFrom="column">
              <wp:align>center</wp:align>
            </wp:positionH>
            <wp:positionV relativeFrom="paragraph">
              <wp:posOffset>177800</wp:posOffset>
            </wp:positionV>
            <wp:extent cx="5533390" cy="2919095"/>
            <wp:effectExtent l="0" t="0" r="0" b="0"/>
            <wp:wrapSquare wrapText="largest"/>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3390" cy="29190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97CEB" w:rsidRPr="001A10DD">
        <w:rPr>
          <w:rFonts w:ascii="Times New Roman" w:hAnsi="Times New Roman"/>
          <w:b/>
          <w:color w:val="FF0000"/>
          <w:sz w:val="26"/>
          <w:szCs w:val="26"/>
        </w:rPr>
        <w:t xml:space="preserve">  </w:t>
      </w: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b/>
          <w:color w:val="FF0000"/>
          <w:sz w:val="26"/>
          <w:szCs w:val="26"/>
        </w:rPr>
      </w:pPr>
    </w:p>
    <w:p w:rsidR="00597CEB" w:rsidRPr="001A10DD" w:rsidRDefault="00597CEB" w:rsidP="00597CEB">
      <w:pPr>
        <w:spacing w:line="24" w:lineRule="atLeast"/>
        <w:rPr>
          <w:rFonts w:ascii="Times New Roman" w:hAnsi="Times New Roman"/>
          <w:b/>
          <w:color w:val="FF0000"/>
          <w:sz w:val="26"/>
          <w:szCs w:val="26"/>
        </w:rPr>
      </w:pPr>
    </w:p>
    <w:tbl>
      <w:tblPr>
        <w:tblW w:w="0" w:type="auto"/>
        <w:tblInd w:w="108" w:type="dxa"/>
        <w:tblLayout w:type="fixed"/>
        <w:tblLook w:val="0000" w:firstRow="0" w:lastRow="0" w:firstColumn="0" w:lastColumn="0" w:noHBand="0" w:noVBand="0"/>
      </w:tblPr>
      <w:tblGrid>
        <w:gridCol w:w="2343"/>
        <w:gridCol w:w="3459"/>
        <w:gridCol w:w="3600"/>
      </w:tblGrid>
      <w:tr w:rsidR="00597CEB" w:rsidRPr="001A10DD" w:rsidTr="003A74C6">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b/>
              </w:rPr>
            </w:pPr>
            <w:r w:rsidRPr="001A10DD">
              <w:rPr>
                <w:rFonts w:ascii="Times New Roman" w:hAnsi="Times New Roman"/>
                <w:b/>
                <w:sz w:val="26"/>
                <w:szCs w:val="26"/>
              </w:rPr>
              <w:t>Use case: UC_002_ Change Password</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Mục đích:</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rPr>
            </w:pPr>
            <w:r w:rsidRPr="001A10DD">
              <w:rPr>
                <w:rFonts w:ascii="Times New Roman" w:hAnsi="Times New Roman" w:cs="Times New Roman"/>
                <w:color w:val="000000"/>
                <w:sz w:val="26"/>
                <w:szCs w:val="26"/>
              </w:rPr>
              <w:t>Cho phép thay đổi mật khẩu tài khoản đăng nhập</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 hoặc người quản lý muốn thay đổi mật khẩu tài khoản đăng nhập</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Mức độ cần thiết:</w:t>
            </w:r>
            <w:r w:rsidR="00CE2FFA">
              <w:rPr>
                <w:rFonts w:ascii="Times New Roman" w:hAnsi="Times New Roman" w:cs="Times New Roman"/>
                <w:i w:val="0"/>
                <w:color w:val="auto"/>
                <w:sz w:val="26"/>
                <w:szCs w:val="26"/>
              </w:rPr>
              <w:t xml:space="preserve"> Trung bình</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CE2FFA">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Phân loại: </w:t>
            </w:r>
            <w:r w:rsidR="00CE2FFA">
              <w:rPr>
                <w:rFonts w:ascii="Times New Roman" w:hAnsi="Times New Roman" w:cs="Times New Roman"/>
                <w:i w:val="0"/>
                <w:color w:val="auto"/>
                <w:sz w:val="26"/>
                <w:szCs w:val="26"/>
              </w:rPr>
              <w:t>Trung bình</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Tác nhân: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w:t>
            </w:r>
            <w:r w:rsidR="00723228">
              <w:rPr>
                <w:rFonts w:ascii="Times New Roman" w:hAnsi="Times New Roman" w:cs="Times New Roman"/>
                <w:i w:val="0"/>
                <w:color w:val="auto"/>
                <w:sz w:val="26"/>
                <w:szCs w:val="26"/>
              </w:rPr>
              <w:t xml:space="preserve"> thường</w:t>
            </w:r>
            <w:r w:rsidRPr="001A10DD">
              <w:rPr>
                <w:rFonts w:ascii="Times New Roman" w:hAnsi="Times New Roman" w:cs="Times New Roman"/>
                <w:i w:val="0"/>
                <w:color w:val="auto"/>
                <w:sz w:val="26"/>
                <w:szCs w:val="26"/>
              </w:rPr>
              <w:t>, Người quản lý</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Thành phần và mối quan tâm</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 hoặc quản lý muốn thay đổi mật khẩu tài khoản sử dụng.</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Các mối quan hệ</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rPr>
            </w:pPr>
            <w:r w:rsidRPr="001A10DD">
              <w:rPr>
                <w:rFonts w:ascii="Times New Roman" w:hAnsi="Times New Roman"/>
                <w:sz w:val="26"/>
                <w:szCs w:val="26"/>
              </w:rPr>
              <w:t>+Association (kết hợp): User, Admin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+Include(bao gồm): Login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+Extend(mở rộng):</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+Generalization(tổng quát hóa):</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Điều kiện trước:</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A842A8" w:rsidP="003A74C6">
            <w:pPr>
              <w:pStyle w:val="InfoBlue"/>
              <w:spacing w:line="24" w:lineRule="atLeast"/>
              <w:rPr>
                <w:rFonts w:ascii="Times New Roman" w:hAnsi="Times New Roman" w:cs="Times New Roman"/>
              </w:rPr>
            </w:pPr>
            <w:r w:rsidRPr="001A10DD">
              <w:rPr>
                <w:rFonts w:ascii="Times New Roman" w:hAnsi="Times New Roman" w:cs="Times New Roman"/>
                <w:i w:val="0"/>
                <w:color w:val="000000"/>
                <w:sz w:val="26"/>
                <w:szCs w:val="26"/>
              </w:rPr>
              <w:t xml:space="preserve">Người </w:t>
            </w:r>
            <w:r>
              <w:rPr>
                <w:rFonts w:ascii="Times New Roman" w:hAnsi="Times New Roman" w:cs="Times New Roman"/>
                <w:i w:val="0"/>
                <w:color w:val="000000"/>
                <w:sz w:val="26"/>
                <w:szCs w:val="26"/>
              </w:rPr>
              <w:t xml:space="preserve">dùng </w:t>
            </w:r>
            <w:r w:rsidRPr="001A10DD">
              <w:rPr>
                <w:rFonts w:ascii="Times New Roman" w:hAnsi="Times New Roman" w:cs="Times New Roman"/>
                <w:i w:val="0"/>
                <w:color w:val="000000"/>
                <w:sz w:val="26"/>
                <w:szCs w:val="26"/>
              </w:rPr>
              <w:t xml:space="preserve">phải đăng nhập vào hệ thống trước khi </w:t>
            </w:r>
            <w:r>
              <w:rPr>
                <w:rFonts w:ascii="Times New Roman" w:hAnsi="Times New Roman" w:cs="Times New Roman"/>
                <w:i w:val="0"/>
                <w:color w:val="000000"/>
                <w:sz w:val="26"/>
                <w:szCs w:val="26"/>
              </w:rPr>
              <w:t>đổi mật khẩu</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Luồng sự kiện chính (Basic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1. Người dùng chọn nút Change Password</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2. Người dùng điền đầy đủ thông tin để thay đổi:</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lastRenderedPageBreak/>
              <w:t>Nhập mật khẩu cũ:</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Nhập mật khẩu mới:</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Nhập xác nhận lại mật khẩu mới:</w:t>
            </w:r>
          </w:p>
          <w:p w:rsidR="00597CEB" w:rsidRPr="001A10DD" w:rsidRDefault="00E05703" w:rsidP="003A74C6">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3</w:t>
            </w:r>
            <w:r w:rsidR="00597CEB" w:rsidRPr="001A10DD">
              <w:rPr>
                <w:rFonts w:ascii="Times New Roman" w:hAnsi="Times New Roman" w:cs="Times New Roman"/>
                <w:i w:val="0"/>
                <w:color w:val="auto"/>
                <w:sz w:val="26"/>
                <w:szCs w:val="26"/>
              </w:rPr>
              <w:t>. Hệ thống kiểm tra thông tin đăng ký</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Sub 1: Nếu hợp lệ → Thông đăng ký thành công, sang bước 5</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Sub 2: Nếu không hợp lệ → Thông báo lỗi đăng ký, sang bước 6</w:t>
            </w:r>
          </w:p>
          <w:p w:rsidR="00597CEB" w:rsidRPr="001A10DD" w:rsidRDefault="00E05703" w:rsidP="003A74C6">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4</w:t>
            </w:r>
            <w:r w:rsidR="00597CEB" w:rsidRPr="001A10DD">
              <w:rPr>
                <w:rFonts w:ascii="Times New Roman" w:hAnsi="Times New Roman" w:cs="Times New Roman"/>
                <w:i w:val="0"/>
                <w:color w:val="auto"/>
                <w:sz w:val="26"/>
                <w:szCs w:val="26"/>
              </w:rPr>
              <w:t xml:space="preserve">. Hiển thị form đăng nhập, sang bước </w:t>
            </w:r>
            <w:r w:rsidR="00BE07B5">
              <w:rPr>
                <w:rFonts w:ascii="Times New Roman" w:hAnsi="Times New Roman" w:cs="Times New Roman"/>
                <w:i w:val="0"/>
                <w:color w:val="auto"/>
                <w:sz w:val="26"/>
                <w:szCs w:val="26"/>
              </w:rPr>
              <w:t>6</w:t>
            </w:r>
          </w:p>
          <w:p w:rsidR="00597CEB" w:rsidRPr="001A10DD" w:rsidRDefault="00E05703" w:rsidP="003A74C6">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5</w:t>
            </w:r>
            <w:r w:rsidR="00597CEB" w:rsidRPr="001A10DD">
              <w:rPr>
                <w:rFonts w:ascii="Times New Roman" w:hAnsi="Times New Roman" w:cs="Times New Roman"/>
                <w:i w:val="0"/>
                <w:color w:val="auto"/>
                <w:sz w:val="26"/>
                <w:szCs w:val="26"/>
              </w:rPr>
              <w:t>. Hiển thị form đăng ký, yêu cầu nhập lại thông tin đăng ký</w:t>
            </w:r>
          </w:p>
          <w:p w:rsidR="00597CEB" w:rsidRPr="001A10DD" w:rsidRDefault="00E05703" w:rsidP="003A74C6">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6</w:t>
            </w:r>
            <w:r w:rsidR="00597CEB" w:rsidRPr="001A10DD">
              <w:rPr>
                <w:rFonts w:ascii="Times New Roman" w:hAnsi="Times New Roman" w:cs="Times New Roman"/>
                <w:i w:val="0"/>
                <w:color w:val="auto"/>
                <w:sz w:val="26"/>
                <w:szCs w:val="26"/>
              </w:rPr>
              <w:t>. Kết thúc sự kiện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lastRenderedPageBreak/>
              <w:t>Luồng sự kiện phụ (Alternative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C14389" w:rsidP="003A74C6">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Người dùng cần phải đăng nhập trước khi đổi mật khẩu</w:t>
            </w:r>
          </w:p>
        </w:tc>
      </w:tr>
      <w:tr w:rsidR="00597CEB" w:rsidRPr="001A10DD" w:rsidTr="003A74C6">
        <w:tc>
          <w:tcPr>
            <w:tcW w:w="2343" w:type="dxa"/>
            <w:tcBorders>
              <w:top w:val="single" w:sz="4" w:space="0" w:color="000000"/>
              <w:left w:val="single" w:sz="8" w:space="0" w:color="000000"/>
              <w:bottom w:val="single" w:sz="8"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Điều kiện sau:</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Thực hiện đổi mật khẩu thành công.</w:t>
            </w:r>
          </w:p>
        </w:tc>
      </w:tr>
    </w:tbl>
    <w:p w:rsidR="00597CEB" w:rsidRPr="001A10DD" w:rsidRDefault="00597CEB" w:rsidP="00597CEB">
      <w:pPr>
        <w:spacing w:line="24" w:lineRule="atLeast"/>
        <w:rPr>
          <w:rFonts w:ascii="Times New Roman" w:hAnsi="Times New Roman"/>
          <w:sz w:val="26"/>
          <w:szCs w:val="26"/>
        </w:rPr>
      </w:pPr>
    </w:p>
    <w:p w:rsidR="00597CEB" w:rsidRPr="001A10DD" w:rsidRDefault="00802857" w:rsidP="00597CEB">
      <w:pPr>
        <w:pStyle w:val="Heading2"/>
        <w:numPr>
          <w:ilvl w:val="0"/>
          <w:numId w:val="0"/>
        </w:numPr>
        <w:suppressAutoHyphens/>
        <w:spacing w:line="24" w:lineRule="atLeast"/>
        <w:rPr>
          <w:rFonts w:ascii="Times New Roman" w:hAnsi="Times New Roman"/>
          <w:color w:val="0070C0"/>
          <w:sz w:val="36"/>
        </w:rPr>
      </w:pPr>
      <w:bookmarkStart w:id="62" w:name="_Toc481304153"/>
      <w:r w:rsidRPr="001A10DD">
        <w:rPr>
          <w:rFonts w:ascii="Times New Roman" w:hAnsi="Times New Roman"/>
          <w:color w:val="0070C0"/>
          <w:sz w:val="32"/>
          <w:szCs w:val="26"/>
        </w:rPr>
        <w:t xml:space="preserve">4.3 UC_003 - </w:t>
      </w:r>
      <w:r w:rsidR="00597CEB" w:rsidRPr="001A10DD">
        <w:rPr>
          <w:rFonts w:ascii="Times New Roman" w:hAnsi="Times New Roman"/>
          <w:color w:val="0070C0"/>
          <w:sz w:val="32"/>
          <w:szCs w:val="26"/>
        </w:rPr>
        <w:t>Decentralization Member</w:t>
      </w:r>
      <w:bookmarkEnd w:id="62"/>
    </w:p>
    <w:p w:rsidR="00597CEB" w:rsidRPr="001A10DD" w:rsidRDefault="00D95CBF" w:rsidP="00597CEB">
      <w:pPr>
        <w:suppressAutoHyphens/>
        <w:spacing w:line="24" w:lineRule="atLeast"/>
        <w:rPr>
          <w:rFonts w:ascii="Times New Roman" w:hAnsi="Times New Roman"/>
          <w:color w:val="000000"/>
        </w:rPr>
      </w:pPr>
      <w:r w:rsidRPr="001A10DD">
        <w:rPr>
          <w:rFonts w:ascii="Times New Roman" w:hAnsi="Times New Roman"/>
          <w:noProof/>
        </w:rPr>
        <w:drawing>
          <wp:anchor distT="0" distB="0" distL="0" distR="0" simplePos="0" relativeHeight="251654656" behindDoc="0" locked="0" layoutInCell="1" allowOverlap="1" wp14:anchorId="3552136C" wp14:editId="28BFD88C">
            <wp:simplePos x="0" y="0"/>
            <wp:positionH relativeFrom="column">
              <wp:align>center</wp:align>
            </wp:positionH>
            <wp:positionV relativeFrom="paragraph">
              <wp:posOffset>177800</wp:posOffset>
            </wp:positionV>
            <wp:extent cx="5942965" cy="1269365"/>
            <wp:effectExtent l="0" t="0" r="0" b="0"/>
            <wp:wrapSquare wrapText="largest"/>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2965" cy="12693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bl>
      <w:tblPr>
        <w:tblW w:w="0" w:type="auto"/>
        <w:tblInd w:w="108" w:type="dxa"/>
        <w:tblLayout w:type="fixed"/>
        <w:tblLook w:val="0000" w:firstRow="0" w:lastRow="0" w:firstColumn="0" w:lastColumn="0" w:noHBand="0" w:noVBand="0"/>
      </w:tblPr>
      <w:tblGrid>
        <w:gridCol w:w="2343"/>
        <w:gridCol w:w="3459"/>
        <w:gridCol w:w="3600"/>
      </w:tblGrid>
      <w:tr w:rsidR="00597CEB" w:rsidRPr="001A10DD" w:rsidTr="003A74C6">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rPr>
            </w:pPr>
            <w:r w:rsidRPr="001A10DD">
              <w:rPr>
                <w:rFonts w:ascii="Times New Roman" w:hAnsi="Times New Roman"/>
                <w:b/>
                <w:sz w:val="26"/>
                <w:szCs w:val="26"/>
              </w:rPr>
              <w:t xml:space="preserve">Use case: UC_003_ </w:t>
            </w:r>
            <w:r w:rsidRPr="001A10DD">
              <w:rPr>
                <w:rFonts w:ascii="Times New Roman" w:hAnsi="Times New Roman"/>
                <w:b/>
                <w:color w:val="000000"/>
                <w:sz w:val="26"/>
                <w:szCs w:val="26"/>
              </w:rPr>
              <w:t>Decentralization Member</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Mục đích:</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rPr>
            </w:pPr>
            <w:r w:rsidRPr="001A10DD">
              <w:rPr>
                <w:rFonts w:ascii="Times New Roman" w:hAnsi="Times New Roman" w:cs="Times New Roman"/>
                <w:color w:val="000000"/>
                <w:sz w:val="26"/>
                <w:szCs w:val="26"/>
              </w:rPr>
              <w:t>C</w:t>
            </w:r>
            <w:r w:rsidR="00BE07B5">
              <w:rPr>
                <w:rFonts w:ascii="Times New Roman" w:hAnsi="Times New Roman" w:cs="Times New Roman"/>
                <w:color w:val="000000"/>
                <w:sz w:val="26"/>
                <w:szCs w:val="26"/>
              </w:rPr>
              <w:t>ho phép phân quyền người dùng trong hệ thống</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quản lý có thể phân quyền cho các người dùng của hệ thống</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Mức độ cần thiết:</w:t>
            </w:r>
            <w:r w:rsidR="00CE2FFA">
              <w:rPr>
                <w:rFonts w:ascii="Times New Roman" w:hAnsi="Times New Roman" w:cs="Times New Roman"/>
                <w:i w:val="0"/>
                <w:color w:val="auto"/>
                <w:sz w:val="26"/>
                <w:szCs w:val="26"/>
              </w:rPr>
              <w:t xml:space="preserve"> Trung bình</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CE2FFA" w:rsidP="003A74C6">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Phân loại: T</w:t>
            </w:r>
            <w:r w:rsidR="00597CEB" w:rsidRPr="001A10DD">
              <w:rPr>
                <w:rFonts w:ascii="Times New Roman" w:hAnsi="Times New Roman" w:cs="Times New Roman"/>
                <w:i w:val="0"/>
                <w:color w:val="auto"/>
                <w:sz w:val="26"/>
                <w:szCs w:val="26"/>
              </w:rPr>
              <w:t>rung bình</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Tác nhân: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quản lý</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lastRenderedPageBreak/>
              <w:t>Thành phần và mối quan tâm</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quản lý có thể phân quyền truy cập cho những người dùng cụ thể trong hệ thống</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Các mối quan hệ</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rPr>
            </w:pPr>
            <w:r w:rsidRPr="001A10DD">
              <w:rPr>
                <w:rFonts w:ascii="Times New Roman" w:hAnsi="Times New Roman"/>
                <w:sz w:val="26"/>
                <w:szCs w:val="26"/>
              </w:rPr>
              <w:t>+Association (kết hợp): Manager</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+Include(bao gồm): Login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+Extend(mở rộng):</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+Generalization(tổng quát hóa):</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Điều kiện trước:</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A842A8" w:rsidP="003A74C6">
            <w:pPr>
              <w:pStyle w:val="InfoBlue"/>
              <w:spacing w:line="24" w:lineRule="atLeast"/>
              <w:rPr>
                <w:rFonts w:ascii="Times New Roman" w:hAnsi="Times New Roman" w:cs="Times New Roman"/>
              </w:rPr>
            </w:pPr>
            <w:r w:rsidRPr="001A10DD">
              <w:rPr>
                <w:rFonts w:ascii="Times New Roman" w:hAnsi="Times New Roman" w:cs="Times New Roman"/>
                <w:i w:val="0"/>
                <w:color w:val="000000"/>
                <w:sz w:val="26"/>
                <w:szCs w:val="26"/>
              </w:rPr>
              <w:t xml:space="preserve">Người quản lý phải đăng nhập vào hệ thống trước khi </w:t>
            </w:r>
            <w:r>
              <w:rPr>
                <w:rFonts w:ascii="Times New Roman" w:hAnsi="Times New Roman" w:cs="Times New Roman"/>
                <w:i w:val="0"/>
                <w:color w:val="000000"/>
                <w:sz w:val="26"/>
                <w:szCs w:val="26"/>
              </w:rPr>
              <w:t>phân quyền</w:t>
            </w:r>
            <w:r w:rsidRPr="001A10DD">
              <w:rPr>
                <w:rFonts w:ascii="Times New Roman" w:hAnsi="Times New Roman" w:cs="Times New Roman"/>
                <w:i w:val="0"/>
                <w:color w:val="000000"/>
                <w:sz w:val="26"/>
                <w:szCs w:val="26"/>
              </w:rPr>
              <w:t xml:space="preserve"> thành viên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Luồng sự kiện chính (Basic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1. Người Quản lý chọn vào phân quyền truy cập người dùng</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2.  Trang phân quyền xuất hiện</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Sub 1: Người Quản lý chọn thành viên (người dùng) muốn phân quyền truy cập cho hệ thống</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Sub 2: Người Quản lý xác nhận phân quyền cho người dùng</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3.  Kết thúc sự kiện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Luồng sự kiện phụ (Alternative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C14389" w:rsidP="003A74C6">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Người quản trị cần phải đăng nhập trước khi phân quyền ho người dùng khác</w:t>
            </w:r>
          </w:p>
        </w:tc>
      </w:tr>
      <w:tr w:rsidR="00597CEB" w:rsidRPr="001A10DD" w:rsidTr="003A74C6">
        <w:tc>
          <w:tcPr>
            <w:tcW w:w="2343" w:type="dxa"/>
            <w:tcBorders>
              <w:top w:val="single" w:sz="4" w:space="0" w:color="000000"/>
              <w:left w:val="single" w:sz="8" w:space="0" w:color="000000"/>
              <w:bottom w:val="single" w:sz="8"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Điều kiện sau:</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Thực hiện thực hiện phân quyền truy cập thành công.</w:t>
            </w:r>
          </w:p>
        </w:tc>
      </w:tr>
    </w:tbl>
    <w:p w:rsidR="00597CEB" w:rsidRPr="001A10DD" w:rsidRDefault="00597CEB" w:rsidP="00597CEB">
      <w:pPr>
        <w:rPr>
          <w:rFonts w:ascii="Times New Roman" w:hAnsi="Times New Roman"/>
        </w:rPr>
      </w:pPr>
    </w:p>
    <w:p w:rsidR="00597CEB" w:rsidRPr="001A10DD" w:rsidRDefault="00597CEB" w:rsidP="00597CEB">
      <w:pPr>
        <w:pStyle w:val="Heading2"/>
        <w:numPr>
          <w:ilvl w:val="0"/>
          <w:numId w:val="0"/>
        </w:numPr>
        <w:spacing w:line="24" w:lineRule="atLeast"/>
        <w:rPr>
          <w:rFonts w:ascii="Times New Roman" w:hAnsi="Times New Roman"/>
          <w:color w:val="0070C0"/>
          <w:sz w:val="36"/>
        </w:rPr>
      </w:pPr>
      <w:bookmarkStart w:id="63" w:name="_Toc481304154"/>
      <w:r w:rsidRPr="001A10DD">
        <w:rPr>
          <w:rFonts w:ascii="Times New Roman" w:hAnsi="Times New Roman"/>
          <w:color w:val="0070C0"/>
          <w:sz w:val="32"/>
          <w:szCs w:val="26"/>
        </w:rPr>
        <w:lastRenderedPageBreak/>
        <w:t xml:space="preserve">4.4 </w:t>
      </w:r>
      <w:bookmarkStart w:id="64" w:name="__RefHeading___Toc481183607"/>
      <w:r w:rsidRPr="001A10DD">
        <w:rPr>
          <w:rFonts w:ascii="Times New Roman" w:hAnsi="Times New Roman"/>
          <w:color w:val="0070C0"/>
          <w:sz w:val="32"/>
          <w:szCs w:val="26"/>
        </w:rPr>
        <w:t>UC_004 – Display Information</w:t>
      </w:r>
      <w:bookmarkEnd w:id="63"/>
      <w:bookmarkEnd w:id="64"/>
      <w:r w:rsidRPr="001A10DD">
        <w:rPr>
          <w:rFonts w:ascii="Times New Roman" w:hAnsi="Times New Roman"/>
          <w:color w:val="0070C0"/>
          <w:sz w:val="32"/>
          <w:szCs w:val="26"/>
        </w:rPr>
        <w:t xml:space="preserve"> </w:t>
      </w:r>
    </w:p>
    <w:p w:rsidR="00597CEB" w:rsidRPr="001A10DD" w:rsidRDefault="00D95CBF" w:rsidP="00597CEB">
      <w:pPr>
        <w:spacing w:line="24" w:lineRule="atLeast"/>
        <w:rPr>
          <w:rFonts w:ascii="Times New Roman" w:hAnsi="Times New Roman"/>
          <w:b/>
          <w:color w:val="FF0000"/>
          <w:sz w:val="26"/>
          <w:szCs w:val="26"/>
        </w:rPr>
      </w:pPr>
      <w:r w:rsidRPr="001A10DD">
        <w:rPr>
          <w:rFonts w:ascii="Times New Roman" w:hAnsi="Times New Roman"/>
          <w:noProof/>
        </w:rPr>
        <w:drawing>
          <wp:anchor distT="0" distB="0" distL="0" distR="0" simplePos="0" relativeHeight="251655680" behindDoc="0" locked="0" layoutInCell="1" allowOverlap="1" wp14:anchorId="62E3432E" wp14:editId="43953120">
            <wp:simplePos x="0" y="0"/>
            <wp:positionH relativeFrom="column">
              <wp:align>center</wp:align>
            </wp:positionH>
            <wp:positionV relativeFrom="paragraph">
              <wp:posOffset>177800</wp:posOffset>
            </wp:positionV>
            <wp:extent cx="6125845" cy="2730500"/>
            <wp:effectExtent l="0" t="0" r="0" b="0"/>
            <wp:wrapSquare wrapText="largest"/>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5845" cy="2730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97CEB" w:rsidRPr="001A10DD">
        <w:rPr>
          <w:rFonts w:ascii="Times New Roman" w:hAnsi="Times New Roman"/>
        </w:rPr>
        <w:cr/>
      </w:r>
      <w:r w:rsidR="00597CEB" w:rsidRPr="001A10DD">
        <w:t xml:space="preserve"> </w:t>
      </w:r>
    </w:p>
    <w:tbl>
      <w:tblPr>
        <w:tblW w:w="0" w:type="auto"/>
        <w:tblInd w:w="108" w:type="dxa"/>
        <w:tblLayout w:type="fixed"/>
        <w:tblLook w:val="0000" w:firstRow="0" w:lastRow="0" w:firstColumn="0" w:lastColumn="0" w:noHBand="0" w:noVBand="0"/>
      </w:tblPr>
      <w:tblGrid>
        <w:gridCol w:w="2343"/>
        <w:gridCol w:w="3459"/>
        <w:gridCol w:w="3600"/>
      </w:tblGrid>
      <w:tr w:rsidR="00597CEB" w:rsidRPr="001A10DD" w:rsidTr="003A74C6">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b/>
              </w:rPr>
            </w:pPr>
            <w:r w:rsidRPr="001A10DD">
              <w:rPr>
                <w:rFonts w:ascii="Times New Roman" w:hAnsi="Times New Roman"/>
                <w:b/>
                <w:sz w:val="26"/>
                <w:szCs w:val="26"/>
              </w:rPr>
              <w:t>Use case: UC_004_</w:t>
            </w:r>
            <w:r w:rsidRPr="001A10DD">
              <w:rPr>
                <w:rFonts w:ascii="Times New Roman" w:hAnsi="Times New Roman"/>
                <w:b/>
                <w:color w:val="000000"/>
                <w:sz w:val="26"/>
                <w:szCs w:val="26"/>
              </w:rPr>
              <w:t xml:space="preserve"> Display Information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Mục đích:</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rPr>
            </w:pPr>
            <w:r w:rsidRPr="001A10DD">
              <w:rPr>
                <w:rFonts w:ascii="Times New Roman" w:hAnsi="Times New Roman" w:cs="Times New Roman"/>
                <w:color w:val="000000"/>
                <w:sz w:val="26"/>
                <w:szCs w:val="26"/>
              </w:rPr>
              <w:t>HIển thị Thông Tin</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quản lý và người dùng muốn hiển thị thông tin</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Mức độ cần thiết:</w:t>
            </w:r>
            <w:r w:rsidR="00CE2FFA">
              <w:rPr>
                <w:rFonts w:ascii="Times New Roman" w:hAnsi="Times New Roman" w:cs="Times New Roman"/>
                <w:i w:val="0"/>
                <w:color w:val="auto"/>
                <w:sz w:val="26"/>
                <w:szCs w:val="26"/>
              </w:rPr>
              <w:t xml:space="preserve"> Cao</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CE2FFA" w:rsidP="003A74C6">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Phân loại: C</w:t>
            </w:r>
            <w:r w:rsidR="00597CEB" w:rsidRPr="001A10DD">
              <w:rPr>
                <w:rFonts w:ascii="Times New Roman" w:hAnsi="Times New Roman" w:cs="Times New Roman"/>
                <w:i w:val="0"/>
                <w:color w:val="auto"/>
                <w:sz w:val="26"/>
                <w:szCs w:val="26"/>
              </w:rPr>
              <w:t>ao</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Tác nhân: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quản lý, người dùng</w:t>
            </w:r>
            <w:r w:rsidR="00723228">
              <w:rPr>
                <w:rFonts w:ascii="Times New Roman" w:hAnsi="Times New Roman" w:cs="Times New Roman"/>
                <w:i w:val="0"/>
                <w:color w:val="auto"/>
                <w:sz w:val="26"/>
                <w:szCs w:val="26"/>
              </w:rPr>
              <w:t xml:space="preserve"> tường</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Thành phần và mối quan tâm</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A842A8" w:rsidP="003A74C6">
            <w:pPr>
              <w:pStyle w:val="InfoBlue"/>
              <w:snapToGrid w:val="0"/>
              <w:spacing w:line="24" w:lineRule="atLeast"/>
              <w:rPr>
                <w:rFonts w:ascii="Times New Roman" w:hAnsi="Times New Roman" w:cs="Times New Roman"/>
              </w:rPr>
            </w:pPr>
            <w:r w:rsidRPr="001A10DD">
              <w:rPr>
                <w:rFonts w:ascii="Times New Roman" w:hAnsi="Times New Roman" w:cs="Times New Roman"/>
                <w:i w:val="0"/>
                <w:color w:val="000000"/>
                <w:sz w:val="26"/>
                <w:szCs w:val="26"/>
              </w:rPr>
              <w:t xml:space="preserve">Người quản lý phải đăng nhập vào hệ thống trước khi </w:t>
            </w:r>
            <w:r>
              <w:rPr>
                <w:rFonts w:ascii="Times New Roman" w:hAnsi="Times New Roman" w:cs="Times New Roman"/>
                <w:i w:val="0"/>
                <w:color w:val="000000"/>
                <w:sz w:val="26"/>
                <w:szCs w:val="26"/>
              </w:rPr>
              <w:t>hiển thị.</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Các mối quan hệ</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rPr>
            </w:pPr>
            <w:r w:rsidRPr="001A10DD">
              <w:rPr>
                <w:rFonts w:ascii="Times New Roman" w:hAnsi="Times New Roman"/>
                <w:sz w:val="26"/>
                <w:szCs w:val="26"/>
              </w:rPr>
              <w:t>+Association (kết hợp): Manager, User</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+Include(bao gồm): Login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+Extend(mở rộng):Display Device Information, Display Project Information, Display Labroom Information, Display Member Information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+Generalization(tổng quát hóa):</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Điều kiện trước:</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Yêu Cầu Đăng Nhập</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lastRenderedPageBreak/>
              <w:t>Luồng sự kiện chính (Basic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1. Người dùng đăng nhập</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2. Người dùng chọn 1 trong 3 chức năng:</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Sub 1: chọn</w:t>
            </w:r>
            <w:r w:rsidRPr="001A10DD">
              <w:rPr>
                <w:rFonts w:ascii="Times New Roman" w:hAnsi="Times New Roman" w:cs="Times New Roman"/>
                <w:i w:val="0"/>
                <w:sz w:val="26"/>
                <w:szCs w:val="26"/>
              </w:rPr>
              <w:t xml:space="preserve"> </w:t>
            </w:r>
            <w:r w:rsidRPr="001A10DD">
              <w:rPr>
                <w:rFonts w:ascii="Times New Roman" w:hAnsi="Times New Roman" w:cs="Times New Roman"/>
                <w:i w:val="0"/>
                <w:color w:val="auto"/>
                <w:sz w:val="26"/>
                <w:szCs w:val="26"/>
              </w:rPr>
              <w:t xml:space="preserve">Display Device Information </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Sub 2: chọn Display Project Information</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Sub 3: chọn Display Labroom Information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Sub 4: chọn Display Member Information</w:t>
            </w:r>
          </w:p>
          <w:p w:rsidR="00597CEB" w:rsidRPr="001A10DD" w:rsidRDefault="00597CEB" w:rsidP="00597CEB">
            <w:pPr>
              <w:pStyle w:val="ListParagraph"/>
              <w:numPr>
                <w:ilvl w:val="0"/>
                <w:numId w:val="3"/>
              </w:numPr>
              <w:tabs>
                <w:tab w:val="clear" w:pos="720"/>
                <w:tab w:val="num" w:pos="0"/>
              </w:tabs>
              <w:suppressAutoHyphens/>
              <w:spacing w:line="24" w:lineRule="atLeast"/>
              <w:ind w:left="960"/>
              <w:rPr>
                <w:rFonts w:ascii="Times New Roman" w:hAnsi="Times New Roman"/>
              </w:rPr>
            </w:pPr>
            <w:r w:rsidRPr="001A10DD">
              <w:rPr>
                <w:rFonts w:ascii="Times New Roman" w:hAnsi="Times New Roman"/>
                <w:sz w:val="26"/>
                <w:szCs w:val="26"/>
              </w:rPr>
              <w:t>Chọn 1 trong 2 chức năng:</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 xml:space="preserve">                   + chọn Display Personal Information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 xml:space="preserve">                   + chọn Display Device Borrow Information</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3. Kết thúc sự kiện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Luồng sự kiện phụ (Alternative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Manager thực hiện luôn phiên các Sub 1, Sub 2, Sub 3, Sub 4 trước khi trở về giao diện</w:t>
            </w:r>
          </w:p>
        </w:tc>
      </w:tr>
      <w:tr w:rsidR="00597CEB" w:rsidRPr="001A10DD" w:rsidTr="003A74C6">
        <w:tc>
          <w:tcPr>
            <w:tcW w:w="2343" w:type="dxa"/>
            <w:tcBorders>
              <w:top w:val="single" w:sz="4" w:space="0" w:color="000000"/>
              <w:left w:val="single" w:sz="8" w:space="0" w:color="000000"/>
              <w:bottom w:val="single" w:sz="8"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Điều kiện sau:</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597CEB" w:rsidRPr="001A10DD" w:rsidRDefault="00C8057D" w:rsidP="003A74C6">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Thực hiện thành công Sub</w:t>
            </w:r>
            <w:r w:rsidR="00597CEB" w:rsidRPr="001A10DD">
              <w:rPr>
                <w:rFonts w:ascii="Times New Roman" w:hAnsi="Times New Roman" w:cs="Times New Roman"/>
                <w:i w:val="0"/>
                <w:color w:val="auto"/>
                <w:sz w:val="26"/>
                <w:szCs w:val="26"/>
              </w:rPr>
              <w:t xml:space="preserve"> đã chọn</w:t>
            </w:r>
            <w:r>
              <w:rPr>
                <w:rFonts w:ascii="Times New Roman" w:hAnsi="Times New Roman" w:cs="Times New Roman"/>
                <w:i w:val="0"/>
                <w:color w:val="auto"/>
                <w:sz w:val="26"/>
                <w:szCs w:val="26"/>
              </w:rPr>
              <w:t xml:space="preserve"> (1, 2, 3 hoặc</w:t>
            </w:r>
            <w:r w:rsidRPr="001A10DD">
              <w:rPr>
                <w:rFonts w:ascii="Times New Roman" w:hAnsi="Times New Roman" w:cs="Times New Roman"/>
                <w:i w:val="0"/>
                <w:color w:val="auto"/>
                <w:sz w:val="26"/>
                <w:szCs w:val="26"/>
              </w:rPr>
              <w:t xml:space="preserve"> 4)</w:t>
            </w:r>
          </w:p>
        </w:tc>
      </w:tr>
    </w:tbl>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suppressAutoHyphens/>
        <w:spacing w:line="24" w:lineRule="atLeast"/>
        <w:rPr>
          <w:rFonts w:ascii="Times New Roman" w:hAnsi="Times New Roman"/>
          <w:color w:val="000000"/>
          <w:sz w:val="26"/>
          <w:szCs w:val="26"/>
        </w:rPr>
      </w:pPr>
    </w:p>
    <w:p w:rsidR="00597CEB" w:rsidRPr="001A10DD" w:rsidRDefault="00597CEB" w:rsidP="00597CEB">
      <w:pPr>
        <w:pStyle w:val="Heading2"/>
        <w:numPr>
          <w:ilvl w:val="0"/>
          <w:numId w:val="0"/>
        </w:numPr>
        <w:rPr>
          <w:rFonts w:ascii="Times New Roman" w:hAnsi="Times New Roman"/>
          <w:color w:val="0070C0"/>
          <w:sz w:val="32"/>
        </w:rPr>
      </w:pPr>
      <w:bookmarkStart w:id="65" w:name="_Toc481304155"/>
      <w:r w:rsidRPr="001A10DD">
        <w:rPr>
          <w:rFonts w:ascii="Times New Roman" w:hAnsi="Times New Roman"/>
          <w:color w:val="0070C0"/>
          <w:sz w:val="32"/>
        </w:rPr>
        <w:lastRenderedPageBreak/>
        <w:t>4.5 UC_005 – Find</w:t>
      </w:r>
      <w:bookmarkEnd w:id="65"/>
      <w:r w:rsidRPr="001A10DD">
        <w:rPr>
          <w:rFonts w:ascii="Times New Roman" w:hAnsi="Times New Roman"/>
          <w:color w:val="0070C0"/>
          <w:sz w:val="32"/>
        </w:rPr>
        <w:t xml:space="preserve"> </w:t>
      </w:r>
    </w:p>
    <w:p w:rsidR="00597CEB" w:rsidRPr="001A10DD" w:rsidRDefault="00D95CBF" w:rsidP="00597CEB">
      <w:pPr>
        <w:spacing w:line="24" w:lineRule="atLeast"/>
        <w:rPr>
          <w:rFonts w:ascii="Times New Roman" w:hAnsi="Times New Roman"/>
        </w:rPr>
      </w:pPr>
      <w:r w:rsidRPr="001A10DD">
        <w:rPr>
          <w:rFonts w:ascii="Times New Roman" w:hAnsi="Times New Roman"/>
          <w:noProof/>
        </w:rPr>
        <w:drawing>
          <wp:anchor distT="0" distB="0" distL="0" distR="0" simplePos="0" relativeHeight="251657728" behindDoc="0" locked="0" layoutInCell="1" allowOverlap="1" wp14:anchorId="4D8A644D" wp14:editId="5136C958">
            <wp:simplePos x="0" y="0"/>
            <wp:positionH relativeFrom="column">
              <wp:align>center</wp:align>
            </wp:positionH>
            <wp:positionV relativeFrom="paragraph">
              <wp:posOffset>5080</wp:posOffset>
            </wp:positionV>
            <wp:extent cx="6125845" cy="3040380"/>
            <wp:effectExtent l="0" t="0" r="0" b="0"/>
            <wp:wrapSquare wrapText="largest"/>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5845" cy="30403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97CEB" w:rsidRPr="001A10DD" w:rsidRDefault="00597CEB" w:rsidP="00597CEB">
      <w:pPr>
        <w:spacing w:line="24" w:lineRule="atLeast"/>
        <w:rPr>
          <w:rFonts w:ascii="Times New Roman" w:hAnsi="Times New Roman"/>
          <w:b/>
          <w:color w:val="FF0000"/>
          <w:sz w:val="26"/>
          <w:szCs w:val="26"/>
        </w:rPr>
      </w:pPr>
    </w:p>
    <w:p w:rsidR="00597CEB" w:rsidRPr="001A10DD" w:rsidRDefault="00597CEB" w:rsidP="00597CEB">
      <w:pPr>
        <w:spacing w:line="24" w:lineRule="atLeast"/>
        <w:rPr>
          <w:rFonts w:ascii="Times New Roman" w:hAnsi="Times New Roman"/>
          <w:sz w:val="26"/>
          <w:szCs w:val="26"/>
        </w:rPr>
      </w:pPr>
    </w:p>
    <w:tbl>
      <w:tblPr>
        <w:tblW w:w="0" w:type="auto"/>
        <w:tblInd w:w="108" w:type="dxa"/>
        <w:tblLayout w:type="fixed"/>
        <w:tblLook w:val="0000" w:firstRow="0" w:lastRow="0" w:firstColumn="0" w:lastColumn="0" w:noHBand="0" w:noVBand="0"/>
      </w:tblPr>
      <w:tblGrid>
        <w:gridCol w:w="2343"/>
        <w:gridCol w:w="3459"/>
        <w:gridCol w:w="3600"/>
      </w:tblGrid>
      <w:tr w:rsidR="00597CEB" w:rsidRPr="001A10DD" w:rsidTr="003A74C6">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rPr>
            </w:pPr>
            <w:r w:rsidRPr="001A10DD">
              <w:rPr>
                <w:rFonts w:ascii="Times New Roman" w:hAnsi="Times New Roman"/>
                <w:b/>
                <w:sz w:val="26"/>
                <w:szCs w:val="26"/>
              </w:rPr>
              <w:t xml:space="preserve">Use case: UC_005_Find </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Mục đích:</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rPr>
            </w:pPr>
            <w:r w:rsidRPr="001A10DD">
              <w:rPr>
                <w:rFonts w:ascii="Times New Roman" w:hAnsi="Times New Roman" w:cs="Times New Roman"/>
                <w:color w:val="000000"/>
                <w:sz w:val="26"/>
                <w:szCs w:val="26"/>
              </w:rPr>
              <w:t xml:space="preserve">Cho phép tìm kiếm </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 hoặc người quản lý có thể tìm kiếm tất cả thông tin đang có trên hệ thống</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Mức độ cần thiết:</w:t>
            </w:r>
            <w:r w:rsidR="00CE2FFA">
              <w:rPr>
                <w:rFonts w:ascii="Times New Roman" w:hAnsi="Times New Roman" w:cs="Times New Roman"/>
                <w:i w:val="0"/>
                <w:color w:val="auto"/>
                <w:sz w:val="26"/>
                <w:szCs w:val="26"/>
              </w:rPr>
              <w:t xml:space="preserve"> Trung bình</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Phân loại: Trung bình</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Tác nhân: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w:t>
            </w:r>
            <w:r w:rsidR="00DA3FE2">
              <w:rPr>
                <w:rFonts w:ascii="Times New Roman" w:hAnsi="Times New Roman" w:cs="Times New Roman"/>
                <w:i w:val="0"/>
                <w:color w:val="auto"/>
                <w:sz w:val="26"/>
                <w:szCs w:val="26"/>
              </w:rPr>
              <w:t xml:space="preserve"> thường </w:t>
            </w:r>
            <w:r w:rsidRPr="001A10DD">
              <w:rPr>
                <w:rFonts w:ascii="Times New Roman" w:hAnsi="Times New Roman" w:cs="Times New Roman"/>
                <w:i w:val="0"/>
                <w:color w:val="auto"/>
                <w:sz w:val="26"/>
                <w:szCs w:val="26"/>
              </w:rPr>
              <w:t>, Người quản lý</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Thành phần và mối quan tâm</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dùng/Người quản lý muốn tìm kiếm tất cả thông tin có trên hệ thông thống qua: tìm kiếm thiết bị, tìm kiếm thành viên, tìm kiếm dự án, tìm kiếm phòng Lab</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Các mối quan hệ</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rPr>
            </w:pPr>
            <w:r w:rsidRPr="001A10DD">
              <w:rPr>
                <w:rFonts w:ascii="Times New Roman" w:hAnsi="Times New Roman"/>
                <w:sz w:val="26"/>
                <w:szCs w:val="26"/>
              </w:rPr>
              <w:t>+Association (kết hợp): User, Admin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+Include(bao gồm): Login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+Extend(mở rộng): Find Device, Find Member, Find Project, Find LabRoom</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 xml:space="preserve">+Generalization(tổng quát hóa): </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lastRenderedPageBreak/>
              <w:t>Điều kiện trước:</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3B24A8" w:rsidP="003A74C6">
            <w:pPr>
              <w:pStyle w:val="InfoBlue"/>
              <w:spacing w:line="24" w:lineRule="atLeast"/>
              <w:rPr>
                <w:rFonts w:ascii="Times New Roman" w:hAnsi="Times New Roman" w:cs="Times New Roman"/>
              </w:rPr>
            </w:pPr>
            <w:r w:rsidRPr="001A10DD">
              <w:rPr>
                <w:rFonts w:ascii="Times New Roman" w:hAnsi="Times New Roman" w:cs="Times New Roman"/>
                <w:i w:val="0"/>
                <w:color w:val="000000"/>
                <w:sz w:val="26"/>
                <w:szCs w:val="26"/>
              </w:rPr>
              <w:t xml:space="preserve">Người quản lý phải đăng nhập vào hệ thống trước khi </w:t>
            </w:r>
            <w:r>
              <w:rPr>
                <w:rFonts w:ascii="Times New Roman" w:hAnsi="Times New Roman" w:cs="Times New Roman"/>
                <w:i w:val="0"/>
                <w:color w:val="000000"/>
                <w:sz w:val="26"/>
                <w:szCs w:val="26"/>
              </w:rPr>
              <w:t>tìm kiếm</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Luồng sự kiện chính (Basic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1. Người dùng/Người Quản lý chọn chức năng Find Account</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2.  Người dùng/Người Quản lý nhập vào thông tin cần tìm</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Sub 1: Nếu nhập vào tên thiết bị → Nhấn nút Search → Sang Bước 3</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Sub 2: Nếu nhập vào thành viên → Nhấn nút Search → Sang Bước 3</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Sub 3: Nếu nhập vào dự án → Nhấn nút Search → Sang Bước 3</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Sub 4: Nếu nhập vào LabRoom → Nhấn nút Search → Sang Bước 3</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3. Hiển thị kết quả kết quả tìm kiếm (nếu có)</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4.  Kết thúc sự kiện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Luồng sự kiện phụ (Alternative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Hệ thống truy xuất cơ sở dữ liệu, để tìm kiếm các thông tin cần muốn tìm kiếm.</w:t>
            </w:r>
          </w:p>
        </w:tc>
      </w:tr>
      <w:tr w:rsidR="00597CEB" w:rsidRPr="001A10DD" w:rsidTr="003A74C6">
        <w:tc>
          <w:tcPr>
            <w:tcW w:w="2343" w:type="dxa"/>
            <w:tcBorders>
              <w:top w:val="single" w:sz="4" w:space="0" w:color="000000"/>
              <w:left w:val="single" w:sz="8" w:space="0" w:color="000000"/>
              <w:bottom w:val="single" w:sz="8"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Điều kiện sau:</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597CEB" w:rsidRPr="00DB265E" w:rsidRDefault="00C8057D" w:rsidP="003A74C6">
            <w:pPr>
              <w:pStyle w:val="InfoBlue"/>
              <w:spacing w:line="24" w:lineRule="atLeast"/>
              <w:rPr>
                <w:rFonts w:ascii="Times New Roman" w:hAnsi="Times New Roman" w:cs="Times New Roman"/>
                <w:i w:val="0"/>
                <w:color w:val="auto"/>
                <w:sz w:val="26"/>
                <w:szCs w:val="26"/>
              </w:rPr>
            </w:pPr>
            <w:r>
              <w:rPr>
                <w:rFonts w:ascii="Times New Roman" w:hAnsi="Times New Roman" w:cs="Times New Roman"/>
                <w:i w:val="0"/>
                <w:color w:val="auto"/>
                <w:sz w:val="26"/>
                <w:szCs w:val="26"/>
              </w:rPr>
              <w:t>Thực hiện thành công Sub</w:t>
            </w:r>
            <w:r w:rsidR="00597CEB" w:rsidRPr="001A10DD">
              <w:rPr>
                <w:rFonts w:ascii="Times New Roman" w:hAnsi="Times New Roman" w:cs="Times New Roman"/>
                <w:i w:val="0"/>
                <w:color w:val="auto"/>
                <w:sz w:val="26"/>
                <w:szCs w:val="26"/>
              </w:rPr>
              <w:t xml:space="preserve"> đã chọn</w:t>
            </w:r>
            <w:r>
              <w:rPr>
                <w:rFonts w:ascii="Times New Roman" w:hAnsi="Times New Roman" w:cs="Times New Roman"/>
                <w:i w:val="0"/>
                <w:color w:val="auto"/>
                <w:sz w:val="26"/>
                <w:szCs w:val="26"/>
              </w:rPr>
              <w:t xml:space="preserve"> (1, 2, 3 </w:t>
            </w:r>
            <w:r w:rsidR="00DB265E">
              <w:rPr>
                <w:rFonts w:ascii="Times New Roman" w:hAnsi="Times New Roman" w:cs="Times New Roman"/>
                <w:i w:val="0"/>
                <w:color w:val="auto"/>
                <w:sz w:val="26"/>
                <w:szCs w:val="26"/>
              </w:rPr>
              <w:t>hoặc</w:t>
            </w:r>
            <w:r w:rsidRPr="001A10DD">
              <w:rPr>
                <w:rFonts w:ascii="Times New Roman" w:hAnsi="Times New Roman" w:cs="Times New Roman"/>
                <w:i w:val="0"/>
                <w:color w:val="auto"/>
                <w:sz w:val="26"/>
                <w:szCs w:val="26"/>
              </w:rPr>
              <w:t xml:space="preserve"> 4)</w:t>
            </w:r>
          </w:p>
        </w:tc>
      </w:tr>
    </w:tbl>
    <w:p w:rsidR="00597CEB" w:rsidRPr="001A10DD" w:rsidRDefault="00597CEB" w:rsidP="00597CEB">
      <w:pPr>
        <w:pStyle w:val="Heading2"/>
        <w:numPr>
          <w:ilvl w:val="0"/>
          <w:numId w:val="0"/>
        </w:numPr>
        <w:suppressAutoHyphens/>
        <w:spacing w:line="24" w:lineRule="atLeast"/>
        <w:rPr>
          <w:rFonts w:ascii="Times New Roman" w:hAnsi="Times New Roman"/>
          <w:color w:val="0070C0"/>
          <w:sz w:val="36"/>
        </w:rPr>
      </w:pPr>
      <w:bookmarkStart w:id="66" w:name="_Toc481304156"/>
      <w:r w:rsidRPr="001A10DD">
        <w:rPr>
          <w:rFonts w:ascii="Times New Roman" w:hAnsi="Times New Roman"/>
          <w:color w:val="0070C0"/>
          <w:sz w:val="32"/>
          <w:szCs w:val="26"/>
        </w:rPr>
        <w:t>4.6</w:t>
      </w:r>
      <w:bookmarkStart w:id="67" w:name="__RefHeading___Toc481183600"/>
      <w:r w:rsidRPr="001A10DD">
        <w:rPr>
          <w:rFonts w:ascii="Times New Roman" w:hAnsi="Times New Roman"/>
          <w:color w:val="0070C0"/>
          <w:sz w:val="32"/>
          <w:szCs w:val="26"/>
        </w:rPr>
        <w:t xml:space="preserve"> UC_006</w:t>
      </w:r>
      <w:r w:rsidR="00357418" w:rsidRPr="001A10DD">
        <w:rPr>
          <w:rFonts w:ascii="Times New Roman" w:hAnsi="Times New Roman"/>
          <w:color w:val="0070C0"/>
          <w:sz w:val="32"/>
          <w:szCs w:val="26"/>
        </w:rPr>
        <w:t xml:space="preserve"> - </w:t>
      </w:r>
      <w:r w:rsidRPr="001A10DD">
        <w:rPr>
          <w:rFonts w:ascii="Times New Roman" w:hAnsi="Times New Roman"/>
          <w:color w:val="0070C0"/>
          <w:sz w:val="32"/>
          <w:szCs w:val="26"/>
        </w:rPr>
        <w:t>Logout</w:t>
      </w:r>
      <w:bookmarkEnd w:id="66"/>
      <w:bookmarkEnd w:id="67"/>
    </w:p>
    <w:p w:rsidR="00597CEB" w:rsidRPr="001A10DD" w:rsidRDefault="00D95CBF" w:rsidP="00597CEB">
      <w:pPr>
        <w:spacing w:line="24" w:lineRule="atLeast"/>
        <w:rPr>
          <w:rFonts w:ascii="Times New Roman" w:hAnsi="Times New Roman"/>
        </w:rPr>
      </w:pPr>
      <w:r w:rsidRPr="001A10DD">
        <w:rPr>
          <w:rFonts w:ascii="Times New Roman" w:hAnsi="Times New Roman"/>
          <w:noProof/>
        </w:rPr>
        <w:drawing>
          <wp:anchor distT="0" distB="0" distL="0" distR="0" simplePos="0" relativeHeight="251656704" behindDoc="0" locked="0" layoutInCell="1" allowOverlap="1" wp14:anchorId="3DD719F9" wp14:editId="000C399B">
            <wp:simplePos x="0" y="0"/>
            <wp:positionH relativeFrom="column">
              <wp:posOffset>352425</wp:posOffset>
            </wp:positionH>
            <wp:positionV relativeFrom="paragraph">
              <wp:posOffset>1905</wp:posOffset>
            </wp:positionV>
            <wp:extent cx="4999990" cy="2693670"/>
            <wp:effectExtent l="0" t="0" r="0" b="0"/>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9990" cy="26936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rPr>
      </w:pPr>
    </w:p>
    <w:p w:rsidR="00597CEB" w:rsidRPr="001A10DD" w:rsidRDefault="00597CEB" w:rsidP="00597CEB">
      <w:pPr>
        <w:spacing w:line="24" w:lineRule="atLeast"/>
        <w:rPr>
          <w:rFonts w:ascii="Times New Roman" w:hAnsi="Times New Roman"/>
          <w:b/>
          <w:color w:val="FF0000"/>
          <w:sz w:val="26"/>
          <w:szCs w:val="26"/>
        </w:rPr>
      </w:pPr>
    </w:p>
    <w:tbl>
      <w:tblPr>
        <w:tblW w:w="0" w:type="auto"/>
        <w:tblInd w:w="108" w:type="dxa"/>
        <w:tblLayout w:type="fixed"/>
        <w:tblLook w:val="0000" w:firstRow="0" w:lastRow="0" w:firstColumn="0" w:lastColumn="0" w:noHBand="0" w:noVBand="0"/>
      </w:tblPr>
      <w:tblGrid>
        <w:gridCol w:w="2343"/>
        <w:gridCol w:w="3459"/>
        <w:gridCol w:w="3600"/>
      </w:tblGrid>
      <w:tr w:rsidR="00597CEB" w:rsidRPr="001A10DD" w:rsidTr="003A74C6">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rPr>
            </w:pPr>
            <w:r w:rsidRPr="001A10DD">
              <w:rPr>
                <w:rFonts w:ascii="Times New Roman" w:hAnsi="Times New Roman"/>
                <w:b/>
                <w:sz w:val="26"/>
                <w:szCs w:val="26"/>
              </w:rPr>
              <w:t xml:space="preserve">Use case: UC_006_Logout </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Mục đích:</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rPr>
            </w:pPr>
            <w:r w:rsidRPr="001A10DD">
              <w:rPr>
                <w:rFonts w:ascii="Times New Roman" w:hAnsi="Times New Roman" w:cs="Times New Roman"/>
                <w:color w:val="000000"/>
                <w:sz w:val="26"/>
                <w:szCs w:val="26"/>
              </w:rPr>
              <w:t>Cho phép đăng xuất khỏi hệ thống</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 hoặc người quản lý muốn đăng xuất khỏi hệ thống</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Mức độ cần thiết:</w:t>
            </w:r>
            <w:r w:rsidR="00CE2FFA">
              <w:rPr>
                <w:rFonts w:ascii="Times New Roman" w:hAnsi="Times New Roman" w:cs="Times New Roman"/>
                <w:i w:val="0"/>
                <w:color w:val="auto"/>
                <w:sz w:val="26"/>
                <w:szCs w:val="26"/>
              </w:rPr>
              <w:t xml:space="preserve"> Thấp</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CE2FFA" w:rsidP="003A74C6">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Phân loại: Thấp</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Tác nhân: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w:t>
            </w:r>
            <w:r w:rsidR="00DA3FE2">
              <w:rPr>
                <w:rFonts w:ascii="Times New Roman" w:hAnsi="Times New Roman" w:cs="Times New Roman"/>
                <w:i w:val="0"/>
                <w:color w:val="auto"/>
                <w:sz w:val="26"/>
                <w:szCs w:val="26"/>
              </w:rPr>
              <w:t xml:space="preserve"> thường</w:t>
            </w:r>
            <w:r w:rsidRPr="001A10DD">
              <w:rPr>
                <w:rFonts w:ascii="Times New Roman" w:hAnsi="Times New Roman" w:cs="Times New Roman"/>
                <w:i w:val="0"/>
                <w:color w:val="auto"/>
                <w:sz w:val="26"/>
                <w:szCs w:val="26"/>
              </w:rPr>
              <w:t>, Người quản lý</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Thành phần và mối quan tâm</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w:t>
            </w:r>
            <w:r w:rsidR="00A842A8">
              <w:rPr>
                <w:rFonts w:ascii="Times New Roman" w:hAnsi="Times New Roman" w:cs="Times New Roman"/>
                <w:i w:val="0"/>
                <w:color w:val="auto"/>
                <w:sz w:val="26"/>
                <w:szCs w:val="26"/>
              </w:rPr>
              <w:t xml:space="preserve">ng, </w:t>
            </w:r>
            <w:r w:rsidRPr="001A10DD">
              <w:rPr>
                <w:rFonts w:ascii="Times New Roman" w:hAnsi="Times New Roman" w:cs="Times New Roman"/>
                <w:i w:val="0"/>
                <w:color w:val="auto"/>
                <w:sz w:val="26"/>
                <w:szCs w:val="26"/>
              </w:rPr>
              <w:t xml:space="preserve">quản lý muốn thoát khỏi hệ </w:t>
            </w:r>
            <w:r w:rsidR="000427DD">
              <w:rPr>
                <w:rFonts w:ascii="Times New Roman" w:hAnsi="Times New Roman" w:cs="Times New Roman"/>
                <w:i w:val="0"/>
                <w:color w:val="auto"/>
                <w:sz w:val="26"/>
                <w:szCs w:val="26"/>
              </w:rPr>
              <w:t xml:space="preserve">thống </w:t>
            </w:r>
            <w:r w:rsidRPr="001A10DD">
              <w:rPr>
                <w:rFonts w:ascii="Times New Roman" w:hAnsi="Times New Roman" w:cs="Times New Roman"/>
                <w:i w:val="0"/>
                <w:color w:val="auto"/>
                <w:sz w:val="26"/>
                <w:szCs w:val="26"/>
              </w:rPr>
              <w:t>khi không sử dụng</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Các mối quan hệ</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rPr>
            </w:pPr>
            <w:r w:rsidRPr="001A10DD">
              <w:rPr>
                <w:rFonts w:ascii="Times New Roman" w:hAnsi="Times New Roman"/>
                <w:sz w:val="26"/>
                <w:szCs w:val="26"/>
              </w:rPr>
              <w:t>+Association (kết hợp): User, Admin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+Include(bao gồm): Login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+Extend(mở rộng):</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+Generalization(tổng quát hóa):</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Điều kiện trước:</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Phải đăng nhập trước đó</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Luồng sự kiện chính (Basic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1. Người dùng/Người Quản lý chọn nút Logout</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2.  Form Trang chủ xuất hiện</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3.  Kết thúc sự kiện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Luồng sự kiện phụ (Alternative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C14389" w:rsidP="003A74C6">
            <w:pPr>
              <w:pStyle w:val="InfoBlue"/>
              <w:spacing w:line="24" w:lineRule="atLeast"/>
              <w:rPr>
                <w:rFonts w:ascii="Times New Roman" w:hAnsi="Times New Roman" w:cs="Times New Roman"/>
              </w:rPr>
            </w:pPr>
            <w:r>
              <w:rPr>
                <w:rFonts w:ascii="Times New Roman" w:hAnsi="Times New Roman" w:cs="Times New Roman"/>
                <w:i w:val="0"/>
                <w:color w:val="auto"/>
                <w:sz w:val="26"/>
                <w:szCs w:val="26"/>
              </w:rPr>
              <w:t>Người dùng cần đăng nhập trước khi có nhu cầu đăng xuất sau khi sử dụng các chức năng.</w:t>
            </w:r>
          </w:p>
        </w:tc>
      </w:tr>
      <w:tr w:rsidR="00597CEB" w:rsidRPr="001A10DD" w:rsidTr="003A74C6">
        <w:tc>
          <w:tcPr>
            <w:tcW w:w="2343" w:type="dxa"/>
            <w:tcBorders>
              <w:top w:val="single" w:sz="4" w:space="0" w:color="000000"/>
              <w:left w:val="single" w:sz="8" w:space="0" w:color="000000"/>
              <w:bottom w:val="single" w:sz="8"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lastRenderedPageBreak/>
              <w:t>Điều kiện sau:</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Thực hiện thực hiện đăng xuất thành công.</w:t>
            </w:r>
          </w:p>
        </w:tc>
      </w:tr>
    </w:tbl>
    <w:p w:rsidR="00597CEB" w:rsidRPr="001A10DD" w:rsidRDefault="00597CEB" w:rsidP="00597CEB">
      <w:pPr>
        <w:rPr>
          <w:rFonts w:ascii="Times New Roman" w:hAnsi="Times New Roman"/>
          <w:color w:val="000000"/>
        </w:rPr>
      </w:pPr>
      <w:bookmarkStart w:id="68" w:name="__RefHeading___Toc481183605"/>
      <w:bookmarkStart w:id="69" w:name="__RefHeading___Toc481183615"/>
      <w:bookmarkEnd w:id="68"/>
      <w:bookmarkEnd w:id="69"/>
    </w:p>
    <w:p w:rsidR="00597CEB" w:rsidRPr="001A10DD" w:rsidRDefault="00597CEB" w:rsidP="00597CEB">
      <w:pPr>
        <w:pStyle w:val="Heading2"/>
        <w:numPr>
          <w:ilvl w:val="0"/>
          <w:numId w:val="0"/>
        </w:numPr>
        <w:suppressAutoHyphens/>
        <w:spacing w:line="24" w:lineRule="atLeast"/>
        <w:rPr>
          <w:rFonts w:ascii="Times New Roman" w:hAnsi="Times New Roman"/>
          <w:color w:val="0070C0"/>
          <w:sz w:val="32"/>
          <w:szCs w:val="26"/>
        </w:rPr>
      </w:pPr>
      <w:bookmarkStart w:id="70" w:name="_Toc480319233"/>
      <w:bookmarkStart w:id="71" w:name="_Toc481304157"/>
      <w:r w:rsidRPr="001A10DD">
        <w:rPr>
          <w:rFonts w:ascii="Times New Roman" w:hAnsi="Times New Roman"/>
          <w:color w:val="0070C0"/>
          <w:sz w:val="32"/>
          <w:szCs w:val="26"/>
        </w:rPr>
        <w:t>4.7 UC_007 –</w:t>
      </w:r>
      <w:bookmarkEnd w:id="70"/>
      <w:r w:rsidRPr="001A10DD">
        <w:rPr>
          <w:rFonts w:ascii="Times New Roman" w:hAnsi="Times New Roman"/>
          <w:color w:val="0070C0"/>
          <w:sz w:val="32"/>
          <w:szCs w:val="26"/>
        </w:rPr>
        <w:t xml:space="preserve"> Manage Member</w:t>
      </w:r>
      <w:bookmarkEnd w:id="71"/>
    </w:p>
    <w:p w:rsidR="00597CEB" w:rsidRPr="001A10DD" w:rsidRDefault="00D95CBF" w:rsidP="00597CEB">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drawing>
          <wp:inline distT="0" distB="0" distL="0" distR="0" wp14:anchorId="700AA21B" wp14:editId="62F9EBDB">
            <wp:extent cx="5943600" cy="383857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tbl>
      <w:tblPr>
        <w:tblW w:w="0" w:type="auto"/>
        <w:tblInd w:w="108" w:type="dxa"/>
        <w:tblLayout w:type="fixed"/>
        <w:tblLook w:val="0000" w:firstRow="0" w:lastRow="0" w:firstColumn="0" w:lastColumn="0" w:noHBand="0" w:noVBand="0"/>
      </w:tblPr>
      <w:tblGrid>
        <w:gridCol w:w="2343"/>
        <w:gridCol w:w="3459"/>
        <w:gridCol w:w="3580"/>
      </w:tblGrid>
      <w:tr w:rsidR="00597CEB" w:rsidRPr="001A10DD" w:rsidTr="003A74C6">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UC_007_Manage Member</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Mục đích:</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color w:val="000000"/>
                <w:sz w:val="26"/>
                <w:szCs w:val="26"/>
              </w:rPr>
            </w:pPr>
            <w:r w:rsidRPr="001A10DD">
              <w:rPr>
                <w:rFonts w:ascii="Times New Roman" w:hAnsi="Times New Roman" w:cs="Times New Roman"/>
                <w:color w:val="000000"/>
                <w:sz w:val="26"/>
                <w:szCs w:val="26"/>
              </w:rPr>
              <w:t>Quản lý thành viên</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thực hiện các hoạt động liên quan đến quản lý thành viên</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Mức độ cần thiết:</w:t>
            </w:r>
            <w:r w:rsidR="00CE2FFA">
              <w:rPr>
                <w:rFonts w:ascii="Times New Roman" w:hAnsi="Times New Roman" w:cs="Times New Roman"/>
                <w:i w:val="0"/>
                <w:color w:val="000000"/>
                <w:sz w:val="26"/>
                <w:szCs w:val="26"/>
              </w:rPr>
              <w:t xml:space="preserve"> Cao</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CE2FFA" w:rsidP="003A74C6">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Phân loại: C</w:t>
            </w:r>
            <w:r w:rsidR="00597CEB" w:rsidRPr="001A10DD">
              <w:rPr>
                <w:rFonts w:ascii="Times New Roman" w:hAnsi="Times New Roman" w:cs="Times New Roman"/>
                <w:i w:val="0"/>
                <w:color w:val="000000"/>
                <w:sz w:val="26"/>
                <w:szCs w:val="26"/>
              </w:rPr>
              <w:t>ao</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Tác nhân: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Thành phần và mối quan tâm</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muốn thêm thành viên, xóa th</w:t>
            </w:r>
            <w:r w:rsidR="000C1EEC">
              <w:rPr>
                <w:rFonts w:ascii="Times New Roman" w:hAnsi="Times New Roman" w:cs="Times New Roman"/>
                <w:i w:val="0"/>
                <w:color w:val="000000"/>
                <w:sz w:val="26"/>
                <w:szCs w:val="26"/>
              </w:rPr>
              <w:t>ành viên và thay đổi thông tin T</w:t>
            </w:r>
            <w:r w:rsidRPr="001A10DD">
              <w:rPr>
                <w:rFonts w:ascii="Times New Roman" w:hAnsi="Times New Roman" w:cs="Times New Roman"/>
                <w:i w:val="0"/>
                <w:color w:val="000000"/>
                <w:sz w:val="26"/>
                <w:szCs w:val="26"/>
              </w:rPr>
              <w:t xml:space="preserve">hành viên.  </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Các mối quan hệ</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+Association (kết hợp): Admin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+Include(bao gồm): Login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lastRenderedPageBreak/>
              <w:t>+Extend(mở rộng): Add Members, Delete Member, Change Information Member.</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+Generalization(tổng quát hóa):</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lastRenderedPageBreak/>
              <w:t>Điều kiện trước:</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phải đăng nhập vào hệ thống trước khi quản lý thông tin thành viên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Luồng sự kiện chính (Basic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1. Người quản lý đăng nhập vào hệ thống trước khi thao tác quản  lý thành viên</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2. Người quản lý chọn 1 trong 3 chức năng</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1: Nếu chọn Add Member</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2: Nếu chọn Delete Member</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3: Nếu chọn Change Information Member</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4. Thực hiện chức năng tương ứng với Sub 1, Sub 2 hoặc Sub 3</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5. Trở về giao diện phần mềm</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6. Kết thúc sự kiện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Luồng sự kiện phụ (Alternative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thực hiện luôn phiên các Sub 1, Sub 2, Sub 3 trước khi trở về giao diện phần mềm.</w:t>
            </w:r>
          </w:p>
        </w:tc>
      </w:tr>
      <w:tr w:rsidR="00597CEB" w:rsidRPr="001A10DD" w:rsidTr="003A74C6">
        <w:tc>
          <w:tcPr>
            <w:tcW w:w="2343" w:type="dxa"/>
            <w:tcBorders>
              <w:top w:val="single" w:sz="4" w:space="0" w:color="000000"/>
              <w:left w:val="single" w:sz="8" w:space="0" w:color="000000"/>
              <w:bottom w:val="single" w:sz="8"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Điều kiện sau:</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597CEB" w:rsidRPr="001A10DD" w:rsidRDefault="003C402C" w:rsidP="003A74C6">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Thực hiện thành công Sub đã chọn (1, 2 hoặc )</w:t>
            </w:r>
          </w:p>
        </w:tc>
      </w:tr>
    </w:tbl>
    <w:p w:rsidR="00597CEB" w:rsidRPr="001A10DD" w:rsidRDefault="00597CEB" w:rsidP="00597CEB">
      <w:pPr>
        <w:pStyle w:val="requirement"/>
        <w:spacing w:line="24" w:lineRule="atLeast"/>
        <w:ind w:left="0" w:firstLine="0"/>
        <w:jc w:val="both"/>
        <w:rPr>
          <w:color w:val="000000"/>
          <w:sz w:val="26"/>
          <w:szCs w:val="26"/>
        </w:rPr>
      </w:pPr>
      <w:r w:rsidRPr="001A10DD">
        <w:rPr>
          <w:color w:val="000000"/>
          <w:sz w:val="26"/>
          <w:szCs w:val="26"/>
        </w:rPr>
        <w:tab/>
      </w:r>
    </w:p>
    <w:p w:rsidR="00597CEB" w:rsidRPr="001A10DD" w:rsidRDefault="00597CEB" w:rsidP="00597CEB">
      <w:pPr>
        <w:pStyle w:val="Heading2"/>
        <w:numPr>
          <w:ilvl w:val="0"/>
          <w:numId w:val="0"/>
        </w:numPr>
        <w:suppressAutoHyphens/>
        <w:spacing w:line="24" w:lineRule="atLeast"/>
        <w:rPr>
          <w:rFonts w:ascii="Times New Roman" w:hAnsi="Times New Roman"/>
          <w:color w:val="0070C0"/>
          <w:sz w:val="32"/>
          <w:szCs w:val="26"/>
        </w:rPr>
      </w:pPr>
      <w:bookmarkStart w:id="72" w:name="_Toc481304158"/>
      <w:r w:rsidRPr="001A10DD">
        <w:rPr>
          <w:rFonts w:ascii="Times New Roman" w:hAnsi="Times New Roman"/>
          <w:color w:val="0070C0"/>
          <w:sz w:val="32"/>
          <w:szCs w:val="26"/>
        </w:rPr>
        <w:lastRenderedPageBreak/>
        <w:t>4.8 UC_008 – Manage Project</w:t>
      </w:r>
      <w:bookmarkEnd w:id="72"/>
    </w:p>
    <w:p w:rsidR="00597CEB" w:rsidRPr="001A10DD" w:rsidRDefault="00D95CBF" w:rsidP="00597CEB">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drawing>
          <wp:inline distT="0" distB="0" distL="0" distR="0" wp14:anchorId="28DA1663" wp14:editId="5199A809">
            <wp:extent cx="5943600" cy="259080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rsidR="00597CEB" w:rsidRPr="001A10DD" w:rsidRDefault="00597CEB" w:rsidP="00597CEB">
      <w:pPr>
        <w:spacing w:line="24" w:lineRule="atLeast"/>
        <w:rPr>
          <w:rFonts w:ascii="Times New Roman" w:hAnsi="Times New Roman"/>
          <w:color w:val="000000"/>
          <w:sz w:val="26"/>
          <w:szCs w:val="26"/>
        </w:rPr>
      </w:pPr>
    </w:p>
    <w:tbl>
      <w:tblPr>
        <w:tblW w:w="0" w:type="auto"/>
        <w:tblInd w:w="108" w:type="dxa"/>
        <w:tblLayout w:type="fixed"/>
        <w:tblLook w:val="0000" w:firstRow="0" w:lastRow="0" w:firstColumn="0" w:lastColumn="0" w:noHBand="0" w:noVBand="0"/>
      </w:tblPr>
      <w:tblGrid>
        <w:gridCol w:w="2343"/>
        <w:gridCol w:w="3459"/>
        <w:gridCol w:w="3580"/>
      </w:tblGrid>
      <w:tr w:rsidR="00597CEB" w:rsidRPr="001A10DD" w:rsidTr="003A74C6">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UC_008_Manage Project</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Mục đích:</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color w:val="000000"/>
                <w:sz w:val="26"/>
                <w:szCs w:val="26"/>
              </w:rPr>
            </w:pPr>
            <w:r w:rsidRPr="001A10DD">
              <w:rPr>
                <w:rFonts w:ascii="Times New Roman" w:hAnsi="Times New Roman" w:cs="Times New Roman"/>
                <w:color w:val="000000"/>
                <w:sz w:val="26"/>
                <w:szCs w:val="26"/>
              </w:rPr>
              <w:t>Quản lý dự án</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thực hiện các hoạt động liên quan đến quản lý dự án</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Mức độ cần thiết:</w:t>
            </w:r>
            <w:r w:rsidR="00CE2FFA">
              <w:rPr>
                <w:rFonts w:ascii="Times New Roman" w:hAnsi="Times New Roman" w:cs="Times New Roman"/>
                <w:i w:val="0"/>
                <w:color w:val="000000"/>
                <w:sz w:val="26"/>
                <w:szCs w:val="26"/>
              </w:rPr>
              <w:t>Cao</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CE2FFA" w:rsidP="003A74C6">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Phân loại: C</w:t>
            </w:r>
            <w:r w:rsidR="00597CEB" w:rsidRPr="001A10DD">
              <w:rPr>
                <w:rFonts w:ascii="Times New Roman" w:hAnsi="Times New Roman" w:cs="Times New Roman"/>
                <w:i w:val="0"/>
                <w:color w:val="000000"/>
                <w:sz w:val="26"/>
                <w:szCs w:val="26"/>
              </w:rPr>
              <w:t>ao</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Tác nhân: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Thành phần và mối quan tâm</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muốn thêm dự án, x</w:t>
            </w:r>
            <w:r w:rsidR="000C1EEC">
              <w:rPr>
                <w:rFonts w:ascii="Times New Roman" w:hAnsi="Times New Roman" w:cs="Times New Roman"/>
                <w:i w:val="0"/>
                <w:color w:val="000000"/>
                <w:sz w:val="26"/>
                <w:szCs w:val="26"/>
              </w:rPr>
              <w:t>óa dự án và thay đổi thông tin D</w:t>
            </w:r>
            <w:r w:rsidRPr="001A10DD">
              <w:rPr>
                <w:rFonts w:ascii="Times New Roman" w:hAnsi="Times New Roman" w:cs="Times New Roman"/>
                <w:i w:val="0"/>
                <w:color w:val="000000"/>
                <w:sz w:val="26"/>
                <w:szCs w:val="26"/>
              </w:rPr>
              <w:t xml:space="preserve">ự án.  </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Các mối quan hệ</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+Association (kết hợp): Admin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+Include(bao gồm): Login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+Extend(mở rộng): Add Project, Delete Project, Change Information Project.</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+Generalization(tổng quát hóa):</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Điều kiện trước:</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phải đăng nhập vào hệ thống trước khi quản lý thông tin thành viên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Luồng sự kiện chính (Basic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1. Người quản lý đăng nhập vào hệ thống trước khi thao tác quản lý dự án</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lastRenderedPageBreak/>
              <w:t>2. Người quản lý chọn 1 trong 3 chức năng</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1: Nếu chọn Add Project</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Sub 2: Nếu chọn Delete Project </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3: Nếu chọn Change Information Project</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4. Thực hiện chức năng tương ứng với Sub 1, Sub 2 hoặc Sub 3</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5. Trở về giao diện phần mềm</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6. Kết thúc sự kiện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lastRenderedPageBreak/>
              <w:t>Luồng sự kiện phụ (Alternative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thực hiện luôn phiên các Sub 1, Sub 2, Sub 3 trước khi trở về giao diện phần mềm.</w:t>
            </w:r>
          </w:p>
        </w:tc>
      </w:tr>
      <w:tr w:rsidR="00597CEB" w:rsidRPr="001A10DD" w:rsidTr="003A74C6">
        <w:tc>
          <w:tcPr>
            <w:tcW w:w="2343" w:type="dxa"/>
            <w:tcBorders>
              <w:top w:val="single" w:sz="4" w:space="0" w:color="000000"/>
              <w:left w:val="single" w:sz="8" w:space="0" w:color="000000"/>
              <w:bottom w:val="single" w:sz="8"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Điều kiện sau:</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597CEB" w:rsidRPr="001A10DD" w:rsidRDefault="003C402C" w:rsidP="003A74C6">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Thực hiện thành công Sub đã chọn (1, 2 hoặc )</w:t>
            </w:r>
          </w:p>
        </w:tc>
      </w:tr>
    </w:tbl>
    <w:p w:rsidR="00597CEB" w:rsidRPr="001A10DD" w:rsidRDefault="00597CEB" w:rsidP="00597CEB">
      <w:pPr>
        <w:pStyle w:val="requirement"/>
        <w:spacing w:line="24" w:lineRule="atLeast"/>
        <w:ind w:left="0" w:firstLine="0"/>
        <w:jc w:val="both"/>
        <w:rPr>
          <w:color w:val="000000"/>
          <w:sz w:val="26"/>
          <w:szCs w:val="26"/>
        </w:rPr>
      </w:pPr>
      <w:r w:rsidRPr="001A10DD">
        <w:rPr>
          <w:color w:val="000000"/>
          <w:sz w:val="26"/>
          <w:szCs w:val="26"/>
        </w:rPr>
        <w:tab/>
      </w:r>
    </w:p>
    <w:p w:rsidR="00597CEB" w:rsidRPr="001A10DD" w:rsidRDefault="00597CEB" w:rsidP="00597CEB">
      <w:pPr>
        <w:pStyle w:val="Heading2"/>
        <w:numPr>
          <w:ilvl w:val="0"/>
          <w:numId w:val="0"/>
        </w:numPr>
        <w:spacing w:line="24" w:lineRule="atLeast"/>
        <w:ind w:left="-270"/>
        <w:rPr>
          <w:rFonts w:ascii="Times New Roman" w:hAnsi="Times New Roman"/>
          <w:color w:val="0070C0"/>
          <w:sz w:val="32"/>
          <w:szCs w:val="26"/>
        </w:rPr>
      </w:pPr>
      <w:bookmarkStart w:id="73" w:name="_Toc481304159"/>
      <w:r w:rsidRPr="001A10DD">
        <w:rPr>
          <w:rFonts w:ascii="Times New Roman" w:hAnsi="Times New Roman"/>
          <w:color w:val="0070C0"/>
          <w:sz w:val="32"/>
          <w:szCs w:val="26"/>
        </w:rPr>
        <w:t>4.9 UC_009 – Manage LabRoom</w:t>
      </w:r>
      <w:bookmarkEnd w:id="73"/>
    </w:p>
    <w:p w:rsidR="00597CEB" w:rsidRPr="001A10DD" w:rsidRDefault="00D95CBF" w:rsidP="00597CEB">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drawing>
          <wp:inline distT="0" distB="0" distL="0" distR="0" wp14:anchorId="0ED03378" wp14:editId="64534008">
            <wp:extent cx="5943600" cy="2619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rsidR="00597CEB" w:rsidRPr="001A10DD" w:rsidRDefault="00597CEB" w:rsidP="00597CEB">
      <w:pPr>
        <w:spacing w:line="24" w:lineRule="atLeast"/>
        <w:rPr>
          <w:rFonts w:ascii="Times New Roman" w:hAnsi="Times New Roman"/>
          <w:color w:val="000000"/>
          <w:sz w:val="26"/>
          <w:szCs w:val="26"/>
        </w:rPr>
      </w:pPr>
    </w:p>
    <w:tbl>
      <w:tblPr>
        <w:tblW w:w="9382" w:type="dxa"/>
        <w:tblInd w:w="108" w:type="dxa"/>
        <w:tblLayout w:type="fixed"/>
        <w:tblLook w:val="0000" w:firstRow="0" w:lastRow="0" w:firstColumn="0" w:lastColumn="0" w:noHBand="0" w:noVBand="0"/>
      </w:tblPr>
      <w:tblGrid>
        <w:gridCol w:w="2343"/>
        <w:gridCol w:w="3459"/>
        <w:gridCol w:w="3580"/>
      </w:tblGrid>
      <w:tr w:rsidR="00597CEB" w:rsidRPr="001A10DD" w:rsidTr="003A74C6">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UC_009_Manage LabRoom</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Mục đích:</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color w:val="000000"/>
                <w:sz w:val="26"/>
                <w:szCs w:val="26"/>
              </w:rPr>
            </w:pPr>
            <w:r w:rsidRPr="001A10DD">
              <w:rPr>
                <w:rFonts w:ascii="Times New Roman" w:hAnsi="Times New Roman" w:cs="Times New Roman"/>
                <w:color w:val="000000"/>
                <w:sz w:val="26"/>
                <w:szCs w:val="26"/>
              </w:rPr>
              <w:t>Quản lý phòng Lab</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thực hiện các hoạt động liên quan đến quản lý phòng Lab</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Mức độ cần thiết:</w:t>
            </w:r>
            <w:r w:rsidR="00CE2FFA">
              <w:rPr>
                <w:rFonts w:ascii="Times New Roman" w:hAnsi="Times New Roman" w:cs="Times New Roman"/>
                <w:i w:val="0"/>
                <w:color w:val="000000"/>
                <w:sz w:val="26"/>
                <w:szCs w:val="26"/>
              </w:rPr>
              <w:t xml:space="preserve"> Cao</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CE2FFA" w:rsidP="003A74C6">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Phân loại: C</w:t>
            </w:r>
            <w:r w:rsidR="00597CEB" w:rsidRPr="001A10DD">
              <w:rPr>
                <w:rFonts w:ascii="Times New Roman" w:hAnsi="Times New Roman" w:cs="Times New Roman"/>
                <w:i w:val="0"/>
                <w:color w:val="000000"/>
                <w:sz w:val="26"/>
                <w:szCs w:val="26"/>
              </w:rPr>
              <w:t>ao</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Tác nhân: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Thành phần và mối quan tâm</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Người quản lý muốn thêm phòng Lab, xóa Lab và cập nhật thông tin phòng Lab.  </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Các mối quan hệ</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+Association (kết hợp): Admin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+Include(bao gồm): Login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+Extend(mở rộng): Add LabRoom, Delete LabRoom, Update LabRoom Information.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+Generalization(tổng quát hóa):</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Điều kiện trước:</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phải đăng nhập vào hệ thống trước khi quản lý thông tin phòng Lab</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Luồng sự kiện chính (Basic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1. Người quản lý đăng nhập vào hệ thống trước khi thao tác quản lý phòng Lab</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2. Người quản lý chọn 1 trong 3 chức năng</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1: Nếu chọn Add LabRoom</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2: Nếu chọn Delete LabRoom</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3: Nếu chọn Change Information LabRoom</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4. Thực hiện chức năng tương ứng với Sub 1, Sub 2 hoặc Sub 3</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5. Trở về giao diện phần mềm</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6. Kết thúc sự kiện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Luồng sự kiện phụ (Alternative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thực hiện luôn phiên các Sub 1, Sub 2, Sub 3 trước khi trở về giao diện phần mềm.</w:t>
            </w:r>
          </w:p>
        </w:tc>
      </w:tr>
      <w:tr w:rsidR="00597CEB" w:rsidRPr="001A10DD" w:rsidTr="003A74C6">
        <w:tc>
          <w:tcPr>
            <w:tcW w:w="2343" w:type="dxa"/>
            <w:tcBorders>
              <w:top w:val="single" w:sz="4" w:space="0" w:color="000000"/>
              <w:left w:val="single" w:sz="8" w:space="0" w:color="000000"/>
              <w:bottom w:val="single" w:sz="8"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Điều kiện sau:</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597CEB" w:rsidRPr="001A10DD" w:rsidRDefault="003C402C" w:rsidP="003A74C6">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Thực hiện thành công Sub đã chọn (1, 2 hoặc )</w:t>
            </w:r>
          </w:p>
        </w:tc>
      </w:tr>
    </w:tbl>
    <w:p w:rsidR="00597CEB" w:rsidRPr="001A10DD" w:rsidRDefault="00597CEB" w:rsidP="00597CEB">
      <w:pPr>
        <w:pStyle w:val="Heading2"/>
        <w:numPr>
          <w:ilvl w:val="0"/>
          <w:numId w:val="0"/>
        </w:numPr>
        <w:spacing w:line="24" w:lineRule="atLeast"/>
        <w:ind w:left="-270"/>
        <w:rPr>
          <w:rFonts w:ascii="Times New Roman" w:hAnsi="Times New Roman"/>
          <w:color w:val="0070C0"/>
          <w:sz w:val="32"/>
          <w:szCs w:val="26"/>
        </w:rPr>
      </w:pPr>
      <w:bookmarkStart w:id="74" w:name="_Toc481304160"/>
      <w:r w:rsidRPr="001A10DD">
        <w:rPr>
          <w:rFonts w:ascii="Times New Roman" w:hAnsi="Times New Roman"/>
          <w:color w:val="0070C0"/>
          <w:sz w:val="32"/>
          <w:szCs w:val="26"/>
        </w:rPr>
        <w:lastRenderedPageBreak/>
        <w:t>4.10 UC_010 – Manage Producer</w:t>
      </w:r>
      <w:bookmarkEnd w:id="74"/>
    </w:p>
    <w:p w:rsidR="00597CEB" w:rsidRPr="001A10DD" w:rsidRDefault="00D95CBF" w:rsidP="00597CEB">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drawing>
          <wp:inline distT="0" distB="0" distL="0" distR="0" wp14:anchorId="68CC7102" wp14:editId="06184E78">
            <wp:extent cx="5943600" cy="328612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86125"/>
                    </a:xfrm>
                    <a:prstGeom prst="rect">
                      <a:avLst/>
                    </a:prstGeom>
                    <a:noFill/>
                    <a:ln>
                      <a:noFill/>
                    </a:ln>
                  </pic:spPr>
                </pic:pic>
              </a:graphicData>
            </a:graphic>
          </wp:inline>
        </w:drawing>
      </w:r>
    </w:p>
    <w:p w:rsidR="00597CEB" w:rsidRPr="001A10DD" w:rsidRDefault="00597CEB" w:rsidP="00597CEB">
      <w:pPr>
        <w:spacing w:line="24" w:lineRule="atLeast"/>
        <w:rPr>
          <w:rFonts w:ascii="Times New Roman" w:hAnsi="Times New Roman"/>
          <w:color w:val="000000"/>
          <w:sz w:val="26"/>
          <w:szCs w:val="26"/>
        </w:rPr>
      </w:pPr>
    </w:p>
    <w:tbl>
      <w:tblPr>
        <w:tblW w:w="0" w:type="auto"/>
        <w:tblInd w:w="108" w:type="dxa"/>
        <w:tblLayout w:type="fixed"/>
        <w:tblLook w:val="0000" w:firstRow="0" w:lastRow="0" w:firstColumn="0" w:lastColumn="0" w:noHBand="0" w:noVBand="0"/>
      </w:tblPr>
      <w:tblGrid>
        <w:gridCol w:w="2343"/>
        <w:gridCol w:w="3459"/>
        <w:gridCol w:w="3580"/>
      </w:tblGrid>
      <w:tr w:rsidR="00597CEB" w:rsidRPr="001A10DD" w:rsidTr="003A74C6">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UC_010_Manage Producer</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Mục đích:</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color w:val="000000"/>
                <w:sz w:val="26"/>
                <w:szCs w:val="26"/>
              </w:rPr>
            </w:pPr>
            <w:r w:rsidRPr="001A10DD">
              <w:rPr>
                <w:rFonts w:ascii="Times New Roman" w:hAnsi="Times New Roman" w:cs="Times New Roman"/>
                <w:color w:val="000000"/>
                <w:sz w:val="26"/>
                <w:szCs w:val="26"/>
              </w:rPr>
              <w:t>Quản lý Nhà sản xuất</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thực hiện các hoạt động liên quan đến quản lý nhà sản xuất</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Mức độ cần thiết:</w:t>
            </w:r>
            <w:r w:rsidR="00CE2FFA">
              <w:rPr>
                <w:rFonts w:ascii="Times New Roman" w:hAnsi="Times New Roman" w:cs="Times New Roman"/>
                <w:i w:val="0"/>
                <w:color w:val="000000"/>
                <w:sz w:val="26"/>
                <w:szCs w:val="26"/>
              </w:rPr>
              <w:t xml:space="preserve"> Cao</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CE2FFA" w:rsidP="003A74C6">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Phân loại: C</w:t>
            </w:r>
            <w:r w:rsidR="00597CEB" w:rsidRPr="001A10DD">
              <w:rPr>
                <w:rFonts w:ascii="Times New Roman" w:hAnsi="Times New Roman" w:cs="Times New Roman"/>
                <w:i w:val="0"/>
                <w:color w:val="000000"/>
                <w:sz w:val="26"/>
                <w:szCs w:val="26"/>
              </w:rPr>
              <w:t>ao</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Tác nhân: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Thành phần và mối quan tâm</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Người quản lý muốn thêm Nhà sản xuất, xóa Nhà sản xuất, cập nhật thông tin Nhà sản xuất  </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Các mối quan hệ</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+Association (kết hợp): Admin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+Include(bao gồm): Login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+Extend(mở rộng): Add Producer, Delete Producer, Update Producer Information.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+Generalization(tổng quát hóa):</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Điều kiện trước:</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phải đăng nhập vào hệ thống trước khi quản lý thông tin Nhà sản xuất.</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lastRenderedPageBreak/>
              <w:t>Luồng sự kiện chính (Basic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1. Người quản lý đăng nhập vào hệ thống trước khi thao tác quản lý Nhà sản xuất</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2. Người quản lý chọn 1 trong 3 chức năng</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1: Nếu chọn Add Producer</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2: Nếu chọn Delete Producer</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Sub 3: Nếu chọn Update Producer Information.</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4. Thực hiện chức năng tương ứng với Sub 1, Sub 2 hoặc Sub 3</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5. Trở về giao diện phần mềm</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6. Kết thúc sự kiện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Luồng sự kiện phụ (Alternative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thực hiện luôn phiên các Sub 1, Sub 2, Sub 3 trước khi trở về giao diện phần mềm.</w:t>
            </w:r>
          </w:p>
        </w:tc>
      </w:tr>
      <w:tr w:rsidR="00597CEB" w:rsidRPr="001A10DD" w:rsidTr="003A74C6">
        <w:tc>
          <w:tcPr>
            <w:tcW w:w="2343" w:type="dxa"/>
            <w:tcBorders>
              <w:top w:val="single" w:sz="4" w:space="0" w:color="000000"/>
              <w:left w:val="single" w:sz="8" w:space="0" w:color="000000"/>
              <w:bottom w:val="single" w:sz="8"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Điều kiện sau:</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597CEB" w:rsidRPr="001A10DD" w:rsidRDefault="003C402C" w:rsidP="003A74C6">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Thực hiện thành công Sub đã chọn (1, 2 hoặc )</w:t>
            </w:r>
          </w:p>
        </w:tc>
      </w:tr>
    </w:tbl>
    <w:p w:rsidR="00597CEB" w:rsidRPr="001A10DD" w:rsidRDefault="00597CEB" w:rsidP="00597CEB">
      <w:pPr>
        <w:pStyle w:val="requirement"/>
        <w:spacing w:line="24" w:lineRule="atLeast"/>
        <w:ind w:left="0" w:firstLine="0"/>
        <w:jc w:val="both"/>
        <w:rPr>
          <w:color w:val="000000"/>
          <w:sz w:val="26"/>
          <w:szCs w:val="26"/>
        </w:rPr>
      </w:pPr>
    </w:p>
    <w:p w:rsidR="00597CEB" w:rsidRPr="001A10DD" w:rsidRDefault="00597CEB" w:rsidP="00597CEB">
      <w:pPr>
        <w:pStyle w:val="Heading2"/>
        <w:numPr>
          <w:ilvl w:val="0"/>
          <w:numId w:val="0"/>
        </w:numPr>
        <w:spacing w:line="24" w:lineRule="atLeast"/>
        <w:ind w:left="435"/>
        <w:rPr>
          <w:rFonts w:ascii="Times New Roman" w:hAnsi="Times New Roman"/>
          <w:color w:val="0070C0"/>
          <w:sz w:val="32"/>
          <w:szCs w:val="26"/>
        </w:rPr>
      </w:pPr>
      <w:bookmarkStart w:id="75" w:name="_Toc481304161"/>
      <w:r w:rsidRPr="001A10DD">
        <w:rPr>
          <w:rFonts w:ascii="Times New Roman" w:hAnsi="Times New Roman"/>
          <w:color w:val="0070C0"/>
          <w:sz w:val="32"/>
          <w:szCs w:val="26"/>
        </w:rPr>
        <w:t>4.11 UC_011 – Manage Device</w:t>
      </w:r>
      <w:bookmarkEnd w:id="75"/>
    </w:p>
    <w:p w:rsidR="00597CEB" w:rsidRPr="001A10DD" w:rsidRDefault="00D95CBF" w:rsidP="00597CEB">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drawing>
          <wp:inline distT="0" distB="0" distL="0" distR="0" wp14:anchorId="6D8704EB" wp14:editId="6FD49578">
            <wp:extent cx="5943600" cy="25908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tbl>
      <w:tblPr>
        <w:tblW w:w="9382" w:type="dxa"/>
        <w:tblInd w:w="108" w:type="dxa"/>
        <w:tblLayout w:type="fixed"/>
        <w:tblLook w:val="0000" w:firstRow="0" w:lastRow="0" w:firstColumn="0" w:lastColumn="0" w:noHBand="0" w:noVBand="0"/>
      </w:tblPr>
      <w:tblGrid>
        <w:gridCol w:w="2343"/>
        <w:gridCol w:w="3459"/>
        <w:gridCol w:w="3580"/>
      </w:tblGrid>
      <w:tr w:rsidR="00597CEB" w:rsidRPr="001A10DD" w:rsidTr="003A74C6">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UC_011_ Manage Device</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Mục đích:</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color w:val="000000"/>
                <w:sz w:val="26"/>
                <w:szCs w:val="26"/>
              </w:rPr>
            </w:pPr>
            <w:r w:rsidRPr="001A10DD">
              <w:rPr>
                <w:rFonts w:ascii="Times New Roman" w:hAnsi="Times New Roman" w:cs="Times New Roman"/>
                <w:color w:val="000000"/>
                <w:sz w:val="26"/>
                <w:szCs w:val="26"/>
              </w:rPr>
              <w:t>Quản Lý Thiết Bị</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lastRenderedPageBreak/>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Người quản lý chọn tính năng quản lý thiết bị </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Mức độ cần thiết:</w:t>
            </w:r>
            <w:r w:rsidR="00CE2FFA">
              <w:rPr>
                <w:rFonts w:ascii="Times New Roman" w:hAnsi="Times New Roman" w:cs="Times New Roman"/>
                <w:i w:val="0"/>
                <w:color w:val="000000"/>
                <w:sz w:val="26"/>
                <w:szCs w:val="26"/>
              </w:rPr>
              <w:t xml:space="preserve"> Cao</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CE2FFA" w:rsidP="003A74C6">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Phân loại: C</w:t>
            </w:r>
            <w:r w:rsidR="00597CEB" w:rsidRPr="001A10DD">
              <w:rPr>
                <w:rFonts w:ascii="Times New Roman" w:hAnsi="Times New Roman" w:cs="Times New Roman"/>
                <w:i w:val="0"/>
                <w:color w:val="000000"/>
                <w:sz w:val="26"/>
                <w:szCs w:val="26"/>
              </w:rPr>
              <w:t>ao</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Tác nhân: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Thành phần và mối quan tâm</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muốn thêm: Update Device Information, Allow Borrow Device, Confirm Extension of Borrow</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Các mối quan hệ</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+Association (kết hợp): Admin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+Include(bao gồm): Login</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+Extend(mở rộng): Update Device Information, Allow borrow device, Confirm Extension of Borrow.</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+Generalization(tổng quát hóa):</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Điều kiện trước:</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7F0FEF"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Người quản lý phải đăng nhập vào hệ thống trước khi quản lý thông tin </w:t>
            </w:r>
            <w:r>
              <w:rPr>
                <w:rFonts w:ascii="Times New Roman" w:hAnsi="Times New Roman" w:cs="Times New Roman"/>
                <w:i w:val="0"/>
                <w:color w:val="000000"/>
                <w:sz w:val="26"/>
                <w:szCs w:val="26"/>
              </w:rPr>
              <w:t>Thiết bị</w:t>
            </w:r>
            <w:r w:rsidRPr="001A10DD">
              <w:rPr>
                <w:rFonts w:ascii="Times New Roman" w:hAnsi="Times New Roman" w:cs="Times New Roman"/>
                <w:i w:val="0"/>
                <w:color w:val="000000"/>
                <w:sz w:val="26"/>
                <w:szCs w:val="26"/>
              </w:rPr>
              <w:t>.</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Luồng sự kiện chính (Basic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1. Người dùng đăng nhập vào hệ thống </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2. Người dùng chọn 1 trong 3 chức năng</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1: Nếu chọn Update Device Information:</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      Sub 1.1: Tùy chọn Add Device</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      Sub 1.2: Tùy chọn Delete Device</w:t>
            </w:r>
          </w:p>
          <w:p w:rsidR="00597CEB" w:rsidRPr="001A10DD" w:rsidRDefault="00597CEB" w:rsidP="003A74C6">
            <w:pPr>
              <w:pStyle w:val="InfoBlue"/>
              <w:tabs>
                <w:tab w:val="left" w:pos="5385"/>
              </w:tabs>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      Sub 1.3: Tùy chọn Change Device Information </w:t>
            </w:r>
            <w:r w:rsidRPr="001A10DD">
              <w:rPr>
                <w:rFonts w:ascii="Times New Roman" w:hAnsi="Times New Roman" w:cs="Times New Roman"/>
                <w:i w:val="0"/>
                <w:color w:val="000000"/>
                <w:sz w:val="26"/>
                <w:szCs w:val="26"/>
              </w:rPr>
              <w:tab/>
            </w:r>
          </w:p>
          <w:p w:rsidR="00597CEB" w:rsidRPr="001A10DD" w:rsidRDefault="00597CEB" w:rsidP="003A74C6">
            <w:pPr>
              <w:pStyle w:val="InfoBlue"/>
              <w:tabs>
                <w:tab w:val="left" w:pos="5385"/>
              </w:tabs>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        Kết thúc sự kiện tùy chọn.</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2: Nếu chọn Allow Borrow Device</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3: Nếu chọn Confirm Extension of Borrow</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 3. Kết thúc sự kiện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Luồng sự kiện phụ (Alternative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6C7D21" w:rsidP="003A74C6">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Người quản lý</w:t>
            </w:r>
            <w:r w:rsidR="00597CEB" w:rsidRPr="001A10DD">
              <w:rPr>
                <w:rFonts w:ascii="Times New Roman" w:hAnsi="Times New Roman" w:cs="Times New Roman"/>
                <w:i w:val="0"/>
                <w:color w:val="000000"/>
                <w:sz w:val="26"/>
                <w:szCs w:val="26"/>
              </w:rPr>
              <w:t xml:space="preserve"> thực hiện luôn phiên các Sub 1, Sub 2, Sub 3 trước khi trở về giao diện phần mềm quản lý nhúng.</w:t>
            </w:r>
          </w:p>
        </w:tc>
      </w:tr>
      <w:tr w:rsidR="00597CEB" w:rsidRPr="001A10DD" w:rsidTr="003A74C6">
        <w:tc>
          <w:tcPr>
            <w:tcW w:w="2343" w:type="dxa"/>
            <w:tcBorders>
              <w:top w:val="single" w:sz="4" w:space="0" w:color="000000"/>
              <w:left w:val="single" w:sz="8" w:space="0" w:color="000000"/>
              <w:bottom w:val="single" w:sz="8"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Điều kiện sau:</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597CEB" w:rsidRPr="001A10DD" w:rsidRDefault="003C402C" w:rsidP="003A74C6">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Thực hiện thành công Sub đã chọn (1, 2 hoặc )</w:t>
            </w:r>
          </w:p>
        </w:tc>
      </w:tr>
    </w:tbl>
    <w:p w:rsidR="00597CEB" w:rsidRPr="001A10DD" w:rsidRDefault="00597CEB" w:rsidP="00597CEB">
      <w:pPr>
        <w:pStyle w:val="Heading2"/>
        <w:numPr>
          <w:ilvl w:val="0"/>
          <w:numId w:val="0"/>
        </w:numPr>
        <w:spacing w:line="24" w:lineRule="atLeast"/>
        <w:rPr>
          <w:rFonts w:ascii="Times New Roman" w:hAnsi="Times New Roman"/>
          <w:color w:val="0070C0"/>
          <w:sz w:val="32"/>
          <w:szCs w:val="26"/>
        </w:rPr>
      </w:pPr>
      <w:bookmarkStart w:id="76" w:name="_Toc480319234"/>
      <w:bookmarkStart w:id="77" w:name="_Toc481304162"/>
      <w:r w:rsidRPr="001A10DD">
        <w:rPr>
          <w:rFonts w:ascii="Times New Roman" w:hAnsi="Times New Roman"/>
          <w:color w:val="0070C0"/>
          <w:sz w:val="32"/>
          <w:szCs w:val="26"/>
        </w:rPr>
        <w:lastRenderedPageBreak/>
        <w:t xml:space="preserve">4.12 UC_012 – </w:t>
      </w:r>
      <w:bookmarkEnd w:id="76"/>
      <w:r w:rsidRPr="001A10DD">
        <w:rPr>
          <w:rFonts w:ascii="Times New Roman" w:hAnsi="Times New Roman"/>
          <w:color w:val="0070C0"/>
          <w:sz w:val="32"/>
          <w:szCs w:val="26"/>
        </w:rPr>
        <w:t>Change Personal Information</w:t>
      </w:r>
      <w:bookmarkEnd w:id="77"/>
    </w:p>
    <w:p w:rsidR="00597CEB" w:rsidRPr="001A10DD" w:rsidRDefault="00D95CBF" w:rsidP="00597CEB">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drawing>
          <wp:inline distT="0" distB="0" distL="0" distR="0" wp14:anchorId="4976FE3A" wp14:editId="7503C49E">
            <wp:extent cx="5943600" cy="109537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597CEB" w:rsidRPr="001A10DD" w:rsidRDefault="00597CEB" w:rsidP="00597CEB">
      <w:pPr>
        <w:spacing w:line="24" w:lineRule="atLeast"/>
        <w:rPr>
          <w:rFonts w:ascii="Times New Roman" w:hAnsi="Times New Roman"/>
          <w:color w:val="000000"/>
          <w:sz w:val="26"/>
          <w:szCs w:val="26"/>
        </w:rPr>
      </w:pPr>
    </w:p>
    <w:tbl>
      <w:tblPr>
        <w:tblW w:w="9382" w:type="dxa"/>
        <w:tblInd w:w="108" w:type="dxa"/>
        <w:tblLayout w:type="fixed"/>
        <w:tblLook w:val="0000" w:firstRow="0" w:lastRow="0" w:firstColumn="0" w:lastColumn="0" w:noHBand="0" w:noVBand="0"/>
      </w:tblPr>
      <w:tblGrid>
        <w:gridCol w:w="2343"/>
        <w:gridCol w:w="3459"/>
        <w:gridCol w:w="3580"/>
      </w:tblGrid>
      <w:tr w:rsidR="00597CEB" w:rsidRPr="001A10DD" w:rsidTr="003A74C6">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UC_012_ Change Personal Information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Mục đích:</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color w:val="000000"/>
                <w:sz w:val="26"/>
                <w:szCs w:val="26"/>
              </w:rPr>
            </w:pPr>
            <w:r w:rsidRPr="001A10DD">
              <w:rPr>
                <w:rFonts w:ascii="Times New Roman" w:hAnsi="Times New Roman" w:cs="Times New Roman"/>
                <w:color w:val="000000"/>
                <w:sz w:val="26"/>
                <w:szCs w:val="26"/>
              </w:rPr>
              <w:t>Thay đổi thông tin cá nhân</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dùng muốn thay đổi thông tin cá nhân trên hệ thống quản lý thiết bị nhúng.</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Mức độ cần thiết:</w:t>
            </w:r>
            <w:r w:rsidR="00CE2FFA">
              <w:rPr>
                <w:rFonts w:ascii="Times New Roman" w:hAnsi="Times New Roman" w:cs="Times New Roman"/>
                <w:i w:val="0"/>
                <w:color w:val="000000"/>
                <w:sz w:val="26"/>
                <w:szCs w:val="26"/>
              </w:rPr>
              <w:t>Trung bình</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CE2FFA" w:rsidP="00CE2FFA">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Phân loại: Trung Bình</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Tác nhân: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dùng</w:t>
            </w:r>
            <w:r w:rsidR="00DA3FE2">
              <w:rPr>
                <w:rFonts w:ascii="Times New Roman" w:hAnsi="Times New Roman" w:cs="Times New Roman"/>
                <w:i w:val="0"/>
                <w:color w:val="000000"/>
                <w:sz w:val="26"/>
                <w:szCs w:val="26"/>
              </w:rPr>
              <w:t xml:space="preserve"> thường</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Thành phần và mối quan tâm</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dùng muốn thay đổi thông tin cá nhân.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Các mối quan hệ</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+Association (kết hợp): User</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+Include(bao gồm): Login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+Extend(mở rộng):</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+Generalization(tổng quát hóa):</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Điều kiện trước:</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CD0C63" w:rsidP="003A74C6">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Người dùng đăng nhập và hệ thống trước khi thay đổi thông tin cá nhân.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Luồng sự kiện chính (Basic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1. Người dùng chọn nút cho phép thực hiện thay đổi thông tin cá nhân</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2. Người dùng điền đầy đủ thông tin cần thay đổi bao gồm:</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Cập nhật - Họ và tên</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Cập nhật - Ngày/tháng/năm sinh</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Cập nhật – Giới tính</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Cập nhật - Địa chỉ</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3. Hệ thống kiểm tra thông tin vừa mới cập nhật</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1: Nếu hợp lệ →Thông tin cập nhật thành công, sang bước 4</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lastRenderedPageBreak/>
              <w:t>Sub 2: Nếu không hợp lệ → Thông báo lỗi đăng ký, sang bước 5</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4. Hiển thị form Trang chủ của hệ thống, sang bước 6.</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5. Hiển thị form thay đổi thông tin, yêu cầu nhập lại thông tin cá nhân cần cập nhật.</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6. Kết thúc sự kiện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lastRenderedPageBreak/>
              <w:t>Luồng sự kiện phụ (Alternative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Hệ thống kiểm tra thông tin cá nhân vừa mới cập nhật từ form Thay đổi thông tin để tránh lỗi nhập những ký tự hoặc ký hiệu, số không được cho phép khi cập nhật thông tin người dùng.</w:t>
            </w:r>
          </w:p>
        </w:tc>
      </w:tr>
      <w:tr w:rsidR="00597CEB" w:rsidRPr="001A10DD" w:rsidTr="003A74C6">
        <w:tc>
          <w:tcPr>
            <w:tcW w:w="2343" w:type="dxa"/>
            <w:tcBorders>
              <w:top w:val="single" w:sz="4" w:space="0" w:color="000000"/>
              <w:left w:val="single" w:sz="8" w:space="0" w:color="000000"/>
              <w:bottom w:val="single" w:sz="8"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Điều kiện sau:</w:t>
            </w:r>
          </w:p>
        </w:tc>
        <w:tc>
          <w:tcPr>
            <w:tcW w:w="7039" w:type="dxa"/>
            <w:gridSpan w:val="2"/>
            <w:tcBorders>
              <w:top w:val="single" w:sz="4" w:space="0" w:color="000000"/>
              <w:left w:val="single" w:sz="4" w:space="0" w:color="000000"/>
              <w:bottom w:val="single" w:sz="8"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Thực hiện thay đổi thông tin cá nhân thành công</w:t>
            </w:r>
            <w:r w:rsidR="001D7306">
              <w:rPr>
                <w:rFonts w:ascii="Times New Roman" w:hAnsi="Times New Roman" w:cs="Times New Roman"/>
                <w:i w:val="0"/>
                <w:color w:val="000000"/>
                <w:sz w:val="26"/>
                <w:szCs w:val="26"/>
              </w:rPr>
              <w:t>.</w:t>
            </w:r>
          </w:p>
        </w:tc>
      </w:tr>
    </w:tbl>
    <w:p w:rsidR="00597CEB" w:rsidRPr="001A10DD" w:rsidRDefault="00597CEB" w:rsidP="00597CEB">
      <w:pPr>
        <w:spacing w:line="24" w:lineRule="atLeast"/>
        <w:rPr>
          <w:rFonts w:ascii="Times New Roman" w:hAnsi="Times New Roman"/>
          <w:color w:val="000000"/>
          <w:sz w:val="26"/>
          <w:szCs w:val="26"/>
        </w:rPr>
      </w:pPr>
    </w:p>
    <w:p w:rsidR="00597CEB" w:rsidRPr="001A10DD" w:rsidRDefault="00597CEB" w:rsidP="00597CEB">
      <w:pPr>
        <w:spacing w:line="24" w:lineRule="atLeast"/>
        <w:rPr>
          <w:rFonts w:ascii="Times New Roman" w:hAnsi="Times New Roman"/>
          <w:color w:val="000000"/>
          <w:sz w:val="26"/>
          <w:szCs w:val="26"/>
        </w:rPr>
      </w:pPr>
    </w:p>
    <w:p w:rsidR="00597CEB" w:rsidRPr="001A10DD" w:rsidRDefault="00597CEB" w:rsidP="00597CEB">
      <w:pPr>
        <w:spacing w:line="24" w:lineRule="atLeast"/>
        <w:rPr>
          <w:rFonts w:ascii="Times New Roman" w:hAnsi="Times New Roman"/>
          <w:color w:val="000000"/>
          <w:sz w:val="26"/>
          <w:szCs w:val="26"/>
        </w:rPr>
      </w:pPr>
    </w:p>
    <w:p w:rsidR="00597CEB" w:rsidRPr="001A10DD" w:rsidRDefault="00597CEB" w:rsidP="00597CEB">
      <w:pPr>
        <w:pStyle w:val="Heading2"/>
        <w:numPr>
          <w:ilvl w:val="0"/>
          <w:numId w:val="0"/>
        </w:numPr>
        <w:spacing w:line="24" w:lineRule="atLeast"/>
        <w:rPr>
          <w:rFonts w:ascii="Times New Roman" w:hAnsi="Times New Roman"/>
          <w:color w:val="0070C0"/>
          <w:sz w:val="32"/>
          <w:szCs w:val="26"/>
        </w:rPr>
      </w:pPr>
      <w:bookmarkStart w:id="78" w:name="_Toc481304163"/>
      <w:r w:rsidRPr="001A10DD">
        <w:rPr>
          <w:rFonts w:ascii="Times New Roman" w:hAnsi="Times New Roman"/>
          <w:color w:val="0070C0"/>
          <w:sz w:val="32"/>
          <w:szCs w:val="26"/>
        </w:rPr>
        <w:t>4.13 UC_013 – Setting</w:t>
      </w:r>
      <w:bookmarkEnd w:id="78"/>
    </w:p>
    <w:p w:rsidR="00597CEB" w:rsidRPr="001A10DD" w:rsidRDefault="00597CEB" w:rsidP="00597CEB">
      <w:pPr>
        <w:spacing w:line="24" w:lineRule="atLeast"/>
        <w:rPr>
          <w:rFonts w:ascii="Times New Roman" w:hAnsi="Times New Roman"/>
          <w:color w:val="000000"/>
          <w:sz w:val="26"/>
          <w:szCs w:val="26"/>
        </w:rPr>
      </w:pPr>
    </w:p>
    <w:p w:rsidR="00597CEB" w:rsidRPr="001A10DD" w:rsidRDefault="00597CEB" w:rsidP="00597CEB">
      <w:pPr>
        <w:spacing w:line="24" w:lineRule="atLeast"/>
        <w:rPr>
          <w:rFonts w:ascii="Times New Roman" w:hAnsi="Times New Roman"/>
          <w:color w:val="000000"/>
          <w:sz w:val="26"/>
          <w:szCs w:val="26"/>
        </w:rPr>
      </w:pPr>
    </w:p>
    <w:p w:rsidR="00597CEB" w:rsidRPr="001A10DD" w:rsidRDefault="00D95CBF" w:rsidP="00597CEB">
      <w:pPr>
        <w:spacing w:line="24" w:lineRule="atLeast"/>
        <w:rPr>
          <w:rFonts w:ascii="Times New Roman" w:hAnsi="Times New Roman"/>
          <w:color w:val="000000"/>
          <w:sz w:val="26"/>
          <w:szCs w:val="26"/>
        </w:rPr>
      </w:pPr>
      <w:r w:rsidRPr="001A10DD">
        <w:rPr>
          <w:rFonts w:ascii="Times New Roman" w:hAnsi="Times New Roman"/>
          <w:noProof/>
          <w:color w:val="000000"/>
          <w:sz w:val="26"/>
          <w:szCs w:val="26"/>
        </w:rPr>
        <w:drawing>
          <wp:inline distT="0" distB="0" distL="0" distR="0" wp14:anchorId="2C9AE187" wp14:editId="4CCAC2E5">
            <wp:extent cx="5943600" cy="2638425"/>
            <wp:effectExtent l="0" t="0" r="0" b="0"/>
            <wp:docPr id="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tbl>
      <w:tblPr>
        <w:tblW w:w="0" w:type="auto"/>
        <w:tblInd w:w="108" w:type="dxa"/>
        <w:tblLayout w:type="fixed"/>
        <w:tblLook w:val="0000" w:firstRow="0" w:lastRow="0" w:firstColumn="0" w:lastColumn="0" w:noHBand="0" w:noVBand="0"/>
      </w:tblPr>
      <w:tblGrid>
        <w:gridCol w:w="2343"/>
        <w:gridCol w:w="3459"/>
        <w:gridCol w:w="3580"/>
      </w:tblGrid>
      <w:tr w:rsidR="00597CEB" w:rsidRPr="001A10DD" w:rsidTr="003A74C6">
        <w:tc>
          <w:tcPr>
            <w:tcW w:w="938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color w:val="000000"/>
                <w:sz w:val="26"/>
                <w:szCs w:val="26"/>
              </w:rPr>
            </w:pPr>
            <w:r w:rsidRPr="001A10DD">
              <w:rPr>
                <w:rFonts w:ascii="Times New Roman" w:hAnsi="Times New Roman"/>
                <w:b/>
                <w:color w:val="000000"/>
                <w:sz w:val="26"/>
                <w:szCs w:val="26"/>
              </w:rPr>
              <w:t>Use case: UC_013_Setting</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Mục đích:</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color w:val="000000"/>
                <w:sz w:val="26"/>
                <w:szCs w:val="26"/>
              </w:rPr>
            </w:pPr>
            <w:r w:rsidRPr="001A10DD">
              <w:rPr>
                <w:rFonts w:ascii="Times New Roman" w:hAnsi="Times New Roman" w:cs="Times New Roman"/>
                <w:color w:val="000000"/>
                <w:sz w:val="26"/>
                <w:szCs w:val="26"/>
              </w:rPr>
              <w:t>Cài đặt hệ thống</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thực hiện các hoạt động liên quan đến cài đặt hệ thống</w:t>
            </w: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Mức độ cần thiết:</w:t>
            </w:r>
            <w:r w:rsidR="00CE2FFA">
              <w:rPr>
                <w:rFonts w:ascii="Times New Roman" w:hAnsi="Times New Roman" w:cs="Times New Roman"/>
                <w:i w:val="0"/>
                <w:color w:val="000000"/>
                <w:sz w:val="26"/>
                <w:szCs w:val="26"/>
              </w:rPr>
              <w:t xml:space="preserve"> Cao</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p>
        </w:tc>
        <w:tc>
          <w:tcPr>
            <w:tcW w:w="358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CE2FFA" w:rsidP="003A74C6">
            <w:pPr>
              <w:pStyle w:val="InfoBlue"/>
              <w:spacing w:line="24" w:lineRule="atLeast"/>
              <w:rPr>
                <w:rFonts w:ascii="Times New Roman" w:hAnsi="Times New Roman" w:cs="Times New Roman"/>
                <w:i w:val="0"/>
                <w:color w:val="000000"/>
                <w:sz w:val="26"/>
                <w:szCs w:val="26"/>
              </w:rPr>
            </w:pPr>
            <w:r>
              <w:rPr>
                <w:rFonts w:ascii="Times New Roman" w:hAnsi="Times New Roman" w:cs="Times New Roman"/>
                <w:i w:val="0"/>
                <w:color w:val="000000"/>
                <w:sz w:val="26"/>
                <w:szCs w:val="26"/>
              </w:rPr>
              <w:t>Phân loại: C</w:t>
            </w:r>
            <w:r w:rsidR="00597CEB" w:rsidRPr="001A10DD">
              <w:rPr>
                <w:rFonts w:ascii="Times New Roman" w:hAnsi="Times New Roman" w:cs="Times New Roman"/>
                <w:i w:val="0"/>
                <w:color w:val="000000"/>
                <w:sz w:val="26"/>
                <w:szCs w:val="26"/>
              </w:rPr>
              <w:t>ao</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Tác nhân:</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Thành phần và mối quan tâm</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muốn thực hiện cài đặt chung, hoặc cài đặt phân quyền trong hệ thống</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Các mối quan hệ</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color w:val="000000"/>
                <w:sz w:val="26"/>
                <w:szCs w:val="26"/>
              </w:rPr>
            </w:pPr>
            <w:r w:rsidRPr="001A10DD">
              <w:rPr>
                <w:rFonts w:ascii="Times New Roman" w:hAnsi="Times New Roman"/>
                <w:color w:val="000000"/>
                <w:sz w:val="26"/>
                <w:szCs w:val="26"/>
              </w:rPr>
              <w:t>+Association (kết hợp): Admin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+Include(bao gồm): Login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+Extend(mở rộng): Setting General, Setting Decentralization</w:t>
            </w:r>
          </w:p>
          <w:p w:rsidR="00597CEB" w:rsidRPr="001A10DD" w:rsidRDefault="00597CEB" w:rsidP="003A74C6">
            <w:pPr>
              <w:spacing w:line="24" w:lineRule="atLeast"/>
              <w:rPr>
                <w:rFonts w:ascii="Times New Roman" w:hAnsi="Times New Roman"/>
                <w:color w:val="000000"/>
                <w:sz w:val="26"/>
                <w:szCs w:val="26"/>
              </w:rPr>
            </w:pPr>
            <w:r w:rsidRPr="001A10DD">
              <w:rPr>
                <w:rFonts w:ascii="Times New Roman" w:hAnsi="Times New Roman"/>
                <w:color w:val="000000"/>
                <w:sz w:val="26"/>
                <w:szCs w:val="26"/>
              </w:rPr>
              <w:t>+Generalization(tổng quát hóa):</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Điều kiện trước:</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Người quản lý phải đăng nhập vào hệ thống trước khi thực hiện cài đặt trong hệ thống</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sz w:val="26"/>
                <w:szCs w:val="26"/>
              </w:rPr>
            </w:pPr>
            <w:r w:rsidRPr="001A10DD">
              <w:rPr>
                <w:rFonts w:ascii="Times New Roman" w:hAnsi="Times New Roman" w:cs="Times New Roman"/>
                <w:sz w:val="26"/>
                <w:szCs w:val="26"/>
              </w:rPr>
              <w:t>Luồng sự kiện chính (Basic flows)</w:t>
            </w:r>
          </w:p>
        </w:tc>
        <w:tc>
          <w:tcPr>
            <w:tcW w:w="703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 xml:space="preserve">1. Người quản lý đăng nhập vào hệ thống trước khi thao tác thực hiện cài đặt trong hệ thống </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2. Người quản lý chọn 1 trong 2 chức năng</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1: Nếu chọn Setting General</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Sub 2: Nếu chọn Setting Decentralization</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4. Thực hiện chức năng tương ứng với Sub 1 hoặc Sub 2.</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5. Trở về giao diện phần mềm</w:t>
            </w:r>
          </w:p>
          <w:p w:rsidR="00597CEB" w:rsidRPr="001A10DD" w:rsidRDefault="00597CEB" w:rsidP="003A74C6">
            <w:pPr>
              <w:pStyle w:val="InfoBlue"/>
              <w:spacing w:line="24" w:lineRule="atLeast"/>
              <w:rPr>
                <w:rFonts w:ascii="Times New Roman" w:hAnsi="Times New Roman" w:cs="Times New Roman"/>
                <w:i w:val="0"/>
                <w:color w:val="000000"/>
                <w:sz w:val="26"/>
                <w:szCs w:val="26"/>
              </w:rPr>
            </w:pPr>
            <w:r w:rsidRPr="001A10DD">
              <w:rPr>
                <w:rFonts w:ascii="Times New Roman" w:hAnsi="Times New Roman" w:cs="Times New Roman"/>
                <w:i w:val="0"/>
                <w:color w:val="000000"/>
                <w:sz w:val="26"/>
                <w:szCs w:val="26"/>
              </w:rPr>
              <w:t>6. Kết thúc sự kiện</w:t>
            </w:r>
          </w:p>
        </w:tc>
      </w:tr>
    </w:tbl>
    <w:p w:rsidR="001A0F8F" w:rsidRPr="001A10DD" w:rsidRDefault="001A0F8F" w:rsidP="00597CEB">
      <w:pPr>
        <w:pStyle w:val="Heading1"/>
        <w:numPr>
          <w:ilvl w:val="0"/>
          <w:numId w:val="35"/>
        </w:numPr>
        <w:spacing w:line="24" w:lineRule="atLeast"/>
        <w:rPr>
          <w:rFonts w:ascii="Times New Roman" w:hAnsi="Times New Roman"/>
          <w:color w:val="0070C0"/>
          <w:szCs w:val="34"/>
        </w:rPr>
      </w:pPr>
      <w:bookmarkStart w:id="79" w:name="_Toc481304164"/>
      <w:r w:rsidRPr="001A10DD">
        <w:rPr>
          <w:rFonts w:ascii="Times New Roman" w:hAnsi="Times New Roman"/>
          <w:color w:val="0070C0"/>
          <w:szCs w:val="34"/>
        </w:rPr>
        <w:t>Các yêu cầu phi chức năng</w:t>
      </w:r>
      <w:bookmarkEnd w:id="79"/>
    </w:p>
    <w:p w:rsidR="009423F4" w:rsidRPr="001A10DD" w:rsidRDefault="001A0F8F" w:rsidP="00FD57FD">
      <w:pPr>
        <w:pStyle w:val="Heading2"/>
        <w:numPr>
          <w:ilvl w:val="1"/>
          <w:numId w:val="42"/>
        </w:numPr>
        <w:rPr>
          <w:rFonts w:ascii="Times New Roman" w:hAnsi="Times New Roman"/>
          <w:color w:val="0070C0"/>
          <w:sz w:val="32"/>
        </w:rPr>
      </w:pPr>
      <w:bookmarkStart w:id="80" w:name="_Toc481304165"/>
      <w:bookmarkEnd w:id="57"/>
      <w:bookmarkEnd w:id="58"/>
      <w:r w:rsidRPr="001A10DD">
        <w:rPr>
          <w:rFonts w:ascii="Times New Roman" w:hAnsi="Times New Roman"/>
          <w:color w:val="0070C0"/>
          <w:sz w:val="32"/>
        </w:rPr>
        <w:t>Yêu cầu thực thi</w:t>
      </w:r>
      <w:bookmarkEnd w:id="80"/>
    </w:p>
    <w:p w:rsidR="009423F4" w:rsidRPr="001A10DD" w:rsidRDefault="009423F4" w:rsidP="00DB1CE3">
      <w:pPr>
        <w:pStyle w:val="template"/>
        <w:jc w:val="both"/>
        <w:rPr>
          <w:rFonts w:ascii="Times New Roman" w:hAnsi="Times New Roman"/>
          <w:i w:val="0"/>
        </w:rPr>
      </w:pPr>
    </w:p>
    <w:tbl>
      <w:tblPr>
        <w:tblW w:w="10300"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8581"/>
      </w:tblGrid>
      <w:tr w:rsidR="00140BC2" w:rsidRPr="001A10DD" w:rsidTr="00140BC2">
        <w:tc>
          <w:tcPr>
            <w:tcW w:w="1719" w:type="dxa"/>
            <w:shd w:val="clear" w:color="auto" w:fill="E0E0E0"/>
            <w:vAlign w:val="center"/>
          </w:tcPr>
          <w:p w:rsidR="00140BC2" w:rsidRPr="001A10DD" w:rsidRDefault="00140BC2" w:rsidP="00F30FE6">
            <w:pPr>
              <w:spacing w:line="240" w:lineRule="auto"/>
              <w:jc w:val="center"/>
              <w:rPr>
                <w:rFonts w:ascii="Times New Roman" w:hAnsi="Times New Roman"/>
              </w:rPr>
            </w:pPr>
            <w:r w:rsidRPr="001A10DD">
              <w:rPr>
                <w:rFonts w:ascii="Times New Roman" w:hAnsi="Times New Roman"/>
                <w:b/>
                <w:bCs/>
                <w:sz w:val="22"/>
              </w:rPr>
              <w:t>Mã yêu cầu</w:t>
            </w:r>
          </w:p>
        </w:tc>
        <w:tc>
          <w:tcPr>
            <w:tcW w:w="8581" w:type="dxa"/>
            <w:shd w:val="clear" w:color="auto" w:fill="E0E0E0"/>
            <w:vAlign w:val="center"/>
          </w:tcPr>
          <w:p w:rsidR="00140BC2" w:rsidRPr="001A10DD" w:rsidRDefault="00140BC2" w:rsidP="00F30FE6">
            <w:pPr>
              <w:spacing w:before="60" w:after="60"/>
              <w:jc w:val="center"/>
              <w:rPr>
                <w:rFonts w:ascii="Times New Roman" w:hAnsi="Times New Roman"/>
              </w:rPr>
            </w:pPr>
            <w:r w:rsidRPr="001A10DD">
              <w:rPr>
                <w:rFonts w:ascii="Times New Roman" w:hAnsi="Times New Roman"/>
                <w:b/>
                <w:bCs/>
                <w:sz w:val="22"/>
              </w:rPr>
              <w:t>Yêu cầu tối thiểu</w:t>
            </w:r>
          </w:p>
        </w:tc>
      </w:tr>
      <w:tr w:rsidR="00140BC2" w:rsidRPr="001A10DD" w:rsidTr="00140BC2">
        <w:tc>
          <w:tcPr>
            <w:tcW w:w="1719" w:type="dxa"/>
            <w:shd w:val="clear" w:color="auto" w:fill="auto"/>
            <w:vAlign w:val="center"/>
          </w:tcPr>
          <w:p w:rsidR="00140BC2" w:rsidRPr="001A10DD" w:rsidRDefault="00140BC2" w:rsidP="00F30FE6">
            <w:pPr>
              <w:spacing w:before="60" w:after="60"/>
              <w:jc w:val="center"/>
              <w:rPr>
                <w:rFonts w:ascii="Times New Roman" w:hAnsi="Times New Roman"/>
              </w:rPr>
            </w:pPr>
            <w:r w:rsidRPr="001A10DD">
              <w:rPr>
                <w:rFonts w:ascii="Times New Roman" w:hAnsi="Times New Roman"/>
                <w:sz w:val="22"/>
              </w:rPr>
              <w:t>NR_001</w:t>
            </w:r>
          </w:p>
        </w:tc>
        <w:tc>
          <w:tcPr>
            <w:tcW w:w="8581" w:type="dxa"/>
            <w:shd w:val="clear" w:color="auto" w:fill="auto"/>
            <w:vAlign w:val="center"/>
          </w:tcPr>
          <w:p w:rsidR="00140BC2" w:rsidRPr="001A10DD" w:rsidRDefault="00140BC2" w:rsidP="00926C95">
            <w:pPr>
              <w:pStyle w:val="NormalWeb"/>
              <w:spacing w:before="0" w:after="0"/>
              <w:jc w:val="center"/>
              <w:textAlignment w:val="baseline"/>
            </w:pPr>
            <w:r w:rsidRPr="001A10DD">
              <w:t>Cho phép</w:t>
            </w:r>
            <w:r w:rsidR="00926C95" w:rsidRPr="001A10DD">
              <w:t xml:space="preserve"> đa luồng truy cập</w:t>
            </w:r>
            <w:r w:rsidRPr="001A10DD">
              <w:t>.</w:t>
            </w:r>
          </w:p>
        </w:tc>
      </w:tr>
      <w:tr w:rsidR="00140BC2" w:rsidRPr="001A10DD" w:rsidTr="00140BC2">
        <w:tc>
          <w:tcPr>
            <w:tcW w:w="1719" w:type="dxa"/>
            <w:shd w:val="clear" w:color="auto" w:fill="auto"/>
            <w:vAlign w:val="center"/>
          </w:tcPr>
          <w:p w:rsidR="00140BC2" w:rsidRPr="001A10DD" w:rsidRDefault="00140BC2" w:rsidP="00F30FE6">
            <w:pPr>
              <w:spacing w:before="60" w:after="60"/>
              <w:jc w:val="center"/>
              <w:rPr>
                <w:rFonts w:ascii="Times New Roman" w:hAnsi="Times New Roman"/>
              </w:rPr>
            </w:pPr>
            <w:r w:rsidRPr="001A10DD">
              <w:rPr>
                <w:rFonts w:ascii="Times New Roman" w:hAnsi="Times New Roman"/>
                <w:sz w:val="22"/>
              </w:rPr>
              <w:t>NR_002</w:t>
            </w:r>
          </w:p>
        </w:tc>
        <w:tc>
          <w:tcPr>
            <w:tcW w:w="8581" w:type="dxa"/>
            <w:shd w:val="clear" w:color="auto" w:fill="auto"/>
            <w:vAlign w:val="center"/>
          </w:tcPr>
          <w:p w:rsidR="00140BC2" w:rsidRPr="001A10DD" w:rsidRDefault="00140BC2" w:rsidP="00F30FE6">
            <w:pPr>
              <w:spacing w:before="60" w:after="60"/>
              <w:jc w:val="center"/>
              <w:rPr>
                <w:rFonts w:ascii="Times New Roman" w:hAnsi="Times New Roman"/>
              </w:rPr>
            </w:pPr>
            <w:r w:rsidRPr="001A10DD">
              <w:rPr>
                <w:rFonts w:ascii="Times New Roman" w:hAnsi="Times New Roman"/>
              </w:rPr>
              <w:t>Máy tính đóng vai trò là máy chủ phải hoạt động liên tục trong suốt thời gian vận hành hệ thống.</w:t>
            </w:r>
          </w:p>
        </w:tc>
      </w:tr>
      <w:tr w:rsidR="00140BC2" w:rsidRPr="001A10DD" w:rsidTr="00140BC2">
        <w:tc>
          <w:tcPr>
            <w:tcW w:w="1719" w:type="dxa"/>
            <w:shd w:val="clear" w:color="auto" w:fill="auto"/>
            <w:vAlign w:val="center"/>
          </w:tcPr>
          <w:p w:rsidR="00140BC2" w:rsidRPr="001A10DD" w:rsidRDefault="00634BCD" w:rsidP="00F30FE6">
            <w:pPr>
              <w:spacing w:before="60" w:after="60"/>
              <w:jc w:val="center"/>
              <w:rPr>
                <w:rFonts w:ascii="Times New Roman" w:hAnsi="Times New Roman"/>
              </w:rPr>
            </w:pPr>
            <w:r w:rsidRPr="001A10DD">
              <w:rPr>
                <w:rFonts w:ascii="Times New Roman" w:hAnsi="Times New Roman"/>
              </w:rPr>
              <w:t>NR_003</w:t>
            </w:r>
          </w:p>
        </w:tc>
        <w:tc>
          <w:tcPr>
            <w:tcW w:w="8581" w:type="dxa"/>
            <w:shd w:val="clear" w:color="auto" w:fill="auto"/>
            <w:vAlign w:val="center"/>
          </w:tcPr>
          <w:p w:rsidR="00140BC2" w:rsidRPr="001A10DD" w:rsidRDefault="00634BCD" w:rsidP="00F30FE6">
            <w:pPr>
              <w:spacing w:before="60" w:after="60"/>
              <w:jc w:val="center"/>
              <w:rPr>
                <w:rFonts w:ascii="Times New Roman" w:hAnsi="Times New Roman"/>
              </w:rPr>
            </w:pPr>
            <w:r w:rsidRPr="001A10DD">
              <w:rPr>
                <w:rFonts w:ascii="Times New Roman" w:hAnsi="Times New Roman"/>
              </w:rPr>
              <w:t>Luôn online trong quá trình sử dụng hệ thống này</w:t>
            </w:r>
          </w:p>
        </w:tc>
      </w:tr>
      <w:tr w:rsidR="00140BC2" w:rsidRPr="001A10DD" w:rsidTr="00140BC2">
        <w:tc>
          <w:tcPr>
            <w:tcW w:w="1719" w:type="dxa"/>
            <w:shd w:val="clear" w:color="auto" w:fill="E0E0E0"/>
            <w:vAlign w:val="center"/>
          </w:tcPr>
          <w:p w:rsidR="00140BC2" w:rsidRPr="001A10DD" w:rsidRDefault="00140BC2" w:rsidP="00F30FE6">
            <w:pPr>
              <w:snapToGrid w:val="0"/>
              <w:spacing w:before="60" w:after="60"/>
              <w:jc w:val="center"/>
              <w:rPr>
                <w:rFonts w:ascii="Times New Roman" w:hAnsi="Times New Roman"/>
                <w:b/>
                <w:bCs/>
                <w:sz w:val="22"/>
              </w:rPr>
            </w:pPr>
          </w:p>
        </w:tc>
        <w:tc>
          <w:tcPr>
            <w:tcW w:w="8581" w:type="dxa"/>
            <w:shd w:val="clear" w:color="auto" w:fill="E0E0E0"/>
            <w:vAlign w:val="center"/>
          </w:tcPr>
          <w:p w:rsidR="00140BC2" w:rsidRPr="001A10DD" w:rsidRDefault="00140BC2" w:rsidP="00F30FE6">
            <w:pPr>
              <w:snapToGrid w:val="0"/>
              <w:spacing w:before="60" w:after="60"/>
              <w:jc w:val="center"/>
              <w:rPr>
                <w:rFonts w:ascii="Times New Roman" w:hAnsi="Times New Roman"/>
                <w:b/>
                <w:bCs/>
                <w:sz w:val="22"/>
              </w:rPr>
            </w:pPr>
          </w:p>
        </w:tc>
      </w:tr>
    </w:tbl>
    <w:p w:rsidR="00140BC2" w:rsidRPr="001A10DD" w:rsidRDefault="00140BC2" w:rsidP="00DB1CE3">
      <w:pPr>
        <w:pStyle w:val="template"/>
        <w:jc w:val="both"/>
        <w:rPr>
          <w:rFonts w:ascii="Times New Roman" w:hAnsi="Times New Roman"/>
          <w:i w:val="0"/>
        </w:rPr>
      </w:pPr>
    </w:p>
    <w:p w:rsidR="00140BC2" w:rsidRPr="001A10DD" w:rsidRDefault="00140BC2" w:rsidP="00DB1CE3">
      <w:pPr>
        <w:pStyle w:val="template"/>
        <w:jc w:val="both"/>
        <w:rPr>
          <w:rFonts w:ascii="Times New Roman" w:hAnsi="Times New Roman"/>
        </w:rPr>
      </w:pPr>
    </w:p>
    <w:p w:rsidR="009423F4" w:rsidRPr="001A10DD" w:rsidRDefault="00140BC2" w:rsidP="009423F4">
      <w:pPr>
        <w:pStyle w:val="Heading2"/>
        <w:rPr>
          <w:rFonts w:ascii="Times New Roman" w:hAnsi="Times New Roman"/>
          <w:color w:val="0070C0"/>
          <w:sz w:val="32"/>
        </w:rPr>
      </w:pPr>
      <w:bookmarkStart w:id="81" w:name="_Toc481304166"/>
      <w:bookmarkStart w:id="82" w:name="_Toc439994692"/>
      <w:bookmarkStart w:id="83" w:name="_Toc441230997"/>
      <w:r w:rsidRPr="001A10DD">
        <w:rPr>
          <w:rFonts w:ascii="Times New Roman" w:hAnsi="Times New Roman"/>
          <w:color w:val="0070C0"/>
          <w:sz w:val="32"/>
        </w:rPr>
        <w:t>Yêu cầu hiệu xuất</w:t>
      </w:r>
      <w:bookmarkEnd w:id="81"/>
    </w:p>
    <w:tbl>
      <w:tblPr>
        <w:tblW w:w="10300"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8581"/>
      </w:tblGrid>
      <w:tr w:rsidR="00140BC2" w:rsidRPr="001A10DD" w:rsidTr="00B742C2">
        <w:tc>
          <w:tcPr>
            <w:tcW w:w="1719" w:type="dxa"/>
            <w:shd w:val="clear" w:color="auto" w:fill="D9D9D9"/>
            <w:vAlign w:val="center"/>
          </w:tcPr>
          <w:p w:rsidR="00140BC2" w:rsidRPr="001A10DD" w:rsidRDefault="00140BC2" w:rsidP="00F30FE6">
            <w:pPr>
              <w:spacing w:before="60" w:after="60"/>
              <w:jc w:val="center"/>
              <w:rPr>
                <w:rFonts w:ascii="Times New Roman" w:hAnsi="Times New Roman"/>
                <w:b/>
                <w:bCs/>
                <w:sz w:val="22"/>
              </w:rPr>
            </w:pPr>
            <w:r w:rsidRPr="001A10DD">
              <w:rPr>
                <w:rFonts w:ascii="Times New Roman" w:hAnsi="Times New Roman"/>
                <w:b/>
                <w:bCs/>
                <w:sz w:val="22"/>
              </w:rPr>
              <w:t>Mã yêu cầu</w:t>
            </w:r>
          </w:p>
        </w:tc>
        <w:tc>
          <w:tcPr>
            <w:tcW w:w="8581" w:type="dxa"/>
            <w:shd w:val="clear" w:color="auto" w:fill="D9D9D9"/>
            <w:vAlign w:val="center"/>
          </w:tcPr>
          <w:p w:rsidR="00140BC2" w:rsidRPr="001A10DD" w:rsidRDefault="00140BC2" w:rsidP="00F30FE6">
            <w:pPr>
              <w:spacing w:before="60" w:after="60"/>
              <w:jc w:val="center"/>
              <w:rPr>
                <w:rFonts w:ascii="Times New Roman" w:hAnsi="Times New Roman"/>
                <w:b/>
                <w:bCs/>
                <w:sz w:val="22"/>
              </w:rPr>
            </w:pPr>
            <w:r w:rsidRPr="001A10DD">
              <w:rPr>
                <w:rFonts w:ascii="Times New Roman" w:hAnsi="Times New Roman"/>
                <w:b/>
                <w:bCs/>
                <w:sz w:val="22"/>
              </w:rPr>
              <w:t>Yêu cầu tối thiểu</w:t>
            </w:r>
          </w:p>
        </w:tc>
      </w:tr>
      <w:tr w:rsidR="00140BC2" w:rsidRPr="001A10DD" w:rsidTr="00F30FE6">
        <w:tc>
          <w:tcPr>
            <w:tcW w:w="1719" w:type="dxa"/>
            <w:shd w:val="clear" w:color="auto" w:fill="auto"/>
            <w:vAlign w:val="center"/>
          </w:tcPr>
          <w:p w:rsidR="00140BC2" w:rsidRPr="001A10DD" w:rsidRDefault="00140BC2" w:rsidP="00F30FE6">
            <w:pPr>
              <w:spacing w:before="60" w:after="60"/>
              <w:jc w:val="center"/>
              <w:rPr>
                <w:rFonts w:ascii="Times New Roman" w:hAnsi="Times New Roman"/>
              </w:rPr>
            </w:pPr>
            <w:r w:rsidRPr="001A10DD">
              <w:rPr>
                <w:rFonts w:ascii="Times New Roman" w:hAnsi="Times New Roman"/>
                <w:sz w:val="22"/>
              </w:rPr>
              <w:t>NR_003</w:t>
            </w:r>
          </w:p>
        </w:tc>
        <w:tc>
          <w:tcPr>
            <w:tcW w:w="8581" w:type="dxa"/>
            <w:shd w:val="clear" w:color="auto" w:fill="auto"/>
            <w:vAlign w:val="center"/>
          </w:tcPr>
          <w:p w:rsidR="00140BC2" w:rsidRPr="001A10DD" w:rsidRDefault="00140BC2" w:rsidP="00F30FE6">
            <w:pPr>
              <w:spacing w:before="60" w:after="60"/>
              <w:jc w:val="center"/>
              <w:rPr>
                <w:rFonts w:ascii="Times New Roman" w:hAnsi="Times New Roman"/>
              </w:rPr>
            </w:pPr>
            <w:r w:rsidRPr="001A10DD">
              <w:rPr>
                <w:rFonts w:ascii="Times New Roman" w:hAnsi="Times New Roman"/>
              </w:rPr>
              <w:t>Tốc độ đường truyền mạng tối thiểu download/upload 4 Mbps / 512 Kbps.</w:t>
            </w:r>
          </w:p>
        </w:tc>
      </w:tr>
      <w:tr w:rsidR="00140BC2" w:rsidRPr="001A10DD" w:rsidTr="00F30FE6">
        <w:tc>
          <w:tcPr>
            <w:tcW w:w="1719" w:type="dxa"/>
            <w:shd w:val="clear" w:color="auto" w:fill="auto"/>
            <w:vAlign w:val="center"/>
          </w:tcPr>
          <w:p w:rsidR="00140BC2" w:rsidRPr="001A10DD" w:rsidRDefault="00140BC2" w:rsidP="00F30FE6">
            <w:pPr>
              <w:spacing w:before="60" w:after="60"/>
              <w:jc w:val="center"/>
              <w:rPr>
                <w:rFonts w:ascii="Times New Roman" w:hAnsi="Times New Roman"/>
                <w:sz w:val="22"/>
              </w:rPr>
            </w:pPr>
            <w:r w:rsidRPr="001A10DD">
              <w:rPr>
                <w:rFonts w:ascii="Times New Roman" w:hAnsi="Times New Roman"/>
                <w:sz w:val="22"/>
              </w:rPr>
              <w:t>NR_004</w:t>
            </w:r>
          </w:p>
        </w:tc>
        <w:tc>
          <w:tcPr>
            <w:tcW w:w="8581" w:type="dxa"/>
            <w:shd w:val="clear" w:color="auto" w:fill="auto"/>
            <w:vAlign w:val="center"/>
          </w:tcPr>
          <w:p w:rsidR="00140BC2" w:rsidRPr="001A10DD" w:rsidRDefault="00140BC2" w:rsidP="00F30FE6">
            <w:pPr>
              <w:spacing w:before="60" w:after="60"/>
              <w:jc w:val="center"/>
              <w:rPr>
                <w:rFonts w:ascii="Times New Roman" w:hAnsi="Times New Roman"/>
                <w:sz w:val="22"/>
              </w:rPr>
            </w:pPr>
            <w:r w:rsidRPr="001A10DD">
              <w:rPr>
                <w:rFonts w:ascii="Times New Roman" w:hAnsi="Times New Roman"/>
                <w:sz w:val="22"/>
              </w:rPr>
              <w:t>Hệ thống phản ứng nhanh thời gian chờ là ít hơn 1 giây cho mỗi hoạt động</w:t>
            </w:r>
          </w:p>
        </w:tc>
      </w:tr>
      <w:tr w:rsidR="00140BC2" w:rsidRPr="001A10DD" w:rsidTr="00F30FE6">
        <w:tc>
          <w:tcPr>
            <w:tcW w:w="1719" w:type="dxa"/>
            <w:shd w:val="clear" w:color="auto" w:fill="auto"/>
            <w:vAlign w:val="center"/>
          </w:tcPr>
          <w:p w:rsidR="00140BC2" w:rsidRPr="001A10DD" w:rsidRDefault="00140BC2" w:rsidP="00F30FE6">
            <w:pPr>
              <w:spacing w:before="60" w:after="60"/>
              <w:jc w:val="center"/>
              <w:rPr>
                <w:rFonts w:ascii="Times New Roman" w:hAnsi="Times New Roman"/>
                <w:sz w:val="22"/>
              </w:rPr>
            </w:pPr>
            <w:r w:rsidRPr="001A10DD">
              <w:rPr>
                <w:rFonts w:ascii="Times New Roman" w:hAnsi="Times New Roman"/>
                <w:sz w:val="22"/>
              </w:rPr>
              <w:t>NR_005</w:t>
            </w:r>
          </w:p>
        </w:tc>
        <w:tc>
          <w:tcPr>
            <w:tcW w:w="8581" w:type="dxa"/>
            <w:shd w:val="clear" w:color="auto" w:fill="auto"/>
            <w:vAlign w:val="center"/>
          </w:tcPr>
          <w:p w:rsidR="00140BC2" w:rsidRPr="001A10DD" w:rsidRDefault="00140BC2" w:rsidP="00F30FE6">
            <w:pPr>
              <w:spacing w:before="60" w:after="60"/>
              <w:jc w:val="center"/>
              <w:rPr>
                <w:rFonts w:ascii="Times New Roman" w:hAnsi="Times New Roman"/>
                <w:sz w:val="22"/>
              </w:rPr>
            </w:pPr>
            <w:r w:rsidRPr="001A10DD">
              <w:rPr>
                <w:rFonts w:ascii="Times New Roman" w:hAnsi="Times New Roman"/>
                <w:sz w:val="22"/>
              </w:rPr>
              <w:t>Có khả năng thích ứng cao với nhiều thiết bị, hệ điều hành khác nhau</w:t>
            </w:r>
          </w:p>
        </w:tc>
      </w:tr>
      <w:tr w:rsidR="00926C95" w:rsidRPr="001A10DD" w:rsidTr="00F30FE6">
        <w:tc>
          <w:tcPr>
            <w:tcW w:w="1719" w:type="dxa"/>
            <w:shd w:val="clear" w:color="auto" w:fill="auto"/>
            <w:vAlign w:val="center"/>
          </w:tcPr>
          <w:p w:rsidR="00926C95" w:rsidRPr="001A10DD" w:rsidRDefault="00926C95" w:rsidP="00F30FE6">
            <w:pPr>
              <w:spacing w:before="60" w:after="60"/>
              <w:jc w:val="center"/>
              <w:rPr>
                <w:rFonts w:ascii="Times New Roman" w:hAnsi="Times New Roman"/>
                <w:sz w:val="22"/>
              </w:rPr>
            </w:pPr>
            <w:r w:rsidRPr="001A10DD">
              <w:rPr>
                <w:rFonts w:ascii="Times New Roman" w:hAnsi="Times New Roman"/>
                <w:sz w:val="22"/>
              </w:rPr>
              <w:t>NR_006</w:t>
            </w:r>
          </w:p>
        </w:tc>
        <w:tc>
          <w:tcPr>
            <w:tcW w:w="8581" w:type="dxa"/>
            <w:shd w:val="clear" w:color="auto" w:fill="auto"/>
            <w:vAlign w:val="center"/>
          </w:tcPr>
          <w:p w:rsidR="00926C95" w:rsidRPr="001A10DD" w:rsidRDefault="00926C95" w:rsidP="00F30FE6">
            <w:pPr>
              <w:spacing w:before="60" w:after="60"/>
              <w:jc w:val="center"/>
              <w:rPr>
                <w:rFonts w:ascii="Times New Roman" w:hAnsi="Times New Roman"/>
                <w:sz w:val="22"/>
              </w:rPr>
            </w:pPr>
            <w:r w:rsidRPr="001A10DD">
              <w:rPr>
                <w:rFonts w:ascii="Times New Roman" w:hAnsi="Times New Roman"/>
                <w:sz w:val="22"/>
              </w:rPr>
              <w:t>Hoạt động tốt khi có nhiều thiết bị cùng truy cập</w:t>
            </w:r>
          </w:p>
        </w:tc>
      </w:tr>
      <w:tr w:rsidR="00926C95" w:rsidRPr="001A10DD" w:rsidTr="00F30FE6">
        <w:tc>
          <w:tcPr>
            <w:tcW w:w="1719" w:type="dxa"/>
            <w:shd w:val="clear" w:color="auto" w:fill="auto"/>
            <w:vAlign w:val="center"/>
          </w:tcPr>
          <w:p w:rsidR="00926C95" w:rsidRPr="001A10DD" w:rsidRDefault="00926C95" w:rsidP="00F30FE6">
            <w:pPr>
              <w:spacing w:before="60" w:after="60"/>
              <w:jc w:val="center"/>
              <w:rPr>
                <w:rFonts w:ascii="Times New Roman" w:hAnsi="Times New Roman"/>
                <w:sz w:val="22"/>
              </w:rPr>
            </w:pPr>
            <w:r w:rsidRPr="001A10DD">
              <w:rPr>
                <w:rFonts w:ascii="Times New Roman" w:hAnsi="Times New Roman"/>
                <w:sz w:val="22"/>
              </w:rPr>
              <w:t>NR_007</w:t>
            </w:r>
          </w:p>
        </w:tc>
        <w:tc>
          <w:tcPr>
            <w:tcW w:w="8581" w:type="dxa"/>
            <w:shd w:val="clear" w:color="auto" w:fill="auto"/>
            <w:vAlign w:val="center"/>
          </w:tcPr>
          <w:p w:rsidR="00926C95" w:rsidRPr="001A10DD" w:rsidRDefault="00926C95" w:rsidP="00F30FE6">
            <w:pPr>
              <w:spacing w:before="60" w:after="60"/>
              <w:jc w:val="center"/>
              <w:rPr>
                <w:rFonts w:ascii="Times New Roman" w:hAnsi="Times New Roman"/>
                <w:sz w:val="22"/>
              </w:rPr>
            </w:pPr>
            <w:r w:rsidRPr="001A10DD">
              <w:rPr>
                <w:rFonts w:ascii="Times New Roman" w:hAnsi="Times New Roman"/>
                <w:sz w:val="22"/>
              </w:rPr>
              <w:t>Đảm bảo về mặt lưu trữ nếu có yêu cầu lưu trữ lượng lớn dữ liệu.</w:t>
            </w:r>
          </w:p>
        </w:tc>
      </w:tr>
      <w:tr w:rsidR="00D56614" w:rsidRPr="001A10DD" w:rsidTr="00B742C2">
        <w:tc>
          <w:tcPr>
            <w:tcW w:w="1719" w:type="dxa"/>
            <w:shd w:val="clear" w:color="auto" w:fill="D9D9D9"/>
            <w:vAlign w:val="center"/>
          </w:tcPr>
          <w:p w:rsidR="00D56614" w:rsidRPr="001A10DD" w:rsidRDefault="00D56614" w:rsidP="00F30FE6">
            <w:pPr>
              <w:spacing w:before="60" w:after="60"/>
              <w:jc w:val="center"/>
              <w:rPr>
                <w:rFonts w:ascii="Times New Roman" w:hAnsi="Times New Roman"/>
                <w:b/>
                <w:bCs/>
                <w:sz w:val="22"/>
              </w:rPr>
            </w:pPr>
          </w:p>
        </w:tc>
        <w:tc>
          <w:tcPr>
            <w:tcW w:w="8581" w:type="dxa"/>
            <w:shd w:val="clear" w:color="auto" w:fill="D9D9D9"/>
            <w:vAlign w:val="center"/>
          </w:tcPr>
          <w:p w:rsidR="00D56614" w:rsidRPr="001A10DD" w:rsidRDefault="00D56614" w:rsidP="00F30FE6">
            <w:pPr>
              <w:spacing w:before="60" w:after="60"/>
              <w:jc w:val="center"/>
              <w:rPr>
                <w:rFonts w:ascii="Times New Roman" w:hAnsi="Times New Roman"/>
                <w:b/>
                <w:bCs/>
                <w:sz w:val="22"/>
              </w:rPr>
            </w:pPr>
          </w:p>
        </w:tc>
      </w:tr>
    </w:tbl>
    <w:p w:rsidR="009423F4" w:rsidRPr="001A10DD" w:rsidRDefault="009423F4" w:rsidP="009423F4">
      <w:pPr>
        <w:pStyle w:val="template"/>
        <w:rPr>
          <w:rFonts w:ascii="Times New Roman" w:hAnsi="Times New Roman"/>
        </w:rPr>
      </w:pPr>
    </w:p>
    <w:p w:rsidR="009423F4" w:rsidRPr="001A10DD" w:rsidRDefault="00D56614" w:rsidP="009423F4">
      <w:pPr>
        <w:pStyle w:val="Heading2"/>
        <w:rPr>
          <w:rFonts w:ascii="Times New Roman" w:hAnsi="Times New Roman"/>
          <w:color w:val="0070C0"/>
          <w:sz w:val="32"/>
        </w:rPr>
      </w:pPr>
      <w:bookmarkStart w:id="84" w:name="_Toc481304167"/>
      <w:bookmarkEnd w:id="82"/>
      <w:bookmarkEnd w:id="83"/>
      <w:r w:rsidRPr="001A10DD">
        <w:rPr>
          <w:rFonts w:ascii="Times New Roman" w:hAnsi="Times New Roman"/>
          <w:color w:val="0070C0"/>
          <w:sz w:val="32"/>
        </w:rPr>
        <w:t>Yêu cầu bảo mật</w:t>
      </w:r>
      <w:bookmarkEnd w:id="84"/>
    </w:p>
    <w:tbl>
      <w:tblPr>
        <w:tblW w:w="10300" w:type="dxa"/>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9"/>
        <w:gridCol w:w="8581"/>
      </w:tblGrid>
      <w:tr w:rsidR="00D56614" w:rsidRPr="001A10DD" w:rsidTr="00D56614">
        <w:tc>
          <w:tcPr>
            <w:tcW w:w="1719" w:type="dxa"/>
            <w:shd w:val="clear" w:color="auto" w:fill="D9D9D9"/>
            <w:vAlign w:val="center"/>
          </w:tcPr>
          <w:p w:rsidR="00D56614" w:rsidRPr="001A10DD" w:rsidRDefault="00D56614" w:rsidP="00F30FE6">
            <w:pPr>
              <w:spacing w:before="60" w:after="60"/>
              <w:jc w:val="center"/>
              <w:rPr>
                <w:rFonts w:ascii="Times New Roman" w:hAnsi="Times New Roman"/>
                <w:b/>
                <w:bCs/>
                <w:sz w:val="22"/>
              </w:rPr>
            </w:pPr>
            <w:r w:rsidRPr="001A10DD">
              <w:rPr>
                <w:rFonts w:ascii="Times New Roman" w:hAnsi="Times New Roman"/>
                <w:b/>
                <w:bCs/>
                <w:sz w:val="22"/>
              </w:rPr>
              <w:t>Mã yêu cầu</w:t>
            </w:r>
          </w:p>
        </w:tc>
        <w:tc>
          <w:tcPr>
            <w:tcW w:w="8581" w:type="dxa"/>
            <w:shd w:val="clear" w:color="auto" w:fill="D9D9D9"/>
            <w:vAlign w:val="center"/>
          </w:tcPr>
          <w:p w:rsidR="00D56614" w:rsidRPr="001A10DD" w:rsidRDefault="00D56614" w:rsidP="00F30FE6">
            <w:pPr>
              <w:spacing w:before="60" w:after="60"/>
              <w:jc w:val="center"/>
              <w:rPr>
                <w:rFonts w:ascii="Times New Roman" w:hAnsi="Times New Roman"/>
                <w:b/>
                <w:bCs/>
                <w:sz w:val="22"/>
              </w:rPr>
            </w:pPr>
            <w:r w:rsidRPr="001A10DD">
              <w:rPr>
                <w:rFonts w:ascii="Times New Roman" w:hAnsi="Times New Roman"/>
                <w:b/>
                <w:bCs/>
                <w:sz w:val="22"/>
              </w:rPr>
              <w:t>Yêu cầu tối thiểu</w:t>
            </w:r>
          </w:p>
        </w:tc>
      </w:tr>
      <w:tr w:rsidR="00D56614" w:rsidRPr="001A10DD" w:rsidTr="00F30FE6">
        <w:tc>
          <w:tcPr>
            <w:tcW w:w="1719" w:type="dxa"/>
            <w:shd w:val="clear" w:color="auto" w:fill="auto"/>
            <w:vAlign w:val="center"/>
          </w:tcPr>
          <w:p w:rsidR="00D56614" w:rsidRPr="001A10DD" w:rsidRDefault="00D56614" w:rsidP="00F30FE6">
            <w:pPr>
              <w:spacing w:before="60" w:after="60"/>
              <w:jc w:val="center"/>
              <w:rPr>
                <w:rFonts w:ascii="Times New Roman" w:hAnsi="Times New Roman"/>
              </w:rPr>
            </w:pPr>
            <w:r w:rsidRPr="001A10DD">
              <w:rPr>
                <w:rFonts w:ascii="Times New Roman" w:hAnsi="Times New Roman"/>
                <w:sz w:val="22"/>
              </w:rPr>
              <w:t>NR_008</w:t>
            </w:r>
          </w:p>
        </w:tc>
        <w:tc>
          <w:tcPr>
            <w:tcW w:w="8581" w:type="dxa"/>
            <w:shd w:val="clear" w:color="auto" w:fill="auto"/>
            <w:vAlign w:val="center"/>
          </w:tcPr>
          <w:p w:rsidR="00D56614" w:rsidRPr="001A10DD" w:rsidRDefault="00D56614" w:rsidP="00D56614">
            <w:pPr>
              <w:spacing w:before="60" w:after="60"/>
              <w:jc w:val="center"/>
              <w:rPr>
                <w:rFonts w:ascii="Times New Roman" w:hAnsi="Times New Roman"/>
              </w:rPr>
            </w:pPr>
            <w:r w:rsidRPr="001A10DD">
              <w:rPr>
                <w:rFonts w:ascii="Times New Roman" w:hAnsi="Times New Roman"/>
              </w:rPr>
              <w:t>Hệ thống cần được bảo vệ bởi một hệ thống mã hóa dữ liệu tiên  tiến và thường xuyên cập.</w:t>
            </w:r>
          </w:p>
        </w:tc>
      </w:tr>
      <w:tr w:rsidR="00D56614" w:rsidRPr="001A10DD" w:rsidTr="00F30FE6">
        <w:tc>
          <w:tcPr>
            <w:tcW w:w="1719" w:type="dxa"/>
            <w:shd w:val="clear" w:color="auto" w:fill="auto"/>
            <w:vAlign w:val="center"/>
          </w:tcPr>
          <w:p w:rsidR="00D56614" w:rsidRPr="001A10DD" w:rsidRDefault="00D56614" w:rsidP="00F30FE6">
            <w:pPr>
              <w:spacing w:before="60" w:after="60"/>
              <w:jc w:val="center"/>
              <w:rPr>
                <w:rFonts w:ascii="Times New Roman" w:hAnsi="Times New Roman"/>
                <w:sz w:val="22"/>
              </w:rPr>
            </w:pPr>
            <w:r w:rsidRPr="001A10DD">
              <w:rPr>
                <w:rFonts w:ascii="Times New Roman" w:hAnsi="Times New Roman"/>
                <w:sz w:val="22"/>
              </w:rPr>
              <w:t>NR_009</w:t>
            </w:r>
          </w:p>
        </w:tc>
        <w:tc>
          <w:tcPr>
            <w:tcW w:w="8581" w:type="dxa"/>
            <w:shd w:val="clear" w:color="auto" w:fill="auto"/>
            <w:vAlign w:val="center"/>
          </w:tcPr>
          <w:p w:rsidR="00D56614" w:rsidRPr="001A10DD" w:rsidRDefault="00D56614" w:rsidP="00F30FE6">
            <w:pPr>
              <w:spacing w:before="60" w:after="60"/>
              <w:jc w:val="center"/>
              <w:rPr>
                <w:rFonts w:ascii="Times New Roman" w:hAnsi="Times New Roman"/>
                <w:sz w:val="22"/>
              </w:rPr>
            </w:pPr>
            <w:r w:rsidRPr="001A10DD">
              <w:rPr>
                <w:rFonts w:ascii="Times New Roman" w:hAnsi="Times New Roman"/>
                <w:sz w:val="22"/>
              </w:rPr>
              <w:t>Xây dựng cơ chế bảo mật bằng mật khẩu để  quản lý số lượng truy cập</w:t>
            </w:r>
          </w:p>
        </w:tc>
      </w:tr>
      <w:tr w:rsidR="00D56614" w:rsidRPr="001A10DD" w:rsidTr="00F30FE6">
        <w:tc>
          <w:tcPr>
            <w:tcW w:w="1719" w:type="dxa"/>
            <w:shd w:val="clear" w:color="auto" w:fill="auto"/>
            <w:vAlign w:val="center"/>
          </w:tcPr>
          <w:p w:rsidR="00D56614" w:rsidRPr="001A10DD" w:rsidRDefault="00D56614" w:rsidP="00D56614">
            <w:pPr>
              <w:spacing w:before="60" w:after="60"/>
              <w:jc w:val="center"/>
              <w:rPr>
                <w:rFonts w:ascii="Times New Roman" w:hAnsi="Times New Roman"/>
                <w:sz w:val="22"/>
              </w:rPr>
            </w:pPr>
            <w:r w:rsidRPr="001A10DD">
              <w:rPr>
                <w:rFonts w:ascii="Times New Roman" w:hAnsi="Times New Roman"/>
                <w:sz w:val="22"/>
              </w:rPr>
              <w:t>NR_010</w:t>
            </w:r>
          </w:p>
        </w:tc>
        <w:tc>
          <w:tcPr>
            <w:tcW w:w="8581" w:type="dxa"/>
            <w:shd w:val="clear" w:color="auto" w:fill="auto"/>
            <w:vAlign w:val="center"/>
          </w:tcPr>
          <w:p w:rsidR="00D56614" w:rsidRPr="001A10DD" w:rsidRDefault="00D56614" w:rsidP="00F30FE6">
            <w:pPr>
              <w:spacing w:before="60" w:after="60"/>
              <w:jc w:val="center"/>
              <w:rPr>
                <w:rFonts w:ascii="Times New Roman" w:hAnsi="Times New Roman"/>
                <w:sz w:val="22"/>
              </w:rPr>
            </w:pPr>
            <w:r w:rsidRPr="001A10DD">
              <w:rPr>
                <w:rFonts w:ascii="Times New Roman" w:hAnsi="Times New Roman"/>
                <w:sz w:val="22"/>
              </w:rPr>
              <w:t>Cho phép ngăn chặn và từ chối một số truy cập không hợp lệ</w:t>
            </w:r>
          </w:p>
        </w:tc>
      </w:tr>
      <w:tr w:rsidR="00D56614" w:rsidRPr="001A10DD" w:rsidTr="00D56614">
        <w:tc>
          <w:tcPr>
            <w:tcW w:w="1719" w:type="dxa"/>
            <w:shd w:val="clear" w:color="auto" w:fill="D9D9D9"/>
            <w:vAlign w:val="center"/>
          </w:tcPr>
          <w:p w:rsidR="00D56614" w:rsidRPr="001A10DD" w:rsidRDefault="00D56614" w:rsidP="00F30FE6">
            <w:pPr>
              <w:spacing w:before="60" w:after="60"/>
              <w:jc w:val="center"/>
              <w:rPr>
                <w:rFonts w:ascii="Times New Roman" w:hAnsi="Times New Roman"/>
                <w:b/>
                <w:bCs/>
                <w:sz w:val="22"/>
              </w:rPr>
            </w:pPr>
          </w:p>
        </w:tc>
        <w:tc>
          <w:tcPr>
            <w:tcW w:w="8581" w:type="dxa"/>
            <w:shd w:val="clear" w:color="auto" w:fill="D9D9D9"/>
            <w:vAlign w:val="center"/>
          </w:tcPr>
          <w:p w:rsidR="00D56614" w:rsidRPr="001A10DD" w:rsidRDefault="00D56614" w:rsidP="00F30FE6">
            <w:pPr>
              <w:spacing w:before="60" w:after="60"/>
              <w:jc w:val="center"/>
              <w:rPr>
                <w:rFonts w:ascii="Times New Roman" w:hAnsi="Times New Roman"/>
                <w:b/>
                <w:bCs/>
                <w:sz w:val="22"/>
              </w:rPr>
            </w:pPr>
          </w:p>
        </w:tc>
      </w:tr>
    </w:tbl>
    <w:p w:rsidR="009423F4" w:rsidRPr="001A10DD" w:rsidRDefault="009423F4" w:rsidP="009423F4">
      <w:pPr>
        <w:pStyle w:val="template"/>
        <w:rPr>
          <w:rFonts w:ascii="Times New Roman" w:hAnsi="Times New Roman"/>
        </w:rPr>
      </w:pPr>
    </w:p>
    <w:p w:rsidR="009423F4" w:rsidRPr="001A10DD" w:rsidRDefault="009423F4" w:rsidP="009423F4">
      <w:pPr>
        <w:pStyle w:val="template"/>
        <w:rPr>
          <w:rFonts w:ascii="Times New Roman" w:hAnsi="Times New Roman"/>
        </w:rPr>
      </w:pPr>
    </w:p>
    <w:p w:rsidR="009423F4" w:rsidRPr="001A10DD" w:rsidRDefault="00501A3B" w:rsidP="009423F4">
      <w:pPr>
        <w:pStyle w:val="Heading2"/>
        <w:rPr>
          <w:rFonts w:ascii="Times New Roman" w:hAnsi="Times New Roman"/>
          <w:color w:val="0070C0"/>
          <w:sz w:val="32"/>
        </w:rPr>
      </w:pPr>
      <w:bookmarkStart w:id="85" w:name="_Toc481304168"/>
      <w:r w:rsidRPr="001A10DD">
        <w:rPr>
          <w:rFonts w:ascii="Times New Roman" w:hAnsi="Times New Roman"/>
          <w:color w:val="0070C0"/>
          <w:sz w:val="32"/>
        </w:rPr>
        <w:t>Thuộc tính chất lượng phần mềm</w:t>
      </w:r>
      <w:bookmarkEnd w:id="85"/>
    </w:p>
    <w:p w:rsidR="00CE45C3" w:rsidRPr="001A10DD" w:rsidRDefault="00CE45C3" w:rsidP="00B742C2">
      <w:pPr>
        <w:numPr>
          <w:ilvl w:val="0"/>
          <w:numId w:val="13"/>
        </w:numPr>
        <w:spacing w:line="288" w:lineRule="auto"/>
        <w:rPr>
          <w:rFonts w:ascii="Times New Roman" w:hAnsi="Times New Roman"/>
          <w:b/>
          <w:sz w:val="26"/>
          <w:szCs w:val="26"/>
        </w:rPr>
      </w:pPr>
      <w:r w:rsidRPr="001A10DD">
        <w:rPr>
          <w:rFonts w:ascii="Times New Roman" w:hAnsi="Times New Roman"/>
          <w:b/>
          <w:sz w:val="26"/>
          <w:szCs w:val="26"/>
        </w:rPr>
        <w:t>Hoạt động sản phẩm:</w:t>
      </w:r>
    </w:p>
    <w:p w:rsidR="00CE45C3" w:rsidRPr="001A10DD" w:rsidRDefault="00CE45C3" w:rsidP="00B742C2">
      <w:pPr>
        <w:pStyle w:val="template"/>
        <w:numPr>
          <w:ilvl w:val="1"/>
          <w:numId w:val="14"/>
        </w:numPr>
        <w:spacing w:line="288" w:lineRule="auto"/>
        <w:rPr>
          <w:rFonts w:ascii="Times New Roman" w:hAnsi="Times New Roman"/>
          <w:i w:val="0"/>
          <w:sz w:val="26"/>
          <w:szCs w:val="26"/>
        </w:rPr>
      </w:pPr>
      <w:r w:rsidRPr="001A10DD">
        <w:rPr>
          <w:rFonts w:ascii="Times New Roman" w:hAnsi="Times New Roman"/>
          <w:b/>
          <w:i w:val="0"/>
          <w:sz w:val="26"/>
          <w:szCs w:val="26"/>
        </w:rPr>
        <w:t>Tính chính xá</w:t>
      </w:r>
      <w:r w:rsidRPr="001A10DD">
        <w:rPr>
          <w:rFonts w:ascii="Times New Roman" w:hAnsi="Times New Roman"/>
          <w:i w:val="0"/>
          <w:sz w:val="26"/>
          <w:szCs w:val="26"/>
        </w:rPr>
        <w:t>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3"/>
        <w:gridCol w:w="7165"/>
      </w:tblGrid>
      <w:tr w:rsidR="00CE45C3" w:rsidRPr="001A10DD" w:rsidTr="00F30FE6">
        <w:tc>
          <w:tcPr>
            <w:tcW w:w="2518" w:type="dxa"/>
            <w:shd w:val="clear" w:color="auto" w:fill="D0CECE"/>
            <w:vAlign w:val="center"/>
          </w:tcPr>
          <w:p w:rsidR="00CE45C3" w:rsidRPr="001A10DD" w:rsidRDefault="00CE45C3" w:rsidP="00F30FE6">
            <w:pPr>
              <w:pStyle w:val="template"/>
              <w:spacing w:line="288" w:lineRule="auto"/>
              <w:jc w:val="center"/>
              <w:rPr>
                <w:rFonts w:ascii="Times New Roman" w:hAnsi="Times New Roman"/>
                <w:b/>
                <w:i w:val="0"/>
                <w:sz w:val="26"/>
                <w:szCs w:val="26"/>
              </w:rPr>
            </w:pPr>
            <w:r w:rsidRPr="001A10DD">
              <w:rPr>
                <w:rFonts w:ascii="Times New Roman" w:hAnsi="Times New Roman"/>
                <w:b/>
                <w:i w:val="0"/>
                <w:sz w:val="26"/>
                <w:szCs w:val="26"/>
              </w:rPr>
              <w:t>Tiêu chuẩn</w:t>
            </w:r>
          </w:p>
        </w:tc>
        <w:tc>
          <w:tcPr>
            <w:tcW w:w="7346" w:type="dxa"/>
            <w:shd w:val="clear" w:color="auto" w:fill="D0CECE"/>
            <w:vAlign w:val="center"/>
          </w:tcPr>
          <w:p w:rsidR="00CE45C3" w:rsidRPr="001A10DD" w:rsidRDefault="00CE45C3" w:rsidP="00F30FE6">
            <w:pPr>
              <w:pStyle w:val="template"/>
              <w:spacing w:line="288" w:lineRule="auto"/>
              <w:jc w:val="center"/>
              <w:rPr>
                <w:rFonts w:ascii="Times New Roman" w:hAnsi="Times New Roman"/>
                <w:b/>
                <w:i w:val="0"/>
                <w:sz w:val="26"/>
                <w:szCs w:val="26"/>
              </w:rPr>
            </w:pPr>
            <w:r w:rsidRPr="001A10DD">
              <w:rPr>
                <w:rFonts w:ascii="Times New Roman" w:hAnsi="Times New Roman"/>
                <w:b/>
                <w:i w:val="0"/>
                <w:sz w:val="26"/>
                <w:szCs w:val="26"/>
              </w:rPr>
              <w:t>Mô tả</w:t>
            </w:r>
          </w:p>
        </w:tc>
      </w:tr>
      <w:tr w:rsidR="00CE45C3" w:rsidRPr="001A10DD" w:rsidTr="00F30FE6">
        <w:tc>
          <w:tcPr>
            <w:tcW w:w="2518" w:type="dxa"/>
            <w:shd w:val="clear" w:color="auto" w:fill="auto"/>
            <w:vAlign w:val="center"/>
          </w:tcPr>
          <w:p w:rsidR="00CE45C3" w:rsidRPr="001A10DD" w:rsidRDefault="00CE45C3" w:rsidP="00F30FE6">
            <w:pPr>
              <w:pStyle w:val="template"/>
              <w:spacing w:line="288" w:lineRule="auto"/>
              <w:jc w:val="center"/>
              <w:rPr>
                <w:rFonts w:ascii="Times New Roman" w:hAnsi="Times New Roman"/>
                <w:i w:val="0"/>
                <w:sz w:val="26"/>
                <w:szCs w:val="26"/>
              </w:rPr>
            </w:pPr>
            <w:r w:rsidRPr="001A10DD">
              <w:rPr>
                <w:rFonts w:ascii="Times New Roman" w:hAnsi="Times New Roman"/>
                <w:i w:val="0"/>
                <w:sz w:val="26"/>
                <w:szCs w:val="26"/>
              </w:rPr>
              <w:t>Nhiệm vụ đầu ra</w:t>
            </w:r>
          </w:p>
        </w:tc>
        <w:tc>
          <w:tcPr>
            <w:tcW w:w="7346" w:type="dxa"/>
            <w:shd w:val="clear" w:color="auto" w:fill="auto"/>
            <w:vAlign w:val="center"/>
          </w:tcPr>
          <w:p w:rsidR="00CE45C3" w:rsidRPr="001A10DD" w:rsidRDefault="00CE45C3" w:rsidP="00F30FE6">
            <w:pPr>
              <w:pStyle w:val="template"/>
              <w:spacing w:line="288" w:lineRule="auto"/>
              <w:rPr>
                <w:rFonts w:ascii="Times New Roman" w:hAnsi="Times New Roman"/>
                <w:i w:val="0"/>
                <w:sz w:val="26"/>
                <w:szCs w:val="26"/>
              </w:rPr>
            </w:pPr>
            <w:r w:rsidRPr="001A10DD">
              <w:rPr>
                <w:rFonts w:ascii="Times New Roman" w:hAnsi="Times New Roman"/>
                <w:i w:val="0"/>
                <w:sz w:val="26"/>
                <w:szCs w:val="26"/>
              </w:rPr>
              <w:t>Danh sách này bao gồm các thông tin như người đi mượn, ngày cho mượn, ngày trả lại, các thiết bị đã được mượn, tình trạng của thiết bị. Thông tin có thể được thống kê theo thời gian, thiết bị ID, thành viên và dự án.</w:t>
            </w:r>
          </w:p>
        </w:tc>
      </w:tr>
      <w:tr w:rsidR="00CE45C3" w:rsidRPr="001A10DD" w:rsidTr="00F30FE6">
        <w:tc>
          <w:tcPr>
            <w:tcW w:w="2518" w:type="dxa"/>
            <w:shd w:val="clear" w:color="auto" w:fill="auto"/>
            <w:vAlign w:val="center"/>
          </w:tcPr>
          <w:p w:rsidR="00CE45C3" w:rsidRPr="001A10DD" w:rsidRDefault="00CE45C3" w:rsidP="00F30FE6">
            <w:pPr>
              <w:pStyle w:val="template"/>
              <w:spacing w:line="288" w:lineRule="auto"/>
              <w:jc w:val="center"/>
              <w:rPr>
                <w:rFonts w:ascii="Times New Roman" w:hAnsi="Times New Roman"/>
                <w:i w:val="0"/>
                <w:sz w:val="26"/>
                <w:szCs w:val="26"/>
              </w:rPr>
            </w:pPr>
            <w:r w:rsidRPr="001A10DD">
              <w:rPr>
                <w:rFonts w:ascii="Times New Roman" w:hAnsi="Times New Roman"/>
                <w:i w:val="0"/>
                <w:sz w:val="26"/>
                <w:szCs w:val="26"/>
              </w:rPr>
              <w:lastRenderedPageBreak/>
              <w:t>Độ chính xác có thể đạt được</w:t>
            </w:r>
          </w:p>
        </w:tc>
        <w:tc>
          <w:tcPr>
            <w:tcW w:w="7346" w:type="dxa"/>
            <w:shd w:val="clear" w:color="auto" w:fill="auto"/>
            <w:vAlign w:val="center"/>
          </w:tcPr>
          <w:p w:rsidR="00CE45C3" w:rsidRPr="001A10DD" w:rsidRDefault="00CE45C3" w:rsidP="00F30FE6">
            <w:pPr>
              <w:pStyle w:val="template"/>
              <w:spacing w:line="288" w:lineRule="auto"/>
              <w:rPr>
                <w:rFonts w:ascii="Times New Roman" w:hAnsi="Times New Roman"/>
                <w:i w:val="0"/>
                <w:sz w:val="26"/>
                <w:szCs w:val="26"/>
              </w:rPr>
            </w:pPr>
            <w:r w:rsidRPr="001A10DD">
              <w:rPr>
                <w:rFonts w:ascii="Times New Roman" w:hAnsi="Times New Roman"/>
                <w:i w:val="0"/>
                <w:sz w:val="26"/>
                <w:szCs w:val="26"/>
              </w:rPr>
              <w:t>Khả năng thông tin sai lệch đến các giới hạn lưu trữ dưới 1%, thông tin phải là sản lượng chính xác theo thông tin lưu trữ trong hệ thống.</w:t>
            </w:r>
          </w:p>
        </w:tc>
      </w:tr>
      <w:tr w:rsidR="00CE45C3" w:rsidRPr="001A10DD" w:rsidTr="00F30FE6">
        <w:tc>
          <w:tcPr>
            <w:tcW w:w="2518" w:type="dxa"/>
            <w:shd w:val="clear" w:color="auto" w:fill="auto"/>
            <w:vAlign w:val="center"/>
          </w:tcPr>
          <w:p w:rsidR="00CE45C3" w:rsidRPr="001A10DD" w:rsidRDefault="00CE45C3" w:rsidP="00F30FE6">
            <w:pPr>
              <w:pStyle w:val="template"/>
              <w:spacing w:line="288" w:lineRule="auto"/>
              <w:jc w:val="center"/>
              <w:rPr>
                <w:rFonts w:ascii="Times New Roman" w:hAnsi="Times New Roman"/>
                <w:i w:val="0"/>
                <w:sz w:val="26"/>
                <w:szCs w:val="26"/>
              </w:rPr>
            </w:pPr>
            <w:r w:rsidRPr="001A10DD">
              <w:rPr>
                <w:rFonts w:ascii="Times New Roman" w:hAnsi="Times New Roman"/>
                <w:i w:val="0"/>
                <w:sz w:val="26"/>
                <w:szCs w:val="26"/>
              </w:rPr>
              <w:t>Thông tin đầu ra đầy đủ thông tin</w:t>
            </w:r>
          </w:p>
        </w:tc>
        <w:tc>
          <w:tcPr>
            <w:tcW w:w="7346" w:type="dxa"/>
            <w:shd w:val="clear" w:color="auto" w:fill="auto"/>
            <w:vAlign w:val="center"/>
          </w:tcPr>
          <w:p w:rsidR="00CE45C3" w:rsidRPr="001A10DD" w:rsidRDefault="00CE45C3" w:rsidP="00F30FE6">
            <w:pPr>
              <w:pStyle w:val="template"/>
              <w:spacing w:line="288" w:lineRule="auto"/>
              <w:rPr>
                <w:rFonts w:ascii="Times New Roman" w:hAnsi="Times New Roman"/>
                <w:i w:val="0"/>
                <w:sz w:val="26"/>
                <w:szCs w:val="26"/>
              </w:rPr>
            </w:pPr>
            <w:r w:rsidRPr="001A10DD">
              <w:rPr>
                <w:rFonts w:ascii="Times New Roman" w:hAnsi="Times New Roman"/>
                <w:i w:val="0"/>
                <w:sz w:val="26"/>
                <w:szCs w:val="26"/>
              </w:rPr>
              <w:t>Xác suất bị mất dữ liệu khi lưu trữ hoặc báo cáo xuống dưới 1%.</w:t>
            </w:r>
          </w:p>
        </w:tc>
      </w:tr>
      <w:tr w:rsidR="00CE45C3" w:rsidRPr="001A10DD" w:rsidTr="00F30FE6">
        <w:tc>
          <w:tcPr>
            <w:tcW w:w="2518" w:type="dxa"/>
            <w:shd w:val="clear" w:color="auto" w:fill="auto"/>
            <w:vAlign w:val="center"/>
          </w:tcPr>
          <w:p w:rsidR="00CE45C3" w:rsidRPr="001A10DD" w:rsidRDefault="00CE45C3" w:rsidP="00F30FE6">
            <w:pPr>
              <w:pStyle w:val="template"/>
              <w:spacing w:line="288" w:lineRule="auto"/>
              <w:jc w:val="center"/>
              <w:rPr>
                <w:rFonts w:ascii="Times New Roman" w:hAnsi="Times New Roman"/>
                <w:i w:val="0"/>
                <w:sz w:val="26"/>
                <w:szCs w:val="26"/>
              </w:rPr>
            </w:pPr>
            <w:r w:rsidRPr="001A10DD">
              <w:rPr>
                <w:rFonts w:ascii="Times New Roman" w:hAnsi="Times New Roman"/>
                <w:i w:val="0"/>
                <w:sz w:val="26"/>
                <w:szCs w:val="26"/>
              </w:rPr>
              <w:t>Nhận thông tin sớm nhất</w:t>
            </w:r>
          </w:p>
        </w:tc>
        <w:tc>
          <w:tcPr>
            <w:tcW w:w="7346" w:type="dxa"/>
            <w:shd w:val="clear" w:color="auto" w:fill="auto"/>
            <w:vAlign w:val="center"/>
          </w:tcPr>
          <w:p w:rsidR="00CE45C3" w:rsidRPr="001A10DD" w:rsidRDefault="00CE45C3" w:rsidP="009273C5">
            <w:pPr>
              <w:pStyle w:val="template"/>
              <w:spacing w:line="288" w:lineRule="auto"/>
              <w:rPr>
                <w:rFonts w:ascii="Times New Roman" w:hAnsi="Times New Roman"/>
                <w:i w:val="0"/>
                <w:sz w:val="26"/>
                <w:szCs w:val="26"/>
              </w:rPr>
            </w:pPr>
            <w:r w:rsidRPr="001A10DD">
              <w:rPr>
                <w:rFonts w:ascii="Times New Roman" w:hAnsi="Times New Roman"/>
                <w:i w:val="0"/>
                <w:sz w:val="26"/>
                <w:szCs w:val="26"/>
              </w:rPr>
              <w:t xml:space="preserve">Các thành viên có thể xem thông tin mới nhất về thiết bị ngay sau khi </w:t>
            </w:r>
            <w:r w:rsidR="009273C5" w:rsidRPr="001A10DD">
              <w:rPr>
                <w:rFonts w:ascii="Times New Roman" w:hAnsi="Times New Roman"/>
                <w:i w:val="0"/>
                <w:sz w:val="26"/>
                <w:szCs w:val="26"/>
              </w:rPr>
              <w:t xml:space="preserve">người quản lý </w:t>
            </w:r>
            <w:r w:rsidRPr="001A10DD">
              <w:rPr>
                <w:rFonts w:ascii="Times New Roman" w:hAnsi="Times New Roman"/>
                <w:i w:val="0"/>
                <w:sz w:val="26"/>
                <w:szCs w:val="26"/>
              </w:rPr>
              <w:t>cập nhật.</w:t>
            </w:r>
          </w:p>
        </w:tc>
      </w:tr>
      <w:tr w:rsidR="00CE45C3" w:rsidRPr="001A10DD" w:rsidTr="00F30FE6">
        <w:tc>
          <w:tcPr>
            <w:tcW w:w="2518" w:type="dxa"/>
            <w:shd w:val="clear" w:color="auto" w:fill="auto"/>
            <w:vAlign w:val="center"/>
          </w:tcPr>
          <w:p w:rsidR="00CE45C3" w:rsidRPr="001A10DD" w:rsidRDefault="00CE45C3" w:rsidP="00F30FE6">
            <w:pPr>
              <w:pStyle w:val="template"/>
              <w:spacing w:line="288" w:lineRule="auto"/>
              <w:jc w:val="center"/>
              <w:rPr>
                <w:rFonts w:ascii="Times New Roman" w:hAnsi="Times New Roman"/>
                <w:i w:val="0"/>
                <w:sz w:val="26"/>
                <w:szCs w:val="26"/>
              </w:rPr>
            </w:pPr>
            <w:r w:rsidRPr="001A10DD">
              <w:rPr>
                <w:rFonts w:ascii="Times New Roman" w:hAnsi="Times New Roman"/>
                <w:i w:val="0"/>
                <w:sz w:val="26"/>
                <w:szCs w:val="26"/>
              </w:rPr>
              <w:t>Tính khả dụng của thông tin</w:t>
            </w:r>
          </w:p>
        </w:tc>
        <w:tc>
          <w:tcPr>
            <w:tcW w:w="7346" w:type="dxa"/>
            <w:shd w:val="clear" w:color="auto" w:fill="auto"/>
            <w:vAlign w:val="center"/>
          </w:tcPr>
          <w:p w:rsidR="00CE45C3" w:rsidRPr="001A10DD" w:rsidRDefault="00CE45C3" w:rsidP="00F30FE6">
            <w:pPr>
              <w:pStyle w:val="template"/>
              <w:spacing w:line="288" w:lineRule="auto"/>
              <w:rPr>
                <w:rFonts w:ascii="Times New Roman" w:hAnsi="Times New Roman"/>
                <w:i w:val="0"/>
                <w:sz w:val="26"/>
                <w:szCs w:val="26"/>
              </w:rPr>
            </w:pPr>
            <w:r w:rsidRPr="001A10DD">
              <w:rPr>
                <w:rFonts w:ascii="Times New Roman" w:hAnsi="Times New Roman"/>
                <w:i w:val="0"/>
                <w:sz w:val="26"/>
                <w:szCs w:val="26"/>
              </w:rPr>
              <w:t>Thời gian phản hồi trung bình khi thực hiện truy vấn ít hơn 1 giây, thời gian truy cập để tạo báo cáo cần thiết ít hơn 10 giây.</w:t>
            </w:r>
          </w:p>
        </w:tc>
      </w:tr>
      <w:tr w:rsidR="00CE45C3" w:rsidRPr="001A10DD" w:rsidTr="00F30FE6">
        <w:tc>
          <w:tcPr>
            <w:tcW w:w="2518" w:type="dxa"/>
            <w:shd w:val="clear" w:color="auto" w:fill="auto"/>
            <w:vAlign w:val="center"/>
          </w:tcPr>
          <w:p w:rsidR="00CE45C3" w:rsidRPr="001A10DD" w:rsidRDefault="00CE45C3" w:rsidP="00F30FE6">
            <w:pPr>
              <w:pStyle w:val="template"/>
              <w:spacing w:line="288" w:lineRule="auto"/>
              <w:jc w:val="center"/>
              <w:rPr>
                <w:rFonts w:ascii="Times New Roman" w:hAnsi="Times New Roman"/>
                <w:i w:val="0"/>
                <w:sz w:val="26"/>
                <w:szCs w:val="26"/>
              </w:rPr>
            </w:pPr>
            <w:r w:rsidRPr="001A10DD">
              <w:rPr>
                <w:rFonts w:ascii="Times New Roman" w:hAnsi="Times New Roman"/>
                <w:i w:val="0"/>
                <w:sz w:val="26"/>
                <w:szCs w:val="26"/>
              </w:rPr>
              <w:t>Các tiêu chuẩn và hướng dẫn cần thiết</w:t>
            </w:r>
          </w:p>
        </w:tc>
        <w:tc>
          <w:tcPr>
            <w:tcW w:w="7346" w:type="dxa"/>
            <w:shd w:val="clear" w:color="auto" w:fill="auto"/>
            <w:vAlign w:val="center"/>
          </w:tcPr>
          <w:p w:rsidR="00CE45C3" w:rsidRPr="001A10DD" w:rsidRDefault="00CE45C3" w:rsidP="00F30FE6">
            <w:pPr>
              <w:pStyle w:val="template"/>
              <w:spacing w:line="288" w:lineRule="auto"/>
              <w:rPr>
                <w:rFonts w:ascii="Times New Roman" w:hAnsi="Times New Roman"/>
                <w:i w:val="0"/>
                <w:sz w:val="26"/>
                <w:szCs w:val="26"/>
              </w:rPr>
            </w:pPr>
            <w:r w:rsidRPr="001A10DD">
              <w:rPr>
                <w:rFonts w:ascii="Times New Roman" w:hAnsi="Times New Roman"/>
                <w:i w:val="0"/>
                <w:sz w:val="26"/>
                <w:szCs w:val="26"/>
              </w:rPr>
              <w:t>Phần mềm và tài liệu phải tuân theo với tư cách là tài liệu cung cấp cho khách hàng.</w:t>
            </w:r>
          </w:p>
        </w:tc>
      </w:tr>
      <w:tr w:rsidR="005E78CA" w:rsidRPr="001A10DD" w:rsidTr="00B742C2">
        <w:tc>
          <w:tcPr>
            <w:tcW w:w="2518" w:type="dxa"/>
            <w:shd w:val="clear" w:color="auto" w:fill="D9D9D9"/>
            <w:vAlign w:val="center"/>
          </w:tcPr>
          <w:p w:rsidR="005E78CA" w:rsidRPr="001A10DD" w:rsidRDefault="005E78CA" w:rsidP="00F30FE6">
            <w:pPr>
              <w:pStyle w:val="template"/>
              <w:spacing w:line="288" w:lineRule="auto"/>
              <w:jc w:val="center"/>
              <w:rPr>
                <w:rFonts w:ascii="Times New Roman" w:hAnsi="Times New Roman"/>
                <w:i w:val="0"/>
                <w:sz w:val="26"/>
                <w:szCs w:val="26"/>
              </w:rPr>
            </w:pPr>
          </w:p>
        </w:tc>
        <w:tc>
          <w:tcPr>
            <w:tcW w:w="7346" w:type="dxa"/>
            <w:shd w:val="clear" w:color="auto" w:fill="D9D9D9"/>
            <w:vAlign w:val="center"/>
          </w:tcPr>
          <w:p w:rsidR="005E78CA" w:rsidRPr="001A10DD" w:rsidRDefault="005E78CA" w:rsidP="00F30FE6">
            <w:pPr>
              <w:pStyle w:val="template"/>
              <w:spacing w:line="288" w:lineRule="auto"/>
              <w:rPr>
                <w:rFonts w:ascii="Times New Roman" w:hAnsi="Times New Roman"/>
                <w:i w:val="0"/>
                <w:sz w:val="26"/>
                <w:szCs w:val="26"/>
              </w:rPr>
            </w:pPr>
          </w:p>
        </w:tc>
      </w:tr>
    </w:tbl>
    <w:p w:rsidR="00CE45C3" w:rsidRPr="001A10DD" w:rsidRDefault="00CE45C3" w:rsidP="00CE45C3">
      <w:pPr>
        <w:pStyle w:val="template"/>
        <w:spacing w:line="288" w:lineRule="auto"/>
        <w:rPr>
          <w:rFonts w:ascii="Times New Roman" w:hAnsi="Times New Roman"/>
          <w:sz w:val="26"/>
          <w:szCs w:val="26"/>
        </w:rPr>
      </w:pPr>
    </w:p>
    <w:p w:rsidR="00CE45C3" w:rsidRPr="001A10DD" w:rsidRDefault="00CE45C3" w:rsidP="00B742C2">
      <w:pPr>
        <w:pStyle w:val="template"/>
        <w:numPr>
          <w:ilvl w:val="1"/>
          <w:numId w:val="15"/>
        </w:numPr>
        <w:spacing w:line="288" w:lineRule="auto"/>
        <w:rPr>
          <w:rFonts w:ascii="Times New Roman" w:hAnsi="Times New Roman"/>
          <w:i w:val="0"/>
          <w:sz w:val="26"/>
          <w:szCs w:val="26"/>
        </w:rPr>
      </w:pPr>
      <w:r w:rsidRPr="001A10DD">
        <w:rPr>
          <w:rFonts w:ascii="Times New Roman" w:hAnsi="Times New Roman"/>
          <w:b/>
          <w:i w:val="0"/>
          <w:sz w:val="26"/>
          <w:szCs w:val="26"/>
        </w:rPr>
        <w:t>Độ tin cậy</w:t>
      </w:r>
      <w:r w:rsidRPr="001A10DD">
        <w:rPr>
          <w:rFonts w:ascii="Times New Roman" w:hAnsi="Times New Roman"/>
          <w:i w:val="0"/>
          <w:sz w:val="26"/>
          <w:szCs w:val="26"/>
        </w:rPr>
        <w:t>: Tần suất mà trạng thái thiết bị như thiệt hại đã được mượn, ... chưa được cập nhật kịp thời dẫn đến s</w:t>
      </w:r>
      <w:r w:rsidR="00EC506B" w:rsidRPr="001A10DD">
        <w:rPr>
          <w:rFonts w:ascii="Times New Roman" w:hAnsi="Times New Roman"/>
          <w:i w:val="0"/>
          <w:sz w:val="26"/>
          <w:szCs w:val="26"/>
        </w:rPr>
        <w:t>ai sót trong thiết bị trả lại</w:t>
      </w:r>
      <w:r w:rsidRPr="001A10DD">
        <w:rPr>
          <w:rFonts w:ascii="Times New Roman" w:hAnsi="Times New Roman"/>
          <w:i w:val="0"/>
          <w:sz w:val="26"/>
          <w:szCs w:val="26"/>
        </w:rPr>
        <w:t xml:space="preserve"> ít hơn 1 trường hợp trong tháng. Xác suất của thông tin sai l</w:t>
      </w:r>
      <w:r w:rsidR="005E78CA" w:rsidRPr="001A10DD">
        <w:rPr>
          <w:rFonts w:ascii="Times New Roman" w:hAnsi="Times New Roman"/>
          <w:i w:val="0"/>
          <w:sz w:val="26"/>
          <w:szCs w:val="26"/>
        </w:rPr>
        <w:t xml:space="preserve">ưu trữ trên thiết bị trả lại </w:t>
      </w:r>
      <w:r w:rsidRPr="001A10DD">
        <w:rPr>
          <w:rFonts w:ascii="Times New Roman" w:hAnsi="Times New Roman"/>
          <w:i w:val="0"/>
          <w:sz w:val="26"/>
          <w:szCs w:val="26"/>
        </w:rPr>
        <w:t>không xảy ra.</w:t>
      </w:r>
    </w:p>
    <w:p w:rsidR="00CE45C3" w:rsidRPr="001A10DD" w:rsidRDefault="00CE45C3" w:rsidP="00B742C2">
      <w:pPr>
        <w:pStyle w:val="template"/>
        <w:numPr>
          <w:ilvl w:val="1"/>
          <w:numId w:val="16"/>
        </w:numPr>
        <w:spacing w:line="288" w:lineRule="auto"/>
        <w:rPr>
          <w:rFonts w:ascii="Times New Roman" w:hAnsi="Times New Roman"/>
          <w:i w:val="0"/>
          <w:sz w:val="26"/>
          <w:szCs w:val="26"/>
        </w:rPr>
      </w:pPr>
      <w:r w:rsidRPr="001A10DD">
        <w:rPr>
          <w:rFonts w:ascii="Times New Roman" w:hAnsi="Times New Roman"/>
          <w:b/>
          <w:i w:val="0"/>
          <w:sz w:val="26"/>
          <w:szCs w:val="26"/>
        </w:rPr>
        <w:t>Tính hiệu quả</w:t>
      </w:r>
      <w:r w:rsidRPr="001A10DD">
        <w:rPr>
          <w:rFonts w:ascii="Times New Roman" w:hAnsi="Times New Roman"/>
          <w:i w:val="0"/>
          <w:sz w:val="26"/>
          <w:szCs w:val="26"/>
        </w:rPr>
        <w:t xml:space="preserve">: Các thông số thực tế được tính như sau: </w:t>
      </w:r>
      <w:r w:rsidR="00EC506B" w:rsidRPr="001A10DD">
        <w:rPr>
          <w:rFonts w:ascii="Times New Roman" w:hAnsi="Times New Roman"/>
          <w:i w:val="0"/>
          <w:sz w:val="26"/>
          <w:szCs w:val="26"/>
        </w:rPr>
        <w:t>Số thiết bị hiện tại</w:t>
      </w:r>
      <w:r w:rsidRPr="001A10DD">
        <w:rPr>
          <w:rFonts w:ascii="Times New Roman" w:hAnsi="Times New Roman"/>
          <w:i w:val="0"/>
          <w:sz w:val="26"/>
          <w:szCs w:val="26"/>
        </w:rPr>
        <w:t xml:space="preserve"> số thành viên và tần suất sử dụng thiết bị được mượn. Qua đó quyết định việc lưu trữ khối lượng, sử dụng bộ nhớ, và dòng xử lý cho các máy chủ một cách tối ưu.</w:t>
      </w:r>
    </w:p>
    <w:p w:rsidR="00CE45C3" w:rsidRPr="001A10DD" w:rsidRDefault="00CE45C3" w:rsidP="00B742C2">
      <w:pPr>
        <w:pStyle w:val="template"/>
        <w:numPr>
          <w:ilvl w:val="1"/>
          <w:numId w:val="17"/>
        </w:numPr>
        <w:spacing w:line="288" w:lineRule="auto"/>
        <w:rPr>
          <w:rFonts w:ascii="Times New Roman" w:hAnsi="Times New Roman"/>
          <w:i w:val="0"/>
          <w:sz w:val="26"/>
          <w:szCs w:val="26"/>
        </w:rPr>
      </w:pPr>
      <w:r w:rsidRPr="001A10DD">
        <w:rPr>
          <w:rFonts w:ascii="Times New Roman" w:hAnsi="Times New Roman"/>
          <w:b/>
          <w:i w:val="0"/>
          <w:sz w:val="26"/>
          <w:szCs w:val="26"/>
        </w:rPr>
        <w:t>Tính toàn vẹn</w:t>
      </w:r>
      <w:r w:rsidRPr="001A10DD">
        <w:rPr>
          <w:rFonts w:ascii="Times New Roman" w:hAnsi="Times New Roman"/>
          <w:i w:val="0"/>
          <w:sz w:val="26"/>
          <w:szCs w:val="26"/>
        </w:rPr>
        <w:t>: Chỉ những người dùng được ủy quyền của hệ thống mới có thể đăng ký vay thiết bị trong khuôn khổ cho phép sử dụng trong các dự án mà họ tham gia. Các thành viên không có liên quan hoặc không phải là thành viên của hệ thống sẽ không thể xem thông tin cũng như mượn thiết bị.</w:t>
      </w:r>
    </w:p>
    <w:p w:rsidR="00CE45C3" w:rsidRPr="001A10DD" w:rsidRDefault="00CE45C3" w:rsidP="00B742C2">
      <w:pPr>
        <w:pStyle w:val="template"/>
        <w:numPr>
          <w:ilvl w:val="1"/>
          <w:numId w:val="18"/>
        </w:numPr>
        <w:spacing w:line="288" w:lineRule="auto"/>
        <w:rPr>
          <w:rFonts w:ascii="Times New Roman" w:hAnsi="Times New Roman"/>
          <w:i w:val="0"/>
          <w:sz w:val="26"/>
          <w:szCs w:val="26"/>
        </w:rPr>
      </w:pPr>
      <w:r w:rsidRPr="001A10DD">
        <w:rPr>
          <w:rFonts w:ascii="Times New Roman" w:hAnsi="Times New Roman"/>
          <w:b/>
          <w:i w:val="0"/>
          <w:sz w:val="26"/>
          <w:szCs w:val="26"/>
        </w:rPr>
        <w:t>Khả năng sử dụng</w:t>
      </w:r>
      <w:r w:rsidRPr="001A10DD">
        <w:rPr>
          <w:rFonts w:ascii="Times New Roman" w:hAnsi="Times New Roman"/>
          <w:i w:val="0"/>
          <w:sz w:val="26"/>
          <w:szCs w:val="26"/>
        </w:rPr>
        <w:t>: Hệ thống được sử dụng chủ yếu cho các kỹ sư, lập trình là những người có chuyên môn trong các hệ thống thông tin. Vì vậy, khi thiết kế hệ thống không cần quá nhiều chi tiết, chỉ cần đầy đủ các chức năng cần thiết để người dùng có thể sử dụng ngay để bắt đầu tham gia vào hệ thống.</w:t>
      </w:r>
    </w:p>
    <w:p w:rsidR="00CE45C3" w:rsidRPr="001A10DD" w:rsidRDefault="005A3067" w:rsidP="00B742C2">
      <w:pPr>
        <w:numPr>
          <w:ilvl w:val="0"/>
          <w:numId w:val="19"/>
        </w:numPr>
        <w:spacing w:line="288" w:lineRule="auto"/>
        <w:rPr>
          <w:rFonts w:ascii="Times New Roman" w:hAnsi="Times New Roman"/>
          <w:b/>
          <w:sz w:val="26"/>
          <w:szCs w:val="26"/>
        </w:rPr>
      </w:pPr>
      <w:r w:rsidRPr="001A10DD">
        <w:rPr>
          <w:rFonts w:ascii="Times New Roman" w:hAnsi="Times New Roman"/>
          <w:b/>
          <w:sz w:val="26"/>
          <w:szCs w:val="26"/>
        </w:rPr>
        <w:t>Cập nhật</w:t>
      </w:r>
      <w:r w:rsidR="00CE45C3" w:rsidRPr="001A10DD">
        <w:rPr>
          <w:rFonts w:ascii="Times New Roman" w:hAnsi="Times New Roman"/>
          <w:b/>
          <w:sz w:val="26"/>
          <w:szCs w:val="26"/>
        </w:rPr>
        <w:t xml:space="preserve"> sản phẩm:</w:t>
      </w:r>
    </w:p>
    <w:p w:rsidR="00CE45C3" w:rsidRPr="001A10DD" w:rsidRDefault="00CE45C3" w:rsidP="00B742C2">
      <w:pPr>
        <w:pStyle w:val="template"/>
        <w:numPr>
          <w:ilvl w:val="1"/>
          <w:numId w:val="20"/>
        </w:numPr>
        <w:spacing w:line="288" w:lineRule="auto"/>
        <w:rPr>
          <w:rFonts w:ascii="Times New Roman" w:hAnsi="Times New Roman"/>
          <w:i w:val="0"/>
          <w:sz w:val="26"/>
          <w:szCs w:val="26"/>
        </w:rPr>
      </w:pPr>
      <w:r w:rsidRPr="001A10DD">
        <w:rPr>
          <w:rFonts w:ascii="Times New Roman" w:hAnsi="Times New Roman"/>
          <w:b/>
          <w:i w:val="0"/>
          <w:sz w:val="26"/>
          <w:szCs w:val="26"/>
        </w:rPr>
        <w:t>Khả năng bảo trì</w:t>
      </w:r>
      <w:r w:rsidRPr="001A10DD">
        <w:rPr>
          <w:rFonts w:ascii="Times New Roman" w:hAnsi="Times New Roman"/>
          <w:i w:val="0"/>
          <w:sz w:val="26"/>
          <w:szCs w:val="26"/>
        </w:rPr>
        <w:t>: Lập trình, thiết kế hệ thống phải tuân theo các tiêu chuẩn chất lượng đã đề ra. Mã, tên tệp tin, tên lớp, ... để viết đúng cú pháp, các tiêu chuẩn đã được nhất trí.</w:t>
      </w:r>
      <w:r w:rsidR="00E171D5" w:rsidRPr="001A10DD">
        <w:rPr>
          <w:rFonts w:ascii="Times New Roman" w:hAnsi="Times New Roman"/>
          <w:i w:val="0"/>
          <w:sz w:val="26"/>
          <w:szCs w:val="26"/>
        </w:rPr>
        <w:t>Cần bố trí môt hình các gói để thuận tiện cho nâng cấp về sau, tốt nhất nên sử dụng mô hình MVC.</w:t>
      </w:r>
    </w:p>
    <w:p w:rsidR="00CE45C3" w:rsidRPr="001A10DD" w:rsidRDefault="00CE45C3" w:rsidP="00B742C2">
      <w:pPr>
        <w:pStyle w:val="template"/>
        <w:numPr>
          <w:ilvl w:val="1"/>
          <w:numId w:val="20"/>
        </w:numPr>
        <w:spacing w:line="288" w:lineRule="auto"/>
        <w:rPr>
          <w:rFonts w:ascii="Times New Roman" w:hAnsi="Times New Roman"/>
          <w:i w:val="0"/>
          <w:sz w:val="26"/>
          <w:szCs w:val="26"/>
        </w:rPr>
      </w:pPr>
      <w:r w:rsidRPr="001A10DD">
        <w:rPr>
          <w:rFonts w:ascii="Times New Roman" w:hAnsi="Times New Roman"/>
          <w:b/>
          <w:i w:val="0"/>
          <w:sz w:val="26"/>
          <w:szCs w:val="26"/>
        </w:rPr>
        <w:lastRenderedPageBreak/>
        <w:t>Tính linh hoạt</w:t>
      </w:r>
      <w:r w:rsidRPr="001A10DD">
        <w:rPr>
          <w:rFonts w:ascii="Times New Roman" w:hAnsi="Times New Roman"/>
          <w:i w:val="0"/>
          <w:sz w:val="26"/>
          <w:szCs w:val="26"/>
        </w:rPr>
        <w:t>: Người quản lý có thể dễ dàng thêm nội dung trong báo cáo cũng như chọn thời gian, thời gian của thống kê yêu cầu.</w:t>
      </w:r>
      <w:r w:rsidR="005E78CA" w:rsidRPr="001A10DD">
        <w:rPr>
          <w:rFonts w:ascii="Times New Roman" w:hAnsi="Times New Roman"/>
          <w:i w:val="0"/>
          <w:sz w:val="26"/>
          <w:szCs w:val="26"/>
        </w:rPr>
        <w:t xml:space="preserve"> Cho phép người quản lý phân quyền cho các người dùng khác hỗ trợ công tác quản lý.</w:t>
      </w:r>
    </w:p>
    <w:p w:rsidR="00CE45C3" w:rsidRPr="001A10DD" w:rsidRDefault="00CE45C3" w:rsidP="00B742C2">
      <w:pPr>
        <w:pStyle w:val="template"/>
        <w:numPr>
          <w:ilvl w:val="1"/>
          <w:numId w:val="20"/>
        </w:numPr>
        <w:spacing w:line="288" w:lineRule="auto"/>
        <w:rPr>
          <w:rFonts w:ascii="Times New Roman" w:hAnsi="Times New Roman"/>
          <w:i w:val="0"/>
          <w:sz w:val="26"/>
          <w:szCs w:val="26"/>
        </w:rPr>
      </w:pPr>
      <w:r w:rsidRPr="001A10DD">
        <w:rPr>
          <w:rFonts w:ascii="Times New Roman" w:hAnsi="Times New Roman"/>
          <w:b/>
          <w:i w:val="0"/>
          <w:sz w:val="26"/>
          <w:szCs w:val="26"/>
        </w:rPr>
        <w:t>Khả năng kiểm tra</w:t>
      </w:r>
      <w:r w:rsidRPr="001A10DD">
        <w:rPr>
          <w:rFonts w:ascii="Times New Roman" w:hAnsi="Times New Roman"/>
          <w:i w:val="0"/>
          <w:sz w:val="26"/>
          <w:szCs w:val="26"/>
        </w:rPr>
        <w:t>: Quá trình cho mượn - trả lại thiết bị, thay đổi thông tin của thiết bị, thành viên phải được xuất khẩu vào các tập tin nhật ký hệ thống để dễ dàng kiểm tra các lỗi trong quá trình hoạt động, lưu trữ.</w:t>
      </w:r>
      <w:r w:rsidR="005E78CA" w:rsidRPr="001A10DD">
        <w:rPr>
          <w:rFonts w:ascii="Times New Roman" w:hAnsi="Times New Roman"/>
          <w:i w:val="0"/>
          <w:sz w:val="26"/>
          <w:szCs w:val="26"/>
        </w:rPr>
        <w:t xml:space="preserve"> Không chấp nhận việc trùng lắp dữ liệu trong tạo mới.</w:t>
      </w:r>
    </w:p>
    <w:p w:rsidR="00CE45C3" w:rsidRPr="001A10DD" w:rsidRDefault="00CE45C3" w:rsidP="00B742C2">
      <w:pPr>
        <w:numPr>
          <w:ilvl w:val="0"/>
          <w:numId w:val="21"/>
        </w:numPr>
        <w:spacing w:line="288" w:lineRule="auto"/>
        <w:rPr>
          <w:rFonts w:ascii="Times New Roman" w:hAnsi="Times New Roman"/>
          <w:b/>
          <w:sz w:val="26"/>
          <w:szCs w:val="26"/>
        </w:rPr>
      </w:pPr>
      <w:r w:rsidRPr="001A10DD">
        <w:rPr>
          <w:rFonts w:ascii="Times New Roman" w:hAnsi="Times New Roman"/>
          <w:b/>
          <w:sz w:val="26"/>
          <w:szCs w:val="26"/>
        </w:rPr>
        <w:t xml:space="preserve">Chuyển đổi sản phẩm: </w:t>
      </w:r>
    </w:p>
    <w:p w:rsidR="00CE45C3" w:rsidRPr="001A10DD" w:rsidRDefault="00CE45C3" w:rsidP="00B742C2">
      <w:pPr>
        <w:pStyle w:val="template"/>
        <w:numPr>
          <w:ilvl w:val="1"/>
          <w:numId w:val="20"/>
        </w:numPr>
        <w:spacing w:line="288" w:lineRule="auto"/>
        <w:rPr>
          <w:rFonts w:ascii="Times New Roman" w:hAnsi="Times New Roman"/>
          <w:i w:val="0"/>
          <w:sz w:val="26"/>
          <w:szCs w:val="26"/>
        </w:rPr>
      </w:pPr>
      <w:r w:rsidRPr="001A10DD">
        <w:rPr>
          <w:rFonts w:ascii="Times New Roman" w:hAnsi="Times New Roman"/>
          <w:b/>
          <w:i w:val="0"/>
          <w:sz w:val="26"/>
          <w:szCs w:val="26"/>
        </w:rPr>
        <w:t>Khả năng di chuyển</w:t>
      </w:r>
      <w:r w:rsidRPr="001A10DD">
        <w:rPr>
          <w:rFonts w:ascii="Times New Roman" w:hAnsi="Times New Roman"/>
          <w:i w:val="0"/>
          <w:sz w:val="26"/>
          <w:szCs w:val="26"/>
        </w:rPr>
        <w:t xml:space="preserve">: </w:t>
      </w:r>
      <w:r w:rsidR="007663D8" w:rsidRPr="001A10DD">
        <w:rPr>
          <w:rFonts w:ascii="Times New Roman" w:hAnsi="Times New Roman"/>
          <w:i w:val="0"/>
          <w:sz w:val="26"/>
          <w:szCs w:val="26"/>
        </w:rPr>
        <w:t>Có thể sử dụng trên nhiều trình duyệt khác nhau hoặc trên các hệ điều hành khác nhau</w:t>
      </w:r>
      <w:r w:rsidRPr="001A10DD">
        <w:rPr>
          <w:rFonts w:ascii="Times New Roman" w:hAnsi="Times New Roman"/>
          <w:i w:val="0"/>
          <w:sz w:val="26"/>
          <w:szCs w:val="26"/>
        </w:rPr>
        <w:t>.</w:t>
      </w:r>
      <w:r w:rsidR="007663D8" w:rsidRPr="001A10DD">
        <w:rPr>
          <w:rFonts w:ascii="Times New Roman" w:hAnsi="Times New Roman"/>
          <w:i w:val="0"/>
          <w:sz w:val="26"/>
          <w:szCs w:val="26"/>
        </w:rPr>
        <w:t xml:space="preserve"> Không chỉ vậy, hệ thống cần tương thích với các thiết bị khác nhau.</w:t>
      </w:r>
    </w:p>
    <w:p w:rsidR="00CE45C3" w:rsidRPr="001A10DD" w:rsidRDefault="00CE45C3" w:rsidP="00B742C2">
      <w:pPr>
        <w:pStyle w:val="template"/>
        <w:numPr>
          <w:ilvl w:val="1"/>
          <w:numId w:val="20"/>
        </w:numPr>
        <w:spacing w:line="288" w:lineRule="auto"/>
        <w:rPr>
          <w:rFonts w:ascii="Times New Roman" w:hAnsi="Times New Roman"/>
          <w:i w:val="0"/>
          <w:sz w:val="26"/>
          <w:szCs w:val="26"/>
        </w:rPr>
      </w:pPr>
      <w:r w:rsidRPr="001A10DD">
        <w:rPr>
          <w:rFonts w:ascii="Times New Roman" w:hAnsi="Times New Roman"/>
          <w:b/>
          <w:i w:val="0"/>
          <w:sz w:val="26"/>
          <w:szCs w:val="26"/>
        </w:rPr>
        <w:t>Khả năng tái sử dụng</w:t>
      </w:r>
      <w:r w:rsidRPr="001A10DD">
        <w:rPr>
          <w:rFonts w:ascii="Times New Roman" w:hAnsi="Times New Roman"/>
          <w:i w:val="0"/>
          <w:sz w:val="26"/>
          <w:szCs w:val="26"/>
        </w:rPr>
        <w:t>: Các thành phần của hệ thống được thiết kế riêng biệt và có các chức năng cụ thể riêng biệt. Sẵn sàng thay đổi hoặc sử dụng cho hệ thống khác.</w:t>
      </w:r>
    </w:p>
    <w:p w:rsidR="00CE45C3" w:rsidRPr="001A10DD" w:rsidRDefault="00CE45C3" w:rsidP="00B742C2">
      <w:pPr>
        <w:pStyle w:val="template"/>
        <w:numPr>
          <w:ilvl w:val="1"/>
          <w:numId w:val="20"/>
        </w:numPr>
        <w:spacing w:line="288" w:lineRule="auto"/>
        <w:rPr>
          <w:rFonts w:ascii="Times New Roman" w:hAnsi="Times New Roman"/>
          <w:i w:val="0"/>
          <w:sz w:val="26"/>
          <w:szCs w:val="26"/>
        </w:rPr>
      </w:pPr>
      <w:r w:rsidRPr="001A10DD">
        <w:rPr>
          <w:rFonts w:ascii="Times New Roman" w:hAnsi="Times New Roman"/>
          <w:b/>
          <w:i w:val="0"/>
          <w:sz w:val="26"/>
          <w:szCs w:val="26"/>
        </w:rPr>
        <w:t>Khả năng tương tác</w:t>
      </w:r>
      <w:r w:rsidRPr="001A10DD">
        <w:rPr>
          <w:rFonts w:ascii="Times New Roman" w:hAnsi="Times New Roman"/>
          <w:i w:val="0"/>
          <w:sz w:val="26"/>
          <w:szCs w:val="26"/>
        </w:rPr>
        <w:t>: Thông tin được lưu trữ trong hệ thống có thể được hiển thị dưới dạng các tệp lưu trữ dạng như SQL, Microsoft Excel, Microsoft Word,…</w:t>
      </w:r>
    </w:p>
    <w:p w:rsidR="009423F4" w:rsidRPr="001A10DD" w:rsidRDefault="009423F4" w:rsidP="009423F4">
      <w:pPr>
        <w:pStyle w:val="template"/>
        <w:rPr>
          <w:rFonts w:ascii="Times New Roman" w:hAnsi="Times New Roman"/>
        </w:rPr>
      </w:pPr>
    </w:p>
    <w:p w:rsidR="009423F4" w:rsidRPr="001A10DD" w:rsidRDefault="001E410D" w:rsidP="009423F4">
      <w:pPr>
        <w:pStyle w:val="Heading2"/>
        <w:rPr>
          <w:rFonts w:ascii="Times New Roman" w:hAnsi="Times New Roman"/>
          <w:color w:val="0070C0"/>
          <w:sz w:val="32"/>
        </w:rPr>
      </w:pPr>
      <w:bookmarkStart w:id="86" w:name="_Toc481304169"/>
      <w:r>
        <w:rPr>
          <w:rFonts w:ascii="Times New Roman" w:hAnsi="Times New Roman"/>
          <w:color w:val="0070C0"/>
          <w:sz w:val="32"/>
        </w:rPr>
        <w:t>Quy tắ</w:t>
      </w:r>
      <w:r w:rsidR="001772AA" w:rsidRPr="001A10DD">
        <w:rPr>
          <w:rFonts w:ascii="Times New Roman" w:hAnsi="Times New Roman"/>
          <w:color w:val="0070C0"/>
          <w:sz w:val="32"/>
        </w:rPr>
        <w:t>c kinh doanh</w:t>
      </w:r>
      <w:bookmarkEnd w:id="86"/>
    </w:p>
    <w:p w:rsidR="001772AA" w:rsidRPr="001A10DD" w:rsidRDefault="001772AA" w:rsidP="00B742C2">
      <w:pPr>
        <w:numPr>
          <w:ilvl w:val="0"/>
          <w:numId w:val="12"/>
        </w:numPr>
        <w:spacing w:line="288" w:lineRule="auto"/>
        <w:rPr>
          <w:rFonts w:ascii="Times New Roman" w:hAnsi="Times New Roman"/>
          <w:sz w:val="26"/>
          <w:szCs w:val="26"/>
        </w:rPr>
      </w:pPr>
      <w:r w:rsidRPr="001A10DD">
        <w:rPr>
          <w:rFonts w:ascii="Times New Roman" w:hAnsi="Times New Roman"/>
          <w:sz w:val="26"/>
          <w:szCs w:val="26"/>
        </w:rPr>
        <w:t>Thành viên chỉ sử dụng các chức trong khuôn khổ phân quyền mà người quản lý quy đinh cho mỗi tài khoản</w:t>
      </w:r>
      <w:r w:rsidR="00992265" w:rsidRPr="001A10DD">
        <w:rPr>
          <w:rFonts w:ascii="Times New Roman" w:hAnsi="Times New Roman"/>
          <w:sz w:val="26"/>
          <w:szCs w:val="26"/>
        </w:rPr>
        <w:t>.</w:t>
      </w:r>
    </w:p>
    <w:p w:rsidR="001772AA" w:rsidRPr="001A10DD" w:rsidRDefault="001772AA" w:rsidP="00B742C2">
      <w:pPr>
        <w:pStyle w:val="template"/>
        <w:numPr>
          <w:ilvl w:val="0"/>
          <w:numId w:val="12"/>
        </w:numPr>
        <w:rPr>
          <w:rFonts w:ascii="Times New Roman" w:hAnsi="Times New Roman"/>
          <w:i w:val="0"/>
          <w:sz w:val="26"/>
          <w:szCs w:val="26"/>
        </w:rPr>
      </w:pPr>
      <w:r w:rsidRPr="001A10DD">
        <w:rPr>
          <w:rFonts w:ascii="Times New Roman" w:hAnsi="Times New Roman"/>
          <w:i w:val="0"/>
          <w:sz w:val="26"/>
          <w:szCs w:val="26"/>
        </w:rPr>
        <w:t>Người quản lý có  toàn quyền các chứ năng đã nói trong phần 2.2. Trừ 2 chức năng trong mục đăng ký mượn thiết bị:</w:t>
      </w:r>
    </w:p>
    <w:p w:rsidR="001772AA" w:rsidRPr="001A10DD" w:rsidRDefault="001772AA" w:rsidP="00B742C2">
      <w:pPr>
        <w:numPr>
          <w:ilvl w:val="0"/>
          <w:numId w:val="11"/>
        </w:numPr>
        <w:tabs>
          <w:tab w:val="clear" w:pos="720"/>
          <w:tab w:val="num" w:pos="1680"/>
        </w:tabs>
        <w:suppressAutoHyphens/>
        <w:spacing w:line="24" w:lineRule="atLeast"/>
        <w:ind w:left="1680"/>
        <w:rPr>
          <w:rFonts w:ascii="Times New Roman" w:hAnsi="Times New Roman"/>
          <w:sz w:val="26"/>
          <w:szCs w:val="26"/>
        </w:rPr>
      </w:pPr>
      <w:r w:rsidRPr="001A10DD">
        <w:rPr>
          <w:rFonts w:ascii="Times New Roman" w:hAnsi="Times New Roman"/>
          <w:sz w:val="26"/>
          <w:szCs w:val="26"/>
        </w:rPr>
        <w:t>Xin gia hạn thêm thời gian mượn thiết bị.</w:t>
      </w:r>
    </w:p>
    <w:p w:rsidR="001772AA" w:rsidRPr="001A10DD" w:rsidRDefault="001772AA" w:rsidP="00B742C2">
      <w:pPr>
        <w:numPr>
          <w:ilvl w:val="0"/>
          <w:numId w:val="11"/>
        </w:numPr>
        <w:tabs>
          <w:tab w:val="clear" w:pos="720"/>
          <w:tab w:val="num" w:pos="1680"/>
        </w:tabs>
        <w:suppressAutoHyphens/>
        <w:spacing w:line="24" w:lineRule="atLeast"/>
        <w:ind w:left="1680"/>
        <w:rPr>
          <w:rFonts w:ascii="Times New Roman" w:hAnsi="Times New Roman"/>
          <w:sz w:val="26"/>
          <w:szCs w:val="26"/>
        </w:rPr>
      </w:pPr>
      <w:r w:rsidRPr="001A10DD">
        <w:rPr>
          <w:rFonts w:ascii="Times New Roman" w:hAnsi="Times New Roman"/>
          <w:sz w:val="26"/>
          <w:szCs w:val="26"/>
        </w:rPr>
        <w:t>Đăng ký mượn thiết bị:</w:t>
      </w:r>
    </w:p>
    <w:p w:rsidR="001772AA" w:rsidRPr="001A10DD" w:rsidRDefault="001772AA" w:rsidP="00B742C2">
      <w:pPr>
        <w:numPr>
          <w:ilvl w:val="0"/>
          <w:numId w:val="29"/>
        </w:numPr>
        <w:spacing w:line="24" w:lineRule="atLeast"/>
        <w:ind w:left="2040"/>
        <w:rPr>
          <w:rFonts w:ascii="Times New Roman" w:hAnsi="Times New Roman"/>
          <w:sz w:val="26"/>
          <w:szCs w:val="26"/>
        </w:rPr>
      </w:pPr>
      <w:r w:rsidRPr="001A10DD">
        <w:rPr>
          <w:rFonts w:ascii="Times New Roman" w:hAnsi="Times New Roman"/>
          <w:sz w:val="26"/>
          <w:szCs w:val="26"/>
        </w:rPr>
        <w:t>Mươn thiết bị cho dự án.</w:t>
      </w:r>
    </w:p>
    <w:p w:rsidR="001772AA" w:rsidRPr="001A10DD" w:rsidRDefault="001772AA" w:rsidP="00B742C2">
      <w:pPr>
        <w:numPr>
          <w:ilvl w:val="0"/>
          <w:numId w:val="29"/>
        </w:numPr>
        <w:ind w:left="2040"/>
        <w:rPr>
          <w:rFonts w:ascii="Times New Roman" w:hAnsi="Times New Roman"/>
        </w:rPr>
      </w:pPr>
      <w:r w:rsidRPr="001A10DD">
        <w:rPr>
          <w:rFonts w:ascii="Times New Roman" w:hAnsi="Times New Roman"/>
          <w:sz w:val="26"/>
          <w:szCs w:val="26"/>
        </w:rPr>
        <w:t>Mượn thiết bị cho cá nhân</w:t>
      </w:r>
    </w:p>
    <w:p w:rsidR="00B9617C" w:rsidRPr="001A10DD" w:rsidRDefault="00B9617C" w:rsidP="00B742C2">
      <w:pPr>
        <w:numPr>
          <w:ilvl w:val="0"/>
          <w:numId w:val="12"/>
        </w:numPr>
        <w:rPr>
          <w:rFonts w:ascii="Times New Roman" w:hAnsi="Times New Roman"/>
        </w:rPr>
      </w:pPr>
      <w:r w:rsidRPr="001A10DD">
        <w:rPr>
          <w:rFonts w:ascii="Times New Roman" w:hAnsi="Times New Roman"/>
        </w:rPr>
        <w:t>Hệ thống luôn có từ một tài khoản: Không cho phép xóa tất cả các tài khoản trong hệ thống.</w:t>
      </w:r>
    </w:p>
    <w:p w:rsidR="009423F4" w:rsidRPr="001A10DD" w:rsidRDefault="009423F4" w:rsidP="009423F4">
      <w:pPr>
        <w:pStyle w:val="template"/>
        <w:rPr>
          <w:rFonts w:ascii="Times New Roman" w:hAnsi="Times New Roman"/>
        </w:rPr>
      </w:pPr>
    </w:p>
    <w:p w:rsidR="009423F4" w:rsidRPr="001A10DD" w:rsidRDefault="009423F4" w:rsidP="009423F4">
      <w:pPr>
        <w:pStyle w:val="template"/>
        <w:rPr>
          <w:rFonts w:ascii="Times New Roman" w:hAnsi="Times New Roman"/>
        </w:rPr>
      </w:pPr>
    </w:p>
    <w:p w:rsidR="009423F4" w:rsidRPr="001A10DD" w:rsidRDefault="009423F4" w:rsidP="009423F4">
      <w:pPr>
        <w:pStyle w:val="template"/>
        <w:rPr>
          <w:rFonts w:ascii="Times New Roman" w:hAnsi="Times New Roman"/>
        </w:rPr>
      </w:pPr>
    </w:p>
    <w:p w:rsidR="009423F4" w:rsidRPr="001A10DD" w:rsidRDefault="009423F4" w:rsidP="009423F4">
      <w:pPr>
        <w:pStyle w:val="template"/>
        <w:rPr>
          <w:rFonts w:ascii="Times New Roman" w:hAnsi="Times New Roman"/>
        </w:rPr>
      </w:pPr>
    </w:p>
    <w:p w:rsidR="009423F4" w:rsidRPr="001A10DD" w:rsidRDefault="009423F4" w:rsidP="009423F4">
      <w:pPr>
        <w:pStyle w:val="template"/>
        <w:rPr>
          <w:rFonts w:ascii="Times New Roman" w:hAnsi="Times New Roman"/>
        </w:rPr>
      </w:pPr>
    </w:p>
    <w:p w:rsidR="009423F4" w:rsidRPr="001A10DD" w:rsidRDefault="009423F4" w:rsidP="009423F4">
      <w:pPr>
        <w:pStyle w:val="Heading1"/>
        <w:rPr>
          <w:rFonts w:ascii="Times New Roman" w:hAnsi="Times New Roman"/>
          <w:color w:val="0070C0"/>
          <w:szCs w:val="32"/>
        </w:rPr>
      </w:pPr>
      <w:bookmarkStart w:id="87" w:name="_Toc439994695"/>
      <w:bookmarkStart w:id="88" w:name="_Toc441231000"/>
      <w:bookmarkStart w:id="89" w:name="_Toc481304170"/>
      <w:r w:rsidRPr="001A10DD">
        <w:rPr>
          <w:rFonts w:ascii="Times New Roman" w:hAnsi="Times New Roman"/>
          <w:color w:val="0070C0"/>
          <w:szCs w:val="32"/>
        </w:rPr>
        <w:lastRenderedPageBreak/>
        <w:t>Other Requirements</w:t>
      </w:r>
      <w:bookmarkEnd w:id="87"/>
      <w:bookmarkEnd w:id="88"/>
      <w:bookmarkEnd w:id="89"/>
    </w:p>
    <w:p w:rsidR="00F30FE6" w:rsidRPr="001A10DD" w:rsidRDefault="00F30FE6" w:rsidP="00F30FE6">
      <w:pPr>
        <w:rPr>
          <w:rFonts w:ascii="Times New Roman" w:hAnsi="Times New Roman"/>
          <w:sz w:val="26"/>
          <w:szCs w:val="26"/>
        </w:rPr>
      </w:pPr>
      <w:r w:rsidRPr="001A10DD">
        <w:rPr>
          <w:rFonts w:ascii="Times New Roman" w:hAnsi="Times New Roman"/>
          <w:sz w:val="26"/>
          <w:szCs w:val="26"/>
        </w:rPr>
        <w:t>Trong phần tài liệu thiết kế tiếp theo cho bản đặc tả này:</w:t>
      </w:r>
    </w:p>
    <w:p w:rsidR="000617C0" w:rsidRPr="001A10DD" w:rsidRDefault="00F30FE6" w:rsidP="00F30FE6">
      <w:pPr>
        <w:rPr>
          <w:rFonts w:ascii="Times New Roman" w:hAnsi="Times New Roman"/>
          <w:sz w:val="26"/>
          <w:szCs w:val="26"/>
        </w:rPr>
      </w:pPr>
      <w:r w:rsidRPr="001A10DD">
        <w:rPr>
          <w:rFonts w:ascii="Times New Roman" w:hAnsi="Times New Roman"/>
          <w:sz w:val="26"/>
          <w:szCs w:val="26"/>
        </w:rPr>
        <w:t>Cần mô tả rõ các quy tắc phâ</w:t>
      </w:r>
      <w:r w:rsidR="000617C0" w:rsidRPr="001A10DD">
        <w:rPr>
          <w:rFonts w:ascii="Times New Roman" w:hAnsi="Times New Roman"/>
          <w:sz w:val="26"/>
          <w:szCs w:val="26"/>
        </w:rPr>
        <w:t>n quyền mà người quản trị có thể sử dụng để phân quyền cho những người sử dụng khác. Có các phân quyền sau:</w:t>
      </w:r>
    </w:p>
    <w:p w:rsidR="00C14389" w:rsidRPr="00D65E7B" w:rsidRDefault="00C14389" w:rsidP="00C14389">
      <w:pPr>
        <w:numPr>
          <w:ilvl w:val="0"/>
          <w:numId w:val="36"/>
        </w:numPr>
        <w:rPr>
          <w:rFonts w:ascii="Times New Roman" w:hAnsi="Times New Roman"/>
          <w:szCs w:val="26"/>
        </w:rPr>
      </w:pPr>
      <w:r w:rsidRPr="00D65E7B">
        <w:rPr>
          <w:rFonts w:ascii="Times New Roman" w:hAnsi="Times New Roman"/>
          <w:szCs w:val="26"/>
        </w:rPr>
        <w:t>Owner</w:t>
      </w:r>
    </w:p>
    <w:p w:rsidR="00C14389" w:rsidRPr="00D65E7B" w:rsidRDefault="00C14389" w:rsidP="00C14389">
      <w:pPr>
        <w:numPr>
          <w:ilvl w:val="0"/>
          <w:numId w:val="36"/>
        </w:numPr>
        <w:rPr>
          <w:rFonts w:ascii="Times New Roman" w:hAnsi="Times New Roman"/>
          <w:szCs w:val="26"/>
        </w:rPr>
      </w:pPr>
      <w:r w:rsidRPr="00D65E7B">
        <w:rPr>
          <w:rFonts w:ascii="Times New Roman" w:hAnsi="Times New Roman"/>
          <w:szCs w:val="26"/>
        </w:rPr>
        <w:t>Admin</w:t>
      </w:r>
    </w:p>
    <w:p w:rsidR="00C14389" w:rsidRPr="00D65E7B" w:rsidRDefault="00C14389" w:rsidP="00C14389">
      <w:pPr>
        <w:numPr>
          <w:ilvl w:val="0"/>
          <w:numId w:val="36"/>
        </w:numPr>
        <w:rPr>
          <w:rFonts w:ascii="Times New Roman" w:hAnsi="Times New Roman"/>
          <w:szCs w:val="26"/>
        </w:rPr>
      </w:pPr>
      <w:r w:rsidRPr="00D65E7B">
        <w:rPr>
          <w:rFonts w:ascii="Times New Roman" w:hAnsi="Times New Roman"/>
          <w:szCs w:val="26"/>
        </w:rPr>
        <w:t>Manager</w:t>
      </w:r>
    </w:p>
    <w:p w:rsidR="00C14389" w:rsidRPr="00D65E7B" w:rsidRDefault="00C14389" w:rsidP="00C14389">
      <w:pPr>
        <w:numPr>
          <w:ilvl w:val="0"/>
          <w:numId w:val="36"/>
        </w:numPr>
        <w:rPr>
          <w:rFonts w:ascii="Times New Roman" w:hAnsi="Times New Roman"/>
          <w:szCs w:val="26"/>
        </w:rPr>
      </w:pPr>
      <w:r w:rsidRPr="00D65E7B">
        <w:rPr>
          <w:rFonts w:ascii="Times New Roman" w:hAnsi="Times New Roman"/>
          <w:szCs w:val="26"/>
        </w:rPr>
        <w:t>Member</w:t>
      </w:r>
    </w:p>
    <w:p w:rsidR="00C14389" w:rsidRPr="00D65E7B" w:rsidRDefault="00C14389" w:rsidP="00C14389">
      <w:pPr>
        <w:numPr>
          <w:ilvl w:val="0"/>
          <w:numId w:val="36"/>
        </w:numPr>
        <w:rPr>
          <w:rFonts w:ascii="Times New Roman" w:hAnsi="Times New Roman"/>
          <w:szCs w:val="26"/>
        </w:rPr>
      </w:pPr>
      <w:r>
        <w:rPr>
          <w:rFonts w:ascii="Times New Roman" w:hAnsi="Times New Roman"/>
          <w:szCs w:val="26"/>
        </w:rPr>
        <w:t>Basic</w:t>
      </w:r>
      <w:r w:rsidRPr="00D65E7B">
        <w:rPr>
          <w:rFonts w:ascii="Times New Roman" w:hAnsi="Times New Roman"/>
          <w:szCs w:val="26"/>
        </w:rPr>
        <w:t xml:space="preserve"> User</w:t>
      </w:r>
    </w:p>
    <w:p w:rsidR="000617C0" w:rsidRPr="001A10DD" w:rsidRDefault="000617C0" w:rsidP="00F30FE6">
      <w:pPr>
        <w:rPr>
          <w:rFonts w:ascii="Times New Roman" w:hAnsi="Times New Roman"/>
          <w:sz w:val="26"/>
          <w:szCs w:val="26"/>
        </w:rPr>
      </w:pPr>
      <w:r w:rsidRPr="001A10DD">
        <w:rPr>
          <w:rFonts w:ascii="Times New Roman" w:hAnsi="Times New Roman"/>
          <w:sz w:val="26"/>
          <w:szCs w:val="26"/>
        </w:rPr>
        <w:t xml:space="preserve">Mỗi mức quyền lại có </w:t>
      </w:r>
      <w:r w:rsidR="0061201C" w:rsidRPr="001A10DD">
        <w:rPr>
          <w:rFonts w:ascii="Times New Roman" w:hAnsi="Times New Roman"/>
          <w:sz w:val="26"/>
          <w:szCs w:val="26"/>
        </w:rPr>
        <w:t>thể tùy chọn thay đổi các chức năng trong cài đặt phân quyền.</w:t>
      </w:r>
    </w:p>
    <w:p w:rsidR="000617C0" w:rsidRPr="001A10DD" w:rsidRDefault="000617C0" w:rsidP="00F30FE6">
      <w:pPr>
        <w:rPr>
          <w:rFonts w:ascii="Times New Roman" w:hAnsi="Times New Roman"/>
        </w:rPr>
      </w:pPr>
    </w:p>
    <w:p w:rsidR="005B35F3" w:rsidRPr="001A10DD" w:rsidRDefault="009423F4" w:rsidP="00FD57FD">
      <w:pPr>
        <w:pStyle w:val="Heading1"/>
        <w:numPr>
          <w:ilvl w:val="0"/>
          <w:numId w:val="0"/>
        </w:numPr>
        <w:rPr>
          <w:rFonts w:ascii="Times New Roman" w:hAnsi="Times New Roman"/>
          <w:color w:val="0070C0"/>
        </w:rPr>
      </w:pPr>
      <w:bookmarkStart w:id="90" w:name="_Toc439994696"/>
      <w:bookmarkStart w:id="91" w:name="_Toc441231001"/>
      <w:bookmarkStart w:id="92" w:name="_Toc481304171"/>
      <w:r w:rsidRPr="001A10DD">
        <w:rPr>
          <w:rFonts w:ascii="Times New Roman" w:hAnsi="Times New Roman"/>
          <w:color w:val="0070C0"/>
        </w:rPr>
        <w:t xml:space="preserve">Appendix A: </w:t>
      </w:r>
      <w:bookmarkEnd w:id="90"/>
      <w:bookmarkEnd w:id="91"/>
      <w:bookmarkEnd w:id="92"/>
      <w:r w:rsidR="00C14389" w:rsidRPr="00C14389">
        <w:rPr>
          <w:color w:val="0070C0"/>
        </w:rPr>
        <w:t>Glossary</w:t>
      </w:r>
    </w:p>
    <w:p w:rsidR="005B35F3" w:rsidRPr="001A10DD" w:rsidRDefault="00C14389" w:rsidP="009423F4">
      <w:pPr>
        <w:pStyle w:val="TOCEntry"/>
        <w:rPr>
          <w:rStyle w:val="Emphasis"/>
          <w:rFonts w:ascii="Times New Roman" w:hAnsi="Times New Roman"/>
          <w:i w:val="0"/>
          <w:iCs w:val="0"/>
          <w:sz w:val="26"/>
          <w:szCs w:val="26"/>
        </w:rPr>
      </w:pPr>
      <w:r>
        <w:rPr>
          <w:rFonts w:ascii="Times New Roman" w:hAnsi="Times New Roman"/>
          <w:color w:val="0070C0"/>
          <w:sz w:val="26"/>
          <w:szCs w:val="26"/>
        </w:rPr>
        <w:t>This document don’t using m</w:t>
      </w:r>
      <w:r w:rsidRPr="00C14389">
        <w:rPr>
          <w:rFonts w:ascii="Times New Roman" w:hAnsi="Times New Roman"/>
          <w:color w:val="0070C0"/>
          <w:sz w:val="26"/>
          <w:szCs w:val="26"/>
        </w:rPr>
        <w:t>any terms</w:t>
      </w:r>
      <w:r w:rsidR="005B35F3" w:rsidRPr="001A10DD">
        <w:rPr>
          <w:rFonts w:ascii="Times New Roman" w:hAnsi="Times New Roman"/>
          <w:color w:val="0070C0"/>
          <w:sz w:val="26"/>
          <w:szCs w:val="26"/>
        </w:rPr>
        <w:t xml:space="preserve">, </w:t>
      </w:r>
      <w:r w:rsidRPr="00C14389">
        <w:rPr>
          <w:rFonts w:ascii="Times New Roman" w:hAnsi="Times New Roman"/>
          <w:color w:val="0070C0"/>
          <w:sz w:val="26"/>
          <w:szCs w:val="26"/>
        </w:rPr>
        <w:t>part</w:t>
      </w:r>
      <w:r>
        <w:rPr>
          <w:rFonts w:ascii="Times New Roman" w:hAnsi="Times New Roman"/>
          <w:color w:val="0070C0"/>
          <w:sz w:val="26"/>
          <w:szCs w:val="26"/>
        </w:rPr>
        <w:t>s</w:t>
      </w:r>
      <w:r w:rsidR="005B35F3" w:rsidRPr="001A10DD">
        <w:rPr>
          <w:rFonts w:ascii="Times New Roman" w:hAnsi="Times New Roman"/>
          <w:color w:val="0070C0"/>
          <w:sz w:val="26"/>
          <w:szCs w:val="26"/>
        </w:rPr>
        <w:t xml:space="preserve"> </w:t>
      </w:r>
      <w:r>
        <w:rPr>
          <w:rFonts w:ascii="Times New Roman" w:hAnsi="Times New Roman"/>
          <w:color w:val="0070C0"/>
          <w:sz w:val="26"/>
          <w:szCs w:val="26"/>
        </w:rPr>
        <w:t xml:space="preserve">to </w:t>
      </w:r>
      <w:r w:rsidRPr="00C14389">
        <w:rPr>
          <w:rFonts w:ascii="Times New Roman" w:hAnsi="Times New Roman"/>
          <w:color w:val="0070C0"/>
          <w:sz w:val="26"/>
          <w:szCs w:val="26"/>
        </w:rPr>
        <w:t>present</w:t>
      </w:r>
      <w:r>
        <w:rPr>
          <w:rFonts w:ascii="Times New Roman" w:hAnsi="Times New Roman"/>
          <w:color w:val="0070C0"/>
          <w:sz w:val="26"/>
          <w:szCs w:val="26"/>
        </w:rPr>
        <w:t xml:space="preserve"> on</w:t>
      </w:r>
      <w:r w:rsidR="005B35F3" w:rsidRPr="001A10DD">
        <w:rPr>
          <w:rFonts w:ascii="Times New Roman" w:hAnsi="Times New Roman"/>
          <w:color w:val="0070C0"/>
          <w:sz w:val="26"/>
          <w:szCs w:val="26"/>
        </w:rPr>
        <w:t xml:space="preserve"> </w:t>
      </w:r>
      <w:r>
        <w:rPr>
          <w:rFonts w:ascii="Times New Roman" w:hAnsi="Times New Roman"/>
          <w:color w:val="0070C0"/>
          <w:sz w:val="26"/>
          <w:szCs w:val="26"/>
        </w:rPr>
        <w:t>1.5</w:t>
      </w:r>
    </w:p>
    <w:p w:rsidR="00597CEB" w:rsidRPr="001A10DD" w:rsidRDefault="009423F4" w:rsidP="00FD57FD">
      <w:pPr>
        <w:pStyle w:val="Heading1"/>
        <w:numPr>
          <w:ilvl w:val="0"/>
          <w:numId w:val="0"/>
        </w:numPr>
        <w:rPr>
          <w:rFonts w:ascii="Times New Roman" w:hAnsi="Times New Roman"/>
          <w:color w:val="0070C0"/>
        </w:rPr>
      </w:pPr>
      <w:bookmarkStart w:id="93" w:name="_Toc439994697"/>
      <w:bookmarkStart w:id="94" w:name="_Toc441231002"/>
      <w:bookmarkStart w:id="95" w:name="_Toc481304172"/>
      <w:r w:rsidRPr="001A10DD">
        <w:rPr>
          <w:rFonts w:ascii="Times New Roman" w:hAnsi="Times New Roman"/>
          <w:color w:val="0070C0"/>
        </w:rPr>
        <w:t xml:space="preserve">Appendix B: </w:t>
      </w:r>
      <w:bookmarkEnd w:id="93"/>
      <w:bookmarkEnd w:id="94"/>
      <w:r w:rsidR="001A78DD" w:rsidRPr="001A10DD">
        <w:rPr>
          <w:rFonts w:ascii="Times New Roman" w:hAnsi="Times New Roman"/>
          <w:color w:val="0070C0"/>
        </w:rPr>
        <w:t>Mô hình phân tích</w:t>
      </w:r>
      <w:bookmarkEnd w:id="95"/>
      <w:r w:rsidR="001A78DD" w:rsidRPr="001A10DD">
        <w:rPr>
          <w:rFonts w:ascii="Times New Roman" w:hAnsi="Times New Roman"/>
          <w:color w:val="0070C0"/>
        </w:rPr>
        <w:t xml:space="preserve"> </w:t>
      </w:r>
    </w:p>
    <w:p w:rsidR="00597CEB" w:rsidRPr="001A10DD" w:rsidRDefault="00597CEB" w:rsidP="00E91D06">
      <w:pPr>
        <w:pStyle w:val="Heading2"/>
        <w:numPr>
          <w:ilvl w:val="0"/>
          <w:numId w:val="44"/>
        </w:numPr>
        <w:rPr>
          <w:rFonts w:ascii="Times New Roman" w:hAnsi="Times New Roman"/>
          <w:color w:val="0070C0"/>
          <w:sz w:val="32"/>
        </w:rPr>
      </w:pPr>
      <w:bookmarkStart w:id="96" w:name="_Toc481304173"/>
      <w:r w:rsidRPr="001A10DD">
        <w:rPr>
          <w:rFonts w:ascii="Times New Roman" w:hAnsi="Times New Roman"/>
          <w:color w:val="0070C0"/>
          <w:sz w:val="32"/>
        </w:rPr>
        <w:t>Mô tả UC_Login</w:t>
      </w:r>
      <w:bookmarkEnd w:id="96"/>
    </w:p>
    <w:tbl>
      <w:tblPr>
        <w:tblW w:w="0" w:type="auto"/>
        <w:tblInd w:w="108" w:type="dxa"/>
        <w:tblLayout w:type="fixed"/>
        <w:tblLook w:val="0000" w:firstRow="0" w:lastRow="0" w:firstColumn="0" w:lastColumn="0" w:noHBand="0" w:noVBand="0"/>
      </w:tblPr>
      <w:tblGrid>
        <w:gridCol w:w="2343"/>
        <w:gridCol w:w="3459"/>
        <w:gridCol w:w="3600"/>
      </w:tblGrid>
      <w:tr w:rsidR="00597CEB" w:rsidRPr="001A10DD" w:rsidTr="003A74C6">
        <w:tc>
          <w:tcPr>
            <w:tcW w:w="9402" w:type="dxa"/>
            <w:gridSpan w:val="3"/>
            <w:tcBorders>
              <w:top w:val="single" w:sz="8" w:space="0" w:color="000000"/>
              <w:left w:val="single" w:sz="8" w:space="0" w:color="000000"/>
              <w:bottom w:val="single" w:sz="4" w:space="0" w:color="000000"/>
              <w:right w:val="single" w:sz="8" w:space="0" w:color="000000"/>
            </w:tcBorders>
            <w:shd w:val="clear" w:color="auto" w:fill="D9D9D9"/>
          </w:tcPr>
          <w:p w:rsidR="00597CEB" w:rsidRPr="001A10DD" w:rsidRDefault="00597CEB" w:rsidP="003A74C6">
            <w:pPr>
              <w:spacing w:before="80" w:after="80" w:line="24" w:lineRule="atLeast"/>
              <w:rPr>
                <w:rFonts w:ascii="Times New Roman" w:hAnsi="Times New Roman"/>
              </w:rPr>
            </w:pPr>
            <w:r w:rsidRPr="001A10DD">
              <w:rPr>
                <w:rFonts w:ascii="Times New Roman" w:hAnsi="Times New Roman"/>
                <w:b/>
                <w:sz w:val="26"/>
                <w:szCs w:val="26"/>
              </w:rPr>
              <w:t>Use case: UC_Login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Mục đích:</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StyleTabletextBoldCentered"/>
              <w:spacing w:line="24" w:lineRule="atLeast"/>
              <w:jc w:val="both"/>
              <w:rPr>
                <w:rFonts w:ascii="Times New Roman" w:hAnsi="Times New Roman" w:cs="Times New Roman"/>
              </w:rPr>
            </w:pPr>
            <w:r w:rsidRPr="001A10DD">
              <w:rPr>
                <w:rFonts w:ascii="Times New Roman" w:hAnsi="Times New Roman" w:cs="Times New Roman"/>
                <w:color w:val="000000"/>
                <w:sz w:val="26"/>
                <w:szCs w:val="26"/>
              </w:rPr>
              <w:t>Cho phép đăng nhập vào hệ thống</w:t>
            </w:r>
          </w:p>
        </w:tc>
      </w:tr>
      <w:tr w:rsidR="00597CEB" w:rsidRPr="001A10DD" w:rsidTr="003A74C6">
        <w:trPr>
          <w:cantSplit/>
          <w:trHeight w:val="360"/>
        </w:trPr>
        <w:tc>
          <w:tcPr>
            <w:tcW w:w="2343" w:type="dxa"/>
            <w:vMerge w:val="restart"/>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Mô tả:</w:t>
            </w:r>
          </w:p>
        </w:tc>
        <w:tc>
          <w:tcPr>
            <w:tcW w:w="3459" w:type="dxa"/>
            <w:vMerge w:val="restart"/>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 hoặc người quản lý muốn đăng nhập vào hệ thống</w:t>
            </w: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Mức độ cần thiết:</w:t>
            </w:r>
          </w:p>
        </w:tc>
      </w:tr>
      <w:tr w:rsidR="00597CEB" w:rsidRPr="001A10DD" w:rsidTr="003A74C6">
        <w:trPr>
          <w:cantSplit/>
          <w:trHeight w:val="360"/>
        </w:trPr>
        <w:tc>
          <w:tcPr>
            <w:tcW w:w="2343" w:type="dxa"/>
            <w:vMerge/>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napToGrid w:val="0"/>
              <w:spacing w:line="24" w:lineRule="atLeast"/>
              <w:rPr>
                <w:rFonts w:ascii="Times New Roman" w:hAnsi="Times New Roman" w:cs="Times New Roman"/>
                <w:sz w:val="26"/>
                <w:szCs w:val="26"/>
                <w:lang w:val="vi-VN"/>
              </w:rPr>
            </w:pPr>
          </w:p>
        </w:tc>
        <w:tc>
          <w:tcPr>
            <w:tcW w:w="3459" w:type="dxa"/>
            <w:vMerge/>
            <w:tcBorders>
              <w:top w:val="single" w:sz="4" w:space="0" w:color="000000"/>
              <w:left w:val="single" w:sz="4" w:space="0" w:color="000000"/>
              <w:bottom w:val="single" w:sz="4"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i w:val="0"/>
                <w:color w:val="auto"/>
                <w:sz w:val="26"/>
                <w:szCs w:val="26"/>
                <w:lang w:val="vi-VN"/>
              </w:rPr>
            </w:pPr>
          </w:p>
        </w:tc>
        <w:tc>
          <w:tcPr>
            <w:tcW w:w="3600" w:type="dxa"/>
            <w:tcBorders>
              <w:top w:val="single" w:sz="4" w:space="0" w:color="000000"/>
              <w:left w:val="single" w:sz="8"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Phân loại: cao</w:t>
            </w:r>
          </w:p>
        </w:tc>
      </w:tr>
      <w:tr w:rsidR="00597CEB" w:rsidRPr="001A10DD" w:rsidTr="003A74C6">
        <w:trPr>
          <w:cantSplit/>
        </w:trPr>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Tác nhân:</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 Người quản lý</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Thành phần và mối quan tâm</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napToGrid w:val="0"/>
              <w:spacing w:line="24" w:lineRule="atLeast"/>
              <w:rPr>
                <w:rFonts w:ascii="Times New Roman" w:hAnsi="Times New Roman" w:cs="Times New Roman"/>
              </w:rPr>
            </w:pPr>
            <w:r w:rsidRPr="001A10DD">
              <w:rPr>
                <w:rFonts w:ascii="Times New Roman" w:hAnsi="Times New Roman" w:cs="Times New Roman"/>
                <w:i w:val="0"/>
                <w:color w:val="auto"/>
                <w:sz w:val="26"/>
                <w:szCs w:val="26"/>
              </w:rPr>
              <w:t>Người dùng, hoặc quản lý đăng nhập vào hệ thống khi muốn sử dụng</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Các mối quan hệ</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spacing w:before="60" w:after="60" w:line="24" w:lineRule="atLeast"/>
              <w:rPr>
                <w:rFonts w:ascii="Times New Roman" w:hAnsi="Times New Roman"/>
              </w:rPr>
            </w:pPr>
            <w:r w:rsidRPr="001A10DD">
              <w:rPr>
                <w:rFonts w:ascii="Times New Roman" w:hAnsi="Times New Roman"/>
                <w:sz w:val="26"/>
                <w:szCs w:val="26"/>
              </w:rPr>
              <w:t>+Association (kết hợp): User, Admin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+Include(bao gồm): Login</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+Extend(mở rộng):</w:t>
            </w:r>
          </w:p>
          <w:p w:rsidR="00597CEB" w:rsidRPr="001A10DD" w:rsidRDefault="00597CEB" w:rsidP="003A74C6">
            <w:pPr>
              <w:spacing w:line="24" w:lineRule="atLeast"/>
              <w:rPr>
                <w:rFonts w:ascii="Times New Roman" w:hAnsi="Times New Roman"/>
              </w:rPr>
            </w:pPr>
            <w:r w:rsidRPr="001A10DD">
              <w:rPr>
                <w:rFonts w:ascii="Times New Roman" w:hAnsi="Times New Roman"/>
                <w:sz w:val="26"/>
                <w:szCs w:val="26"/>
              </w:rPr>
              <w:t>+Generalization(tổng quát hóa):</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Điều kiện trước:</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Không</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lastRenderedPageBreak/>
              <w:t>Luồng sự kiện chính (Basic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1. Người dùng/Người Quản lý chọn nút Login</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2.  Form đăng nhập xuất</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Sub 1: Người dùng/Người Quản lý nhập vào username và password</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 xml:space="preserve">Sub 2: Hệ  thống kiểm tra thông tin đăng nhập </w:t>
            </w:r>
          </w:p>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3.  Kết thúc sự kiện</w:t>
            </w:r>
          </w:p>
        </w:tc>
      </w:tr>
      <w:tr w:rsidR="00597CEB" w:rsidRPr="001A10DD" w:rsidTr="003A74C6">
        <w:tc>
          <w:tcPr>
            <w:tcW w:w="2343" w:type="dxa"/>
            <w:tcBorders>
              <w:top w:val="single" w:sz="4" w:space="0" w:color="000000"/>
              <w:left w:val="single" w:sz="8" w:space="0" w:color="000000"/>
              <w:bottom w:val="single" w:sz="4"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Luồng sự kiện phụ (Alternative Flows):</w:t>
            </w:r>
          </w:p>
        </w:tc>
        <w:tc>
          <w:tcPr>
            <w:tcW w:w="7059" w:type="dxa"/>
            <w:gridSpan w:val="2"/>
            <w:tcBorders>
              <w:top w:val="single" w:sz="4" w:space="0" w:color="000000"/>
              <w:left w:val="single" w:sz="4" w:space="0" w:color="000000"/>
              <w:bottom w:val="single" w:sz="4"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Không</w:t>
            </w:r>
          </w:p>
        </w:tc>
      </w:tr>
      <w:tr w:rsidR="00597CEB" w:rsidRPr="001A10DD" w:rsidTr="003A74C6">
        <w:tc>
          <w:tcPr>
            <w:tcW w:w="2343" w:type="dxa"/>
            <w:tcBorders>
              <w:top w:val="single" w:sz="4" w:space="0" w:color="000000"/>
              <w:left w:val="single" w:sz="8" w:space="0" w:color="000000"/>
              <w:bottom w:val="single" w:sz="8" w:space="0" w:color="000000"/>
            </w:tcBorders>
            <w:shd w:val="clear" w:color="auto" w:fill="F3F3F3"/>
          </w:tcPr>
          <w:p w:rsidR="00597CEB" w:rsidRPr="001A10DD" w:rsidRDefault="00597CEB" w:rsidP="003A74C6">
            <w:pPr>
              <w:pStyle w:val="TableHeader"/>
              <w:spacing w:line="24" w:lineRule="atLeast"/>
              <w:rPr>
                <w:rFonts w:ascii="Times New Roman" w:hAnsi="Times New Roman" w:cs="Times New Roman"/>
              </w:rPr>
            </w:pPr>
            <w:r w:rsidRPr="001A10DD">
              <w:rPr>
                <w:rFonts w:ascii="Times New Roman" w:hAnsi="Times New Roman" w:cs="Times New Roman"/>
                <w:sz w:val="26"/>
                <w:szCs w:val="26"/>
              </w:rPr>
              <w:t>Điều kiện sau:</w:t>
            </w:r>
          </w:p>
        </w:tc>
        <w:tc>
          <w:tcPr>
            <w:tcW w:w="7059" w:type="dxa"/>
            <w:gridSpan w:val="2"/>
            <w:tcBorders>
              <w:top w:val="single" w:sz="4" w:space="0" w:color="000000"/>
              <w:left w:val="single" w:sz="4" w:space="0" w:color="000000"/>
              <w:bottom w:val="single" w:sz="8" w:space="0" w:color="000000"/>
              <w:right w:val="single" w:sz="8" w:space="0" w:color="000000"/>
            </w:tcBorders>
            <w:shd w:val="clear" w:color="auto" w:fill="auto"/>
          </w:tcPr>
          <w:p w:rsidR="00597CEB" w:rsidRPr="001A10DD" w:rsidRDefault="00597CEB" w:rsidP="003A74C6">
            <w:pPr>
              <w:pStyle w:val="InfoBlue"/>
              <w:spacing w:line="24" w:lineRule="atLeast"/>
              <w:rPr>
                <w:rFonts w:ascii="Times New Roman" w:hAnsi="Times New Roman" w:cs="Times New Roman"/>
              </w:rPr>
            </w:pPr>
            <w:r w:rsidRPr="001A10DD">
              <w:rPr>
                <w:rFonts w:ascii="Times New Roman" w:hAnsi="Times New Roman" w:cs="Times New Roman"/>
                <w:i w:val="0"/>
                <w:color w:val="auto"/>
                <w:sz w:val="26"/>
                <w:szCs w:val="26"/>
              </w:rPr>
              <w:t>Thông báo kết quả đăng nhập</w:t>
            </w:r>
          </w:p>
        </w:tc>
      </w:tr>
    </w:tbl>
    <w:p w:rsidR="007B0228" w:rsidRPr="00C0661A" w:rsidRDefault="007B0228" w:rsidP="00E91D06">
      <w:pPr>
        <w:pStyle w:val="Heading2"/>
        <w:numPr>
          <w:ilvl w:val="0"/>
          <w:numId w:val="44"/>
        </w:numPr>
        <w:rPr>
          <w:rStyle w:val="Emphasis"/>
          <w:rFonts w:ascii="Times New Roman" w:hAnsi="Times New Roman"/>
          <w:i w:val="0"/>
          <w:color w:val="00B0F0"/>
        </w:rPr>
      </w:pPr>
      <w:bookmarkStart w:id="97" w:name="_Toc481304174"/>
      <w:bookmarkStart w:id="98" w:name="_Toc439994698"/>
      <w:bookmarkStart w:id="99" w:name="_Toc441231003"/>
      <w:r w:rsidRPr="001A10DD">
        <w:rPr>
          <w:rStyle w:val="Emphasis"/>
          <w:rFonts w:ascii="Times New Roman" w:hAnsi="Times New Roman"/>
          <w:i w:val="0"/>
          <w:color w:val="0070C0"/>
          <w:sz w:val="32"/>
        </w:rPr>
        <w:t xml:space="preserve">Use </w:t>
      </w:r>
      <w:r w:rsidR="00A03CA6">
        <w:rPr>
          <w:rStyle w:val="Emphasis"/>
          <w:rFonts w:ascii="Times New Roman" w:hAnsi="Times New Roman"/>
          <w:i w:val="0"/>
          <w:color w:val="0070C0"/>
          <w:sz w:val="32"/>
        </w:rPr>
        <w:t xml:space="preserve">Case </w:t>
      </w:r>
      <w:r w:rsidRPr="001A10DD">
        <w:rPr>
          <w:rStyle w:val="Emphasis"/>
          <w:rFonts w:ascii="Times New Roman" w:hAnsi="Times New Roman"/>
          <w:i w:val="0"/>
          <w:color w:val="0070C0"/>
          <w:sz w:val="32"/>
        </w:rPr>
        <w:t xml:space="preserve">Diagram: </w:t>
      </w:r>
      <w:r w:rsidR="00C0661A">
        <w:rPr>
          <w:rStyle w:val="Emphasis"/>
          <w:rFonts w:ascii="Times New Roman" w:hAnsi="Times New Roman"/>
          <w:i w:val="0"/>
          <w:color w:val="0070C0"/>
          <w:sz w:val="32"/>
        </w:rPr>
        <w:t xml:space="preserve">Full size: </w:t>
      </w:r>
      <w:r w:rsidR="000965FB" w:rsidRPr="00C0661A">
        <w:rPr>
          <w:rStyle w:val="Emphasis"/>
          <w:rFonts w:ascii="Times New Roman" w:hAnsi="Times New Roman"/>
          <w:i w:val="0"/>
          <w:color w:val="00B0F0"/>
          <w:sz w:val="24"/>
        </w:rPr>
        <w:t>drive.google.com/drive/folders/0BwvTggymLfLOampveGZPOVUyU2M?usp=sharing</w:t>
      </w:r>
      <w:bookmarkEnd w:id="97"/>
    </w:p>
    <w:p w:rsidR="001A10DD" w:rsidRPr="001A10DD" w:rsidRDefault="008071FC" w:rsidP="001A10DD">
      <w:r>
        <w:rPr>
          <w:noProof/>
        </w:rPr>
        <w:drawing>
          <wp:anchor distT="0" distB="0" distL="114300" distR="114300" simplePos="0" relativeHeight="251665920" behindDoc="0" locked="0" layoutInCell="1" allowOverlap="1">
            <wp:simplePos x="0" y="0"/>
            <wp:positionH relativeFrom="column">
              <wp:posOffset>0</wp:posOffset>
            </wp:positionH>
            <wp:positionV relativeFrom="paragraph">
              <wp:posOffset>0</wp:posOffset>
            </wp:positionV>
            <wp:extent cx="6113780" cy="2340610"/>
            <wp:effectExtent l="0" t="0" r="1270" b="2540"/>
            <wp:wrapTopAndBottom/>
            <wp:docPr id="16" name="Picture 16" descr="C:\Users\MinhLuan\AppData\Local\Microsoft\Windows\INetCache\Content.Word\Use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hLuan\AppData\Local\Microsoft\Windows\INetCache\Content.Word\UseCaseDiagra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13780" cy="2340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0228" w:rsidRPr="00C0661A" w:rsidRDefault="007B0228" w:rsidP="00E91D06">
      <w:pPr>
        <w:pStyle w:val="Heading2"/>
        <w:numPr>
          <w:ilvl w:val="0"/>
          <w:numId w:val="44"/>
        </w:numPr>
        <w:rPr>
          <w:rStyle w:val="Emphasis"/>
          <w:rFonts w:ascii="Times New Roman" w:hAnsi="Times New Roman"/>
          <w:i w:val="0"/>
        </w:rPr>
      </w:pPr>
      <w:bookmarkStart w:id="100" w:name="_Toc481304175"/>
      <w:r w:rsidRPr="001A10DD">
        <w:rPr>
          <w:rStyle w:val="Emphasis"/>
          <w:rFonts w:ascii="Times New Roman" w:hAnsi="Times New Roman"/>
          <w:i w:val="0"/>
          <w:color w:val="0070C0"/>
          <w:sz w:val="32"/>
        </w:rPr>
        <w:lastRenderedPageBreak/>
        <w:t xml:space="preserve">Class Diagram: </w:t>
      </w:r>
      <w:r w:rsidRPr="00C0661A">
        <w:rPr>
          <w:rStyle w:val="Emphasis"/>
          <w:rFonts w:ascii="Times New Roman" w:hAnsi="Times New Roman"/>
          <w:i w:val="0"/>
          <w:color w:val="0070C0"/>
          <w:sz w:val="32"/>
        </w:rPr>
        <w:t>full size:</w:t>
      </w:r>
      <w:r w:rsidR="00C0661A">
        <w:rPr>
          <w:rStyle w:val="Emphasis"/>
          <w:rFonts w:ascii="Times New Roman" w:hAnsi="Times New Roman"/>
          <w:i w:val="0"/>
        </w:rPr>
        <w:t xml:space="preserve"> </w:t>
      </w:r>
      <w:r w:rsidR="00C0661A" w:rsidRPr="00C0661A">
        <w:rPr>
          <w:rStyle w:val="Emphasis"/>
          <w:rFonts w:ascii="Times New Roman" w:hAnsi="Times New Roman"/>
          <w:i w:val="0"/>
          <w:color w:val="00B0F0"/>
          <w:sz w:val="24"/>
        </w:rPr>
        <w:t>drive.google.com/drive/folders/0BwvTggymLfLOampveGZPOVUyU2M?usp=sharing</w:t>
      </w:r>
      <w:bookmarkEnd w:id="100"/>
      <w:r w:rsidRPr="001A10DD">
        <w:rPr>
          <w:rStyle w:val="Emphasis"/>
          <w:rFonts w:ascii="Times New Roman" w:hAnsi="Times New Roman"/>
          <w:i w:val="0"/>
        </w:rPr>
        <w:t xml:space="preserve"> </w:t>
      </w:r>
    </w:p>
    <w:p w:rsidR="001A10DD" w:rsidRPr="001A10DD" w:rsidRDefault="00D95CBF" w:rsidP="001A10DD">
      <w:r>
        <w:rPr>
          <w:noProof/>
        </w:rPr>
        <w:drawing>
          <wp:anchor distT="0" distB="0" distL="114300" distR="114300" simplePos="0" relativeHeight="251660800" behindDoc="0" locked="0" layoutInCell="1" allowOverlap="1" wp14:anchorId="750EA6FB" wp14:editId="4E28EF95">
            <wp:simplePos x="0" y="0"/>
            <wp:positionH relativeFrom="column">
              <wp:posOffset>0</wp:posOffset>
            </wp:positionH>
            <wp:positionV relativeFrom="paragraph">
              <wp:posOffset>0</wp:posOffset>
            </wp:positionV>
            <wp:extent cx="6118860" cy="3315335"/>
            <wp:effectExtent l="0" t="0" r="0" b="0"/>
            <wp:wrapTopAndBottom/>
            <wp:docPr id="17" name="Picture 1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ass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8860" cy="3315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10DD" w:rsidRPr="00C0661A" w:rsidRDefault="001A10DD" w:rsidP="00E91D06">
      <w:pPr>
        <w:pStyle w:val="Heading2"/>
        <w:numPr>
          <w:ilvl w:val="0"/>
          <w:numId w:val="44"/>
        </w:numPr>
        <w:rPr>
          <w:rFonts w:ascii="Times New Roman" w:hAnsi="Times New Roman"/>
          <w:iCs/>
          <w:color w:val="00B0F0"/>
        </w:rPr>
      </w:pPr>
      <w:bookmarkStart w:id="101" w:name="_Toc468218136"/>
      <w:bookmarkStart w:id="102" w:name="_Toc481304176"/>
      <w:r w:rsidRPr="004C7025">
        <w:rPr>
          <w:rFonts w:ascii="Times New Roman" w:hAnsi="Times New Roman"/>
          <w:color w:val="0070C0"/>
          <w:sz w:val="32"/>
        </w:rPr>
        <w:lastRenderedPageBreak/>
        <w:t>Entity-Relationship Model:</w:t>
      </w:r>
      <w:bookmarkEnd w:id="101"/>
      <w:r w:rsidR="004C7025" w:rsidRPr="004C7025">
        <w:rPr>
          <w:rFonts w:ascii="Times New Roman" w:hAnsi="Times New Roman"/>
          <w:sz w:val="32"/>
        </w:rPr>
        <w:t xml:space="preserve"> </w:t>
      </w:r>
      <w:r w:rsidR="004C7025" w:rsidRPr="004C7025">
        <w:rPr>
          <w:rFonts w:ascii="Times New Roman" w:hAnsi="Times New Roman"/>
        </w:rPr>
        <w:t xml:space="preserve">full size: </w:t>
      </w:r>
      <w:r w:rsidR="00C0661A" w:rsidRPr="00C0661A">
        <w:rPr>
          <w:rStyle w:val="Emphasis"/>
          <w:rFonts w:ascii="Times New Roman" w:hAnsi="Times New Roman"/>
          <w:i w:val="0"/>
          <w:color w:val="00B0F0"/>
          <w:sz w:val="24"/>
        </w:rPr>
        <w:t>drive.google.com/drive/folders/0BwvTggymLfLOampveGZPOVUyU2M?usp=sharing</w:t>
      </w:r>
      <w:bookmarkEnd w:id="102"/>
    </w:p>
    <w:p w:rsidR="001A10DD" w:rsidRPr="001A10DD" w:rsidRDefault="00D95CBF" w:rsidP="001A10DD">
      <w:r>
        <w:rPr>
          <w:noProof/>
        </w:rPr>
        <w:drawing>
          <wp:anchor distT="0" distB="0" distL="114300" distR="114300" simplePos="0" relativeHeight="251661824" behindDoc="0" locked="0" layoutInCell="1" allowOverlap="1" wp14:anchorId="137BFF79" wp14:editId="17047E5B">
            <wp:simplePos x="0" y="0"/>
            <wp:positionH relativeFrom="column">
              <wp:posOffset>0</wp:posOffset>
            </wp:positionH>
            <wp:positionV relativeFrom="paragraph">
              <wp:posOffset>0</wp:posOffset>
            </wp:positionV>
            <wp:extent cx="6118225" cy="4148455"/>
            <wp:effectExtent l="0" t="0" r="0" b="0"/>
            <wp:wrapTopAndBottom/>
            <wp:docPr id="18" name="Picture 18" descr="Mo hinh hoa muc tieu  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 hinh hoa muc tieu  29-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225" cy="414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6E5F" w:rsidRDefault="00784358" w:rsidP="00784358">
      <w:pPr>
        <w:pStyle w:val="Heading2"/>
        <w:numPr>
          <w:ilvl w:val="0"/>
          <w:numId w:val="44"/>
        </w:numPr>
        <w:rPr>
          <w:rStyle w:val="Emphasis"/>
          <w:rFonts w:ascii="Times New Roman" w:hAnsi="Times New Roman"/>
          <w:i w:val="0"/>
          <w:color w:val="0070C0"/>
        </w:rPr>
      </w:pPr>
      <w:bookmarkStart w:id="103" w:name="_Toc481304177"/>
      <w:r w:rsidRPr="00784358">
        <w:rPr>
          <w:rStyle w:val="Emphasis"/>
          <w:rFonts w:ascii="Times New Roman" w:hAnsi="Times New Roman"/>
          <w:i w:val="0"/>
          <w:color w:val="0070C0"/>
        </w:rPr>
        <w:t>Sequence diagram</w:t>
      </w:r>
    </w:p>
    <w:p w:rsidR="00784358" w:rsidRDefault="00784358" w:rsidP="00784358">
      <w:r>
        <w:t>Có quá nhiều sơ đồ tuần tự nên chúng tôi không thể đưa vào tài liệu này:</w:t>
      </w:r>
    </w:p>
    <w:p w:rsidR="00784358" w:rsidRDefault="00784358" w:rsidP="00784358">
      <w:r>
        <w:t xml:space="preserve">Bạn vui lòng truy cập link sau để xem chúng: </w:t>
      </w:r>
      <w:hyperlink r:id="rId33" w:history="1">
        <w:r w:rsidR="009A1E1C" w:rsidRPr="005B1EA6">
          <w:rPr>
            <w:rStyle w:val="Hyperlink"/>
          </w:rPr>
          <w:t>https://drive.google.com/drive/folders/0BwvTggymLfLOYWhlQmZCQ2thSUk?usp=sharing</w:t>
        </w:r>
      </w:hyperlink>
    </w:p>
    <w:p w:rsidR="009A1E1C" w:rsidRDefault="009A1E1C" w:rsidP="00784358"/>
    <w:p w:rsidR="00F1611F" w:rsidRPr="00784358" w:rsidRDefault="00F1611F" w:rsidP="00784358"/>
    <w:p w:rsidR="001A10DD" w:rsidRPr="00082FC0" w:rsidRDefault="00366E5F" w:rsidP="00E91D06">
      <w:pPr>
        <w:pStyle w:val="Heading2"/>
        <w:numPr>
          <w:ilvl w:val="0"/>
          <w:numId w:val="44"/>
        </w:numPr>
        <w:rPr>
          <w:rFonts w:ascii="Times New Roman" w:hAnsi="Times New Roman"/>
          <w:iCs/>
          <w:color w:val="00B0F0"/>
        </w:rPr>
      </w:pPr>
      <w:r w:rsidRPr="001A10DD">
        <w:rPr>
          <w:rFonts w:ascii="Times New Roman" w:hAnsi="Times New Roman"/>
          <w:color w:val="0070C0"/>
          <w:sz w:val="32"/>
        </w:rPr>
        <w:lastRenderedPageBreak/>
        <w:t>Goal tree</w:t>
      </w:r>
      <w:r>
        <w:rPr>
          <w:rFonts w:ascii="Times New Roman" w:hAnsi="Times New Roman"/>
          <w:color w:val="0070C0"/>
          <w:sz w:val="32"/>
        </w:rPr>
        <w:t xml:space="preserve">: full size: </w:t>
      </w:r>
      <w:r w:rsidR="00082FC0" w:rsidRPr="00C0661A">
        <w:rPr>
          <w:rStyle w:val="Emphasis"/>
          <w:rFonts w:ascii="Times New Roman" w:hAnsi="Times New Roman"/>
          <w:i w:val="0"/>
          <w:color w:val="00B0F0"/>
          <w:sz w:val="24"/>
        </w:rPr>
        <w:t>drive.google.com/drive/folders/0BwvTggymLfLOampveGZPOVUyU2M?usp=sharing</w:t>
      </w:r>
      <w:bookmarkEnd w:id="103"/>
    </w:p>
    <w:p w:rsidR="0013576C" w:rsidRPr="0013576C" w:rsidRDefault="00197568" w:rsidP="0013576C">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0;width:481.85pt;height:277.6pt;z-index:251664896;mso-position-horizontal-relative:text;mso-position-vertical-relative:text">
            <v:imagedata r:id="rId34" o:title="Short_Goal tree"/>
            <w10:wrap type="topAndBottom"/>
          </v:shape>
        </w:pict>
      </w:r>
    </w:p>
    <w:p w:rsidR="001A10DD" w:rsidRPr="00082FC0" w:rsidRDefault="001A10DD" w:rsidP="00E91D06">
      <w:pPr>
        <w:pStyle w:val="Heading2"/>
        <w:numPr>
          <w:ilvl w:val="0"/>
          <w:numId w:val="44"/>
        </w:numPr>
        <w:rPr>
          <w:rFonts w:ascii="Times New Roman" w:hAnsi="Times New Roman"/>
          <w:iCs/>
          <w:color w:val="00B0F0"/>
        </w:rPr>
      </w:pPr>
      <w:bookmarkStart w:id="104" w:name="_Toc481304178"/>
      <w:r w:rsidRPr="001A10DD">
        <w:rPr>
          <w:rFonts w:ascii="Times New Roman" w:hAnsi="Times New Roman"/>
          <w:color w:val="0070C0"/>
          <w:sz w:val="32"/>
        </w:rPr>
        <w:lastRenderedPageBreak/>
        <w:t>Goal analysis diagram:</w:t>
      </w:r>
      <w:r w:rsidR="00082FC0">
        <w:rPr>
          <w:rFonts w:ascii="Times New Roman" w:hAnsi="Times New Roman"/>
          <w:color w:val="0070C0"/>
          <w:sz w:val="32"/>
        </w:rPr>
        <w:t xml:space="preserve"> Full size: </w:t>
      </w:r>
      <w:r w:rsidR="00082FC0" w:rsidRPr="00C0661A">
        <w:rPr>
          <w:rStyle w:val="Emphasis"/>
          <w:rFonts w:ascii="Times New Roman" w:hAnsi="Times New Roman"/>
          <w:i w:val="0"/>
          <w:color w:val="00B0F0"/>
          <w:sz w:val="24"/>
        </w:rPr>
        <w:t>drive.google.com/drive/folders/0BwvTggymLfLOampveGZPOVUyU2M?usp=sharing</w:t>
      </w:r>
      <w:bookmarkEnd w:id="104"/>
    </w:p>
    <w:p w:rsidR="001A10DD" w:rsidRPr="001A10DD" w:rsidRDefault="00197568" w:rsidP="001A10DD">
      <w:pPr>
        <w:rPr>
          <w:rFonts w:ascii="Times New Roman" w:hAnsi="Times New Roman"/>
        </w:rPr>
      </w:pPr>
      <w:r>
        <w:rPr>
          <w:rFonts w:ascii="Times New Roman" w:hAnsi="Times New Roman"/>
          <w:noProof/>
        </w:rPr>
        <w:pict>
          <v:shape id="_x0000_s1027" type="#_x0000_t75" style="position:absolute;margin-left:0;margin-top:0;width:482.05pt;height:269.8pt;z-index:251663872;mso-position-horizontal-relative:text;mso-position-vertical-relative:text">
            <v:imagedata r:id="rId35" o:title="Short_Goal analysis diagram"/>
            <w10:wrap type="topAndBottom"/>
          </v:shape>
        </w:pict>
      </w:r>
    </w:p>
    <w:p w:rsidR="00082FC0" w:rsidRPr="00082FC0" w:rsidRDefault="001A10DD" w:rsidP="00E91D06">
      <w:pPr>
        <w:pStyle w:val="Heading2"/>
        <w:numPr>
          <w:ilvl w:val="0"/>
          <w:numId w:val="44"/>
        </w:numPr>
        <w:rPr>
          <w:rFonts w:ascii="Times New Roman" w:hAnsi="Times New Roman"/>
          <w:iCs/>
          <w:color w:val="00B0F0"/>
        </w:rPr>
      </w:pPr>
      <w:bookmarkStart w:id="105" w:name="_Toc481304179"/>
      <w:r w:rsidRPr="001A10DD">
        <w:rPr>
          <w:color w:val="0070C0"/>
          <w:sz w:val="32"/>
        </w:rPr>
        <w:t xml:space="preserve">Analyzing costs - Penefits </w:t>
      </w:r>
      <w:r w:rsidR="00B21431">
        <w:rPr>
          <w:color w:val="0070C0"/>
          <w:sz w:val="32"/>
        </w:rPr>
        <w:t>:</w:t>
      </w:r>
      <w:r w:rsidR="00082FC0">
        <w:rPr>
          <w:color w:val="0070C0"/>
          <w:sz w:val="32"/>
        </w:rPr>
        <w:t xml:space="preserve"> This file in: </w:t>
      </w:r>
      <w:r w:rsidR="00082FC0" w:rsidRPr="00C0661A">
        <w:rPr>
          <w:rStyle w:val="Emphasis"/>
          <w:rFonts w:ascii="Times New Roman" w:hAnsi="Times New Roman"/>
          <w:i w:val="0"/>
          <w:color w:val="00B0F0"/>
          <w:sz w:val="24"/>
        </w:rPr>
        <w:t>drive.google.com/drive/folders/0BwvTggymLfLOampveGZPOVUyU2M?usp=sharing</w:t>
      </w:r>
      <w:bookmarkEnd w:id="105"/>
    </w:p>
    <w:tbl>
      <w:tblPr>
        <w:tblW w:w="10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0"/>
        <w:gridCol w:w="10"/>
        <w:gridCol w:w="1000"/>
        <w:gridCol w:w="140"/>
        <w:gridCol w:w="1140"/>
        <w:gridCol w:w="1260"/>
        <w:gridCol w:w="800"/>
        <w:gridCol w:w="307"/>
        <w:gridCol w:w="1161"/>
        <w:gridCol w:w="556"/>
        <w:gridCol w:w="60"/>
        <w:gridCol w:w="838"/>
        <w:gridCol w:w="1003"/>
        <w:gridCol w:w="113"/>
        <w:gridCol w:w="141"/>
        <w:gridCol w:w="801"/>
        <w:gridCol w:w="140"/>
        <w:gridCol w:w="385"/>
      </w:tblGrid>
      <w:tr w:rsidR="00DE0724" w:rsidRPr="00DE0724" w:rsidTr="00F80B82">
        <w:trPr>
          <w:trHeight w:val="330"/>
          <w:jc w:val="center"/>
        </w:trPr>
        <w:tc>
          <w:tcPr>
            <w:tcW w:w="10445" w:type="dxa"/>
            <w:gridSpan w:val="18"/>
            <w:shd w:val="clear" w:color="FFFFFF" w:fill="FFFFFF"/>
            <w:noWrap/>
            <w:vAlign w:val="bottom"/>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Table salary for engineer</w:t>
            </w:r>
          </w:p>
        </w:tc>
      </w:tr>
      <w:tr w:rsidR="00620C09" w:rsidRPr="00DE0724" w:rsidTr="00F80B82">
        <w:trPr>
          <w:trHeight w:val="345"/>
          <w:jc w:val="center"/>
        </w:trPr>
        <w:tc>
          <w:tcPr>
            <w:tcW w:w="770" w:type="dxa"/>
            <w:shd w:val="clear" w:color="auto" w:fill="FFC000"/>
            <w:noWrap/>
            <w:vAlign w:val="center"/>
            <w:hideMark/>
          </w:tcPr>
          <w:p w:rsidR="00DE0724" w:rsidRPr="00DE0724" w:rsidRDefault="00DE0724" w:rsidP="00DE0724">
            <w:pPr>
              <w:spacing w:line="240" w:lineRule="auto"/>
              <w:rPr>
                <w:rFonts w:ascii="Times New Roman" w:hAnsi="Times New Roman"/>
                <w:sz w:val="20"/>
              </w:rPr>
            </w:pPr>
          </w:p>
        </w:tc>
        <w:tc>
          <w:tcPr>
            <w:tcW w:w="1150" w:type="dxa"/>
            <w:gridSpan w:val="3"/>
            <w:shd w:val="clear" w:color="auto" w:fill="FFC000"/>
            <w:noWrap/>
            <w:vAlign w:val="center"/>
            <w:hideMark/>
          </w:tcPr>
          <w:p w:rsidR="00DE0724" w:rsidRPr="00DE0724" w:rsidRDefault="00DE0724" w:rsidP="00DE0724">
            <w:pPr>
              <w:spacing w:line="240" w:lineRule="auto"/>
              <w:jc w:val="center"/>
              <w:rPr>
                <w:rFonts w:ascii="Times New Roman" w:hAnsi="Times New Roman"/>
                <w:sz w:val="20"/>
              </w:rPr>
            </w:pPr>
          </w:p>
        </w:tc>
        <w:tc>
          <w:tcPr>
            <w:tcW w:w="1140" w:type="dxa"/>
            <w:shd w:val="clear" w:color="auto" w:fill="FFC000"/>
            <w:noWrap/>
            <w:vAlign w:val="center"/>
            <w:hideMark/>
          </w:tcPr>
          <w:p w:rsidR="00DE0724" w:rsidRPr="00DE0724" w:rsidRDefault="00DE0724" w:rsidP="00DE0724">
            <w:pPr>
              <w:spacing w:line="240" w:lineRule="auto"/>
              <w:rPr>
                <w:rFonts w:ascii="Times New Roman" w:hAnsi="Times New Roman"/>
                <w:sz w:val="20"/>
              </w:rPr>
            </w:pPr>
          </w:p>
        </w:tc>
        <w:tc>
          <w:tcPr>
            <w:tcW w:w="1260" w:type="dxa"/>
            <w:shd w:val="clear" w:color="auto" w:fill="FFC000"/>
            <w:noWrap/>
            <w:vAlign w:val="center"/>
            <w:hideMark/>
          </w:tcPr>
          <w:p w:rsidR="00DE0724" w:rsidRPr="00DE0724" w:rsidRDefault="00DE0724" w:rsidP="00DE0724">
            <w:pPr>
              <w:spacing w:line="240" w:lineRule="auto"/>
              <w:rPr>
                <w:rFonts w:ascii="Times New Roman" w:hAnsi="Times New Roman"/>
                <w:sz w:val="20"/>
              </w:rPr>
            </w:pPr>
          </w:p>
        </w:tc>
        <w:tc>
          <w:tcPr>
            <w:tcW w:w="1107" w:type="dxa"/>
            <w:gridSpan w:val="2"/>
            <w:shd w:val="clear" w:color="auto" w:fill="FFC000"/>
            <w:noWrap/>
            <w:vAlign w:val="center"/>
            <w:hideMark/>
          </w:tcPr>
          <w:p w:rsidR="00DE0724" w:rsidRPr="00DE0724" w:rsidRDefault="00DE0724" w:rsidP="00DE0724">
            <w:pPr>
              <w:spacing w:line="240" w:lineRule="auto"/>
              <w:rPr>
                <w:rFonts w:ascii="Times New Roman" w:hAnsi="Times New Roman"/>
                <w:sz w:val="20"/>
              </w:rPr>
            </w:pPr>
          </w:p>
        </w:tc>
        <w:tc>
          <w:tcPr>
            <w:tcW w:w="1157" w:type="dxa"/>
            <w:shd w:val="clear" w:color="auto" w:fill="FFC000"/>
            <w:noWrap/>
            <w:vAlign w:val="center"/>
            <w:hideMark/>
          </w:tcPr>
          <w:p w:rsidR="00DE0724" w:rsidRPr="00DE0724" w:rsidRDefault="00DE0724" w:rsidP="00DE0724">
            <w:pPr>
              <w:spacing w:line="240" w:lineRule="auto"/>
              <w:rPr>
                <w:rFonts w:ascii="Times New Roman" w:hAnsi="Times New Roman"/>
                <w:sz w:val="20"/>
              </w:rPr>
            </w:pPr>
          </w:p>
        </w:tc>
        <w:tc>
          <w:tcPr>
            <w:tcW w:w="2622" w:type="dxa"/>
            <w:gridSpan w:val="6"/>
            <w:shd w:val="clear" w:color="auto" w:fill="FFC000"/>
            <w:noWrap/>
            <w:vAlign w:val="center"/>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Basic salary</w:t>
            </w:r>
          </w:p>
        </w:tc>
        <w:tc>
          <w:tcPr>
            <w:tcW w:w="1239" w:type="dxa"/>
            <w:gridSpan w:val="3"/>
            <w:shd w:val="clear" w:color="auto" w:fill="FFC000"/>
            <w:noWrap/>
            <w:vAlign w:val="center"/>
            <w:hideMark/>
          </w:tcPr>
          <w:p w:rsidR="00DE0724" w:rsidRPr="00DE0724" w:rsidRDefault="00DE0724" w:rsidP="00DE0724">
            <w:pPr>
              <w:spacing w:line="240" w:lineRule="auto"/>
              <w:jc w:val="right"/>
              <w:rPr>
                <w:rFonts w:ascii="Times New Roman1" w:hAnsi="Times New Roman1"/>
                <w:b/>
                <w:bCs/>
                <w:color w:val="000000"/>
                <w:sz w:val="20"/>
                <w:szCs w:val="26"/>
              </w:rPr>
            </w:pPr>
            <w:r w:rsidRPr="00DE0724">
              <w:rPr>
                <w:rFonts w:ascii="Times New Roman1" w:hAnsi="Times New Roman1"/>
                <w:b/>
                <w:bCs/>
                <w:color w:val="000000"/>
                <w:sz w:val="20"/>
                <w:szCs w:val="26"/>
              </w:rPr>
              <w:t>3320000</w:t>
            </w:r>
          </w:p>
        </w:tc>
      </w:tr>
      <w:tr w:rsidR="000838FD" w:rsidRPr="00620C09" w:rsidTr="00F80B82">
        <w:trPr>
          <w:trHeight w:val="1335"/>
          <w:jc w:val="center"/>
        </w:trPr>
        <w:tc>
          <w:tcPr>
            <w:tcW w:w="770" w:type="dxa"/>
            <w:shd w:val="clear" w:color="auto" w:fill="FFC000"/>
            <w:noWrap/>
            <w:vAlign w:val="center"/>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Ware</w:t>
            </w:r>
          </w:p>
        </w:tc>
        <w:tc>
          <w:tcPr>
            <w:tcW w:w="1150" w:type="dxa"/>
            <w:gridSpan w:val="3"/>
            <w:shd w:val="clear" w:color="auto" w:fill="FFC000"/>
            <w:noWrap/>
            <w:vAlign w:val="center"/>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Coefficient</w:t>
            </w:r>
          </w:p>
        </w:tc>
        <w:tc>
          <w:tcPr>
            <w:tcW w:w="1140" w:type="dxa"/>
            <w:shd w:val="clear" w:color="auto" w:fill="FFC000"/>
            <w:noWrap/>
            <w:vAlign w:val="center"/>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Salary</w:t>
            </w:r>
          </w:p>
        </w:tc>
        <w:tc>
          <w:tcPr>
            <w:tcW w:w="1260" w:type="dxa"/>
            <w:shd w:val="clear" w:color="auto" w:fill="FFC000"/>
            <w:vAlign w:val="center"/>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Allowance 1</w:t>
            </w:r>
            <w:r w:rsidRPr="00DE0724">
              <w:rPr>
                <w:rFonts w:ascii="Times New Roman1" w:hAnsi="Times New Roman1"/>
                <w:b/>
                <w:bCs/>
                <w:color w:val="000000"/>
                <w:sz w:val="20"/>
                <w:szCs w:val="26"/>
              </w:rPr>
              <w:br/>
              <w:t xml:space="preserve"> (12% salary)</w:t>
            </w:r>
          </w:p>
        </w:tc>
        <w:tc>
          <w:tcPr>
            <w:tcW w:w="1107" w:type="dxa"/>
            <w:gridSpan w:val="2"/>
            <w:shd w:val="clear" w:color="auto" w:fill="FFC000"/>
            <w:vAlign w:val="center"/>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Allowance 2</w:t>
            </w:r>
            <w:r w:rsidRPr="00DE0724">
              <w:rPr>
                <w:rFonts w:ascii="Times New Roman1" w:hAnsi="Times New Roman1"/>
                <w:b/>
                <w:bCs/>
                <w:color w:val="000000"/>
                <w:sz w:val="20"/>
                <w:szCs w:val="26"/>
              </w:rPr>
              <w:br/>
              <w:t>(4% salary)</w:t>
            </w:r>
          </w:p>
        </w:tc>
        <w:tc>
          <w:tcPr>
            <w:tcW w:w="1157" w:type="dxa"/>
            <w:shd w:val="clear" w:color="auto" w:fill="FFC000"/>
            <w:vAlign w:val="center"/>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Insurrance</w:t>
            </w:r>
            <w:r w:rsidRPr="00DE0724">
              <w:rPr>
                <w:rFonts w:ascii="Times New Roman1" w:hAnsi="Times New Roman1"/>
                <w:b/>
                <w:bCs/>
                <w:color w:val="000000"/>
                <w:sz w:val="20"/>
                <w:szCs w:val="26"/>
              </w:rPr>
              <w:br/>
              <w:t>(34.8% salary)</w:t>
            </w:r>
          </w:p>
        </w:tc>
        <w:tc>
          <w:tcPr>
            <w:tcW w:w="1426" w:type="dxa"/>
            <w:gridSpan w:val="3"/>
            <w:shd w:val="clear" w:color="auto" w:fill="FFC000"/>
            <w:vAlign w:val="center"/>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Total salary</w:t>
            </w:r>
            <w:r w:rsidRPr="00DE0724">
              <w:rPr>
                <w:rFonts w:ascii="Times New Roman1" w:hAnsi="Times New Roman1"/>
                <w:b/>
                <w:bCs/>
                <w:color w:val="000000"/>
                <w:sz w:val="20"/>
                <w:szCs w:val="26"/>
              </w:rPr>
              <w:br/>
              <w:t>Reality</w:t>
            </w:r>
          </w:p>
        </w:tc>
        <w:tc>
          <w:tcPr>
            <w:tcW w:w="1196" w:type="dxa"/>
            <w:gridSpan w:val="3"/>
            <w:shd w:val="clear" w:color="auto" w:fill="FFC000"/>
            <w:noWrap/>
            <w:vAlign w:val="center"/>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Salary/date</w:t>
            </w:r>
          </w:p>
        </w:tc>
        <w:tc>
          <w:tcPr>
            <w:tcW w:w="1239" w:type="dxa"/>
            <w:gridSpan w:val="3"/>
            <w:shd w:val="clear" w:color="auto" w:fill="FFC000"/>
            <w:noWrap/>
            <w:vAlign w:val="center"/>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Salary/hour (H)</w:t>
            </w:r>
          </w:p>
        </w:tc>
      </w:tr>
      <w:tr w:rsidR="00620C09" w:rsidRPr="00DE0724" w:rsidTr="00F80B82">
        <w:trPr>
          <w:trHeight w:val="345"/>
          <w:jc w:val="center"/>
        </w:trPr>
        <w:tc>
          <w:tcPr>
            <w:tcW w:w="770" w:type="dxa"/>
            <w:shd w:val="clear" w:color="auto" w:fill="auto"/>
            <w:noWrap/>
            <w:vAlign w:val="bottom"/>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1</w:t>
            </w:r>
          </w:p>
        </w:tc>
        <w:tc>
          <w:tcPr>
            <w:tcW w:w="1150"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2.34</w:t>
            </w:r>
          </w:p>
        </w:tc>
        <w:tc>
          <w:tcPr>
            <w:tcW w:w="114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7768800</w:t>
            </w:r>
          </w:p>
        </w:tc>
        <w:tc>
          <w:tcPr>
            <w:tcW w:w="126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932256</w:t>
            </w:r>
          </w:p>
        </w:tc>
        <w:tc>
          <w:tcPr>
            <w:tcW w:w="1107" w:type="dxa"/>
            <w:gridSpan w:val="2"/>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310752</w:t>
            </w:r>
          </w:p>
        </w:tc>
        <w:tc>
          <w:tcPr>
            <w:tcW w:w="1157"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2703542.4</w:t>
            </w:r>
          </w:p>
        </w:tc>
        <w:tc>
          <w:tcPr>
            <w:tcW w:w="142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11715350</w:t>
            </w:r>
          </w:p>
        </w:tc>
        <w:tc>
          <w:tcPr>
            <w:tcW w:w="119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585767.52</w:t>
            </w:r>
          </w:p>
        </w:tc>
        <w:tc>
          <w:tcPr>
            <w:tcW w:w="1239"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73220.94</w:t>
            </w:r>
          </w:p>
        </w:tc>
      </w:tr>
      <w:tr w:rsidR="00620C09" w:rsidRPr="00DE0724" w:rsidTr="00F80B82">
        <w:trPr>
          <w:trHeight w:val="345"/>
          <w:jc w:val="center"/>
        </w:trPr>
        <w:tc>
          <w:tcPr>
            <w:tcW w:w="770" w:type="dxa"/>
            <w:shd w:val="clear" w:color="auto" w:fill="auto"/>
            <w:noWrap/>
            <w:vAlign w:val="bottom"/>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2</w:t>
            </w:r>
          </w:p>
        </w:tc>
        <w:tc>
          <w:tcPr>
            <w:tcW w:w="1150"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2.67</w:t>
            </w:r>
          </w:p>
        </w:tc>
        <w:tc>
          <w:tcPr>
            <w:tcW w:w="114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8864400</w:t>
            </w:r>
          </w:p>
        </w:tc>
        <w:tc>
          <w:tcPr>
            <w:tcW w:w="126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1063728</w:t>
            </w:r>
          </w:p>
        </w:tc>
        <w:tc>
          <w:tcPr>
            <w:tcW w:w="1107" w:type="dxa"/>
            <w:gridSpan w:val="2"/>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354576</w:t>
            </w:r>
          </w:p>
        </w:tc>
        <w:tc>
          <w:tcPr>
            <w:tcW w:w="1157"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3084811.2</w:t>
            </w:r>
          </w:p>
        </w:tc>
        <w:tc>
          <w:tcPr>
            <w:tcW w:w="142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13367515</w:t>
            </w:r>
          </w:p>
        </w:tc>
        <w:tc>
          <w:tcPr>
            <w:tcW w:w="119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668375.76</w:t>
            </w:r>
          </w:p>
        </w:tc>
        <w:tc>
          <w:tcPr>
            <w:tcW w:w="1239"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83546.97</w:t>
            </w:r>
          </w:p>
        </w:tc>
      </w:tr>
      <w:tr w:rsidR="00620C09" w:rsidRPr="00DE0724" w:rsidTr="00F80B82">
        <w:trPr>
          <w:trHeight w:val="345"/>
          <w:jc w:val="center"/>
        </w:trPr>
        <w:tc>
          <w:tcPr>
            <w:tcW w:w="770" w:type="dxa"/>
            <w:shd w:val="clear" w:color="auto" w:fill="auto"/>
            <w:noWrap/>
            <w:vAlign w:val="bottom"/>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3</w:t>
            </w:r>
          </w:p>
        </w:tc>
        <w:tc>
          <w:tcPr>
            <w:tcW w:w="1150"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w:t>
            </w:r>
          </w:p>
        </w:tc>
        <w:tc>
          <w:tcPr>
            <w:tcW w:w="114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9960000</w:t>
            </w:r>
          </w:p>
        </w:tc>
        <w:tc>
          <w:tcPr>
            <w:tcW w:w="126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1195200</w:t>
            </w:r>
          </w:p>
        </w:tc>
        <w:tc>
          <w:tcPr>
            <w:tcW w:w="1107" w:type="dxa"/>
            <w:gridSpan w:val="2"/>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398400</w:t>
            </w:r>
          </w:p>
        </w:tc>
        <w:tc>
          <w:tcPr>
            <w:tcW w:w="1157"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3466080</w:t>
            </w:r>
          </w:p>
        </w:tc>
        <w:tc>
          <w:tcPr>
            <w:tcW w:w="142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15019680</w:t>
            </w:r>
          </w:p>
        </w:tc>
        <w:tc>
          <w:tcPr>
            <w:tcW w:w="119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750984</w:t>
            </w:r>
          </w:p>
        </w:tc>
        <w:tc>
          <w:tcPr>
            <w:tcW w:w="1239"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93873</w:t>
            </w:r>
          </w:p>
        </w:tc>
      </w:tr>
      <w:tr w:rsidR="00620C09" w:rsidRPr="00DE0724" w:rsidTr="00F80B82">
        <w:trPr>
          <w:trHeight w:val="345"/>
          <w:jc w:val="center"/>
        </w:trPr>
        <w:tc>
          <w:tcPr>
            <w:tcW w:w="770" w:type="dxa"/>
            <w:shd w:val="clear" w:color="auto" w:fill="auto"/>
            <w:noWrap/>
            <w:vAlign w:val="bottom"/>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4</w:t>
            </w:r>
          </w:p>
        </w:tc>
        <w:tc>
          <w:tcPr>
            <w:tcW w:w="1150"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3.33</w:t>
            </w:r>
          </w:p>
        </w:tc>
        <w:tc>
          <w:tcPr>
            <w:tcW w:w="114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11055600</w:t>
            </w:r>
          </w:p>
        </w:tc>
        <w:tc>
          <w:tcPr>
            <w:tcW w:w="126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1326672</w:t>
            </w:r>
          </w:p>
        </w:tc>
        <w:tc>
          <w:tcPr>
            <w:tcW w:w="1107" w:type="dxa"/>
            <w:gridSpan w:val="2"/>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442224</w:t>
            </w:r>
          </w:p>
        </w:tc>
        <w:tc>
          <w:tcPr>
            <w:tcW w:w="1157"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3847348.8</w:t>
            </w:r>
          </w:p>
        </w:tc>
        <w:tc>
          <w:tcPr>
            <w:tcW w:w="142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16671845</w:t>
            </w:r>
          </w:p>
        </w:tc>
        <w:tc>
          <w:tcPr>
            <w:tcW w:w="119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833592.24</w:t>
            </w:r>
          </w:p>
        </w:tc>
        <w:tc>
          <w:tcPr>
            <w:tcW w:w="1239"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104199.03</w:t>
            </w:r>
          </w:p>
        </w:tc>
      </w:tr>
      <w:tr w:rsidR="00620C09" w:rsidRPr="00DE0724" w:rsidTr="00F80B82">
        <w:trPr>
          <w:trHeight w:val="345"/>
          <w:jc w:val="center"/>
        </w:trPr>
        <w:tc>
          <w:tcPr>
            <w:tcW w:w="770" w:type="dxa"/>
            <w:shd w:val="clear" w:color="auto" w:fill="auto"/>
            <w:noWrap/>
            <w:vAlign w:val="bottom"/>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5</w:t>
            </w:r>
          </w:p>
        </w:tc>
        <w:tc>
          <w:tcPr>
            <w:tcW w:w="1150"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3.66</w:t>
            </w:r>
          </w:p>
        </w:tc>
        <w:tc>
          <w:tcPr>
            <w:tcW w:w="114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12151200</w:t>
            </w:r>
          </w:p>
        </w:tc>
        <w:tc>
          <w:tcPr>
            <w:tcW w:w="126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1458144</w:t>
            </w:r>
          </w:p>
        </w:tc>
        <w:tc>
          <w:tcPr>
            <w:tcW w:w="1107" w:type="dxa"/>
            <w:gridSpan w:val="2"/>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486048</w:t>
            </w:r>
          </w:p>
        </w:tc>
        <w:tc>
          <w:tcPr>
            <w:tcW w:w="1157"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4228617.6</w:t>
            </w:r>
          </w:p>
        </w:tc>
        <w:tc>
          <w:tcPr>
            <w:tcW w:w="142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18324010</w:t>
            </w:r>
          </w:p>
        </w:tc>
        <w:tc>
          <w:tcPr>
            <w:tcW w:w="119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916200.48</w:t>
            </w:r>
          </w:p>
        </w:tc>
        <w:tc>
          <w:tcPr>
            <w:tcW w:w="1239"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114525.06</w:t>
            </w:r>
          </w:p>
        </w:tc>
      </w:tr>
      <w:tr w:rsidR="00620C09" w:rsidRPr="00DE0724" w:rsidTr="00F80B82">
        <w:trPr>
          <w:trHeight w:val="345"/>
          <w:jc w:val="center"/>
        </w:trPr>
        <w:tc>
          <w:tcPr>
            <w:tcW w:w="770" w:type="dxa"/>
            <w:shd w:val="clear" w:color="auto" w:fill="auto"/>
            <w:noWrap/>
            <w:vAlign w:val="bottom"/>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6</w:t>
            </w:r>
          </w:p>
        </w:tc>
        <w:tc>
          <w:tcPr>
            <w:tcW w:w="1150"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3.99</w:t>
            </w:r>
          </w:p>
        </w:tc>
        <w:tc>
          <w:tcPr>
            <w:tcW w:w="114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13246800</w:t>
            </w:r>
          </w:p>
        </w:tc>
        <w:tc>
          <w:tcPr>
            <w:tcW w:w="126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1589616</w:t>
            </w:r>
          </w:p>
        </w:tc>
        <w:tc>
          <w:tcPr>
            <w:tcW w:w="1107" w:type="dxa"/>
            <w:gridSpan w:val="2"/>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529872</w:t>
            </w:r>
          </w:p>
        </w:tc>
        <w:tc>
          <w:tcPr>
            <w:tcW w:w="1157"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4609886.4</w:t>
            </w:r>
          </w:p>
        </w:tc>
        <w:tc>
          <w:tcPr>
            <w:tcW w:w="142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19976174</w:t>
            </w:r>
          </w:p>
        </w:tc>
        <w:tc>
          <w:tcPr>
            <w:tcW w:w="119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998808.72</w:t>
            </w:r>
          </w:p>
        </w:tc>
        <w:tc>
          <w:tcPr>
            <w:tcW w:w="1239"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124851.09</w:t>
            </w:r>
          </w:p>
        </w:tc>
      </w:tr>
      <w:tr w:rsidR="00620C09" w:rsidRPr="00DE0724" w:rsidTr="00F80B82">
        <w:trPr>
          <w:trHeight w:val="345"/>
          <w:jc w:val="center"/>
        </w:trPr>
        <w:tc>
          <w:tcPr>
            <w:tcW w:w="770" w:type="dxa"/>
            <w:shd w:val="clear" w:color="auto" w:fill="auto"/>
            <w:noWrap/>
            <w:vAlign w:val="bottom"/>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lastRenderedPageBreak/>
              <w:t>7</w:t>
            </w:r>
          </w:p>
        </w:tc>
        <w:tc>
          <w:tcPr>
            <w:tcW w:w="1150"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4.32</w:t>
            </w:r>
          </w:p>
        </w:tc>
        <w:tc>
          <w:tcPr>
            <w:tcW w:w="114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14342400</w:t>
            </w:r>
          </w:p>
        </w:tc>
        <w:tc>
          <w:tcPr>
            <w:tcW w:w="126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1721088</w:t>
            </w:r>
          </w:p>
        </w:tc>
        <w:tc>
          <w:tcPr>
            <w:tcW w:w="1107" w:type="dxa"/>
            <w:gridSpan w:val="2"/>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573696</w:t>
            </w:r>
          </w:p>
        </w:tc>
        <w:tc>
          <w:tcPr>
            <w:tcW w:w="1157"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4991155.2</w:t>
            </w:r>
          </w:p>
        </w:tc>
        <w:tc>
          <w:tcPr>
            <w:tcW w:w="142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21628339</w:t>
            </w:r>
          </w:p>
        </w:tc>
        <w:tc>
          <w:tcPr>
            <w:tcW w:w="119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1081416.96</w:t>
            </w:r>
          </w:p>
        </w:tc>
        <w:tc>
          <w:tcPr>
            <w:tcW w:w="1239"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135177.12</w:t>
            </w:r>
          </w:p>
        </w:tc>
      </w:tr>
      <w:tr w:rsidR="00620C09" w:rsidRPr="00DE0724" w:rsidTr="00F80B82">
        <w:trPr>
          <w:trHeight w:val="345"/>
          <w:jc w:val="center"/>
        </w:trPr>
        <w:tc>
          <w:tcPr>
            <w:tcW w:w="770" w:type="dxa"/>
            <w:shd w:val="clear" w:color="auto" w:fill="auto"/>
            <w:noWrap/>
            <w:vAlign w:val="bottom"/>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8</w:t>
            </w:r>
          </w:p>
        </w:tc>
        <w:tc>
          <w:tcPr>
            <w:tcW w:w="1150"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4.65</w:t>
            </w:r>
          </w:p>
        </w:tc>
        <w:tc>
          <w:tcPr>
            <w:tcW w:w="114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15438000</w:t>
            </w:r>
          </w:p>
        </w:tc>
        <w:tc>
          <w:tcPr>
            <w:tcW w:w="126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1852560</w:t>
            </w:r>
          </w:p>
        </w:tc>
        <w:tc>
          <w:tcPr>
            <w:tcW w:w="1107" w:type="dxa"/>
            <w:gridSpan w:val="2"/>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617520</w:t>
            </w:r>
          </w:p>
        </w:tc>
        <w:tc>
          <w:tcPr>
            <w:tcW w:w="1157"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5372424</w:t>
            </w:r>
          </w:p>
        </w:tc>
        <w:tc>
          <w:tcPr>
            <w:tcW w:w="142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23280504</w:t>
            </w:r>
          </w:p>
        </w:tc>
        <w:tc>
          <w:tcPr>
            <w:tcW w:w="119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1164025.2</w:t>
            </w:r>
          </w:p>
        </w:tc>
        <w:tc>
          <w:tcPr>
            <w:tcW w:w="1239"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145503.15</w:t>
            </w:r>
          </w:p>
        </w:tc>
      </w:tr>
      <w:tr w:rsidR="00620C09" w:rsidRPr="00DE0724" w:rsidTr="00F80B82">
        <w:trPr>
          <w:trHeight w:val="345"/>
          <w:jc w:val="center"/>
        </w:trPr>
        <w:tc>
          <w:tcPr>
            <w:tcW w:w="770" w:type="dxa"/>
            <w:shd w:val="clear" w:color="auto" w:fill="auto"/>
            <w:noWrap/>
            <w:vAlign w:val="bottom"/>
            <w:hideMark/>
          </w:tcPr>
          <w:p w:rsidR="00DE0724" w:rsidRPr="00DE0724" w:rsidRDefault="00DE0724" w:rsidP="00DE0724">
            <w:pPr>
              <w:spacing w:line="240" w:lineRule="auto"/>
              <w:jc w:val="center"/>
              <w:rPr>
                <w:rFonts w:ascii="Times New Roman1" w:hAnsi="Times New Roman1"/>
                <w:b/>
                <w:bCs/>
                <w:color w:val="000000"/>
                <w:sz w:val="20"/>
                <w:szCs w:val="26"/>
              </w:rPr>
            </w:pPr>
            <w:r w:rsidRPr="00DE0724">
              <w:rPr>
                <w:rFonts w:ascii="Times New Roman1" w:hAnsi="Times New Roman1"/>
                <w:b/>
                <w:bCs/>
                <w:color w:val="000000"/>
                <w:sz w:val="20"/>
                <w:szCs w:val="26"/>
              </w:rPr>
              <w:t>9</w:t>
            </w:r>
          </w:p>
        </w:tc>
        <w:tc>
          <w:tcPr>
            <w:tcW w:w="1150"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4.98</w:t>
            </w:r>
          </w:p>
        </w:tc>
        <w:tc>
          <w:tcPr>
            <w:tcW w:w="114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16533600</w:t>
            </w:r>
          </w:p>
        </w:tc>
        <w:tc>
          <w:tcPr>
            <w:tcW w:w="1260"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1984032</w:t>
            </w:r>
          </w:p>
        </w:tc>
        <w:tc>
          <w:tcPr>
            <w:tcW w:w="1107" w:type="dxa"/>
            <w:gridSpan w:val="2"/>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661344</w:t>
            </w:r>
          </w:p>
        </w:tc>
        <w:tc>
          <w:tcPr>
            <w:tcW w:w="1157" w:type="dxa"/>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5753692.8</w:t>
            </w:r>
          </w:p>
        </w:tc>
        <w:tc>
          <w:tcPr>
            <w:tcW w:w="142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24932669</w:t>
            </w:r>
          </w:p>
        </w:tc>
        <w:tc>
          <w:tcPr>
            <w:tcW w:w="1196"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1246633.44</w:t>
            </w:r>
          </w:p>
        </w:tc>
        <w:tc>
          <w:tcPr>
            <w:tcW w:w="1239" w:type="dxa"/>
            <w:gridSpan w:val="3"/>
            <w:shd w:val="clear" w:color="auto" w:fill="auto"/>
            <w:noWrap/>
            <w:vAlign w:val="bottom"/>
            <w:hideMark/>
          </w:tcPr>
          <w:p w:rsidR="00DE0724" w:rsidRPr="00DE0724" w:rsidRDefault="00DE0724" w:rsidP="00DE0724">
            <w:pPr>
              <w:spacing w:line="240" w:lineRule="auto"/>
              <w:jc w:val="right"/>
              <w:rPr>
                <w:rFonts w:ascii="Times New Roman1" w:hAnsi="Times New Roman1"/>
                <w:color w:val="000000"/>
                <w:sz w:val="20"/>
                <w:szCs w:val="26"/>
              </w:rPr>
            </w:pPr>
            <w:r w:rsidRPr="00DE0724">
              <w:rPr>
                <w:rFonts w:ascii="Times New Roman1" w:hAnsi="Times New Roman1"/>
                <w:color w:val="000000"/>
                <w:sz w:val="20"/>
                <w:szCs w:val="26"/>
              </w:rPr>
              <w:t>155829.18</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10060" w:type="dxa"/>
            <w:gridSpan w:val="17"/>
            <w:vMerge w:val="restart"/>
            <w:tcBorders>
              <w:top w:val="nil"/>
              <w:left w:val="nil"/>
              <w:bottom w:val="nil"/>
              <w:right w:val="nil"/>
            </w:tcBorders>
            <w:shd w:val="clear" w:color="auto" w:fill="auto"/>
            <w:vAlign w:val="bottom"/>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Arial1" w:hAnsi="Arial1"/>
                <w:b/>
                <w:bCs/>
                <w:color w:val="000000"/>
                <w:sz w:val="22"/>
                <w:szCs w:val="22"/>
              </w:rPr>
              <w:t>Table calculation software value</w:t>
            </w:r>
            <w:r w:rsidRPr="00620C09">
              <w:rPr>
                <w:rFonts w:ascii="Arial1" w:hAnsi="Arial1"/>
                <w:b/>
                <w:bCs/>
                <w:color w:val="000000"/>
                <w:sz w:val="22"/>
                <w:szCs w:val="22"/>
              </w:rPr>
              <w:br/>
            </w:r>
            <w:r w:rsidRPr="00620C09">
              <w:rPr>
                <w:rFonts w:ascii="Times New Roman1" w:hAnsi="Times New Roman1"/>
                <w:b/>
                <w:bCs/>
                <w:color w:val="000000"/>
                <w:sz w:val="26"/>
                <w:szCs w:val="26"/>
              </w:rPr>
              <w:t>Software Name: Embedded Device Management Website</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05"/>
          <w:jc w:val="center"/>
        </w:trPr>
        <w:tc>
          <w:tcPr>
            <w:tcW w:w="10060" w:type="dxa"/>
            <w:gridSpan w:val="17"/>
            <w:vMerge/>
            <w:tcBorders>
              <w:top w:val="nil"/>
              <w:left w:val="nil"/>
              <w:bottom w:val="nil"/>
              <w:right w:val="nil"/>
            </w:tcBorders>
            <w:vAlign w:val="center"/>
            <w:hideMark/>
          </w:tcPr>
          <w:p w:rsidR="00620C09" w:rsidRPr="00620C09" w:rsidRDefault="00620C09" w:rsidP="00620C09">
            <w:pPr>
              <w:spacing w:line="240" w:lineRule="auto"/>
              <w:rPr>
                <w:rFonts w:ascii="Times New Roman1" w:hAnsi="Times New Roman1"/>
                <w:b/>
                <w:bCs/>
                <w:color w:val="000000"/>
                <w:sz w:val="26"/>
                <w:szCs w:val="26"/>
              </w:rPr>
            </w:pP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nil"/>
              <w:bottom w:val="nil"/>
              <w:right w:val="nil"/>
            </w:tcBorders>
            <w:shd w:val="clear" w:color="auto" w:fill="auto"/>
            <w:noWrap/>
            <w:vAlign w:val="bottom"/>
            <w:hideMark/>
          </w:tcPr>
          <w:p w:rsidR="00620C09" w:rsidRPr="00620C09" w:rsidRDefault="00620C09" w:rsidP="00620C09">
            <w:pPr>
              <w:spacing w:line="240" w:lineRule="auto"/>
              <w:jc w:val="center"/>
              <w:rPr>
                <w:rFonts w:ascii="Times New Roman1" w:hAnsi="Times New Roman1"/>
                <w:b/>
                <w:bCs/>
                <w:color w:val="000000"/>
                <w:sz w:val="26"/>
                <w:szCs w:val="26"/>
              </w:rPr>
            </w:pPr>
          </w:p>
        </w:tc>
        <w:tc>
          <w:tcPr>
            <w:tcW w:w="3540" w:type="dxa"/>
            <w:gridSpan w:val="4"/>
            <w:tcBorders>
              <w:top w:val="nil"/>
              <w:left w:val="nil"/>
              <w:bottom w:val="nil"/>
              <w:right w:val="nil"/>
            </w:tcBorders>
            <w:shd w:val="clear" w:color="auto" w:fill="auto"/>
            <w:noWrap/>
            <w:vAlign w:val="bottom"/>
            <w:hideMark/>
          </w:tcPr>
          <w:p w:rsidR="00620C09" w:rsidRPr="00620C09" w:rsidRDefault="00620C09" w:rsidP="00620C09">
            <w:pPr>
              <w:spacing w:line="240" w:lineRule="auto"/>
              <w:rPr>
                <w:rFonts w:ascii="Times New Roman" w:hAnsi="Times New Roman"/>
                <w:sz w:val="20"/>
              </w:rPr>
            </w:pPr>
          </w:p>
        </w:tc>
        <w:tc>
          <w:tcPr>
            <w:tcW w:w="2820" w:type="dxa"/>
            <w:gridSpan w:val="4"/>
            <w:tcBorders>
              <w:top w:val="nil"/>
              <w:left w:val="nil"/>
              <w:bottom w:val="nil"/>
              <w:right w:val="nil"/>
            </w:tcBorders>
            <w:shd w:val="clear" w:color="auto" w:fill="auto"/>
            <w:noWrap/>
            <w:vAlign w:val="bottom"/>
            <w:hideMark/>
          </w:tcPr>
          <w:p w:rsidR="00620C09" w:rsidRPr="00620C09" w:rsidRDefault="00620C09" w:rsidP="00620C09">
            <w:pPr>
              <w:spacing w:line="240" w:lineRule="auto"/>
              <w:rPr>
                <w:rFonts w:ascii="Times New Roman" w:hAnsi="Times New Roman"/>
                <w:sz w:val="20"/>
              </w:rPr>
            </w:pPr>
          </w:p>
        </w:tc>
        <w:tc>
          <w:tcPr>
            <w:tcW w:w="1940" w:type="dxa"/>
            <w:gridSpan w:val="4"/>
            <w:tcBorders>
              <w:top w:val="nil"/>
              <w:left w:val="nil"/>
              <w:bottom w:val="nil"/>
              <w:right w:val="nil"/>
            </w:tcBorders>
            <w:shd w:val="clear" w:color="auto" w:fill="auto"/>
            <w:noWrap/>
            <w:vAlign w:val="bottom"/>
            <w:hideMark/>
          </w:tcPr>
          <w:p w:rsidR="00620C09" w:rsidRPr="00620C09" w:rsidRDefault="00620C09" w:rsidP="00620C09">
            <w:pPr>
              <w:spacing w:line="240" w:lineRule="auto"/>
              <w:rPr>
                <w:rFonts w:ascii="Times New Roman" w:hAnsi="Times New Roman"/>
                <w:sz w:val="20"/>
              </w:rPr>
            </w:pPr>
          </w:p>
        </w:tc>
        <w:tc>
          <w:tcPr>
            <w:tcW w:w="980" w:type="dxa"/>
            <w:gridSpan w:val="3"/>
            <w:tcBorders>
              <w:top w:val="nil"/>
              <w:left w:val="nil"/>
              <w:bottom w:val="nil"/>
              <w:right w:val="nil"/>
            </w:tcBorders>
            <w:shd w:val="clear" w:color="auto" w:fill="auto"/>
            <w:noWrap/>
            <w:vAlign w:val="bottom"/>
            <w:hideMark/>
          </w:tcPr>
          <w:p w:rsidR="00620C09" w:rsidRPr="00620C09" w:rsidRDefault="00620C09" w:rsidP="00620C09">
            <w:pPr>
              <w:spacing w:line="240" w:lineRule="auto"/>
              <w:rPr>
                <w:rFonts w:ascii="Times New Roman" w:hAnsi="Times New Roman"/>
                <w:sz w:val="20"/>
              </w:rPr>
            </w:pP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single" w:sz="8" w:space="0" w:color="000000"/>
              <w:bottom w:val="single" w:sz="8" w:space="0" w:color="000000"/>
              <w:right w:val="single" w:sz="8" w:space="0" w:color="000000"/>
            </w:tcBorders>
            <w:shd w:val="clear" w:color="auto" w:fill="FFC000"/>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TT</w:t>
            </w:r>
          </w:p>
        </w:tc>
        <w:tc>
          <w:tcPr>
            <w:tcW w:w="3540" w:type="dxa"/>
            <w:gridSpan w:val="4"/>
            <w:tcBorders>
              <w:top w:val="nil"/>
              <w:left w:val="nil"/>
              <w:bottom w:val="single" w:sz="8" w:space="0" w:color="000000"/>
              <w:right w:val="single" w:sz="8" w:space="0" w:color="000000"/>
            </w:tcBorders>
            <w:shd w:val="clear" w:color="auto" w:fill="FFC000"/>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Categories</w:t>
            </w:r>
          </w:p>
        </w:tc>
        <w:tc>
          <w:tcPr>
            <w:tcW w:w="2820" w:type="dxa"/>
            <w:gridSpan w:val="4"/>
            <w:tcBorders>
              <w:top w:val="nil"/>
              <w:left w:val="nil"/>
              <w:bottom w:val="single" w:sz="8" w:space="0" w:color="000000"/>
              <w:right w:val="single" w:sz="8" w:space="0" w:color="000000"/>
            </w:tcBorders>
            <w:shd w:val="clear" w:color="auto" w:fill="FFC000"/>
            <w:vAlign w:val="center"/>
            <w:hideMark/>
          </w:tcPr>
          <w:p w:rsidR="00620C09" w:rsidRPr="00620C09" w:rsidRDefault="000838FD" w:rsidP="00620C09">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Electrolyte</w:t>
            </w:r>
          </w:p>
        </w:tc>
        <w:tc>
          <w:tcPr>
            <w:tcW w:w="1940" w:type="dxa"/>
            <w:gridSpan w:val="4"/>
            <w:tcBorders>
              <w:top w:val="nil"/>
              <w:left w:val="nil"/>
              <w:bottom w:val="single" w:sz="8" w:space="0" w:color="000000"/>
              <w:right w:val="single" w:sz="8" w:space="0" w:color="000000"/>
            </w:tcBorders>
            <w:shd w:val="clear" w:color="auto" w:fill="FFC000"/>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Value</w:t>
            </w:r>
          </w:p>
        </w:tc>
        <w:tc>
          <w:tcPr>
            <w:tcW w:w="980" w:type="dxa"/>
            <w:gridSpan w:val="3"/>
            <w:tcBorders>
              <w:top w:val="nil"/>
              <w:left w:val="nil"/>
              <w:bottom w:val="single" w:sz="8" w:space="0" w:color="000000"/>
              <w:right w:val="single" w:sz="8" w:space="0" w:color="000000"/>
            </w:tcBorders>
            <w:shd w:val="clear" w:color="auto" w:fill="FFC000"/>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Note</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66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I</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Calculate the use case score (Use Case)</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 </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 </w:t>
            </w:r>
          </w:p>
        </w:tc>
        <w:tc>
          <w:tcPr>
            <w:tcW w:w="98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 </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1</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Actor Points (TAW)</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 </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2</w:t>
            </w:r>
          </w:p>
        </w:tc>
        <w:tc>
          <w:tcPr>
            <w:tcW w:w="98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2</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Use-case Points (TBF)</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 </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25</w:t>
            </w:r>
          </w:p>
        </w:tc>
        <w:tc>
          <w:tcPr>
            <w:tcW w:w="98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3</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Calculate Points UUCP</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UUCP = TAW +TBF</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27</w:t>
            </w:r>
          </w:p>
        </w:tc>
        <w:tc>
          <w:tcPr>
            <w:tcW w:w="98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66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4</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Coefficient of complexity about Technical-Technological TCF)</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TCF = 0,6 + (0,01 x TFW)</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1.01</w:t>
            </w:r>
          </w:p>
        </w:tc>
        <w:tc>
          <w:tcPr>
            <w:tcW w:w="98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66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5</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rPr>
                <w:rFonts w:ascii="Times New Roman1" w:hAnsi="Times New Roman1"/>
                <w:color w:val="000000"/>
                <w:sz w:val="26"/>
                <w:szCs w:val="26"/>
              </w:rPr>
            </w:pPr>
            <w:r w:rsidRPr="00620C09">
              <w:rPr>
                <w:rFonts w:ascii="Times New Roman1" w:hAnsi="Times New Roman1"/>
                <w:color w:val="000000"/>
                <w:sz w:val="26"/>
                <w:szCs w:val="26"/>
              </w:rPr>
              <w:t>Coefficient of complexity about environment (EF)</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EF = 1,4 + (-0,03 x EFW)</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0.755</w:t>
            </w:r>
          </w:p>
        </w:tc>
        <w:tc>
          <w:tcPr>
            <w:tcW w:w="98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66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6</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Calculate Points AUCP</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AUCP = UUCP x TCF x EF</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20.58885</w:t>
            </w:r>
          </w:p>
        </w:tc>
        <w:tc>
          <w:tcPr>
            <w:tcW w:w="98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II</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Interpolation labor time (P)</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P : people/hour/AUCP</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20</w:t>
            </w:r>
          </w:p>
        </w:tc>
        <w:tc>
          <w:tcPr>
            <w:tcW w:w="98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66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III</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Actual effort value (E)</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E = 10/6 x AUCP</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34.31475</w:t>
            </w:r>
          </w:p>
        </w:tc>
        <w:tc>
          <w:tcPr>
            <w:tcW w:w="98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 </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66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IV</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rPr>
                <w:rFonts w:ascii="Times New Roman1" w:hAnsi="Times New Roman1"/>
                <w:b/>
                <w:bCs/>
                <w:color w:val="000000"/>
                <w:sz w:val="26"/>
                <w:szCs w:val="26"/>
              </w:rPr>
            </w:pPr>
            <w:r w:rsidRPr="00620C09">
              <w:rPr>
                <w:rFonts w:ascii="Times New Roman1" w:hAnsi="Times New Roman1"/>
                <w:b/>
                <w:bCs/>
                <w:color w:val="000000"/>
                <w:sz w:val="26"/>
                <w:szCs w:val="26"/>
              </w:rPr>
              <w:t>Average wage (H)</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H: people/hour</w:t>
            </w:r>
          </w:p>
        </w:tc>
        <w:tc>
          <w:tcPr>
            <w:tcW w:w="19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73,220.94</w:t>
            </w:r>
          </w:p>
        </w:tc>
        <w:tc>
          <w:tcPr>
            <w:tcW w:w="98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vnd</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1"/>
          <w:wAfter w:w="385" w:type="dxa"/>
          <w:trHeight w:val="330"/>
          <w:jc w:val="center"/>
        </w:trPr>
        <w:tc>
          <w:tcPr>
            <w:tcW w:w="780" w:type="dxa"/>
            <w:gridSpan w:val="2"/>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V</w:t>
            </w:r>
          </w:p>
        </w:tc>
        <w:tc>
          <w:tcPr>
            <w:tcW w:w="35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b/>
                <w:bCs/>
                <w:color w:val="000000"/>
                <w:sz w:val="26"/>
                <w:szCs w:val="26"/>
              </w:rPr>
            </w:pPr>
            <w:r w:rsidRPr="00620C09">
              <w:rPr>
                <w:rFonts w:ascii="Times New Roman1" w:hAnsi="Times New Roman1"/>
                <w:b/>
                <w:bCs/>
                <w:color w:val="000000"/>
                <w:sz w:val="26"/>
                <w:szCs w:val="26"/>
              </w:rPr>
              <w:t>Internal Software Value (G)</w:t>
            </w:r>
          </w:p>
        </w:tc>
        <w:tc>
          <w:tcPr>
            <w:tcW w:w="282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 = 1,4 x E x P x H</w:t>
            </w:r>
          </w:p>
        </w:tc>
        <w:tc>
          <w:tcPr>
            <w:tcW w:w="1940" w:type="dxa"/>
            <w:gridSpan w:val="4"/>
            <w:tcBorders>
              <w:top w:val="nil"/>
              <w:left w:val="nil"/>
              <w:bottom w:val="single" w:sz="8" w:space="0" w:color="000000"/>
              <w:right w:val="single" w:sz="8" w:space="0" w:color="000000"/>
            </w:tcBorders>
            <w:shd w:val="clear" w:color="auto" w:fill="auto"/>
            <w:noWrap/>
            <w:vAlign w:val="center"/>
            <w:hideMark/>
          </w:tcPr>
          <w:p w:rsidR="00620C09" w:rsidRPr="00620C09" w:rsidRDefault="00620C09" w:rsidP="00620C09">
            <w:pPr>
              <w:spacing w:line="240" w:lineRule="auto"/>
              <w:jc w:val="right"/>
              <w:rPr>
                <w:rFonts w:ascii="Times New Roman1" w:hAnsi="Times New Roman1"/>
                <w:color w:val="000000"/>
                <w:sz w:val="26"/>
                <w:szCs w:val="26"/>
              </w:rPr>
            </w:pPr>
            <w:r w:rsidRPr="00620C09">
              <w:rPr>
                <w:rFonts w:ascii="Times New Roman1" w:hAnsi="Times New Roman1"/>
                <w:color w:val="000000"/>
                <w:sz w:val="26"/>
                <w:szCs w:val="26"/>
              </w:rPr>
              <w:t>70,351,631.02</w:t>
            </w:r>
          </w:p>
        </w:tc>
        <w:tc>
          <w:tcPr>
            <w:tcW w:w="98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vnd</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330"/>
          <w:jc w:val="center"/>
        </w:trPr>
        <w:tc>
          <w:tcPr>
            <w:tcW w:w="9920" w:type="dxa"/>
            <w:gridSpan w:val="16"/>
            <w:tcBorders>
              <w:top w:val="nil"/>
              <w:left w:val="nil"/>
              <w:bottom w:val="nil"/>
              <w:right w:val="nil"/>
            </w:tcBorders>
            <w:shd w:val="clear" w:color="auto" w:fill="auto"/>
            <w:noWrap/>
            <w:vAlign w:val="bottom"/>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Table software cost synthesis</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330"/>
          <w:jc w:val="center"/>
        </w:trPr>
        <w:tc>
          <w:tcPr>
            <w:tcW w:w="1780" w:type="dxa"/>
            <w:gridSpan w:val="3"/>
            <w:tcBorders>
              <w:top w:val="nil"/>
              <w:left w:val="nil"/>
              <w:bottom w:val="nil"/>
              <w:right w:val="nil"/>
            </w:tcBorders>
            <w:shd w:val="clear" w:color="auto" w:fill="auto"/>
            <w:noWrap/>
            <w:vAlign w:val="bottom"/>
            <w:hideMark/>
          </w:tcPr>
          <w:p w:rsidR="00620C09" w:rsidRPr="00620C09" w:rsidRDefault="00620C09" w:rsidP="00620C09">
            <w:pPr>
              <w:spacing w:line="240" w:lineRule="auto"/>
              <w:jc w:val="center"/>
              <w:rPr>
                <w:rFonts w:ascii="Times New Roman1" w:hAnsi="Times New Roman1"/>
                <w:b/>
                <w:bCs/>
                <w:color w:val="000000"/>
                <w:sz w:val="26"/>
                <w:szCs w:val="26"/>
              </w:rPr>
            </w:pPr>
          </w:p>
        </w:tc>
        <w:tc>
          <w:tcPr>
            <w:tcW w:w="3340" w:type="dxa"/>
            <w:gridSpan w:val="4"/>
            <w:tcBorders>
              <w:top w:val="nil"/>
              <w:left w:val="nil"/>
              <w:bottom w:val="nil"/>
              <w:right w:val="nil"/>
            </w:tcBorders>
            <w:shd w:val="clear" w:color="auto" w:fill="auto"/>
            <w:noWrap/>
            <w:vAlign w:val="bottom"/>
            <w:hideMark/>
          </w:tcPr>
          <w:p w:rsidR="00620C09" w:rsidRPr="00620C09" w:rsidRDefault="00620C09" w:rsidP="00620C09">
            <w:pPr>
              <w:spacing w:line="240" w:lineRule="auto"/>
              <w:rPr>
                <w:rFonts w:ascii="Times New Roman" w:hAnsi="Times New Roman"/>
                <w:sz w:val="20"/>
              </w:rPr>
            </w:pPr>
          </w:p>
        </w:tc>
        <w:tc>
          <w:tcPr>
            <w:tcW w:w="2080" w:type="dxa"/>
            <w:gridSpan w:val="4"/>
            <w:tcBorders>
              <w:top w:val="nil"/>
              <w:left w:val="nil"/>
              <w:bottom w:val="nil"/>
              <w:right w:val="nil"/>
            </w:tcBorders>
            <w:shd w:val="clear" w:color="auto" w:fill="auto"/>
            <w:noWrap/>
            <w:vAlign w:val="bottom"/>
            <w:hideMark/>
          </w:tcPr>
          <w:p w:rsidR="00620C09" w:rsidRPr="00620C09" w:rsidRDefault="00620C09" w:rsidP="00620C09">
            <w:pPr>
              <w:spacing w:line="240" w:lineRule="auto"/>
              <w:rPr>
                <w:rFonts w:ascii="Times New Roman" w:hAnsi="Times New Roman"/>
                <w:sz w:val="20"/>
              </w:rPr>
            </w:pPr>
          </w:p>
        </w:tc>
        <w:tc>
          <w:tcPr>
            <w:tcW w:w="1780" w:type="dxa"/>
            <w:gridSpan w:val="2"/>
            <w:tcBorders>
              <w:top w:val="nil"/>
              <w:left w:val="nil"/>
              <w:bottom w:val="nil"/>
              <w:right w:val="nil"/>
            </w:tcBorders>
            <w:shd w:val="clear" w:color="auto" w:fill="auto"/>
            <w:noWrap/>
            <w:vAlign w:val="bottom"/>
            <w:hideMark/>
          </w:tcPr>
          <w:p w:rsidR="00620C09" w:rsidRPr="00620C09" w:rsidRDefault="00620C09" w:rsidP="00620C09">
            <w:pPr>
              <w:spacing w:line="240" w:lineRule="auto"/>
              <w:rPr>
                <w:rFonts w:ascii="Times New Roman" w:hAnsi="Times New Roman"/>
                <w:sz w:val="20"/>
              </w:rPr>
            </w:pPr>
          </w:p>
        </w:tc>
        <w:tc>
          <w:tcPr>
            <w:tcW w:w="940" w:type="dxa"/>
            <w:gridSpan w:val="3"/>
            <w:tcBorders>
              <w:top w:val="nil"/>
              <w:left w:val="nil"/>
              <w:bottom w:val="nil"/>
              <w:right w:val="nil"/>
            </w:tcBorders>
            <w:shd w:val="clear" w:color="auto" w:fill="auto"/>
            <w:noWrap/>
            <w:vAlign w:val="bottom"/>
            <w:hideMark/>
          </w:tcPr>
          <w:p w:rsidR="00620C09" w:rsidRPr="00620C09" w:rsidRDefault="00620C09" w:rsidP="00620C09">
            <w:pPr>
              <w:spacing w:line="240" w:lineRule="auto"/>
              <w:rPr>
                <w:rFonts w:ascii="Times New Roman" w:hAnsi="Times New Roman"/>
                <w:sz w:val="20"/>
              </w:rPr>
            </w:pP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660"/>
          <w:jc w:val="center"/>
        </w:trPr>
        <w:tc>
          <w:tcPr>
            <w:tcW w:w="1780" w:type="dxa"/>
            <w:gridSpan w:val="3"/>
            <w:tcBorders>
              <w:top w:val="nil"/>
              <w:left w:val="single" w:sz="8" w:space="0" w:color="000000"/>
              <w:bottom w:val="single" w:sz="8" w:space="0" w:color="000000"/>
              <w:right w:val="single" w:sz="8" w:space="0" w:color="000000"/>
            </w:tcBorders>
            <w:shd w:val="clear" w:color="auto" w:fill="FFC000"/>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Number</w:t>
            </w:r>
          </w:p>
        </w:tc>
        <w:tc>
          <w:tcPr>
            <w:tcW w:w="3340" w:type="dxa"/>
            <w:gridSpan w:val="4"/>
            <w:tcBorders>
              <w:top w:val="nil"/>
              <w:left w:val="nil"/>
              <w:bottom w:val="single" w:sz="8" w:space="0" w:color="000000"/>
              <w:right w:val="single" w:sz="8" w:space="0" w:color="000000"/>
            </w:tcBorders>
            <w:shd w:val="clear" w:color="auto" w:fill="FFC000"/>
            <w:vAlign w:val="center"/>
            <w:hideMark/>
          </w:tcPr>
          <w:p w:rsidR="00620C09" w:rsidRPr="00620C09" w:rsidRDefault="00620C09" w:rsidP="00620C09">
            <w:pPr>
              <w:spacing w:line="240" w:lineRule="auto"/>
              <w:rPr>
                <w:rFonts w:ascii="Times New Roman1" w:hAnsi="Times New Roman1"/>
                <w:b/>
                <w:bCs/>
                <w:color w:val="000000"/>
                <w:sz w:val="26"/>
                <w:szCs w:val="26"/>
              </w:rPr>
            </w:pPr>
            <w:r w:rsidRPr="00620C09">
              <w:rPr>
                <w:rFonts w:ascii="Times New Roman1" w:hAnsi="Times New Roman1"/>
                <w:b/>
                <w:bCs/>
                <w:color w:val="000000"/>
                <w:sz w:val="26"/>
                <w:szCs w:val="26"/>
              </w:rPr>
              <w:t>Expense item</w:t>
            </w:r>
          </w:p>
        </w:tc>
        <w:tc>
          <w:tcPr>
            <w:tcW w:w="2080" w:type="dxa"/>
            <w:gridSpan w:val="4"/>
            <w:tcBorders>
              <w:top w:val="nil"/>
              <w:left w:val="nil"/>
              <w:bottom w:val="single" w:sz="8" w:space="0" w:color="000000"/>
              <w:right w:val="single" w:sz="8" w:space="0" w:color="000000"/>
            </w:tcBorders>
            <w:shd w:val="clear" w:color="auto" w:fill="FFC000"/>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Calculation</w:t>
            </w:r>
          </w:p>
        </w:tc>
        <w:tc>
          <w:tcPr>
            <w:tcW w:w="1780" w:type="dxa"/>
            <w:gridSpan w:val="2"/>
            <w:tcBorders>
              <w:top w:val="nil"/>
              <w:left w:val="nil"/>
              <w:bottom w:val="single" w:sz="8" w:space="0" w:color="000000"/>
              <w:right w:val="single" w:sz="8" w:space="0" w:color="000000"/>
            </w:tcBorders>
            <w:shd w:val="clear" w:color="auto" w:fill="FFC000"/>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Value</w:t>
            </w:r>
          </w:p>
        </w:tc>
        <w:tc>
          <w:tcPr>
            <w:tcW w:w="940" w:type="dxa"/>
            <w:gridSpan w:val="3"/>
            <w:tcBorders>
              <w:top w:val="nil"/>
              <w:left w:val="nil"/>
              <w:bottom w:val="single" w:sz="8" w:space="0" w:color="000000"/>
              <w:right w:val="single" w:sz="8" w:space="0" w:color="000000"/>
            </w:tcBorders>
            <w:shd w:val="clear" w:color="auto" w:fill="FFC000"/>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Symbol</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330"/>
          <w:jc w:val="center"/>
        </w:trPr>
        <w:tc>
          <w:tcPr>
            <w:tcW w:w="1780" w:type="dxa"/>
            <w:gridSpan w:val="3"/>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1</w:t>
            </w:r>
          </w:p>
        </w:tc>
        <w:tc>
          <w:tcPr>
            <w:tcW w:w="33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Software Value</w:t>
            </w:r>
          </w:p>
        </w:tc>
        <w:tc>
          <w:tcPr>
            <w:tcW w:w="208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1,4 x E x P x H</w:t>
            </w:r>
          </w:p>
        </w:tc>
        <w:tc>
          <w:tcPr>
            <w:tcW w:w="1780" w:type="dxa"/>
            <w:gridSpan w:val="2"/>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70,351,631.02</w:t>
            </w:r>
          </w:p>
        </w:tc>
        <w:tc>
          <w:tcPr>
            <w:tcW w:w="94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330"/>
          <w:jc w:val="center"/>
        </w:trPr>
        <w:tc>
          <w:tcPr>
            <w:tcW w:w="1780" w:type="dxa"/>
            <w:gridSpan w:val="3"/>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2</w:t>
            </w:r>
          </w:p>
        </w:tc>
        <w:tc>
          <w:tcPr>
            <w:tcW w:w="33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General expenses</w:t>
            </w:r>
          </w:p>
        </w:tc>
        <w:tc>
          <w:tcPr>
            <w:tcW w:w="208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 x tỷ lệ</w:t>
            </w:r>
          </w:p>
        </w:tc>
        <w:tc>
          <w:tcPr>
            <w:tcW w:w="1780" w:type="dxa"/>
            <w:gridSpan w:val="2"/>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45,728,560.17</w:t>
            </w:r>
          </w:p>
        </w:tc>
        <w:tc>
          <w:tcPr>
            <w:tcW w:w="94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C</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330"/>
          <w:jc w:val="center"/>
        </w:trPr>
        <w:tc>
          <w:tcPr>
            <w:tcW w:w="1780" w:type="dxa"/>
            <w:gridSpan w:val="3"/>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3</w:t>
            </w:r>
          </w:p>
        </w:tc>
        <w:tc>
          <w:tcPr>
            <w:tcW w:w="33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Income taxable Pre-calculated</w:t>
            </w:r>
          </w:p>
        </w:tc>
        <w:tc>
          <w:tcPr>
            <w:tcW w:w="208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(G+C) x tỷ lệ</w:t>
            </w:r>
          </w:p>
        </w:tc>
        <w:tc>
          <w:tcPr>
            <w:tcW w:w="1780" w:type="dxa"/>
            <w:gridSpan w:val="2"/>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6,964,811.47</w:t>
            </w:r>
          </w:p>
        </w:tc>
        <w:tc>
          <w:tcPr>
            <w:tcW w:w="94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TL</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405"/>
          <w:jc w:val="center"/>
        </w:trPr>
        <w:tc>
          <w:tcPr>
            <w:tcW w:w="1780" w:type="dxa"/>
            <w:gridSpan w:val="3"/>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4</w:t>
            </w:r>
          </w:p>
        </w:tc>
        <w:tc>
          <w:tcPr>
            <w:tcW w:w="33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Software costs</w:t>
            </w:r>
          </w:p>
        </w:tc>
        <w:tc>
          <w:tcPr>
            <w:tcW w:w="208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 + C + TL</w:t>
            </w:r>
          </w:p>
        </w:tc>
        <w:tc>
          <w:tcPr>
            <w:tcW w:w="1780" w:type="dxa"/>
            <w:gridSpan w:val="2"/>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123,045,002.66</w:t>
            </w:r>
          </w:p>
        </w:tc>
        <w:tc>
          <w:tcPr>
            <w:tcW w:w="94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w:t>
            </w:r>
            <w:r w:rsidRPr="00620C09">
              <w:rPr>
                <w:rFonts w:ascii="Times New Roman2" w:hAnsi="Times New Roman2"/>
                <w:color w:val="000000"/>
                <w:sz w:val="28"/>
                <w:szCs w:val="28"/>
                <w:vertAlign w:val="subscript"/>
              </w:rPr>
              <w:t>PM</w:t>
            </w:r>
          </w:p>
        </w:tc>
      </w:tr>
      <w:tr w:rsidR="00620C09" w:rsidRPr="00620C09" w:rsidTr="00F80B8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After w:val="2"/>
          <w:wAfter w:w="525" w:type="dxa"/>
          <w:trHeight w:val="405"/>
          <w:jc w:val="center"/>
        </w:trPr>
        <w:tc>
          <w:tcPr>
            <w:tcW w:w="1780" w:type="dxa"/>
            <w:gridSpan w:val="3"/>
            <w:tcBorders>
              <w:top w:val="nil"/>
              <w:left w:val="single" w:sz="8" w:space="0" w:color="000000"/>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 </w:t>
            </w:r>
          </w:p>
        </w:tc>
        <w:tc>
          <w:tcPr>
            <w:tcW w:w="334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b/>
                <w:bCs/>
                <w:color w:val="000000"/>
                <w:sz w:val="26"/>
                <w:szCs w:val="26"/>
              </w:rPr>
            </w:pPr>
            <w:r w:rsidRPr="00620C09">
              <w:rPr>
                <w:rFonts w:ascii="Times New Roman1" w:hAnsi="Times New Roman1"/>
                <w:b/>
                <w:bCs/>
                <w:color w:val="000000"/>
                <w:sz w:val="26"/>
                <w:szCs w:val="26"/>
              </w:rPr>
              <w:t>Total</w:t>
            </w:r>
          </w:p>
        </w:tc>
        <w:tc>
          <w:tcPr>
            <w:tcW w:w="2080" w:type="dxa"/>
            <w:gridSpan w:val="4"/>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G</w:t>
            </w:r>
            <w:r w:rsidRPr="00620C09">
              <w:rPr>
                <w:rFonts w:ascii="Times New Roman2" w:hAnsi="Times New Roman2"/>
                <w:color w:val="000000"/>
                <w:sz w:val="28"/>
                <w:szCs w:val="28"/>
                <w:vertAlign w:val="subscript"/>
              </w:rPr>
              <w:t>PM</w:t>
            </w:r>
          </w:p>
        </w:tc>
        <w:tc>
          <w:tcPr>
            <w:tcW w:w="1780" w:type="dxa"/>
            <w:gridSpan w:val="2"/>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both"/>
              <w:rPr>
                <w:rFonts w:ascii="Times New Roman1" w:hAnsi="Times New Roman1"/>
                <w:color w:val="000000"/>
                <w:sz w:val="26"/>
                <w:szCs w:val="26"/>
              </w:rPr>
            </w:pPr>
            <w:r w:rsidRPr="00620C09">
              <w:rPr>
                <w:rFonts w:ascii="Times New Roman1" w:hAnsi="Times New Roman1"/>
                <w:color w:val="000000"/>
                <w:sz w:val="26"/>
                <w:szCs w:val="26"/>
              </w:rPr>
              <w:t>123,045,003</w:t>
            </w:r>
          </w:p>
        </w:tc>
        <w:tc>
          <w:tcPr>
            <w:tcW w:w="940" w:type="dxa"/>
            <w:gridSpan w:val="3"/>
            <w:tcBorders>
              <w:top w:val="nil"/>
              <w:left w:val="nil"/>
              <w:bottom w:val="single" w:sz="8" w:space="0" w:color="000000"/>
              <w:right w:val="single" w:sz="8" w:space="0" w:color="000000"/>
            </w:tcBorders>
            <w:shd w:val="clear" w:color="auto" w:fill="auto"/>
            <w:vAlign w:val="center"/>
            <w:hideMark/>
          </w:tcPr>
          <w:p w:rsidR="00620C09" w:rsidRPr="00620C09" w:rsidRDefault="00620C09" w:rsidP="00620C09">
            <w:pPr>
              <w:spacing w:line="240" w:lineRule="auto"/>
              <w:jc w:val="center"/>
              <w:rPr>
                <w:rFonts w:ascii="Times New Roman1" w:hAnsi="Times New Roman1"/>
                <w:color w:val="000000"/>
                <w:sz w:val="26"/>
                <w:szCs w:val="26"/>
              </w:rPr>
            </w:pPr>
            <w:r w:rsidRPr="00620C09">
              <w:rPr>
                <w:rFonts w:ascii="Times New Roman1" w:hAnsi="Times New Roman1"/>
                <w:color w:val="000000"/>
                <w:sz w:val="26"/>
                <w:szCs w:val="26"/>
              </w:rPr>
              <w:t> </w:t>
            </w:r>
          </w:p>
        </w:tc>
      </w:tr>
    </w:tbl>
    <w:p w:rsidR="000838FD" w:rsidRDefault="000838FD" w:rsidP="00DE0724"/>
    <w:tbl>
      <w:tblPr>
        <w:tblW w:w="9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1340"/>
        <w:gridCol w:w="1340"/>
        <w:gridCol w:w="1340"/>
        <w:gridCol w:w="1340"/>
        <w:gridCol w:w="1340"/>
        <w:gridCol w:w="1340"/>
      </w:tblGrid>
      <w:tr w:rsidR="000838FD" w:rsidRPr="000838FD" w:rsidTr="00FD1496">
        <w:trPr>
          <w:trHeight w:val="510"/>
        </w:trPr>
        <w:tc>
          <w:tcPr>
            <w:tcW w:w="1638" w:type="dxa"/>
            <w:shd w:val="clear" w:color="auto" w:fill="FFC000"/>
            <w:noWrap/>
            <w:vAlign w:val="bottom"/>
            <w:hideMark/>
          </w:tcPr>
          <w:p w:rsidR="000838FD" w:rsidRPr="000838FD" w:rsidRDefault="000838FD" w:rsidP="000838FD">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lastRenderedPageBreak/>
              <w:t>Cash Flow description</w:t>
            </w:r>
          </w:p>
        </w:tc>
        <w:tc>
          <w:tcPr>
            <w:tcW w:w="1340" w:type="dxa"/>
            <w:shd w:val="clear" w:color="auto" w:fill="FFC000"/>
            <w:noWrap/>
            <w:vAlign w:val="bottom"/>
            <w:hideMark/>
          </w:tcPr>
          <w:p w:rsidR="000838FD" w:rsidRPr="000838FD" w:rsidRDefault="000838FD" w:rsidP="000838FD">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0</w:t>
            </w:r>
          </w:p>
        </w:tc>
        <w:tc>
          <w:tcPr>
            <w:tcW w:w="1340" w:type="dxa"/>
            <w:shd w:val="clear" w:color="auto" w:fill="FFC000"/>
            <w:noWrap/>
            <w:vAlign w:val="bottom"/>
            <w:hideMark/>
          </w:tcPr>
          <w:p w:rsidR="000838FD" w:rsidRPr="000838FD" w:rsidRDefault="000838FD" w:rsidP="000838FD">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1</w:t>
            </w:r>
          </w:p>
        </w:tc>
        <w:tc>
          <w:tcPr>
            <w:tcW w:w="1340" w:type="dxa"/>
            <w:shd w:val="clear" w:color="auto" w:fill="FFC000"/>
            <w:noWrap/>
            <w:vAlign w:val="bottom"/>
            <w:hideMark/>
          </w:tcPr>
          <w:p w:rsidR="000838FD" w:rsidRPr="000838FD" w:rsidRDefault="000838FD" w:rsidP="000838FD">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2</w:t>
            </w:r>
          </w:p>
        </w:tc>
        <w:tc>
          <w:tcPr>
            <w:tcW w:w="1340" w:type="dxa"/>
            <w:shd w:val="clear" w:color="auto" w:fill="FFC000"/>
            <w:noWrap/>
            <w:vAlign w:val="bottom"/>
            <w:hideMark/>
          </w:tcPr>
          <w:p w:rsidR="000838FD" w:rsidRPr="000838FD" w:rsidRDefault="000838FD" w:rsidP="000838FD">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3</w:t>
            </w:r>
          </w:p>
        </w:tc>
        <w:tc>
          <w:tcPr>
            <w:tcW w:w="1340" w:type="dxa"/>
            <w:shd w:val="clear" w:color="auto" w:fill="FFC000"/>
            <w:noWrap/>
            <w:vAlign w:val="bottom"/>
            <w:hideMark/>
          </w:tcPr>
          <w:p w:rsidR="000838FD" w:rsidRPr="000838FD" w:rsidRDefault="000838FD" w:rsidP="000838FD">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4</w:t>
            </w:r>
          </w:p>
        </w:tc>
        <w:tc>
          <w:tcPr>
            <w:tcW w:w="1340" w:type="dxa"/>
            <w:shd w:val="clear" w:color="auto" w:fill="FFC000"/>
            <w:noWrap/>
            <w:vAlign w:val="bottom"/>
            <w:hideMark/>
          </w:tcPr>
          <w:p w:rsidR="000838FD" w:rsidRPr="000838FD" w:rsidRDefault="000838FD" w:rsidP="000838FD">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5</w:t>
            </w:r>
          </w:p>
        </w:tc>
      </w:tr>
      <w:tr w:rsidR="000838FD" w:rsidRPr="000838FD" w:rsidTr="00FD1496">
        <w:trPr>
          <w:trHeight w:val="525"/>
        </w:trPr>
        <w:tc>
          <w:tcPr>
            <w:tcW w:w="1638" w:type="dxa"/>
            <w:shd w:val="clear" w:color="auto" w:fill="FBE4D5" w:themeFill="accent2" w:themeFillTint="33"/>
            <w:noWrap/>
            <w:vAlign w:val="bottom"/>
            <w:hideMark/>
          </w:tcPr>
          <w:p w:rsidR="000838FD" w:rsidRPr="00FD1496" w:rsidRDefault="000838FD" w:rsidP="000838FD">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Development cost:</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($123,045,003)</w:t>
            </w:r>
          </w:p>
        </w:tc>
        <w:tc>
          <w:tcPr>
            <w:tcW w:w="1340" w:type="dxa"/>
            <w:shd w:val="clear" w:color="auto" w:fill="FFFFFF"/>
            <w:noWrap/>
            <w:vAlign w:val="bottom"/>
            <w:hideMark/>
          </w:tcPr>
          <w:p w:rsidR="000838FD" w:rsidRPr="002A7FE3" w:rsidRDefault="000838FD" w:rsidP="000838FD">
            <w:pPr>
              <w:spacing w:line="240" w:lineRule="auto"/>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 </w:t>
            </w:r>
          </w:p>
        </w:tc>
        <w:tc>
          <w:tcPr>
            <w:tcW w:w="1340" w:type="dxa"/>
            <w:shd w:val="clear" w:color="auto" w:fill="FFFFFF"/>
            <w:noWrap/>
            <w:vAlign w:val="bottom"/>
            <w:hideMark/>
          </w:tcPr>
          <w:p w:rsidR="000838FD" w:rsidRPr="002A7FE3" w:rsidRDefault="000838FD" w:rsidP="000838FD">
            <w:pPr>
              <w:spacing w:line="240" w:lineRule="auto"/>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 </w:t>
            </w:r>
          </w:p>
        </w:tc>
        <w:tc>
          <w:tcPr>
            <w:tcW w:w="1340" w:type="dxa"/>
            <w:shd w:val="clear" w:color="auto" w:fill="FFFFFF"/>
            <w:noWrap/>
            <w:vAlign w:val="bottom"/>
            <w:hideMark/>
          </w:tcPr>
          <w:p w:rsidR="000838FD" w:rsidRPr="002A7FE3" w:rsidRDefault="000838FD" w:rsidP="000838FD">
            <w:pPr>
              <w:spacing w:line="240" w:lineRule="auto"/>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 </w:t>
            </w:r>
          </w:p>
        </w:tc>
        <w:tc>
          <w:tcPr>
            <w:tcW w:w="1340" w:type="dxa"/>
            <w:shd w:val="clear" w:color="auto" w:fill="FFFFFF"/>
            <w:noWrap/>
            <w:vAlign w:val="bottom"/>
            <w:hideMark/>
          </w:tcPr>
          <w:p w:rsidR="000838FD" w:rsidRPr="002A7FE3" w:rsidRDefault="000838FD" w:rsidP="000838FD">
            <w:pPr>
              <w:spacing w:line="240" w:lineRule="auto"/>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 </w:t>
            </w:r>
          </w:p>
        </w:tc>
        <w:tc>
          <w:tcPr>
            <w:tcW w:w="1340" w:type="dxa"/>
            <w:shd w:val="clear" w:color="auto" w:fill="FFFFFF"/>
            <w:noWrap/>
            <w:vAlign w:val="bottom"/>
            <w:hideMark/>
          </w:tcPr>
          <w:p w:rsidR="000838FD" w:rsidRPr="002A7FE3" w:rsidRDefault="000838FD" w:rsidP="000838FD">
            <w:pPr>
              <w:spacing w:line="240" w:lineRule="auto"/>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 </w:t>
            </w:r>
          </w:p>
        </w:tc>
      </w:tr>
      <w:tr w:rsidR="000838FD" w:rsidRPr="000838FD" w:rsidTr="00FD1496">
        <w:trPr>
          <w:trHeight w:val="525"/>
        </w:trPr>
        <w:tc>
          <w:tcPr>
            <w:tcW w:w="1638" w:type="dxa"/>
            <w:shd w:val="clear" w:color="auto" w:fill="FBE4D5" w:themeFill="accent2" w:themeFillTint="33"/>
            <w:noWrap/>
            <w:vAlign w:val="bottom"/>
            <w:hideMark/>
          </w:tcPr>
          <w:p w:rsidR="000838FD" w:rsidRPr="00FD1496" w:rsidRDefault="000838FD" w:rsidP="000838FD">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Operation &amp; maintenance</w:t>
            </w:r>
            <w:r w:rsidRPr="00FD1496">
              <w:rPr>
                <w:rFonts w:ascii="Times New Roman1" w:hAnsi="Times New Roman1"/>
                <w:b/>
                <w:bCs/>
                <w:color w:val="0D0D0D" w:themeColor="text1" w:themeTint="F2"/>
                <w:sz w:val="18"/>
                <w:szCs w:val="18"/>
              </w:rPr>
              <w:br/>
              <w:t>Cost:</w:t>
            </w:r>
          </w:p>
        </w:tc>
        <w:tc>
          <w:tcPr>
            <w:tcW w:w="1340" w:type="dxa"/>
            <w:shd w:val="clear" w:color="auto" w:fill="FFFFFF"/>
            <w:noWrap/>
            <w:vAlign w:val="bottom"/>
            <w:hideMark/>
          </w:tcPr>
          <w:p w:rsidR="000838FD" w:rsidRPr="002A7FE3" w:rsidRDefault="000838FD" w:rsidP="000838FD">
            <w:pPr>
              <w:spacing w:line="240" w:lineRule="auto"/>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 </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($)400000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($)450000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($)500000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($)550000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($)600000</w:t>
            </w:r>
          </w:p>
        </w:tc>
      </w:tr>
      <w:tr w:rsidR="000838FD" w:rsidRPr="000838FD" w:rsidTr="00FD1496">
        <w:trPr>
          <w:trHeight w:val="525"/>
        </w:trPr>
        <w:tc>
          <w:tcPr>
            <w:tcW w:w="1638" w:type="dxa"/>
            <w:shd w:val="clear" w:color="auto" w:fill="FBE4D5" w:themeFill="accent2" w:themeFillTint="33"/>
            <w:noWrap/>
            <w:vAlign w:val="bottom"/>
            <w:hideMark/>
          </w:tcPr>
          <w:p w:rsidR="000838FD" w:rsidRPr="00FD1496" w:rsidRDefault="000838FD" w:rsidP="000838FD">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Discount factors for 12%:</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0.893</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0.797</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0.712</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0.636</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0.567</w:t>
            </w:r>
          </w:p>
        </w:tc>
      </w:tr>
      <w:tr w:rsidR="000838FD" w:rsidRPr="000838FD" w:rsidTr="00FD1496">
        <w:trPr>
          <w:trHeight w:val="525"/>
        </w:trPr>
        <w:tc>
          <w:tcPr>
            <w:tcW w:w="1638" w:type="dxa"/>
            <w:shd w:val="clear" w:color="auto" w:fill="FBE4D5" w:themeFill="accent2" w:themeFillTint="33"/>
            <w:noWrap/>
            <w:vAlign w:val="bottom"/>
            <w:hideMark/>
          </w:tcPr>
          <w:p w:rsidR="000838FD" w:rsidRPr="00FD1496" w:rsidRDefault="000838FD" w:rsidP="000838FD">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Time-adjusted Costs</w:t>
            </w:r>
            <w:r w:rsidRPr="00FD1496">
              <w:rPr>
                <w:rFonts w:ascii="Times New Roman1" w:hAnsi="Times New Roman1"/>
                <w:b/>
                <w:bCs/>
                <w:color w:val="0D0D0D" w:themeColor="text1" w:themeTint="F2"/>
                <w:sz w:val="18"/>
                <w:szCs w:val="18"/>
              </w:rPr>
              <w:br/>
              <w:t>(adjusted to present):</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($123,045,003)</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($357,200)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($358,650)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($356,000)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($349,800)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($340,200)</w:t>
            </w:r>
          </w:p>
        </w:tc>
      </w:tr>
      <w:tr w:rsidR="000838FD" w:rsidRPr="000838FD" w:rsidTr="00FD1496">
        <w:trPr>
          <w:trHeight w:val="525"/>
        </w:trPr>
        <w:tc>
          <w:tcPr>
            <w:tcW w:w="1638" w:type="dxa"/>
            <w:shd w:val="clear" w:color="auto" w:fill="FBE4D5" w:themeFill="accent2" w:themeFillTint="33"/>
            <w:noWrap/>
            <w:vAlign w:val="bottom"/>
            <w:hideMark/>
          </w:tcPr>
          <w:p w:rsidR="000838FD" w:rsidRPr="00FD1496" w:rsidRDefault="000838FD" w:rsidP="000838FD">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Cumulative time-</w:t>
            </w:r>
            <w:r w:rsidRPr="00FD1496">
              <w:rPr>
                <w:rFonts w:ascii="Times New Roman1" w:hAnsi="Times New Roman1"/>
                <w:b/>
                <w:bCs/>
                <w:color w:val="0D0D0D" w:themeColor="text1" w:themeTint="F2"/>
                <w:sz w:val="18"/>
                <w:szCs w:val="18"/>
              </w:rPr>
              <w:br/>
              <w:t>Adjusted cost over</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($123,045,003)</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($123,402,203)</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($123,760,853)</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($124,116,853)</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($124,466,653)</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($124,806,853)</w:t>
            </w:r>
          </w:p>
        </w:tc>
      </w:tr>
      <w:tr w:rsidR="000838FD" w:rsidRPr="000838FD" w:rsidTr="00FD1496">
        <w:trPr>
          <w:trHeight w:val="525"/>
        </w:trPr>
        <w:tc>
          <w:tcPr>
            <w:tcW w:w="1638" w:type="dxa"/>
            <w:shd w:val="clear" w:color="auto" w:fill="FBE4D5" w:themeFill="accent2" w:themeFillTint="33"/>
            <w:noWrap/>
            <w:vAlign w:val="bottom"/>
            <w:hideMark/>
          </w:tcPr>
          <w:p w:rsidR="000838FD" w:rsidRPr="00FD1496" w:rsidRDefault="000838FD" w:rsidP="000838FD">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Benefils derived from</w:t>
            </w:r>
            <w:r w:rsidRPr="00FD1496">
              <w:rPr>
                <w:rFonts w:ascii="Times New Roman1" w:hAnsi="Times New Roman1"/>
                <w:b/>
                <w:bCs/>
                <w:color w:val="0D0D0D" w:themeColor="text1" w:themeTint="F2"/>
                <w:sz w:val="18"/>
                <w:szCs w:val="18"/>
              </w:rPr>
              <w:br/>
              <w:t>Operation of new</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$25,000,000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$30,000,000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$35,000,000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$40,000,000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$45,000,000</w:t>
            </w:r>
          </w:p>
        </w:tc>
      </w:tr>
      <w:tr w:rsidR="000838FD" w:rsidRPr="000838FD" w:rsidTr="00FD1496">
        <w:trPr>
          <w:trHeight w:val="525"/>
        </w:trPr>
        <w:tc>
          <w:tcPr>
            <w:tcW w:w="1638" w:type="dxa"/>
            <w:shd w:val="clear" w:color="auto" w:fill="FBE4D5" w:themeFill="accent2" w:themeFillTint="33"/>
            <w:noWrap/>
            <w:vAlign w:val="bottom"/>
            <w:hideMark/>
          </w:tcPr>
          <w:p w:rsidR="000838FD" w:rsidRPr="00FD1496" w:rsidRDefault="000838FD" w:rsidP="000838FD">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Discount factors for 12%:</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$0.89</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$0.80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$0.71</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$0.64</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$0.57</w:t>
            </w:r>
          </w:p>
        </w:tc>
      </w:tr>
      <w:tr w:rsidR="000838FD" w:rsidRPr="000838FD" w:rsidTr="00FD1496">
        <w:trPr>
          <w:trHeight w:val="525"/>
        </w:trPr>
        <w:tc>
          <w:tcPr>
            <w:tcW w:w="1638" w:type="dxa"/>
            <w:shd w:val="clear" w:color="auto" w:fill="FBE4D5" w:themeFill="accent2" w:themeFillTint="33"/>
            <w:noWrap/>
            <w:vAlign w:val="bottom"/>
            <w:hideMark/>
          </w:tcPr>
          <w:p w:rsidR="000838FD" w:rsidRPr="00FD1496" w:rsidRDefault="000838FD" w:rsidP="000838FD">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Time-adjusted Benefils</w:t>
            </w:r>
            <w:r w:rsidRPr="00FD1496">
              <w:rPr>
                <w:rFonts w:ascii="Times New Roman1" w:hAnsi="Times New Roman1"/>
                <w:b/>
                <w:bCs/>
                <w:color w:val="0D0D0D" w:themeColor="text1" w:themeTint="F2"/>
                <w:sz w:val="18"/>
                <w:szCs w:val="18"/>
              </w:rPr>
              <w:br/>
              <w:t>(current of present)</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$22,325,000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$23,910,000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$24,920,000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$25,440,000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$25,515,000</w:t>
            </w:r>
          </w:p>
        </w:tc>
      </w:tr>
      <w:tr w:rsidR="000838FD" w:rsidRPr="000838FD" w:rsidTr="00FD1496">
        <w:trPr>
          <w:trHeight w:val="525"/>
        </w:trPr>
        <w:tc>
          <w:tcPr>
            <w:tcW w:w="1638" w:type="dxa"/>
            <w:shd w:val="clear" w:color="auto" w:fill="FBE4D5" w:themeFill="accent2" w:themeFillTint="33"/>
            <w:noWrap/>
            <w:vAlign w:val="bottom"/>
            <w:hideMark/>
          </w:tcPr>
          <w:p w:rsidR="000838FD" w:rsidRPr="00FD1496" w:rsidRDefault="000838FD" w:rsidP="000838FD">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Cumulative time-</w:t>
            </w:r>
            <w:r w:rsidRPr="00FD1496">
              <w:rPr>
                <w:rFonts w:ascii="Times New Roman1" w:hAnsi="Times New Roman1"/>
                <w:b/>
                <w:bCs/>
                <w:color w:val="0D0D0D" w:themeColor="text1" w:themeTint="F2"/>
                <w:sz w:val="18"/>
                <w:szCs w:val="18"/>
              </w:rPr>
              <w:br/>
              <w:t>Adjusted bennefits over</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$22,325,000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$46,235,000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$71,155,000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$96,595,000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$122,110,000</w:t>
            </w:r>
          </w:p>
        </w:tc>
      </w:tr>
      <w:tr w:rsidR="000838FD" w:rsidRPr="000838FD" w:rsidTr="00FD1496">
        <w:trPr>
          <w:trHeight w:val="525"/>
        </w:trPr>
        <w:tc>
          <w:tcPr>
            <w:tcW w:w="1638" w:type="dxa"/>
            <w:shd w:val="clear" w:color="auto" w:fill="FBE4D5" w:themeFill="accent2" w:themeFillTint="33"/>
            <w:noWrap/>
            <w:vAlign w:val="bottom"/>
            <w:hideMark/>
          </w:tcPr>
          <w:p w:rsidR="000838FD" w:rsidRPr="00FD1496" w:rsidRDefault="000838FD" w:rsidP="000838FD">
            <w:pPr>
              <w:spacing w:line="240" w:lineRule="auto"/>
              <w:ind w:firstLineChars="200" w:firstLine="360"/>
              <w:jc w:val="center"/>
              <w:rPr>
                <w:rFonts w:ascii="Times New Roman1" w:hAnsi="Times New Roman1"/>
                <w:b/>
                <w:bCs/>
                <w:color w:val="0D0D0D" w:themeColor="text1" w:themeTint="F2"/>
                <w:sz w:val="18"/>
                <w:szCs w:val="18"/>
              </w:rPr>
            </w:pP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0</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2</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3</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4</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5</w:t>
            </w:r>
          </w:p>
        </w:tc>
      </w:tr>
      <w:tr w:rsidR="000838FD" w:rsidRPr="000838FD" w:rsidTr="00FD1496">
        <w:trPr>
          <w:trHeight w:val="525"/>
        </w:trPr>
        <w:tc>
          <w:tcPr>
            <w:tcW w:w="1638" w:type="dxa"/>
            <w:shd w:val="clear" w:color="auto" w:fill="FBE4D5" w:themeFill="accent2" w:themeFillTint="33"/>
            <w:noWrap/>
            <w:vAlign w:val="bottom"/>
            <w:hideMark/>
          </w:tcPr>
          <w:p w:rsidR="000838FD" w:rsidRPr="00FD1496" w:rsidRDefault="000838FD" w:rsidP="000838FD">
            <w:pPr>
              <w:spacing w:line="240" w:lineRule="auto"/>
              <w:ind w:firstLineChars="200" w:firstLine="360"/>
              <w:jc w:val="center"/>
              <w:rPr>
                <w:rFonts w:ascii="Times New Roman1" w:hAnsi="Times New Roman1"/>
                <w:b/>
                <w:bCs/>
                <w:color w:val="0D0D0D" w:themeColor="text1" w:themeTint="F2"/>
                <w:sz w:val="18"/>
                <w:szCs w:val="18"/>
              </w:rPr>
            </w:pPr>
            <w:r w:rsidRPr="00FD1496">
              <w:rPr>
                <w:rFonts w:ascii="Times New Roman1" w:hAnsi="Times New Roman1"/>
                <w:b/>
                <w:bCs/>
                <w:color w:val="0D0D0D" w:themeColor="text1" w:themeTint="F2"/>
                <w:sz w:val="18"/>
                <w:szCs w:val="18"/>
              </w:rPr>
              <w:t>Cumulative lifetime time-</w:t>
            </w:r>
            <w:r w:rsidRPr="00FD1496">
              <w:rPr>
                <w:rFonts w:ascii="Times New Roman1" w:hAnsi="Times New Roman1"/>
                <w:b/>
                <w:bCs/>
                <w:color w:val="0D0D0D" w:themeColor="text1" w:themeTint="F2"/>
                <w:sz w:val="18"/>
                <w:szCs w:val="18"/>
              </w:rPr>
              <w:br/>
              <w:t>adjusted costs+</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($123,045,003)</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($101,077,203)</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($77,525,853)</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($52,961,853)</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($27,871,653)</w:t>
            </w:r>
          </w:p>
        </w:tc>
        <w:tc>
          <w:tcPr>
            <w:tcW w:w="1340" w:type="dxa"/>
            <w:shd w:val="clear" w:color="auto" w:fill="FFFFFF"/>
            <w:noWrap/>
            <w:vAlign w:val="bottom"/>
            <w:hideMark/>
          </w:tcPr>
          <w:p w:rsidR="000838FD" w:rsidRPr="002A7FE3" w:rsidRDefault="000838FD" w:rsidP="000838FD">
            <w:pPr>
              <w:spacing w:line="240" w:lineRule="auto"/>
              <w:jc w:val="right"/>
              <w:rPr>
                <w:rFonts w:ascii="Times New Roman1" w:hAnsi="Times New Roman1"/>
                <w:color w:val="0D0D0D" w:themeColor="text1" w:themeTint="F2"/>
                <w:sz w:val="18"/>
                <w:szCs w:val="18"/>
              </w:rPr>
            </w:pPr>
            <w:r w:rsidRPr="002A7FE3">
              <w:rPr>
                <w:rFonts w:ascii="Times New Roman1" w:hAnsi="Times New Roman1"/>
                <w:color w:val="0D0D0D" w:themeColor="text1" w:themeTint="F2"/>
                <w:sz w:val="18"/>
                <w:szCs w:val="18"/>
              </w:rPr>
              <w:t>($2,696,853)</w:t>
            </w:r>
          </w:p>
        </w:tc>
      </w:tr>
    </w:tbl>
    <w:p w:rsidR="000838FD" w:rsidRDefault="000838FD" w:rsidP="00DE0724"/>
    <w:tbl>
      <w:tblPr>
        <w:tblW w:w="952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6"/>
        <w:gridCol w:w="1552"/>
        <w:gridCol w:w="1553"/>
        <w:gridCol w:w="1553"/>
        <w:gridCol w:w="1553"/>
        <w:gridCol w:w="1553"/>
      </w:tblGrid>
      <w:tr w:rsidR="000838FD" w:rsidRPr="000838FD" w:rsidTr="00FD1496">
        <w:trPr>
          <w:trHeight w:val="510"/>
        </w:trPr>
        <w:tc>
          <w:tcPr>
            <w:tcW w:w="1620" w:type="dxa"/>
            <w:shd w:val="clear" w:color="auto" w:fill="FFC000"/>
            <w:noWrap/>
            <w:vAlign w:val="bottom"/>
            <w:hideMark/>
          </w:tcPr>
          <w:p w:rsidR="000838FD" w:rsidRPr="000838FD" w:rsidRDefault="000838FD" w:rsidP="000838FD">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Cash Flow description</w:t>
            </w:r>
          </w:p>
        </w:tc>
        <w:tc>
          <w:tcPr>
            <w:tcW w:w="1580" w:type="dxa"/>
            <w:shd w:val="clear" w:color="auto" w:fill="FFC000"/>
            <w:noWrap/>
            <w:vAlign w:val="bottom"/>
            <w:hideMark/>
          </w:tcPr>
          <w:p w:rsidR="000838FD" w:rsidRPr="000838FD" w:rsidRDefault="000838FD" w:rsidP="000838FD">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6</w:t>
            </w:r>
          </w:p>
        </w:tc>
        <w:tc>
          <w:tcPr>
            <w:tcW w:w="1580" w:type="dxa"/>
            <w:shd w:val="clear" w:color="auto" w:fill="FFC000"/>
            <w:noWrap/>
            <w:vAlign w:val="bottom"/>
            <w:hideMark/>
          </w:tcPr>
          <w:p w:rsidR="000838FD" w:rsidRPr="000838FD" w:rsidRDefault="000838FD" w:rsidP="000838FD">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7</w:t>
            </w:r>
          </w:p>
        </w:tc>
        <w:tc>
          <w:tcPr>
            <w:tcW w:w="1580" w:type="dxa"/>
            <w:shd w:val="clear" w:color="auto" w:fill="FFC000"/>
            <w:noWrap/>
            <w:vAlign w:val="bottom"/>
            <w:hideMark/>
          </w:tcPr>
          <w:p w:rsidR="000838FD" w:rsidRPr="000838FD" w:rsidRDefault="000838FD" w:rsidP="000838FD">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8</w:t>
            </w:r>
          </w:p>
        </w:tc>
        <w:tc>
          <w:tcPr>
            <w:tcW w:w="1580" w:type="dxa"/>
            <w:shd w:val="clear" w:color="auto" w:fill="FFC000"/>
            <w:noWrap/>
            <w:vAlign w:val="bottom"/>
            <w:hideMark/>
          </w:tcPr>
          <w:p w:rsidR="000838FD" w:rsidRPr="000838FD" w:rsidRDefault="000838FD" w:rsidP="000838FD">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9</w:t>
            </w:r>
          </w:p>
        </w:tc>
        <w:tc>
          <w:tcPr>
            <w:tcW w:w="1580" w:type="dxa"/>
            <w:shd w:val="clear" w:color="auto" w:fill="FFC000"/>
            <w:noWrap/>
            <w:vAlign w:val="bottom"/>
            <w:hideMark/>
          </w:tcPr>
          <w:p w:rsidR="000838FD" w:rsidRPr="000838FD" w:rsidRDefault="000838FD" w:rsidP="000838FD">
            <w:pPr>
              <w:spacing w:line="240" w:lineRule="auto"/>
              <w:jc w:val="center"/>
              <w:rPr>
                <w:rFonts w:ascii="Times New Roman1" w:hAnsi="Times New Roman1"/>
                <w:b/>
                <w:bCs/>
                <w:color w:val="000000"/>
                <w:sz w:val="26"/>
                <w:szCs w:val="26"/>
              </w:rPr>
            </w:pPr>
            <w:r w:rsidRPr="000838FD">
              <w:rPr>
                <w:rFonts w:ascii="Times New Roman1" w:hAnsi="Times New Roman1"/>
                <w:b/>
                <w:bCs/>
                <w:color w:val="000000"/>
                <w:sz w:val="26"/>
                <w:szCs w:val="26"/>
              </w:rPr>
              <w:t>Year 10</w:t>
            </w:r>
          </w:p>
        </w:tc>
      </w:tr>
      <w:tr w:rsidR="000838FD" w:rsidRPr="000838FD" w:rsidTr="00FD1496">
        <w:trPr>
          <w:trHeight w:val="525"/>
        </w:trPr>
        <w:tc>
          <w:tcPr>
            <w:tcW w:w="1620" w:type="dxa"/>
            <w:shd w:val="clear" w:color="auto" w:fill="FBE4D5" w:themeFill="accent2" w:themeFillTint="33"/>
            <w:noWrap/>
            <w:vAlign w:val="bottom"/>
            <w:hideMark/>
          </w:tcPr>
          <w:p w:rsidR="000838FD" w:rsidRPr="00FD1496" w:rsidRDefault="000838FD" w:rsidP="000838FD">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Development cost:</w:t>
            </w:r>
          </w:p>
        </w:tc>
        <w:tc>
          <w:tcPr>
            <w:tcW w:w="1580" w:type="dxa"/>
            <w:shd w:val="clear" w:color="auto" w:fill="FFFFFF"/>
            <w:noWrap/>
            <w:vAlign w:val="bottom"/>
            <w:hideMark/>
          </w:tcPr>
          <w:p w:rsidR="000838FD" w:rsidRPr="002A7FE3" w:rsidRDefault="000838FD" w:rsidP="000838FD">
            <w:pPr>
              <w:spacing w:line="240" w:lineRule="auto"/>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 </w:t>
            </w:r>
          </w:p>
        </w:tc>
        <w:tc>
          <w:tcPr>
            <w:tcW w:w="1580" w:type="dxa"/>
            <w:shd w:val="clear" w:color="auto" w:fill="FFFFFF"/>
            <w:noWrap/>
            <w:vAlign w:val="bottom"/>
            <w:hideMark/>
          </w:tcPr>
          <w:p w:rsidR="000838FD" w:rsidRPr="002A7FE3" w:rsidRDefault="000838FD" w:rsidP="000838FD">
            <w:pPr>
              <w:spacing w:line="240" w:lineRule="auto"/>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 </w:t>
            </w:r>
          </w:p>
        </w:tc>
        <w:tc>
          <w:tcPr>
            <w:tcW w:w="1580" w:type="dxa"/>
            <w:shd w:val="clear" w:color="auto" w:fill="FFFFFF"/>
            <w:noWrap/>
            <w:vAlign w:val="bottom"/>
            <w:hideMark/>
          </w:tcPr>
          <w:p w:rsidR="000838FD" w:rsidRPr="002A7FE3" w:rsidRDefault="000838FD" w:rsidP="000838FD">
            <w:pPr>
              <w:spacing w:line="240" w:lineRule="auto"/>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 </w:t>
            </w:r>
          </w:p>
        </w:tc>
        <w:tc>
          <w:tcPr>
            <w:tcW w:w="1580" w:type="dxa"/>
            <w:shd w:val="clear" w:color="auto" w:fill="FFFFFF"/>
            <w:noWrap/>
            <w:vAlign w:val="bottom"/>
            <w:hideMark/>
          </w:tcPr>
          <w:p w:rsidR="000838FD" w:rsidRPr="002A7FE3" w:rsidRDefault="000838FD" w:rsidP="000838FD">
            <w:pPr>
              <w:spacing w:line="240" w:lineRule="auto"/>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 </w:t>
            </w:r>
          </w:p>
        </w:tc>
        <w:tc>
          <w:tcPr>
            <w:tcW w:w="1580" w:type="dxa"/>
            <w:shd w:val="clear" w:color="auto" w:fill="FFFFFF"/>
            <w:noWrap/>
            <w:vAlign w:val="bottom"/>
            <w:hideMark/>
          </w:tcPr>
          <w:p w:rsidR="000838FD" w:rsidRPr="002A7FE3" w:rsidRDefault="000838FD" w:rsidP="000838FD">
            <w:pPr>
              <w:spacing w:line="240" w:lineRule="auto"/>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 </w:t>
            </w:r>
          </w:p>
        </w:tc>
      </w:tr>
      <w:tr w:rsidR="000838FD" w:rsidRPr="000838FD" w:rsidTr="00FD1496">
        <w:trPr>
          <w:trHeight w:val="525"/>
        </w:trPr>
        <w:tc>
          <w:tcPr>
            <w:tcW w:w="1620" w:type="dxa"/>
            <w:shd w:val="clear" w:color="auto" w:fill="FBE4D5" w:themeFill="accent2" w:themeFillTint="33"/>
            <w:noWrap/>
            <w:vAlign w:val="bottom"/>
            <w:hideMark/>
          </w:tcPr>
          <w:p w:rsidR="000838FD" w:rsidRPr="00FD1496" w:rsidRDefault="000838FD" w:rsidP="000838FD">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Operation &amp; maintenance</w:t>
            </w:r>
            <w:r w:rsidRPr="00FD1496">
              <w:rPr>
                <w:rFonts w:ascii="Times New Roman" w:hAnsi="Times New Roman"/>
                <w:b/>
                <w:bCs/>
                <w:color w:val="0D0D0D" w:themeColor="text1" w:themeTint="F2"/>
                <w:sz w:val="22"/>
                <w:szCs w:val="22"/>
              </w:rPr>
              <w:br/>
              <w:t>Cost:</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($)650000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($)700000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($)750000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($)800000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($)850000</w:t>
            </w:r>
          </w:p>
        </w:tc>
      </w:tr>
      <w:tr w:rsidR="000838FD" w:rsidRPr="000838FD" w:rsidTr="00FD1496">
        <w:trPr>
          <w:trHeight w:val="525"/>
        </w:trPr>
        <w:tc>
          <w:tcPr>
            <w:tcW w:w="1620" w:type="dxa"/>
            <w:shd w:val="clear" w:color="auto" w:fill="FBE4D5" w:themeFill="accent2" w:themeFillTint="33"/>
            <w:noWrap/>
            <w:vAlign w:val="bottom"/>
            <w:hideMark/>
          </w:tcPr>
          <w:p w:rsidR="000838FD" w:rsidRPr="00FD1496" w:rsidRDefault="000838FD" w:rsidP="000838FD">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Discount factors for 12%:</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0.507</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0.452</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0.404</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0.361</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0.322</w:t>
            </w:r>
          </w:p>
        </w:tc>
      </w:tr>
      <w:tr w:rsidR="000838FD" w:rsidRPr="000838FD" w:rsidTr="00FD1496">
        <w:trPr>
          <w:trHeight w:val="525"/>
        </w:trPr>
        <w:tc>
          <w:tcPr>
            <w:tcW w:w="1620" w:type="dxa"/>
            <w:shd w:val="clear" w:color="auto" w:fill="FBE4D5" w:themeFill="accent2" w:themeFillTint="33"/>
            <w:noWrap/>
            <w:vAlign w:val="bottom"/>
            <w:hideMark/>
          </w:tcPr>
          <w:p w:rsidR="000838FD" w:rsidRPr="00FD1496" w:rsidRDefault="000838FD" w:rsidP="000838FD">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Time-adjusted Costs</w:t>
            </w:r>
            <w:r w:rsidRPr="00FD1496">
              <w:rPr>
                <w:rFonts w:ascii="Times New Roman" w:hAnsi="Times New Roman"/>
                <w:b/>
                <w:bCs/>
                <w:color w:val="0D0D0D" w:themeColor="text1" w:themeTint="F2"/>
                <w:sz w:val="22"/>
                <w:szCs w:val="22"/>
              </w:rPr>
              <w:br/>
              <w:t>(adjusted to present):</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($329,550)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($316,400)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($303,000)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($288,800)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($273,700)</w:t>
            </w:r>
          </w:p>
        </w:tc>
      </w:tr>
      <w:tr w:rsidR="000838FD" w:rsidRPr="000838FD" w:rsidTr="00FD1496">
        <w:trPr>
          <w:trHeight w:val="525"/>
        </w:trPr>
        <w:tc>
          <w:tcPr>
            <w:tcW w:w="1620" w:type="dxa"/>
            <w:shd w:val="clear" w:color="auto" w:fill="FBE4D5" w:themeFill="accent2" w:themeFillTint="33"/>
            <w:noWrap/>
            <w:vAlign w:val="bottom"/>
            <w:hideMark/>
          </w:tcPr>
          <w:p w:rsidR="000838FD" w:rsidRPr="00FD1496" w:rsidRDefault="000838FD" w:rsidP="000838FD">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lastRenderedPageBreak/>
              <w:t>Cumulative time-</w:t>
            </w:r>
            <w:r w:rsidRPr="00FD1496">
              <w:rPr>
                <w:rFonts w:ascii="Times New Roman" w:hAnsi="Times New Roman"/>
                <w:b/>
                <w:bCs/>
                <w:color w:val="0D0D0D" w:themeColor="text1" w:themeTint="F2"/>
                <w:sz w:val="22"/>
                <w:szCs w:val="22"/>
              </w:rPr>
              <w:br/>
              <w:t>Adjusted cost over</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($125,136,403)</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($125,452,803)</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($125,755,803)</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($126,044,603)</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($126,318,303)</w:t>
            </w:r>
          </w:p>
        </w:tc>
      </w:tr>
      <w:tr w:rsidR="000838FD" w:rsidRPr="000838FD" w:rsidTr="00FD1496">
        <w:trPr>
          <w:trHeight w:val="525"/>
        </w:trPr>
        <w:tc>
          <w:tcPr>
            <w:tcW w:w="1620" w:type="dxa"/>
            <w:shd w:val="clear" w:color="auto" w:fill="FBE4D5" w:themeFill="accent2" w:themeFillTint="33"/>
            <w:noWrap/>
            <w:vAlign w:val="bottom"/>
            <w:hideMark/>
          </w:tcPr>
          <w:p w:rsidR="000838FD" w:rsidRPr="00FD1496" w:rsidRDefault="000838FD" w:rsidP="000838FD">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Benefils derived from</w:t>
            </w:r>
            <w:r w:rsidRPr="00FD1496">
              <w:rPr>
                <w:rFonts w:ascii="Times New Roman" w:hAnsi="Times New Roman"/>
                <w:b/>
                <w:bCs/>
                <w:color w:val="0D0D0D" w:themeColor="text1" w:themeTint="F2"/>
                <w:sz w:val="22"/>
                <w:szCs w:val="22"/>
              </w:rPr>
              <w:br/>
              <w:t>Operation of new</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$50,000,000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$55,000,000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$60,000,000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$65,000,000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$70,000,000</w:t>
            </w:r>
          </w:p>
        </w:tc>
      </w:tr>
      <w:tr w:rsidR="000838FD" w:rsidRPr="000838FD" w:rsidTr="00FD1496">
        <w:trPr>
          <w:trHeight w:val="525"/>
        </w:trPr>
        <w:tc>
          <w:tcPr>
            <w:tcW w:w="1620" w:type="dxa"/>
            <w:shd w:val="clear" w:color="auto" w:fill="FBE4D5" w:themeFill="accent2" w:themeFillTint="33"/>
            <w:noWrap/>
            <w:vAlign w:val="bottom"/>
            <w:hideMark/>
          </w:tcPr>
          <w:p w:rsidR="000838FD" w:rsidRPr="00FD1496" w:rsidRDefault="000838FD" w:rsidP="000838FD">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Discount factors for 12%:</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$0.51</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$0.45</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$0.40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$0.36</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$0.32</w:t>
            </w:r>
          </w:p>
        </w:tc>
      </w:tr>
      <w:tr w:rsidR="000838FD" w:rsidRPr="000838FD" w:rsidTr="00FD1496">
        <w:trPr>
          <w:trHeight w:val="525"/>
        </w:trPr>
        <w:tc>
          <w:tcPr>
            <w:tcW w:w="1620" w:type="dxa"/>
            <w:shd w:val="clear" w:color="auto" w:fill="FBE4D5" w:themeFill="accent2" w:themeFillTint="33"/>
            <w:noWrap/>
            <w:vAlign w:val="bottom"/>
            <w:hideMark/>
          </w:tcPr>
          <w:p w:rsidR="000838FD" w:rsidRPr="00FD1496" w:rsidRDefault="000838FD" w:rsidP="000838FD">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Time-adjusted Benefils</w:t>
            </w:r>
            <w:r w:rsidRPr="00FD1496">
              <w:rPr>
                <w:rFonts w:ascii="Times New Roman" w:hAnsi="Times New Roman"/>
                <w:b/>
                <w:bCs/>
                <w:color w:val="0D0D0D" w:themeColor="text1" w:themeTint="F2"/>
                <w:sz w:val="22"/>
                <w:szCs w:val="22"/>
              </w:rPr>
              <w:br/>
              <w:t>(current of present)</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$25,350,000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$24,860,000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$24,240,000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$23,465,000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$22,540,000</w:t>
            </w:r>
          </w:p>
        </w:tc>
      </w:tr>
      <w:tr w:rsidR="000838FD" w:rsidRPr="000838FD" w:rsidTr="00FD1496">
        <w:trPr>
          <w:trHeight w:val="525"/>
        </w:trPr>
        <w:tc>
          <w:tcPr>
            <w:tcW w:w="1620" w:type="dxa"/>
            <w:shd w:val="clear" w:color="auto" w:fill="FBE4D5" w:themeFill="accent2" w:themeFillTint="33"/>
            <w:noWrap/>
            <w:vAlign w:val="bottom"/>
            <w:hideMark/>
          </w:tcPr>
          <w:p w:rsidR="000838FD" w:rsidRPr="00FD1496" w:rsidRDefault="000838FD" w:rsidP="000838FD">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Cumulative time-</w:t>
            </w:r>
            <w:r w:rsidRPr="00FD1496">
              <w:rPr>
                <w:rFonts w:ascii="Times New Roman" w:hAnsi="Times New Roman"/>
                <w:b/>
                <w:bCs/>
                <w:color w:val="0D0D0D" w:themeColor="text1" w:themeTint="F2"/>
                <w:sz w:val="22"/>
                <w:szCs w:val="22"/>
              </w:rPr>
              <w:br/>
              <w:t>Adjusted bennefits over</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$147,460,000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$172,320,000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$196,560,000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$220,025,000</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$242,565,000</w:t>
            </w:r>
          </w:p>
        </w:tc>
      </w:tr>
      <w:tr w:rsidR="000838FD" w:rsidRPr="000838FD" w:rsidTr="00FD1496">
        <w:trPr>
          <w:trHeight w:val="525"/>
        </w:trPr>
        <w:tc>
          <w:tcPr>
            <w:tcW w:w="1620" w:type="dxa"/>
            <w:shd w:val="clear" w:color="auto" w:fill="FBE4D5" w:themeFill="accent2" w:themeFillTint="33"/>
            <w:noWrap/>
            <w:vAlign w:val="bottom"/>
            <w:hideMark/>
          </w:tcPr>
          <w:p w:rsidR="000838FD" w:rsidRPr="00FD1496" w:rsidRDefault="000838FD" w:rsidP="000838FD">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 </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6</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7</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8</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9</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10</w:t>
            </w:r>
          </w:p>
        </w:tc>
      </w:tr>
      <w:tr w:rsidR="000838FD" w:rsidRPr="000838FD" w:rsidTr="00FD1496">
        <w:trPr>
          <w:trHeight w:val="525"/>
        </w:trPr>
        <w:tc>
          <w:tcPr>
            <w:tcW w:w="1620" w:type="dxa"/>
            <w:shd w:val="clear" w:color="auto" w:fill="FBE4D5" w:themeFill="accent2" w:themeFillTint="33"/>
            <w:noWrap/>
            <w:vAlign w:val="bottom"/>
            <w:hideMark/>
          </w:tcPr>
          <w:p w:rsidR="000838FD" w:rsidRPr="00FD1496" w:rsidRDefault="000838FD" w:rsidP="000838FD">
            <w:pPr>
              <w:spacing w:line="240" w:lineRule="auto"/>
              <w:ind w:firstLineChars="200" w:firstLine="440"/>
              <w:rPr>
                <w:rFonts w:ascii="Times New Roman" w:hAnsi="Times New Roman"/>
                <w:b/>
                <w:bCs/>
                <w:color w:val="0D0D0D" w:themeColor="text1" w:themeTint="F2"/>
                <w:sz w:val="22"/>
                <w:szCs w:val="22"/>
              </w:rPr>
            </w:pPr>
            <w:r w:rsidRPr="00FD1496">
              <w:rPr>
                <w:rFonts w:ascii="Times New Roman" w:hAnsi="Times New Roman"/>
                <w:b/>
                <w:bCs/>
                <w:color w:val="0D0D0D" w:themeColor="text1" w:themeTint="F2"/>
                <w:sz w:val="22"/>
                <w:szCs w:val="22"/>
              </w:rPr>
              <w:t>Cumulative lifetime time-</w:t>
            </w:r>
            <w:r w:rsidRPr="00FD1496">
              <w:rPr>
                <w:rFonts w:ascii="Times New Roman" w:hAnsi="Times New Roman"/>
                <w:b/>
                <w:bCs/>
                <w:color w:val="0D0D0D" w:themeColor="text1" w:themeTint="F2"/>
                <w:sz w:val="22"/>
                <w:szCs w:val="22"/>
              </w:rPr>
              <w:br/>
              <w:t>adjusted costs+</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$22,323,597</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$46,867,197</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$70,804,197</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$93,980,397</w:t>
            </w:r>
          </w:p>
        </w:tc>
        <w:tc>
          <w:tcPr>
            <w:tcW w:w="1580" w:type="dxa"/>
            <w:shd w:val="clear" w:color="auto" w:fill="FFFFFF"/>
            <w:noWrap/>
            <w:vAlign w:val="bottom"/>
            <w:hideMark/>
          </w:tcPr>
          <w:p w:rsidR="000838FD" w:rsidRPr="002A7FE3" w:rsidRDefault="000838FD" w:rsidP="000838FD">
            <w:pPr>
              <w:spacing w:line="240" w:lineRule="auto"/>
              <w:jc w:val="right"/>
              <w:rPr>
                <w:rFonts w:ascii="Times New Roman" w:hAnsi="Times New Roman"/>
                <w:color w:val="0D0D0D" w:themeColor="text1" w:themeTint="F2"/>
                <w:sz w:val="22"/>
                <w:szCs w:val="22"/>
              </w:rPr>
            </w:pPr>
            <w:r w:rsidRPr="002A7FE3">
              <w:rPr>
                <w:rFonts w:ascii="Times New Roman" w:hAnsi="Times New Roman"/>
                <w:color w:val="0D0D0D" w:themeColor="text1" w:themeTint="F2"/>
                <w:sz w:val="22"/>
                <w:szCs w:val="22"/>
              </w:rPr>
              <w:t>$116,246,697</w:t>
            </w:r>
          </w:p>
        </w:tc>
      </w:tr>
    </w:tbl>
    <w:p w:rsidR="00DE0724" w:rsidRPr="00DE0724" w:rsidRDefault="00DE0724" w:rsidP="00DE0724"/>
    <w:p w:rsidR="00405ED1" w:rsidRDefault="00405ED1" w:rsidP="00405ED1">
      <w:pPr>
        <w:pStyle w:val="Heading2"/>
        <w:numPr>
          <w:ilvl w:val="0"/>
          <w:numId w:val="44"/>
        </w:numPr>
        <w:rPr>
          <w:color w:val="0070C0"/>
          <w:sz w:val="32"/>
        </w:rPr>
      </w:pPr>
      <w:bookmarkStart w:id="106" w:name="_Toc481304181"/>
      <w:bookmarkStart w:id="107" w:name="_Toc481304180"/>
      <w:r w:rsidRPr="001A10DD">
        <w:rPr>
          <w:color w:val="0070C0"/>
          <w:sz w:val="32"/>
        </w:rPr>
        <w:t>Q &amp; A</w:t>
      </w:r>
      <w:r>
        <w:rPr>
          <w:color w:val="0070C0"/>
          <w:sz w:val="32"/>
        </w:rPr>
        <w:t>:</w:t>
      </w:r>
      <w:bookmarkEnd w:id="106"/>
    </w:p>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2455"/>
        <w:gridCol w:w="3510"/>
        <w:gridCol w:w="1440"/>
        <w:gridCol w:w="1980"/>
      </w:tblGrid>
      <w:tr w:rsidR="00405ED1" w:rsidRPr="00790844" w:rsidTr="003C402C">
        <w:trPr>
          <w:trHeight w:val="300"/>
        </w:trPr>
        <w:tc>
          <w:tcPr>
            <w:tcW w:w="960" w:type="dxa"/>
            <w:shd w:val="clear" w:color="auto" w:fill="FFC000"/>
            <w:noWrap/>
            <w:vAlign w:val="bottom"/>
            <w:hideMark/>
          </w:tcPr>
          <w:p w:rsidR="00405ED1" w:rsidRPr="009A72FB" w:rsidRDefault="00405ED1" w:rsidP="003C402C">
            <w:pPr>
              <w:spacing w:line="240" w:lineRule="auto"/>
              <w:jc w:val="center"/>
              <w:rPr>
                <w:rFonts w:ascii="Times New Roman" w:hAnsi="Times New Roman"/>
                <w:color w:val="000000"/>
                <w:szCs w:val="24"/>
              </w:rPr>
            </w:pPr>
            <w:r w:rsidRPr="009A72FB">
              <w:rPr>
                <w:rFonts w:ascii="Times New Roman" w:hAnsi="Times New Roman"/>
                <w:color w:val="000000"/>
                <w:szCs w:val="24"/>
              </w:rPr>
              <w:t>STT</w:t>
            </w:r>
          </w:p>
        </w:tc>
        <w:tc>
          <w:tcPr>
            <w:tcW w:w="2455" w:type="dxa"/>
            <w:shd w:val="clear" w:color="auto" w:fill="FFC000"/>
            <w:noWrap/>
            <w:vAlign w:val="bottom"/>
            <w:hideMark/>
          </w:tcPr>
          <w:p w:rsidR="00405ED1" w:rsidRPr="009A72FB" w:rsidRDefault="00405ED1" w:rsidP="003C402C">
            <w:pPr>
              <w:spacing w:line="240" w:lineRule="auto"/>
              <w:jc w:val="center"/>
              <w:rPr>
                <w:rFonts w:ascii="Times New Roman" w:hAnsi="Times New Roman"/>
                <w:color w:val="000000"/>
                <w:szCs w:val="24"/>
              </w:rPr>
            </w:pPr>
            <w:r w:rsidRPr="009A72FB">
              <w:rPr>
                <w:rFonts w:ascii="Times New Roman" w:hAnsi="Times New Roman"/>
                <w:color w:val="000000"/>
                <w:szCs w:val="24"/>
              </w:rPr>
              <w:t>Câu hỏi</w:t>
            </w:r>
          </w:p>
        </w:tc>
        <w:tc>
          <w:tcPr>
            <w:tcW w:w="3510" w:type="dxa"/>
            <w:shd w:val="clear" w:color="auto" w:fill="FFC000"/>
            <w:noWrap/>
            <w:vAlign w:val="bottom"/>
            <w:hideMark/>
          </w:tcPr>
          <w:p w:rsidR="00405ED1" w:rsidRPr="009A72FB" w:rsidRDefault="00405ED1" w:rsidP="003C402C">
            <w:pPr>
              <w:spacing w:line="240" w:lineRule="auto"/>
              <w:jc w:val="center"/>
              <w:rPr>
                <w:rFonts w:ascii="Times New Roman" w:hAnsi="Times New Roman"/>
                <w:color w:val="000000"/>
                <w:szCs w:val="24"/>
              </w:rPr>
            </w:pPr>
            <w:r w:rsidRPr="009A72FB">
              <w:rPr>
                <w:rFonts w:ascii="Times New Roman" w:hAnsi="Times New Roman"/>
                <w:color w:val="000000"/>
                <w:szCs w:val="24"/>
              </w:rPr>
              <w:t>Cách thức trả lời</w:t>
            </w:r>
          </w:p>
        </w:tc>
        <w:tc>
          <w:tcPr>
            <w:tcW w:w="1440" w:type="dxa"/>
            <w:shd w:val="clear" w:color="auto" w:fill="FFC000"/>
            <w:noWrap/>
            <w:vAlign w:val="bottom"/>
            <w:hideMark/>
          </w:tcPr>
          <w:p w:rsidR="00405ED1" w:rsidRPr="009A72FB" w:rsidRDefault="00405ED1" w:rsidP="003C402C">
            <w:pPr>
              <w:spacing w:line="240" w:lineRule="auto"/>
              <w:jc w:val="center"/>
              <w:rPr>
                <w:rFonts w:ascii="Times New Roman" w:hAnsi="Times New Roman"/>
                <w:color w:val="000000"/>
                <w:szCs w:val="24"/>
              </w:rPr>
            </w:pPr>
            <w:r w:rsidRPr="009A72FB">
              <w:rPr>
                <w:rFonts w:ascii="Times New Roman" w:hAnsi="Times New Roman"/>
                <w:color w:val="000000"/>
                <w:szCs w:val="24"/>
              </w:rPr>
              <w:t>Lĩnh Vực</w:t>
            </w:r>
          </w:p>
        </w:tc>
        <w:tc>
          <w:tcPr>
            <w:tcW w:w="1980" w:type="dxa"/>
            <w:shd w:val="clear" w:color="auto" w:fill="FFC000"/>
            <w:noWrap/>
            <w:vAlign w:val="bottom"/>
            <w:hideMark/>
          </w:tcPr>
          <w:p w:rsidR="00405ED1" w:rsidRPr="009A72FB" w:rsidRDefault="00405ED1" w:rsidP="003C402C">
            <w:pPr>
              <w:spacing w:line="240" w:lineRule="auto"/>
              <w:jc w:val="center"/>
              <w:rPr>
                <w:rFonts w:ascii="Times New Roman" w:hAnsi="Times New Roman"/>
                <w:color w:val="000000"/>
                <w:szCs w:val="24"/>
              </w:rPr>
            </w:pPr>
            <w:r w:rsidRPr="009A72FB">
              <w:rPr>
                <w:rFonts w:ascii="Times New Roman" w:hAnsi="Times New Roman"/>
                <w:color w:val="000000"/>
                <w:szCs w:val="24"/>
              </w:rPr>
              <w:t>Người trả lời</w:t>
            </w:r>
          </w:p>
        </w:tc>
      </w:tr>
      <w:tr w:rsidR="00405ED1" w:rsidRPr="00790844" w:rsidTr="003C402C">
        <w:trPr>
          <w:trHeight w:val="1232"/>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1</w:t>
            </w:r>
          </w:p>
        </w:tc>
        <w:tc>
          <w:tcPr>
            <w:tcW w:w="2455" w:type="dxa"/>
            <w:shd w:val="clear" w:color="auto" w:fill="auto"/>
            <w:vAlign w:val="center"/>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Điều gì xảy ra khi một thiết bị đã được mượn hết và có thêm người đăng ký mượn nó</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vào câu trả lời dạng văn bản</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thiết bị</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lý</w:t>
            </w:r>
          </w:p>
        </w:tc>
      </w:tr>
      <w:tr w:rsidR="00405ED1" w:rsidRPr="00790844" w:rsidTr="003C402C">
        <w:trPr>
          <w:trHeight w:val="12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2</w:t>
            </w:r>
          </w:p>
        </w:tc>
        <w:tc>
          <w:tcPr>
            <w:tcW w:w="2455"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 xml:space="preserve">Nên tìm kiếm thiết bị theo </w:t>
            </w:r>
            <w:r w:rsidRPr="009A72FB">
              <w:rPr>
                <w:rFonts w:ascii="Times New Roman" w:hAnsi="Times New Roman"/>
                <w:color w:val="000000"/>
                <w:szCs w:val="24"/>
              </w:rPr>
              <w:br/>
              <w:t>thuộc tính nào của nó</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1 trong 3 đáp án:</w:t>
            </w:r>
            <w:r w:rsidRPr="009A72FB">
              <w:rPr>
                <w:rFonts w:ascii="Times New Roman" w:hAnsi="Times New Roman"/>
                <w:color w:val="000000"/>
                <w:szCs w:val="24"/>
              </w:rPr>
              <w:br/>
              <w:t>- Tìm bằng mã thiết bị</w:t>
            </w:r>
            <w:r w:rsidRPr="009A72FB">
              <w:rPr>
                <w:rFonts w:ascii="Times New Roman" w:hAnsi="Times New Roman"/>
                <w:color w:val="000000"/>
                <w:szCs w:val="24"/>
              </w:rPr>
              <w:br/>
              <w:t>- Tên thiết bị</w:t>
            </w:r>
            <w:r w:rsidRPr="009A72FB">
              <w:rPr>
                <w:rFonts w:ascii="Times New Roman" w:hAnsi="Times New Roman"/>
                <w:color w:val="000000"/>
                <w:szCs w:val="24"/>
              </w:rPr>
              <w:br/>
              <w:t>- Tên nhà sản xuất</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thiết bị</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 và thành viên</w:t>
            </w:r>
          </w:p>
        </w:tc>
      </w:tr>
      <w:tr w:rsidR="00405ED1" w:rsidRPr="00790844" w:rsidTr="003C402C">
        <w:trPr>
          <w:trHeight w:val="12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3</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Hiển thị danh sách thiết bị theo cách nào</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1 trong 3 đáp án:</w:t>
            </w:r>
            <w:r w:rsidRPr="009A72FB">
              <w:rPr>
                <w:rFonts w:ascii="Times New Roman" w:hAnsi="Times New Roman"/>
                <w:color w:val="000000"/>
                <w:szCs w:val="24"/>
              </w:rPr>
              <w:br/>
              <w:t>- Theo dòng</w:t>
            </w:r>
            <w:r w:rsidRPr="009A72FB">
              <w:rPr>
                <w:rFonts w:ascii="Times New Roman" w:hAnsi="Times New Roman"/>
                <w:color w:val="000000"/>
                <w:szCs w:val="24"/>
              </w:rPr>
              <w:br/>
              <w:t>- Theo cột</w:t>
            </w:r>
            <w:r w:rsidRPr="009A72FB">
              <w:rPr>
                <w:rFonts w:ascii="Times New Roman" w:hAnsi="Times New Roman"/>
                <w:color w:val="000000"/>
                <w:szCs w:val="24"/>
              </w:rPr>
              <w:br/>
              <w:t>- Theo dạng bảng</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thiết bị</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 và thành viên</w:t>
            </w:r>
          </w:p>
        </w:tc>
      </w:tr>
      <w:tr w:rsidR="00405ED1" w:rsidRPr="00790844" w:rsidTr="003C402C">
        <w:trPr>
          <w:trHeight w:val="15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lastRenderedPageBreak/>
              <w:t>4</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Sắp xếp thiết bị theo cách nào</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1 trong 4 đáp án:</w:t>
            </w:r>
            <w:r w:rsidRPr="009A72FB">
              <w:rPr>
                <w:rFonts w:ascii="Times New Roman" w:hAnsi="Times New Roman"/>
                <w:color w:val="000000"/>
                <w:szCs w:val="24"/>
              </w:rPr>
              <w:br/>
              <w:t>- Theo thứ tự mã thiết bị</w:t>
            </w:r>
            <w:r w:rsidRPr="009A72FB">
              <w:rPr>
                <w:rFonts w:ascii="Times New Roman" w:hAnsi="Times New Roman"/>
                <w:color w:val="000000"/>
                <w:szCs w:val="24"/>
              </w:rPr>
              <w:br/>
              <w:t>- Tên thứ tự chữ cái tên thiết bị</w:t>
            </w:r>
            <w:r w:rsidRPr="009A72FB">
              <w:rPr>
                <w:rFonts w:ascii="Times New Roman" w:hAnsi="Times New Roman"/>
                <w:color w:val="000000"/>
                <w:szCs w:val="24"/>
              </w:rPr>
              <w:br/>
              <w:t>- Theo thứ tự thiết bị mới nhất</w:t>
            </w:r>
            <w:r w:rsidRPr="009A72FB">
              <w:rPr>
                <w:rFonts w:ascii="Times New Roman" w:hAnsi="Times New Roman"/>
                <w:color w:val="000000"/>
                <w:szCs w:val="24"/>
              </w:rPr>
              <w:br/>
              <w:t>- Theo thứ tự số lượt mượn</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thiết bị</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 và thành viên</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5</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Số lượng thiết bị tối đa được mượn là bao nhiêu</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số</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thiết bị</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6</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Cần quản lý các thông tin nào của thiết bị</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danh sánh các thông tin cần quản lý</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thiết bị</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7</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Thời hạn trả thiết bị là bao lâu</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số ngày</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thiết bị</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8</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Mỗi làn gia hạn mượn được bao nhiêu ngày và được phép gia hạn tối đa bao nhiêu lần</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vào câu trả lời dạng văn bản</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thiết bị</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10</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Khi thành viên quên mật khẩu thì sẽ giải quyết thế nào</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vào câu trả lời dạng văn bản</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người dùng</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12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11</w:t>
            </w:r>
          </w:p>
        </w:tc>
        <w:tc>
          <w:tcPr>
            <w:tcW w:w="2455"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 xml:space="preserve">Nên tìm kiếm thành viên theo </w:t>
            </w:r>
            <w:r w:rsidRPr="009A72FB">
              <w:rPr>
                <w:rFonts w:ascii="Times New Roman" w:hAnsi="Times New Roman"/>
                <w:color w:val="000000"/>
                <w:szCs w:val="24"/>
              </w:rPr>
              <w:br/>
              <w:t>thuộc tính nào của họ</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1 trong 3 đáp án:</w:t>
            </w:r>
            <w:r w:rsidRPr="009A72FB">
              <w:rPr>
                <w:rFonts w:ascii="Times New Roman" w:hAnsi="Times New Roman"/>
                <w:color w:val="000000"/>
                <w:szCs w:val="24"/>
              </w:rPr>
              <w:br/>
              <w:t>- Tìm bằng mã thành viên</w:t>
            </w:r>
            <w:r w:rsidRPr="009A72FB">
              <w:rPr>
                <w:rFonts w:ascii="Times New Roman" w:hAnsi="Times New Roman"/>
                <w:color w:val="000000"/>
                <w:szCs w:val="24"/>
              </w:rPr>
              <w:br/>
              <w:t>- Tên thành viên</w:t>
            </w:r>
            <w:r w:rsidRPr="009A72FB">
              <w:rPr>
                <w:rFonts w:ascii="Times New Roman" w:hAnsi="Times New Roman"/>
                <w:color w:val="000000"/>
                <w:szCs w:val="24"/>
              </w:rPr>
              <w:br/>
              <w:t>- Tên nhà dự án</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người dùng</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 và thành viên</w:t>
            </w:r>
          </w:p>
        </w:tc>
      </w:tr>
      <w:tr w:rsidR="00405ED1" w:rsidRPr="00790844" w:rsidTr="003C402C">
        <w:trPr>
          <w:trHeight w:val="12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12</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Hiển thị danh sách thành viên theo cách nào</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1 trong 3 đáp án:</w:t>
            </w:r>
            <w:r w:rsidRPr="009A72FB">
              <w:rPr>
                <w:rFonts w:ascii="Times New Roman" w:hAnsi="Times New Roman"/>
                <w:color w:val="000000"/>
                <w:szCs w:val="24"/>
              </w:rPr>
              <w:br/>
              <w:t>- Theo dòng</w:t>
            </w:r>
            <w:r w:rsidRPr="009A72FB">
              <w:rPr>
                <w:rFonts w:ascii="Times New Roman" w:hAnsi="Times New Roman"/>
                <w:color w:val="000000"/>
                <w:szCs w:val="24"/>
              </w:rPr>
              <w:br/>
              <w:t>- Theo cột</w:t>
            </w:r>
            <w:r w:rsidRPr="009A72FB">
              <w:rPr>
                <w:rFonts w:ascii="Times New Roman" w:hAnsi="Times New Roman"/>
                <w:color w:val="000000"/>
                <w:szCs w:val="24"/>
              </w:rPr>
              <w:br/>
              <w:t>- Theo dạng bảng</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người dùng</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 và thành viên</w:t>
            </w:r>
          </w:p>
        </w:tc>
      </w:tr>
      <w:tr w:rsidR="00405ED1" w:rsidRPr="00790844" w:rsidTr="003C402C">
        <w:trPr>
          <w:trHeight w:val="12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13</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Sắp xếp danh sách thành viên theo cách nào</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1 trong 3 đáp án:</w:t>
            </w:r>
            <w:r w:rsidRPr="009A72FB">
              <w:rPr>
                <w:rFonts w:ascii="Times New Roman" w:hAnsi="Times New Roman"/>
                <w:color w:val="000000"/>
                <w:szCs w:val="24"/>
              </w:rPr>
              <w:br/>
              <w:t>- Theo thứ tự mã thành viên</w:t>
            </w:r>
            <w:r w:rsidRPr="009A72FB">
              <w:rPr>
                <w:rFonts w:ascii="Times New Roman" w:hAnsi="Times New Roman"/>
                <w:color w:val="000000"/>
                <w:szCs w:val="24"/>
              </w:rPr>
              <w:br/>
              <w:t>- Tên thứ tự chữ cái tên thành viên</w:t>
            </w:r>
            <w:r w:rsidRPr="009A72FB">
              <w:rPr>
                <w:rFonts w:ascii="Times New Roman" w:hAnsi="Times New Roman"/>
                <w:color w:val="000000"/>
                <w:szCs w:val="24"/>
              </w:rPr>
              <w:br/>
              <w:t>- Theo thứ tự thành viên mới nhất</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người dùng</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 và thành viên</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14</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Số lượng dự án tối đa thành viên có thể tham gia là bao nhiêu</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số</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thành viên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15</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Cần quản lý các thông tin nào của thành viên</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danh sánh các thông tin cần quản lý</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thành viên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12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16</w:t>
            </w:r>
          </w:p>
        </w:tc>
        <w:tc>
          <w:tcPr>
            <w:tcW w:w="2455"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 xml:space="preserve">Nên tìm kiếm dự án theo </w:t>
            </w:r>
            <w:r w:rsidRPr="009A72FB">
              <w:rPr>
                <w:rFonts w:ascii="Times New Roman" w:hAnsi="Times New Roman"/>
                <w:color w:val="000000"/>
                <w:szCs w:val="24"/>
              </w:rPr>
              <w:br/>
              <w:t>thuộc tính nào của nó</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1 trong 3 đáp án:</w:t>
            </w:r>
            <w:r w:rsidRPr="009A72FB">
              <w:rPr>
                <w:rFonts w:ascii="Times New Roman" w:hAnsi="Times New Roman"/>
                <w:color w:val="000000"/>
                <w:szCs w:val="24"/>
              </w:rPr>
              <w:br/>
              <w:t>- Tìm bằng mã dựu án</w:t>
            </w:r>
            <w:r w:rsidRPr="009A72FB">
              <w:rPr>
                <w:rFonts w:ascii="Times New Roman" w:hAnsi="Times New Roman"/>
                <w:color w:val="000000"/>
                <w:szCs w:val="24"/>
              </w:rPr>
              <w:br/>
              <w:t>- Tên dự án</w:t>
            </w:r>
            <w:r w:rsidRPr="009A72FB">
              <w:rPr>
                <w:rFonts w:ascii="Times New Roman" w:hAnsi="Times New Roman"/>
                <w:color w:val="000000"/>
                <w:szCs w:val="24"/>
              </w:rPr>
              <w:br/>
              <w:t xml:space="preserve">- Tên chủ nhiệm dự án </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dự án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 và thành viên</w:t>
            </w:r>
          </w:p>
        </w:tc>
      </w:tr>
      <w:tr w:rsidR="00405ED1" w:rsidRPr="00790844" w:rsidTr="003C402C">
        <w:trPr>
          <w:trHeight w:val="12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lastRenderedPageBreak/>
              <w:t>17</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Hiển thị danh sách thành viên theo cách nào</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1 trong 3 đáp án:</w:t>
            </w:r>
            <w:r w:rsidRPr="009A72FB">
              <w:rPr>
                <w:rFonts w:ascii="Times New Roman" w:hAnsi="Times New Roman"/>
                <w:color w:val="000000"/>
                <w:szCs w:val="24"/>
              </w:rPr>
              <w:br/>
              <w:t>- Theo dòng</w:t>
            </w:r>
            <w:r w:rsidRPr="009A72FB">
              <w:rPr>
                <w:rFonts w:ascii="Times New Roman" w:hAnsi="Times New Roman"/>
                <w:color w:val="000000"/>
                <w:szCs w:val="24"/>
              </w:rPr>
              <w:br/>
              <w:t>- Theo cột</w:t>
            </w:r>
            <w:r w:rsidRPr="009A72FB">
              <w:rPr>
                <w:rFonts w:ascii="Times New Roman" w:hAnsi="Times New Roman"/>
                <w:color w:val="000000"/>
                <w:szCs w:val="24"/>
              </w:rPr>
              <w:br/>
              <w:t>- Theo dạng bảng</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dự án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 và thành viên</w:t>
            </w:r>
          </w:p>
        </w:tc>
      </w:tr>
      <w:tr w:rsidR="00405ED1" w:rsidRPr="00790844" w:rsidTr="003C402C">
        <w:trPr>
          <w:trHeight w:val="12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18</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Sắp xếp danh sách các dự án như thế nào</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1 trong 3 đáp án:</w:t>
            </w:r>
            <w:r w:rsidRPr="009A72FB">
              <w:rPr>
                <w:rFonts w:ascii="Times New Roman" w:hAnsi="Times New Roman"/>
                <w:color w:val="000000"/>
                <w:szCs w:val="24"/>
              </w:rPr>
              <w:br/>
              <w:t>- Theo thứ tự mã dự án</w:t>
            </w:r>
            <w:r w:rsidRPr="009A72FB">
              <w:rPr>
                <w:rFonts w:ascii="Times New Roman" w:hAnsi="Times New Roman"/>
                <w:color w:val="000000"/>
                <w:szCs w:val="24"/>
              </w:rPr>
              <w:br/>
              <w:t>- Tên thứ tự chữ cái tên các dự án</w:t>
            </w:r>
            <w:r w:rsidRPr="009A72FB">
              <w:rPr>
                <w:rFonts w:ascii="Times New Roman" w:hAnsi="Times New Roman"/>
                <w:color w:val="000000"/>
                <w:szCs w:val="24"/>
              </w:rPr>
              <w:br/>
              <w:t>- Theo thứ tự  dự án mới nhất</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dự án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 và thành viên</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19</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Số lượng thành viên tối đa của 1 dự án là bao nhiêu</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số</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dự án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20</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Cần quản lý các thông tin nào của dự án</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danh sánh các thông tin cần quản lý</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dự án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12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21</w:t>
            </w:r>
          </w:p>
        </w:tc>
        <w:tc>
          <w:tcPr>
            <w:tcW w:w="2455"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 xml:space="preserve">Nên tìm kiếm nhà sản xuất theo </w:t>
            </w:r>
            <w:r w:rsidRPr="009A72FB">
              <w:rPr>
                <w:rFonts w:ascii="Times New Roman" w:hAnsi="Times New Roman"/>
                <w:color w:val="000000"/>
                <w:szCs w:val="24"/>
              </w:rPr>
              <w:br/>
              <w:t>thuộc tính nào</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1 trong 3 đáp án:</w:t>
            </w:r>
            <w:r w:rsidRPr="009A72FB">
              <w:rPr>
                <w:rFonts w:ascii="Times New Roman" w:hAnsi="Times New Roman"/>
                <w:color w:val="000000"/>
                <w:szCs w:val="24"/>
              </w:rPr>
              <w:br/>
              <w:t>- Tìm bằng mã nhà sản xuất</w:t>
            </w:r>
            <w:r w:rsidRPr="009A72FB">
              <w:rPr>
                <w:rFonts w:ascii="Times New Roman" w:hAnsi="Times New Roman"/>
                <w:color w:val="000000"/>
                <w:szCs w:val="24"/>
              </w:rPr>
              <w:br/>
              <w:t>- Tên nhà sản xuất</w:t>
            </w:r>
            <w:r w:rsidRPr="009A72FB">
              <w:rPr>
                <w:rFonts w:ascii="Times New Roman" w:hAnsi="Times New Roman"/>
                <w:color w:val="000000"/>
                <w:szCs w:val="24"/>
              </w:rPr>
              <w:br/>
              <w:t>- Tên sản phẩm</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thông tin nhà sản xuất</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12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22</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Hiển thị danh sách nhà sản xuất theo cách nào</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1 trong 3 đáp án:</w:t>
            </w:r>
            <w:r w:rsidRPr="009A72FB">
              <w:rPr>
                <w:rFonts w:ascii="Times New Roman" w:hAnsi="Times New Roman"/>
                <w:color w:val="000000"/>
                <w:szCs w:val="24"/>
              </w:rPr>
              <w:br/>
              <w:t>- Theo dòng</w:t>
            </w:r>
            <w:r w:rsidRPr="009A72FB">
              <w:rPr>
                <w:rFonts w:ascii="Times New Roman" w:hAnsi="Times New Roman"/>
                <w:color w:val="000000"/>
                <w:szCs w:val="24"/>
              </w:rPr>
              <w:br/>
              <w:t>- Theo cột</w:t>
            </w:r>
            <w:r w:rsidRPr="009A72FB">
              <w:rPr>
                <w:rFonts w:ascii="Times New Roman" w:hAnsi="Times New Roman"/>
                <w:color w:val="000000"/>
                <w:szCs w:val="24"/>
              </w:rPr>
              <w:br/>
              <w:t>- Theo dạng bảng</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nhà sản xuất</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 và thành viên</w:t>
            </w:r>
          </w:p>
        </w:tc>
      </w:tr>
      <w:tr w:rsidR="00405ED1" w:rsidRPr="00790844" w:rsidTr="003C402C">
        <w:trPr>
          <w:trHeight w:val="9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23</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Sắp xếp danh sách nhà sản xuất như thế nào</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1 trong 3 đáp án:</w:t>
            </w:r>
            <w:r w:rsidRPr="009A72FB">
              <w:rPr>
                <w:rFonts w:ascii="Times New Roman" w:hAnsi="Times New Roman"/>
                <w:color w:val="000000"/>
                <w:szCs w:val="24"/>
              </w:rPr>
              <w:br/>
              <w:t>- Theo thứ tự nhà sản xuất</w:t>
            </w:r>
            <w:r w:rsidRPr="009A72FB">
              <w:rPr>
                <w:rFonts w:ascii="Times New Roman" w:hAnsi="Times New Roman"/>
                <w:color w:val="000000"/>
                <w:szCs w:val="24"/>
              </w:rPr>
              <w:br/>
              <w:t>- Tên thứ tự chữ cái tên nhà sản xuất</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nhà sản xuất</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 và thành viên</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24</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Cần quản lý các thông tin nào của nhà sản xuất</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danh sánh các thông tin cần quản lý</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nhà sản xuất</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25</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Phân quyền làm mấy loại tài khoản</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số lượng và liệt kê các mục</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phân quyền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26</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Trong mục cài đặt chung cho hệ thống, cần cài đặt những mục nào</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danh sách các mục cần cài đặt chung</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phân quyền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27</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Trong cài đặt phân quyền, có bao nhiều chức năng cần được phân quyền</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các chức năng cần phân quyền</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phân quyền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28</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Giải quyết trường hợp thành viên đăng ký mượn nhưng không đến nhận thiết bị</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cách giải quyết dưới dạng câu trả lời văn bản</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mượn trả</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lastRenderedPageBreak/>
              <w:t>29</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Giải quyết trường hợp thành viên đăng ký mượn nhưng không trả lại thiết bị khi hết hạn</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Điền cách giải quyết dưới dạng câu trả lời văn bản</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mượn trả</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30</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Hệ thống có giới hạn số lần đăng nhập không</w:t>
            </w:r>
          </w:p>
        </w:tc>
        <w:tc>
          <w:tcPr>
            <w:tcW w:w="351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Có hoặc không</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Quản lý đăng nhập</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21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31</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Thiết kế giao diện trang chủ gồm những mục nào</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các mục (có thể chọn nhiều hơn 1 mục):</w:t>
            </w:r>
            <w:r w:rsidRPr="009A72FB">
              <w:rPr>
                <w:rFonts w:ascii="Times New Roman" w:hAnsi="Times New Roman"/>
                <w:color w:val="000000"/>
                <w:szCs w:val="24"/>
              </w:rPr>
              <w:br/>
              <w:t>Thành viên</w:t>
            </w:r>
            <w:r w:rsidRPr="009A72FB">
              <w:rPr>
                <w:rFonts w:ascii="Times New Roman" w:hAnsi="Times New Roman"/>
                <w:color w:val="000000"/>
                <w:szCs w:val="24"/>
              </w:rPr>
              <w:br/>
              <w:t>Thiết bị</w:t>
            </w:r>
            <w:r w:rsidRPr="009A72FB">
              <w:rPr>
                <w:rFonts w:ascii="Times New Roman" w:hAnsi="Times New Roman"/>
                <w:color w:val="000000"/>
                <w:szCs w:val="24"/>
              </w:rPr>
              <w:br/>
              <w:t>Dự án</w:t>
            </w:r>
            <w:r w:rsidRPr="009A72FB">
              <w:rPr>
                <w:rFonts w:ascii="Times New Roman" w:hAnsi="Times New Roman"/>
                <w:color w:val="000000"/>
                <w:szCs w:val="24"/>
              </w:rPr>
              <w:br/>
              <w:t>Thông báo chung</w:t>
            </w:r>
            <w:r w:rsidRPr="009A72FB">
              <w:rPr>
                <w:rFonts w:ascii="Times New Roman" w:hAnsi="Times New Roman"/>
                <w:color w:val="000000"/>
                <w:szCs w:val="24"/>
              </w:rPr>
              <w:br/>
              <w:t>LabRoom</w:t>
            </w:r>
            <w:r w:rsidRPr="009A72FB">
              <w:rPr>
                <w:rFonts w:ascii="Times New Roman" w:hAnsi="Times New Roman"/>
                <w:color w:val="000000"/>
                <w:szCs w:val="24"/>
              </w:rPr>
              <w:br/>
              <w:t>Nút tìm kiếm</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Thiết kế giao diện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33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Pr>
                <w:rFonts w:ascii="Times New Roman" w:hAnsi="Times New Roman"/>
                <w:color w:val="000000"/>
                <w:szCs w:val="24"/>
              </w:rPr>
              <w:t>32</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Thiết kế giao diện người dùng  gồm những mục nào</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các mục (có thể chọn nhiều hơn 1 mục):</w:t>
            </w:r>
            <w:r w:rsidRPr="009A72FB">
              <w:rPr>
                <w:rFonts w:ascii="Times New Roman" w:hAnsi="Times New Roman"/>
                <w:color w:val="000000"/>
                <w:szCs w:val="24"/>
              </w:rPr>
              <w:br/>
              <w:t>Thành viên</w:t>
            </w:r>
            <w:r w:rsidRPr="009A72FB">
              <w:rPr>
                <w:rFonts w:ascii="Times New Roman" w:hAnsi="Times New Roman"/>
                <w:color w:val="000000"/>
                <w:szCs w:val="24"/>
              </w:rPr>
              <w:br/>
              <w:t>Thiết bị</w:t>
            </w:r>
            <w:r w:rsidRPr="009A72FB">
              <w:rPr>
                <w:rFonts w:ascii="Times New Roman" w:hAnsi="Times New Roman"/>
                <w:color w:val="000000"/>
                <w:szCs w:val="24"/>
              </w:rPr>
              <w:br/>
              <w:t>Dự án</w:t>
            </w:r>
            <w:r w:rsidRPr="009A72FB">
              <w:rPr>
                <w:rFonts w:ascii="Times New Roman" w:hAnsi="Times New Roman"/>
                <w:color w:val="000000"/>
                <w:szCs w:val="24"/>
              </w:rPr>
              <w:br/>
              <w:t>Thông báo chung</w:t>
            </w:r>
            <w:r w:rsidRPr="009A72FB">
              <w:rPr>
                <w:rFonts w:ascii="Times New Roman" w:hAnsi="Times New Roman"/>
                <w:color w:val="000000"/>
                <w:szCs w:val="24"/>
              </w:rPr>
              <w:br/>
              <w:t>LabRoom</w:t>
            </w:r>
            <w:r w:rsidRPr="009A72FB">
              <w:rPr>
                <w:rFonts w:ascii="Times New Roman" w:hAnsi="Times New Roman"/>
                <w:color w:val="000000"/>
                <w:szCs w:val="24"/>
              </w:rPr>
              <w:br/>
              <w:t>Nút tìm kiếm</w:t>
            </w:r>
            <w:r w:rsidRPr="009A72FB">
              <w:rPr>
                <w:rFonts w:ascii="Times New Roman" w:hAnsi="Times New Roman"/>
                <w:color w:val="000000"/>
                <w:szCs w:val="24"/>
              </w:rPr>
              <w:br/>
              <w:t>Nút Homepage</w:t>
            </w:r>
            <w:r w:rsidRPr="009A72FB">
              <w:rPr>
                <w:rFonts w:ascii="Times New Roman" w:hAnsi="Times New Roman"/>
                <w:color w:val="000000"/>
                <w:szCs w:val="24"/>
              </w:rPr>
              <w:br/>
              <w:t>Nút đăng xuất</w:t>
            </w:r>
            <w:r w:rsidRPr="009A72FB">
              <w:rPr>
                <w:rFonts w:ascii="Times New Roman" w:hAnsi="Times New Roman"/>
                <w:color w:val="000000"/>
                <w:szCs w:val="24"/>
              </w:rPr>
              <w:br/>
              <w:t>Nút đổi tài khoản</w:t>
            </w:r>
            <w:r w:rsidRPr="009A72FB">
              <w:rPr>
                <w:rFonts w:ascii="Times New Roman" w:hAnsi="Times New Roman"/>
                <w:color w:val="000000"/>
                <w:szCs w:val="24"/>
              </w:rPr>
              <w:br/>
              <w:t xml:space="preserve">Nút </w:t>
            </w:r>
            <w:r w:rsidR="00316CAB">
              <w:rPr>
                <w:rFonts w:ascii="Times New Roman" w:hAnsi="Times New Roman"/>
                <w:color w:val="000000"/>
                <w:szCs w:val="24"/>
              </w:rPr>
              <w:t xml:space="preserve">hiển thị </w:t>
            </w:r>
            <w:r w:rsidRPr="009A72FB">
              <w:rPr>
                <w:rFonts w:ascii="Times New Roman" w:hAnsi="Times New Roman"/>
                <w:color w:val="000000"/>
                <w:szCs w:val="24"/>
              </w:rPr>
              <w:t>thông tin cá nhân</w:t>
            </w:r>
          </w:p>
        </w:tc>
        <w:tc>
          <w:tcPr>
            <w:tcW w:w="1440" w:type="dxa"/>
            <w:shd w:val="clear" w:color="auto" w:fill="auto"/>
            <w:noWrap/>
            <w:vAlign w:val="bottom"/>
            <w:hideMark/>
          </w:tcPr>
          <w:p w:rsidR="00405ED1" w:rsidRPr="009A72FB" w:rsidRDefault="002A7FE3" w:rsidP="003C402C">
            <w:pPr>
              <w:spacing w:line="240" w:lineRule="auto"/>
              <w:rPr>
                <w:rFonts w:ascii="Times New Roman" w:hAnsi="Times New Roman"/>
                <w:color w:val="000000"/>
                <w:szCs w:val="24"/>
              </w:rPr>
            </w:pPr>
            <w:r w:rsidRPr="009A72FB">
              <w:rPr>
                <w:rFonts w:ascii="Times New Roman" w:hAnsi="Times New Roman"/>
                <w:color w:val="000000"/>
                <w:szCs w:val="24"/>
              </w:rPr>
              <w:t>Thiết kế giao diện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szCs w:val="24"/>
              </w:rPr>
            </w:pPr>
          </w:p>
        </w:tc>
      </w:tr>
      <w:tr w:rsidR="00405ED1" w:rsidRPr="00790844" w:rsidTr="003C402C">
        <w:trPr>
          <w:trHeight w:val="42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szCs w:val="24"/>
              </w:rPr>
            </w:pPr>
            <w:r>
              <w:rPr>
                <w:rFonts w:ascii="Times New Roman" w:hAnsi="Times New Roman"/>
                <w:szCs w:val="24"/>
              </w:rPr>
              <w:t>33</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 xml:space="preserve">Thiết kế giao diện người </w:t>
            </w:r>
            <w:r w:rsidR="000D5221">
              <w:rPr>
                <w:rFonts w:ascii="Times New Roman" w:hAnsi="Times New Roman"/>
                <w:color w:val="000000"/>
                <w:szCs w:val="24"/>
              </w:rPr>
              <w:t>quản trị</w:t>
            </w:r>
            <w:r w:rsidRPr="009A72FB">
              <w:rPr>
                <w:rFonts w:ascii="Times New Roman" w:hAnsi="Times New Roman"/>
                <w:color w:val="000000"/>
                <w:szCs w:val="24"/>
              </w:rPr>
              <w:t xml:space="preserve"> gồm những mục nào</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 các mục (có thể chọn nhiều hơn 1 mục):</w:t>
            </w:r>
            <w:r w:rsidRPr="009A72FB">
              <w:rPr>
                <w:rFonts w:ascii="Times New Roman" w:hAnsi="Times New Roman"/>
                <w:color w:val="000000"/>
                <w:szCs w:val="24"/>
              </w:rPr>
              <w:br/>
              <w:t>Quản lý Thành viên</w:t>
            </w:r>
            <w:r w:rsidRPr="009A72FB">
              <w:rPr>
                <w:rFonts w:ascii="Times New Roman" w:hAnsi="Times New Roman"/>
                <w:color w:val="000000"/>
                <w:szCs w:val="24"/>
              </w:rPr>
              <w:br/>
              <w:t>Quản lý Thiết bị</w:t>
            </w:r>
            <w:r w:rsidRPr="009A72FB">
              <w:rPr>
                <w:rFonts w:ascii="Times New Roman" w:hAnsi="Times New Roman"/>
                <w:color w:val="000000"/>
                <w:szCs w:val="24"/>
              </w:rPr>
              <w:br/>
              <w:t>Quản lý Dự án</w:t>
            </w:r>
            <w:r w:rsidRPr="009A72FB">
              <w:rPr>
                <w:rFonts w:ascii="Times New Roman" w:hAnsi="Times New Roman"/>
                <w:color w:val="000000"/>
                <w:szCs w:val="24"/>
              </w:rPr>
              <w:br/>
              <w:t>Thông báo chung</w:t>
            </w:r>
            <w:r w:rsidRPr="009A72FB">
              <w:rPr>
                <w:rFonts w:ascii="Times New Roman" w:hAnsi="Times New Roman"/>
                <w:color w:val="000000"/>
                <w:szCs w:val="24"/>
              </w:rPr>
              <w:br/>
              <w:t>Quản lý thông tin LabRoom</w:t>
            </w:r>
            <w:r w:rsidRPr="009A72FB">
              <w:rPr>
                <w:rFonts w:ascii="Times New Roman" w:hAnsi="Times New Roman"/>
                <w:color w:val="000000"/>
                <w:szCs w:val="24"/>
              </w:rPr>
              <w:br/>
              <w:t>Nút tìm kiếm</w:t>
            </w:r>
            <w:r w:rsidRPr="009A72FB">
              <w:rPr>
                <w:rFonts w:ascii="Times New Roman" w:hAnsi="Times New Roman"/>
                <w:color w:val="000000"/>
                <w:szCs w:val="24"/>
              </w:rPr>
              <w:br/>
              <w:t>Nút Homepage</w:t>
            </w:r>
            <w:r w:rsidRPr="009A72FB">
              <w:rPr>
                <w:rFonts w:ascii="Times New Roman" w:hAnsi="Times New Roman"/>
                <w:color w:val="000000"/>
                <w:szCs w:val="24"/>
              </w:rPr>
              <w:br/>
              <w:t>Nút đăng xuất</w:t>
            </w:r>
            <w:r w:rsidRPr="009A72FB">
              <w:rPr>
                <w:rFonts w:ascii="Times New Roman" w:hAnsi="Times New Roman"/>
                <w:color w:val="000000"/>
                <w:szCs w:val="24"/>
              </w:rPr>
              <w:br/>
              <w:t>Nút đổi tài khoản</w:t>
            </w:r>
            <w:r w:rsidRPr="009A72FB">
              <w:rPr>
                <w:rFonts w:ascii="Times New Roman" w:hAnsi="Times New Roman"/>
                <w:color w:val="000000"/>
                <w:szCs w:val="24"/>
              </w:rPr>
              <w:br/>
              <w:t>Nút thông tin cá nhân</w:t>
            </w:r>
            <w:r w:rsidRPr="009A72FB">
              <w:rPr>
                <w:rFonts w:ascii="Times New Roman" w:hAnsi="Times New Roman"/>
                <w:color w:val="000000"/>
                <w:szCs w:val="24"/>
              </w:rPr>
              <w:br/>
              <w:t>Nút cài đặt chung</w:t>
            </w:r>
            <w:r w:rsidRPr="009A72FB">
              <w:rPr>
                <w:rFonts w:ascii="Times New Roman" w:hAnsi="Times New Roman"/>
                <w:color w:val="000000"/>
                <w:szCs w:val="24"/>
              </w:rPr>
              <w:br/>
              <w:t>Nút cài đặt phân quyền</w:t>
            </w:r>
            <w:r w:rsidRPr="009A72FB">
              <w:rPr>
                <w:rFonts w:ascii="Times New Roman" w:hAnsi="Times New Roman"/>
                <w:color w:val="000000"/>
                <w:szCs w:val="24"/>
              </w:rPr>
              <w:br/>
              <w:t>Nút quản lý mượn trả thiết bị</w:t>
            </w:r>
          </w:p>
        </w:tc>
        <w:tc>
          <w:tcPr>
            <w:tcW w:w="1440" w:type="dxa"/>
            <w:shd w:val="clear" w:color="auto" w:fill="auto"/>
            <w:noWrap/>
            <w:vAlign w:val="bottom"/>
            <w:hideMark/>
          </w:tcPr>
          <w:p w:rsidR="00405ED1" w:rsidRPr="009A72FB" w:rsidRDefault="002A7FE3" w:rsidP="003C402C">
            <w:pPr>
              <w:spacing w:line="240" w:lineRule="auto"/>
              <w:rPr>
                <w:rFonts w:ascii="Times New Roman" w:hAnsi="Times New Roman"/>
                <w:color w:val="000000"/>
                <w:szCs w:val="24"/>
              </w:rPr>
            </w:pPr>
            <w:r w:rsidRPr="009A72FB">
              <w:rPr>
                <w:rFonts w:ascii="Times New Roman" w:hAnsi="Times New Roman"/>
                <w:color w:val="000000"/>
                <w:szCs w:val="24"/>
              </w:rPr>
              <w:t>Thiết kế giao diện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szCs w:val="24"/>
              </w:rPr>
            </w:pPr>
          </w:p>
        </w:tc>
      </w:tr>
      <w:tr w:rsidR="00405ED1" w:rsidRPr="00790844" w:rsidTr="003C402C">
        <w:trPr>
          <w:trHeight w:val="71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szCs w:val="24"/>
              </w:rPr>
            </w:pPr>
            <w:r>
              <w:rPr>
                <w:rFonts w:ascii="Times New Roman" w:hAnsi="Times New Roman"/>
                <w:szCs w:val="24"/>
              </w:rPr>
              <w:lastRenderedPageBreak/>
              <w:t>34</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Thanh tiêu đề và menu người dùng sẽ thiết kế ngang hay dọc</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w:t>
            </w:r>
            <w:r w:rsidRPr="009A72FB">
              <w:rPr>
                <w:rFonts w:ascii="Times New Roman" w:hAnsi="Times New Roman"/>
                <w:color w:val="000000"/>
                <w:szCs w:val="24"/>
              </w:rPr>
              <w:br/>
              <w:t>Thiết kế theo chiều ngang, bên trên</w:t>
            </w:r>
            <w:r w:rsidRPr="009A72FB">
              <w:rPr>
                <w:rFonts w:ascii="Times New Roman" w:hAnsi="Times New Roman"/>
                <w:color w:val="000000"/>
                <w:szCs w:val="24"/>
              </w:rPr>
              <w:br/>
              <w:t>Thiết kế theoc hiều ngang, bên dưới</w:t>
            </w:r>
            <w:r w:rsidRPr="009A72FB">
              <w:rPr>
                <w:rFonts w:ascii="Times New Roman" w:hAnsi="Times New Roman"/>
                <w:color w:val="000000"/>
                <w:szCs w:val="24"/>
              </w:rPr>
              <w:br/>
              <w:t>Thiết kế theo chiều dọc bên phải</w:t>
            </w:r>
            <w:r w:rsidRPr="009A72FB">
              <w:rPr>
                <w:rFonts w:ascii="Times New Roman" w:hAnsi="Times New Roman"/>
                <w:color w:val="000000"/>
                <w:szCs w:val="24"/>
              </w:rPr>
              <w:br/>
              <w:t>Thiết kế theo chiều dọc bên trái</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Thiết kế giao diện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r w:rsidR="00405ED1" w:rsidRPr="00790844" w:rsidTr="003C402C">
        <w:trPr>
          <w:trHeight w:val="1500"/>
        </w:trPr>
        <w:tc>
          <w:tcPr>
            <w:tcW w:w="960" w:type="dxa"/>
            <w:shd w:val="clear" w:color="auto" w:fill="FBE4D5" w:themeFill="accent2" w:themeFillTint="33"/>
            <w:noWrap/>
            <w:vAlign w:val="bottom"/>
            <w:hideMark/>
          </w:tcPr>
          <w:p w:rsidR="00405ED1" w:rsidRPr="009A72FB" w:rsidRDefault="00405ED1" w:rsidP="003C402C">
            <w:pPr>
              <w:spacing w:line="240" w:lineRule="auto"/>
              <w:rPr>
                <w:rFonts w:ascii="Times New Roman" w:hAnsi="Times New Roman"/>
                <w:color w:val="000000"/>
                <w:szCs w:val="24"/>
              </w:rPr>
            </w:pPr>
            <w:r>
              <w:rPr>
                <w:rFonts w:ascii="Times New Roman" w:hAnsi="Times New Roman"/>
                <w:color w:val="000000"/>
                <w:szCs w:val="24"/>
              </w:rPr>
              <w:t>35</w:t>
            </w:r>
          </w:p>
        </w:tc>
        <w:tc>
          <w:tcPr>
            <w:tcW w:w="2455"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Thanh tiêu đề và menu người quản trị sẽ thiết kế ngang hay dọc</w:t>
            </w:r>
          </w:p>
        </w:tc>
        <w:tc>
          <w:tcPr>
            <w:tcW w:w="3510" w:type="dxa"/>
            <w:shd w:val="clear" w:color="auto" w:fill="auto"/>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Lựa chọn:</w:t>
            </w:r>
            <w:r w:rsidRPr="009A72FB">
              <w:rPr>
                <w:rFonts w:ascii="Times New Roman" w:hAnsi="Times New Roman"/>
                <w:color w:val="000000"/>
                <w:szCs w:val="24"/>
              </w:rPr>
              <w:br/>
              <w:t>Thiết kế theo chiều ngang, bên trên</w:t>
            </w:r>
            <w:r w:rsidRPr="009A72FB">
              <w:rPr>
                <w:rFonts w:ascii="Times New Roman" w:hAnsi="Times New Roman"/>
                <w:color w:val="000000"/>
                <w:szCs w:val="24"/>
              </w:rPr>
              <w:br/>
              <w:t>Thiết kế theoc hiều ngang, bên dưới</w:t>
            </w:r>
            <w:r w:rsidRPr="009A72FB">
              <w:rPr>
                <w:rFonts w:ascii="Times New Roman" w:hAnsi="Times New Roman"/>
                <w:color w:val="000000"/>
                <w:szCs w:val="24"/>
              </w:rPr>
              <w:br/>
              <w:t>Thiết kế theo chiều dọc bên phải</w:t>
            </w:r>
            <w:r w:rsidRPr="009A72FB">
              <w:rPr>
                <w:rFonts w:ascii="Times New Roman" w:hAnsi="Times New Roman"/>
                <w:color w:val="000000"/>
                <w:szCs w:val="24"/>
              </w:rPr>
              <w:br/>
              <w:t>Thiết kế theo chiều dọc bên trái</w:t>
            </w:r>
          </w:p>
        </w:tc>
        <w:tc>
          <w:tcPr>
            <w:tcW w:w="144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Thiết kế giao diện</w:t>
            </w:r>
          </w:p>
        </w:tc>
        <w:tc>
          <w:tcPr>
            <w:tcW w:w="1980" w:type="dxa"/>
            <w:shd w:val="clear" w:color="auto" w:fill="auto"/>
            <w:noWrap/>
            <w:vAlign w:val="bottom"/>
            <w:hideMark/>
          </w:tcPr>
          <w:p w:rsidR="00405ED1" w:rsidRPr="009A72FB" w:rsidRDefault="00405ED1" w:rsidP="003C402C">
            <w:pPr>
              <w:spacing w:line="240" w:lineRule="auto"/>
              <w:rPr>
                <w:rFonts w:ascii="Times New Roman" w:hAnsi="Times New Roman"/>
                <w:color w:val="000000"/>
                <w:szCs w:val="24"/>
              </w:rPr>
            </w:pPr>
            <w:r w:rsidRPr="009A72FB">
              <w:rPr>
                <w:rFonts w:ascii="Times New Roman" w:hAnsi="Times New Roman"/>
                <w:color w:val="000000"/>
                <w:szCs w:val="24"/>
              </w:rPr>
              <w:t>Người quản trị</w:t>
            </w:r>
          </w:p>
        </w:tc>
      </w:tr>
    </w:tbl>
    <w:p w:rsidR="00405ED1" w:rsidRPr="00C10F47" w:rsidRDefault="00405ED1" w:rsidP="00405ED1"/>
    <w:p w:rsidR="00405ED1" w:rsidRPr="001A10DD" w:rsidRDefault="00405ED1" w:rsidP="00405ED1">
      <w:pPr>
        <w:rPr>
          <w:rFonts w:ascii="Times New Roman" w:hAnsi="Times New Roman"/>
          <w:b/>
          <w:color w:val="0070C0"/>
          <w:sz w:val="32"/>
        </w:rPr>
      </w:pPr>
    </w:p>
    <w:p w:rsidR="00405ED1" w:rsidRPr="001A10DD" w:rsidRDefault="00405ED1" w:rsidP="00405ED1">
      <w:pPr>
        <w:rPr>
          <w:rFonts w:ascii="Times New Roman" w:hAnsi="Times New Roman"/>
        </w:rPr>
      </w:pPr>
    </w:p>
    <w:p w:rsidR="00405ED1" w:rsidRPr="001A10DD" w:rsidRDefault="00405ED1" w:rsidP="00405ED1">
      <w:pPr>
        <w:rPr>
          <w:rFonts w:ascii="Times New Roman" w:hAnsi="Times New Roman"/>
        </w:rPr>
      </w:pPr>
    </w:p>
    <w:p w:rsidR="00082FC0" w:rsidRPr="00082FC0" w:rsidRDefault="001A10DD" w:rsidP="00405ED1">
      <w:pPr>
        <w:pStyle w:val="Heading2"/>
        <w:numPr>
          <w:ilvl w:val="0"/>
          <w:numId w:val="44"/>
        </w:numPr>
        <w:rPr>
          <w:color w:val="0070C0"/>
          <w:sz w:val="32"/>
        </w:rPr>
      </w:pPr>
      <w:r w:rsidRPr="001A10DD">
        <w:rPr>
          <w:color w:val="0070C0"/>
          <w:sz w:val="32"/>
        </w:rPr>
        <w:t>Matrix requirements:</w:t>
      </w:r>
      <w:r w:rsidR="00082FC0">
        <w:rPr>
          <w:color w:val="0070C0"/>
          <w:sz w:val="32"/>
        </w:rPr>
        <w:t xml:space="preserve"> This file in:</w:t>
      </w:r>
      <w:r w:rsidR="00082FC0" w:rsidRPr="00082FC0">
        <w:rPr>
          <w:rStyle w:val="Emphasis"/>
          <w:rFonts w:ascii="Times New Roman" w:hAnsi="Times New Roman"/>
          <w:i w:val="0"/>
          <w:color w:val="00B0F0"/>
          <w:sz w:val="24"/>
        </w:rPr>
        <w:t xml:space="preserve"> </w:t>
      </w:r>
      <w:r w:rsidR="00082FC0" w:rsidRPr="00C0661A">
        <w:rPr>
          <w:rStyle w:val="Emphasis"/>
          <w:rFonts w:ascii="Times New Roman" w:hAnsi="Times New Roman"/>
          <w:i w:val="0"/>
          <w:color w:val="00B0F0"/>
          <w:sz w:val="24"/>
        </w:rPr>
        <w:t>drive.google.com/drive/folders/0BwvTggymLfLOampveGZPOVUyU2M?usp=sharing</w:t>
      </w:r>
      <w:bookmarkEnd w:id="107"/>
    </w:p>
    <w:p w:rsidR="00F80B82" w:rsidRDefault="00F80B82" w:rsidP="001A10DD">
      <w:pPr>
        <w:pStyle w:val="Heading2"/>
        <w:numPr>
          <w:ilvl w:val="0"/>
          <w:numId w:val="0"/>
        </w:numPr>
        <w:rPr>
          <w:color w:val="0070C0"/>
          <w:sz w:val="32"/>
        </w:rPr>
        <w:sectPr w:rsidR="00F80B82" w:rsidSect="007B0228">
          <w:headerReference w:type="even" r:id="rId36"/>
          <w:headerReference w:type="default" r:id="rId37"/>
          <w:footerReference w:type="even" r:id="rId38"/>
          <w:footerReference w:type="default" r:id="rId39"/>
          <w:headerReference w:type="first" r:id="rId40"/>
          <w:footerReference w:type="first" r:id="rId41"/>
          <w:pgSz w:w="12240" w:h="15840"/>
          <w:pgMar w:top="2160" w:right="1296" w:bottom="1440" w:left="1296" w:header="720" w:footer="720" w:gutter="0"/>
          <w:pgNumType w:start="1"/>
          <w:cols w:space="720"/>
          <w:docGrid w:linePitch="600" w:charSpace="32768"/>
        </w:sectPr>
      </w:pPr>
    </w:p>
    <w:tbl>
      <w:tblPr>
        <w:tblW w:w="12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
        <w:gridCol w:w="973"/>
        <w:gridCol w:w="1024"/>
        <w:gridCol w:w="973"/>
        <w:gridCol w:w="973"/>
        <w:gridCol w:w="973"/>
        <w:gridCol w:w="973"/>
        <w:gridCol w:w="973"/>
        <w:gridCol w:w="973"/>
        <w:gridCol w:w="973"/>
        <w:gridCol w:w="973"/>
        <w:gridCol w:w="973"/>
        <w:gridCol w:w="973"/>
        <w:gridCol w:w="1134"/>
      </w:tblGrid>
      <w:tr w:rsidR="00F80B82" w:rsidRPr="00F80B82" w:rsidTr="00415FDA">
        <w:trPr>
          <w:trHeight w:val="300"/>
          <w:jc w:val="center"/>
        </w:trPr>
        <w:tc>
          <w:tcPr>
            <w:tcW w:w="902" w:type="dxa"/>
            <w:shd w:val="clear" w:color="000000" w:fill="FFFFFF"/>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lastRenderedPageBreak/>
              <w:t> </w:t>
            </w:r>
          </w:p>
        </w:tc>
        <w:tc>
          <w:tcPr>
            <w:tcW w:w="858"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UC_001</w:t>
            </w:r>
          </w:p>
        </w:tc>
        <w:tc>
          <w:tcPr>
            <w:tcW w:w="1024"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UC_002</w:t>
            </w:r>
          </w:p>
        </w:tc>
        <w:tc>
          <w:tcPr>
            <w:tcW w:w="858"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UC_003</w:t>
            </w:r>
          </w:p>
        </w:tc>
        <w:tc>
          <w:tcPr>
            <w:tcW w:w="858"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UC_004</w:t>
            </w:r>
          </w:p>
        </w:tc>
        <w:tc>
          <w:tcPr>
            <w:tcW w:w="858"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UC_005</w:t>
            </w:r>
          </w:p>
        </w:tc>
        <w:tc>
          <w:tcPr>
            <w:tcW w:w="859"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UC_006</w:t>
            </w:r>
          </w:p>
        </w:tc>
        <w:tc>
          <w:tcPr>
            <w:tcW w:w="859"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UC_007</w:t>
            </w:r>
          </w:p>
        </w:tc>
        <w:tc>
          <w:tcPr>
            <w:tcW w:w="859"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UC_008</w:t>
            </w:r>
          </w:p>
        </w:tc>
        <w:tc>
          <w:tcPr>
            <w:tcW w:w="859"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UC_009</w:t>
            </w:r>
          </w:p>
        </w:tc>
        <w:tc>
          <w:tcPr>
            <w:tcW w:w="859"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UC_010</w:t>
            </w:r>
          </w:p>
        </w:tc>
        <w:tc>
          <w:tcPr>
            <w:tcW w:w="859"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UC_011</w:t>
            </w:r>
          </w:p>
        </w:tc>
        <w:tc>
          <w:tcPr>
            <w:tcW w:w="859"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UC_012</w:t>
            </w:r>
          </w:p>
        </w:tc>
        <w:tc>
          <w:tcPr>
            <w:tcW w:w="1134"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UC_013</w:t>
            </w:r>
          </w:p>
        </w:tc>
      </w:tr>
      <w:tr w:rsidR="00F80B82" w:rsidRPr="00F80B82" w:rsidTr="00415FDA">
        <w:trPr>
          <w:trHeight w:val="300"/>
          <w:jc w:val="center"/>
        </w:trPr>
        <w:tc>
          <w:tcPr>
            <w:tcW w:w="902"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02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113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r>
      <w:tr w:rsidR="00F80B82" w:rsidRPr="00F80B82" w:rsidTr="00415FDA">
        <w:trPr>
          <w:trHeight w:val="300"/>
          <w:jc w:val="center"/>
        </w:trPr>
        <w:tc>
          <w:tcPr>
            <w:tcW w:w="902"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UC_002</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102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13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r>
      <w:tr w:rsidR="00F80B82" w:rsidRPr="00F80B82" w:rsidTr="00415FDA">
        <w:trPr>
          <w:trHeight w:val="300"/>
          <w:jc w:val="center"/>
        </w:trPr>
        <w:tc>
          <w:tcPr>
            <w:tcW w:w="902"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UC_003</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102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13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r>
      <w:tr w:rsidR="00F80B82" w:rsidRPr="00F80B82" w:rsidTr="00415FDA">
        <w:trPr>
          <w:trHeight w:val="300"/>
          <w:jc w:val="center"/>
        </w:trPr>
        <w:tc>
          <w:tcPr>
            <w:tcW w:w="902"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UC_004</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102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13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r>
      <w:tr w:rsidR="00F80B82" w:rsidRPr="00F80B82" w:rsidTr="00415FDA">
        <w:trPr>
          <w:trHeight w:val="300"/>
          <w:jc w:val="center"/>
        </w:trPr>
        <w:tc>
          <w:tcPr>
            <w:tcW w:w="902"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UC_005</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102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113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r>
      <w:tr w:rsidR="00F80B82" w:rsidRPr="00F80B82" w:rsidTr="00415FDA">
        <w:trPr>
          <w:trHeight w:val="300"/>
          <w:jc w:val="center"/>
        </w:trPr>
        <w:tc>
          <w:tcPr>
            <w:tcW w:w="902"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UC_006</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102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113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r>
      <w:tr w:rsidR="00F80B82" w:rsidRPr="00F80B82" w:rsidTr="00415FDA">
        <w:trPr>
          <w:trHeight w:val="300"/>
          <w:jc w:val="center"/>
        </w:trPr>
        <w:tc>
          <w:tcPr>
            <w:tcW w:w="902"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UC_007</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02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113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r>
      <w:tr w:rsidR="00F80B82" w:rsidRPr="00F80B82" w:rsidTr="00415FDA">
        <w:trPr>
          <w:trHeight w:val="300"/>
          <w:jc w:val="center"/>
        </w:trPr>
        <w:tc>
          <w:tcPr>
            <w:tcW w:w="902"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UC_008</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02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113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r>
      <w:tr w:rsidR="00F80B82" w:rsidRPr="00F80B82" w:rsidTr="00415FDA">
        <w:trPr>
          <w:trHeight w:val="300"/>
          <w:jc w:val="center"/>
        </w:trPr>
        <w:tc>
          <w:tcPr>
            <w:tcW w:w="902"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UC_009</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102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113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r>
      <w:tr w:rsidR="00F80B82" w:rsidRPr="00F80B82" w:rsidTr="00415FDA">
        <w:trPr>
          <w:trHeight w:val="300"/>
          <w:jc w:val="center"/>
        </w:trPr>
        <w:tc>
          <w:tcPr>
            <w:tcW w:w="902"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UC_010</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102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113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r>
      <w:tr w:rsidR="00F80B82" w:rsidRPr="00F80B82" w:rsidTr="00415FDA">
        <w:trPr>
          <w:trHeight w:val="300"/>
          <w:jc w:val="center"/>
        </w:trPr>
        <w:tc>
          <w:tcPr>
            <w:tcW w:w="902"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UC_011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102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9</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113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r>
      <w:tr w:rsidR="00F80B82" w:rsidRPr="00F80B82" w:rsidTr="00415FDA">
        <w:trPr>
          <w:trHeight w:val="300"/>
          <w:jc w:val="center"/>
        </w:trPr>
        <w:tc>
          <w:tcPr>
            <w:tcW w:w="902"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UC_012</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1/9</w:t>
            </w:r>
          </w:p>
        </w:tc>
        <w:tc>
          <w:tcPr>
            <w:tcW w:w="102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13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r>
      <w:tr w:rsidR="00F80B82" w:rsidRPr="00F80B82" w:rsidTr="00415FDA">
        <w:trPr>
          <w:trHeight w:val="300"/>
          <w:jc w:val="center"/>
        </w:trPr>
        <w:tc>
          <w:tcPr>
            <w:tcW w:w="902"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UC_013</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102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8"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1/5</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1/3</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1/7</w:t>
            </w:r>
          </w:p>
        </w:tc>
        <w:tc>
          <w:tcPr>
            <w:tcW w:w="859"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c>
          <w:tcPr>
            <w:tcW w:w="1134"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w:t>
            </w:r>
          </w:p>
        </w:tc>
      </w:tr>
      <w:tr w:rsidR="00F80B82" w:rsidRPr="00F80B82" w:rsidTr="00415FDA">
        <w:trPr>
          <w:trHeight w:val="300"/>
          <w:jc w:val="center"/>
        </w:trPr>
        <w:tc>
          <w:tcPr>
            <w:tcW w:w="902" w:type="dxa"/>
            <w:shd w:val="clear" w:color="auto"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SUM</w:t>
            </w:r>
          </w:p>
        </w:tc>
        <w:tc>
          <w:tcPr>
            <w:tcW w:w="858" w:type="dxa"/>
            <w:shd w:val="clear" w:color="auto"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5.02</w:t>
            </w:r>
          </w:p>
        </w:tc>
        <w:tc>
          <w:tcPr>
            <w:tcW w:w="1024" w:type="dxa"/>
            <w:shd w:val="clear" w:color="auto"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75</w:t>
            </w:r>
          </w:p>
        </w:tc>
        <w:tc>
          <w:tcPr>
            <w:tcW w:w="858" w:type="dxa"/>
            <w:shd w:val="clear" w:color="auto"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21.88</w:t>
            </w:r>
          </w:p>
        </w:tc>
        <w:tc>
          <w:tcPr>
            <w:tcW w:w="858" w:type="dxa"/>
            <w:shd w:val="clear" w:color="auto"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39.48</w:t>
            </w:r>
          </w:p>
        </w:tc>
        <w:tc>
          <w:tcPr>
            <w:tcW w:w="858" w:type="dxa"/>
            <w:shd w:val="clear" w:color="auto"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48.87</w:t>
            </w:r>
          </w:p>
        </w:tc>
        <w:tc>
          <w:tcPr>
            <w:tcW w:w="859" w:type="dxa"/>
            <w:shd w:val="clear" w:color="auto"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75</w:t>
            </w:r>
          </w:p>
        </w:tc>
        <w:tc>
          <w:tcPr>
            <w:tcW w:w="859" w:type="dxa"/>
            <w:shd w:val="clear" w:color="auto"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5.91</w:t>
            </w:r>
          </w:p>
        </w:tc>
        <w:tc>
          <w:tcPr>
            <w:tcW w:w="859" w:type="dxa"/>
            <w:shd w:val="clear" w:color="auto"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5.91</w:t>
            </w:r>
          </w:p>
        </w:tc>
        <w:tc>
          <w:tcPr>
            <w:tcW w:w="859" w:type="dxa"/>
            <w:shd w:val="clear" w:color="auto"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16.49</w:t>
            </w:r>
          </w:p>
        </w:tc>
        <w:tc>
          <w:tcPr>
            <w:tcW w:w="859" w:type="dxa"/>
            <w:shd w:val="clear" w:color="auto"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18.49</w:t>
            </w:r>
          </w:p>
        </w:tc>
        <w:tc>
          <w:tcPr>
            <w:tcW w:w="859" w:type="dxa"/>
            <w:shd w:val="clear" w:color="auto"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7.60</w:t>
            </w:r>
          </w:p>
        </w:tc>
        <w:tc>
          <w:tcPr>
            <w:tcW w:w="859" w:type="dxa"/>
            <w:shd w:val="clear" w:color="auto" w:fill="FFC000"/>
            <w:noWrap/>
            <w:vAlign w:val="bottom"/>
            <w:hideMark/>
          </w:tcPr>
          <w:p w:rsidR="00F80B82" w:rsidRPr="00F80B82" w:rsidRDefault="00F80B82" w:rsidP="00F80B82">
            <w:pPr>
              <w:spacing w:line="240" w:lineRule="auto"/>
              <w:jc w:val="center"/>
              <w:rPr>
                <w:rFonts w:ascii="Tahoma" w:hAnsi="Tahoma" w:cs="Tahoma"/>
                <w:color w:val="000000"/>
                <w:sz w:val="22"/>
                <w:szCs w:val="22"/>
              </w:rPr>
            </w:pPr>
            <w:r w:rsidRPr="00F80B82">
              <w:rPr>
                <w:rFonts w:ascii="Tahoma" w:hAnsi="Tahoma" w:cs="Tahoma"/>
                <w:color w:val="000000"/>
                <w:sz w:val="22"/>
                <w:szCs w:val="22"/>
              </w:rPr>
              <w:t>40.20</w:t>
            </w:r>
          </w:p>
        </w:tc>
        <w:tc>
          <w:tcPr>
            <w:tcW w:w="1134" w:type="dxa"/>
            <w:shd w:val="clear" w:color="auto" w:fill="FFC000"/>
            <w:noWrap/>
            <w:vAlign w:val="bottom"/>
            <w:hideMark/>
          </w:tcPr>
          <w:p w:rsidR="00F80B82" w:rsidRPr="00F80B82" w:rsidRDefault="00F80B82" w:rsidP="006059D4">
            <w:pPr>
              <w:spacing w:line="240" w:lineRule="auto"/>
              <w:jc w:val="center"/>
              <w:rPr>
                <w:rFonts w:ascii="Tahoma" w:hAnsi="Tahoma" w:cs="Tahoma"/>
                <w:color w:val="000000"/>
                <w:sz w:val="22"/>
                <w:szCs w:val="22"/>
              </w:rPr>
            </w:pPr>
            <w:r w:rsidRPr="00F80B82">
              <w:rPr>
                <w:rFonts w:ascii="Tahoma" w:hAnsi="Tahoma" w:cs="Tahoma"/>
                <w:color w:val="000000"/>
                <w:sz w:val="22"/>
                <w:szCs w:val="22"/>
              </w:rPr>
              <w:t>35.34</w:t>
            </w:r>
          </w:p>
        </w:tc>
      </w:tr>
    </w:tbl>
    <w:p w:rsidR="00F80B82" w:rsidRDefault="00F80B82" w:rsidP="00F80B82">
      <w:pPr>
        <w:spacing w:line="240" w:lineRule="auto"/>
        <w:rPr>
          <w:rFonts w:ascii="Calibri" w:hAnsi="Calibri" w:cs="Calibri"/>
          <w:color w:val="000000"/>
          <w:sz w:val="18"/>
          <w:szCs w:val="22"/>
        </w:rPr>
      </w:pPr>
    </w:p>
    <w:p w:rsidR="00F80B82" w:rsidRDefault="00F80B82" w:rsidP="00F80B82">
      <w:pPr>
        <w:spacing w:line="240" w:lineRule="auto"/>
        <w:jc w:val="center"/>
        <w:rPr>
          <w:rFonts w:ascii="Calibri" w:hAnsi="Calibri" w:cs="Calibri"/>
          <w:color w:val="000000"/>
          <w:sz w:val="18"/>
          <w:szCs w:val="22"/>
        </w:rPr>
      </w:pPr>
    </w:p>
    <w:tbl>
      <w:tblPr>
        <w:tblW w:w="132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904"/>
        <w:gridCol w:w="904"/>
        <w:gridCol w:w="904"/>
        <w:gridCol w:w="904"/>
        <w:gridCol w:w="904"/>
        <w:gridCol w:w="904"/>
        <w:gridCol w:w="904"/>
        <w:gridCol w:w="904"/>
        <w:gridCol w:w="904"/>
        <w:gridCol w:w="904"/>
        <w:gridCol w:w="904"/>
        <w:gridCol w:w="904"/>
        <w:gridCol w:w="904"/>
        <w:gridCol w:w="714"/>
        <w:gridCol w:w="902"/>
      </w:tblGrid>
      <w:tr w:rsidR="00F80B82" w:rsidRPr="00F80B82" w:rsidTr="00F80B82">
        <w:trPr>
          <w:trHeight w:val="300"/>
          <w:jc w:val="center"/>
        </w:trPr>
        <w:tc>
          <w:tcPr>
            <w:tcW w:w="836" w:type="dxa"/>
            <w:shd w:val="clear" w:color="000000" w:fill="FFFFFF"/>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 </w:t>
            </w:r>
          </w:p>
        </w:tc>
        <w:tc>
          <w:tcPr>
            <w:tcW w:w="836" w:type="dxa"/>
            <w:shd w:val="clear" w:color="000000" w:fill="FFC000"/>
            <w:noWrap/>
            <w:vAlign w:val="bottom"/>
            <w:hideMark/>
          </w:tcPr>
          <w:p w:rsidR="00F80B82" w:rsidRPr="00F80B82" w:rsidRDefault="00F80B82" w:rsidP="00F80B82">
            <w:pPr>
              <w:spacing w:line="240" w:lineRule="auto"/>
              <w:rPr>
                <w:rFonts w:ascii="Tahoma" w:hAnsi="Tahoma" w:cs="Tahoma"/>
                <w:color w:val="000000"/>
                <w:sz w:val="20"/>
                <w:szCs w:val="18"/>
              </w:rPr>
            </w:pPr>
            <w:r w:rsidRPr="00F80B82">
              <w:rPr>
                <w:rFonts w:ascii="Tahoma" w:hAnsi="Tahoma" w:cs="Tahoma"/>
                <w:color w:val="000000"/>
                <w:sz w:val="20"/>
                <w:szCs w:val="18"/>
              </w:rPr>
              <w:t>UC_001</w:t>
            </w:r>
          </w:p>
        </w:tc>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UC_002</w:t>
            </w:r>
          </w:p>
        </w:tc>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UC_003</w:t>
            </w:r>
          </w:p>
        </w:tc>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UC_004</w:t>
            </w:r>
          </w:p>
        </w:tc>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UC_005</w:t>
            </w:r>
          </w:p>
        </w:tc>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UC_006</w:t>
            </w:r>
          </w:p>
        </w:tc>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UC_007</w:t>
            </w:r>
          </w:p>
        </w:tc>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UC_008</w:t>
            </w:r>
          </w:p>
        </w:tc>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UC_009</w:t>
            </w:r>
          </w:p>
        </w:tc>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UC_010</w:t>
            </w:r>
          </w:p>
        </w:tc>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UC_011</w:t>
            </w:r>
          </w:p>
        </w:tc>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UC_012</w:t>
            </w:r>
          </w:p>
        </w:tc>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UC_013</w:t>
            </w:r>
          </w:p>
        </w:tc>
        <w:tc>
          <w:tcPr>
            <w:tcW w:w="665" w:type="dxa"/>
            <w:shd w:val="clear" w:color="000000" w:fill="00B050"/>
            <w:noWrap/>
            <w:vAlign w:val="bottom"/>
            <w:hideMark/>
          </w:tcPr>
          <w:p w:rsidR="00F80B82" w:rsidRPr="00F80B82" w:rsidRDefault="00F80B82" w:rsidP="006059D4">
            <w:pPr>
              <w:spacing w:line="240" w:lineRule="auto"/>
              <w:rPr>
                <w:rFonts w:ascii="Tahoma" w:hAnsi="Tahoma" w:cs="Tahoma"/>
                <w:color w:val="000000"/>
                <w:sz w:val="20"/>
                <w:szCs w:val="18"/>
              </w:rPr>
            </w:pPr>
            <w:r w:rsidRPr="00F80B82">
              <w:rPr>
                <w:rFonts w:ascii="Tahoma" w:hAnsi="Tahoma" w:cs="Tahoma"/>
                <w:color w:val="000000"/>
                <w:sz w:val="20"/>
                <w:szCs w:val="18"/>
              </w:rPr>
              <w:t>Sum</w:t>
            </w:r>
          </w:p>
        </w:tc>
        <w:tc>
          <w:tcPr>
            <w:tcW w:w="836" w:type="dxa"/>
            <w:shd w:val="clear" w:color="000000" w:fill="00B050"/>
            <w:noWrap/>
            <w:vAlign w:val="bottom"/>
            <w:hideMark/>
          </w:tcPr>
          <w:p w:rsidR="00F80B82" w:rsidRPr="00F80B82" w:rsidRDefault="00F80B82" w:rsidP="006059D4">
            <w:pPr>
              <w:spacing w:line="240" w:lineRule="auto"/>
              <w:rPr>
                <w:rFonts w:ascii="Tahoma" w:hAnsi="Tahoma" w:cs="Tahoma"/>
                <w:color w:val="000000"/>
                <w:sz w:val="20"/>
                <w:szCs w:val="18"/>
              </w:rPr>
            </w:pPr>
            <w:r w:rsidRPr="00F80B82">
              <w:rPr>
                <w:rFonts w:ascii="Tahoma" w:hAnsi="Tahoma" w:cs="Tahoma"/>
                <w:color w:val="000000"/>
                <w:sz w:val="20"/>
                <w:szCs w:val="18"/>
              </w:rPr>
              <w:t>Sum/13</w:t>
            </w:r>
          </w:p>
        </w:tc>
      </w:tr>
      <w:tr w:rsidR="00F80B82" w:rsidRPr="00F80B82" w:rsidTr="00F80B82">
        <w:trPr>
          <w:trHeight w:val="300"/>
          <w:jc w:val="center"/>
        </w:trPr>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UC_001</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0.199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0.137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0.127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0.143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0.182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0.270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0.395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0.224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0.198</w:t>
            </w:r>
          </w:p>
        </w:tc>
        <w:tc>
          <w:tcPr>
            <w:tcW w:w="665"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2.454</w:t>
            </w:r>
          </w:p>
        </w:tc>
        <w:tc>
          <w:tcPr>
            <w:tcW w:w="836"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0.189</w:t>
            </w:r>
          </w:p>
        </w:tc>
      </w:tr>
      <w:tr w:rsidR="00F80B82" w:rsidRPr="00F80B82" w:rsidTr="00F80B82">
        <w:trPr>
          <w:trHeight w:val="300"/>
          <w:jc w:val="center"/>
        </w:trPr>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0.008</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0.006</w:t>
            </w:r>
          </w:p>
        </w:tc>
        <w:tc>
          <w:tcPr>
            <w:tcW w:w="665"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0.165</w:t>
            </w:r>
          </w:p>
        </w:tc>
        <w:tc>
          <w:tcPr>
            <w:tcW w:w="836"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0.013</w:t>
            </w:r>
          </w:p>
        </w:tc>
      </w:tr>
      <w:tr w:rsidR="00F80B82" w:rsidRPr="00F80B82" w:rsidTr="00F80B82">
        <w:trPr>
          <w:trHeight w:val="300"/>
          <w:jc w:val="center"/>
        </w:trPr>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0.066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0.067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0.046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0.076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0.102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0.056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0.056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0.061</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0.054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665"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0.750</w:t>
            </w:r>
          </w:p>
        </w:tc>
        <w:tc>
          <w:tcPr>
            <w:tcW w:w="836"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0.058</w:t>
            </w:r>
          </w:p>
        </w:tc>
      </w:tr>
      <w:tr w:rsidR="00F80B82" w:rsidRPr="00F80B82" w:rsidTr="00F80B82">
        <w:trPr>
          <w:trHeight w:val="300"/>
          <w:jc w:val="center"/>
        </w:trPr>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0.040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0.061</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0.018</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665"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0.407</w:t>
            </w:r>
          </w:p>
        </w:tc>
        <w:tc>
          <w:tcPr>
            <w:tcW w:w="836"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0.031</w:t>
            </w:r>
          </w:p>
        </w:tc>
      </w:tr>
      <w:tr w:rsidR="00F80B82" w:rsidRPr="00F80B82" w:rsidTr="00F80B82">
        <w:trPr>
          <w:trHeight w:val="300"/>
          <w:jc w:val="center"/>
        </w:trPr>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0.067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0.008</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0.040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0.011</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0.075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665"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0.366</w:t>
            </w:r>
          </w:p>
        </w:tc>
        <w:tc>
          <w:tcPr>
            <w:tcW w:w="836"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0.028</w:t>
            </w:r>
          </w:p>
        </w:tc>
      </w:tr>
      <w:tr w:rsidR="00F80B82" w:rsidRPr="00F80B82" w:rsidTr="00F80B82">
        <w:trPr>
          <w:trHeight w:val="300"/>
          <w:jc w:val="center"/>
        </w:trPr>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0.008</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0.004</w:t>
            </w:r>
          </w:p>
        </w:tc>
        <w:tc>
          <w:tcPr>
            <w:tcW w:w="665"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0.165</w:t>
            </w:r>
          </w:p>
        </w:tc>
        <w:tc>
          <w:tcPr>
            <w:tcW w:w="836"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0.013</w:t>
            </w:r>
          </w:p>
        </w:tc>
      </w:tr>
      <w:tr w:rsidR="00F80B82" w:rsidRPr="00F80B82" w:rsidTr="00F80B82">
        <w:trPr>
          <w:trHeight w:val="300"/>
          <w:jc w:val="center"/>
        </w:trPr>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0.199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0.137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0.177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0.143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0.182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0.162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0.132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0.124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0.141</w:t>
            </w:r>
          </w:p>
        </w:tc>
        <w:tc>
          <w:tcPr>
            <w:tcW w:w="665"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1.977</w:t>
            </w:r>
          </w:p>
        </w:tc>
        <w:tc>
          <w:tcPr>
            <w:tcW w:w="836"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0.152</w:t>
            </w:r>
          </w:p>
        </w:tc>
      </w:tr>
      <w:tr w:rsidR="00F80B82" w:rsidRPr="00F80B82" w:rsidTr="00F80B82">
        <w:trPr>
          <w:trHeight w:val="300"/>
          <w:jc w:val="center"/>
        </w:trPr>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UC_008</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0.199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0.137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0.177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0.143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0.182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0.162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0.132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0.124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0.141</w:t>
            </w:r>
          </w:p>
        </w:tc>
        <w:tc>
          <w:tcPr>
            <w:tcW w:w="665"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1.977</w:t>
            </w:r>
          </w:p>
        </w:tc>
        <w:tc>
          <w:tcPr>
            <w:tcW w:w="836"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0.152</w:t>
            </w:r>
          </w:p>
        </w:tc>
      </w:tr>
      <w:tr w:rsidR="00F80B82" w:rsidRPr="00F80B82" w:rsidTr="00F80B82">
        <w:trPr>
          <w:trHeight w:val="300"/>
          <w:jc w:val="center"/>
        </w:trPr>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UC_009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0.066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0.046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0.076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0.102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0.056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0.056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0.061</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0.054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0.044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0.075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0.085</w:t>
            </w:r>
          </w:p>
        </w:tc>
        <w:tc>
          <w:tcPr>
            <w:tcW w:w="665"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0.908</w:t>
            </w:r>
          </w:p>
        </w:tc>
        <w:tc>
          <w:tcPr>
            <w:tcW w:w="836"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0.070</w:t>
            </w:r>
          </w:p>
        </w:tc>
      </w:tr>
      <w:tr w:rsidR="00F80B82" w:rsidRPr="00F80B82" w:rsidTr="00F80B82">
        <w:trPr>
          <w:trHeight w:val="300"/>
          <w:jc w:val="center"/>
        </w:trPr>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UC_010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0.040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0.046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0.076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0.102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0.056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0.056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0.061</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0.054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0.044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0.075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0.085</w:t>
            </w:r>
          </w:p>
        </w:tc>
        <w:tc>
          <w:tcPr>
            <w:tcW w:w="665"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0.881</w:t>
            </w:r>
          </w:p>
        </w:tc>
        <w:tc>
          <w:tcPr>
            <w:tcW w:w="836"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0.068</w:t>
            </w:r>
          </w:p>
        </w:tc>
      </w:tr>
      <w:tr w:rsidR="00F80B82" w:rsidRPr="00F80B82" w:rsidTr="00F80B82">
        <w:trPr>
          <w:trHeight w:val="300"/>
          <w:jc w:val="center"/>
        </w:trPr>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UC_011</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0.066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0.320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0.177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0.143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0.169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0.182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0.162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0.132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0.174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0.198</w:t>
            </w:r>
          </w:p>
        </w:tc>
        <w:tc>
          <w:tcPr>
            <w:tcW w:w="665"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2.133</w:t>
            </w:r>
          </w:p>
        </w:tc>
        <w:tc>
          <w:tcPr>
            <w:tcW w:w="836"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0.164</w:t>
            </w:r>
          </w:p>
        </w:tc>
      </w:tr>
      <w:tr w:rsidR="00F80B82" w:rsidRPr="00F80B82" w:rsidTr="00F80B82">
        <w:trPr>
          <w:trHeight w:val="300"/>
          <w:jc w:val="center"/>
        </w:trPr>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UC_012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0.022</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0.046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0.007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0.067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0.034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0.034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0.018</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665"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0.358</w:t>
            </w:r>
          </w:p>
        </w:tc>
        <w:tc>
          <w:tcPr>
            <w:tcW w:w="836"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0.028</w:t>
            </w:r>
          </w:p>
        </w:tc>
      </w:tr>
      <w:tr w:rsidR="00F80B82" w:rsidRPr="00F80B82" w:rsidTr="00F80B82">
        <w:trPr>
          <w:trHeight w:val="300"/>
          <w:jc w:val="center"/>
        </w:trPr>
        <w:tc>
          <w:tcPr>
            <w:tcW w:w="836" w:type="dxa"/>
            <w:shd w:val="clear" w:color="000000" w:fill="FFC000"/>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UC_013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0.067</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0.046</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0.093</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0.034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0.034</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0.020</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0.018</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0.019</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0.025</w:t>
            </w:r>
          </w:p>
        </w:tc>
        <w:tc>
          <w:tcPr>
            <w:tcW w:w="836" w:type="dxa"/>
            <w:shd w:val="clear" w:color="auto" w:fill="auto"/>
            <w:noWrap/>
            <w:vAlign w:val="bottom"/>
            <w:hideMark/>
          </w:tcPr>
          <w:p w:rsidR="00F80B82" w:rsidRPr="00F80B82" w:rsidRDefault="00F80B82" w:rsidP="006059D4">
            <w:pPr>
              <w:spacing w:line="240" w:lineRule="auto"/>
              <w:jc w:val="center"/>
              <w:rPr>
                <w:rFonts w:ascii="Tahoma" w:hAnsi="Tahoma" w:cs="Tahoma"/>
                <w:color w:val="000000"/>
                <w:sz w:val="20"/>
                <w:szCs w:val="18"/>
              </w:rPr>
            </w:pPr>
            <w:r w:rsidRPr="00F80B82">
              <w:rPr>
                <w:rFonts w:ascii="Tahoma" w:hAnsi="Tahoma" w:cs="Tahoma"/>
                <w:color w:val="000000"/>
                <w:sz w:val="20"/>
                <w:szCs w:val="18"/>
              </w:rPr>
              <w:t>0.028</w:t>
            </w:r>
          </w:p>
        </w:tc>
        <w:tc>
          <w:tcPr>
            <w:tcW w:w="665"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0.458</w:t>
            </w:r>
          </w:p>
        </w:tc>
        <w:tc>
          <w:tcPr>
            <w:tcW w:w="836" w:type="dxa"/>
            <w:shd w:val="clear" w:color="auto" w:fill="FFC000"/>
            <w:noWrap/>
            <w:vAlign w:val="bottom"/>
            <w:hideMark/>
          </w:tcPr>
          <w:p w:rsidR="00F80B82" w:rsidRPr="00F80B82" w:rsidRDefault="00F80B82" w:rsidP="006059D4">
            <w:pPr>
              <w:spacing w:line="240" w:lineRule="auto"/>
              <w:jc w:val="right"/>
              <w:rPr>
                <w:rFonts w:ascii="Tahoma" w:hAnsi="Tahoma" w:cs="Tahoma"/>
                <w:color w:val="000000"/>
                <w:sz w:val="20"/>
                <w:szCs w:val="18"/>
              </w:rPr>
            </w:pPr>
            <w:r w:rsidRPr="00F80B82">
              <w:rPr>
                <w:rFonts w:ascii="Tahoma" w:hAnsi="Tahoma" w:cs="Tahoma"/>
                <w:color w:val="000000"/>
                <w:sz w:val="20"/>
                <w:szCs w:val="18"/>
              </w:rPr>
              <w:t>0.035</w:t>
            </w:r>
          </w:p>
        </w:tc>
      </w:tr>
    </w:tbl>
    <w:p w:rsidR="00F80B82" w:rsidRDefault="00F80B82" w:rsidP="00F80B82">
      <w:pPr>
        <w:spacing w:line="240" w:lineRule="auto"/>
        <w:rPr>
          <w:rFonts w:ascii="Calibri" w:hAnsi="Calibri" w:cs="Calibri"/>
          <w:color w:val="000000"/>
          <w:sz w:val="18"/>
          <w:szCs w:val="22"/>
        </w:rPr>
        <w:sectPr w:rsidR="00F80B82" w:rsidSect="00F80B82">
          <w:pgSz w:w="15840" w:h="12240" w:orient="landscape"/>
          <w:pgMar w:top="1296" w:right="2160" w:bottom="1296" w:left="1440" w:header="720" w:footer="720" w:gutter="0"/>
          <w:pgNumType w:start="1"/>
          <w:cols w:space="720"/>
          <w:docGrid w:linePitch="600" w:charSpace="32768"/>
        </w:sectPr>
      </w:pPr>
    </w:p>
    <w:tbl>
      <w:tblPr>
        <w:tblW w:w="67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8"/>
        <w:gridCol w:w="3675"/>
        <w:gridCol w:w="1980"/>
      </w:tblGrid>
      <w:tr w:rsidR="00D769D2" w:rsidRPr="00F80B82" w:rsidTr="00D769D2">
        <w:trPr>
          <w:trHeight w:val="300"/>
        </w:trPr>
        <w:tc>
          <w:tcPr>
            <w:tcW w:w="1095" w:type="dxa"/>
            <w:shd w:val="clear" w:color="auto" w:fill="FFC000"/>
            <w:noWrap/>
            <w:vAlign w:val="bottom"/>
            <w:hideMark/>
          </w:tcPr>
          <w:p w:rsidR="00D769D2" w:rsidRPr="00F80B82" w:rsidRDefault="00D769D2" w:rsidP="00F80B8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lastRenderedPageBreak/>
              <w:t>ID</w:t>
            </w:r>
          </w:p>
        </w:tc>
        <w:tc>
          <w:tcPr>
            <w:tcW w:w="3675" w:type="dxa"/>
            <w:shd w:val="clear" w:color="auto" w:fill="FFC000"/>
            <w:noWrap/>
            <w:vAlign w:val="bottom"/>
            <w:hideMark/>
          </w:tcPr>
          <w:p w:rsidR="00D769D2" w:rsidRPr="00F80B82" w:rsidRDefault="00D769D2" w:rsidP="00F80B82">
            <w:pPr>
              <w:spacing w:line="240" w:lineRule="auto"/>
              <w:jc w:val="center"/>
              <w:rPr>
                <w:rFonts w:ascii="Times New Roman" w:hAnsi="Times New Roman"/>
                <w:color w:val="000000"/>
                <w:sz w:val="26"/>
                <w:szCs w:val="26"/>
              </w:rPr>
            </w:pPr>
            <w:r>
              <w:rPr>
                <w:rFonts w:ascii="Times New Roman" w:hAnsi="Times New Roman"/>
                <w:color w:val="000000"/>
                <w:sz w:val="26"/>
                <w:szCs w:val="26"/>
              </w:rPr>
              <w:t>Name</w:t>
            </w:r>
          </w:p>
        </w:tc>
        <w:tc>
          <w:tcPr>
            <w:tcW w:w="1980" w:type="dxa"/>
            <w:shd w:val="clear" w:color="auto" w:fill="FFC000"/>
            <w:noWrap/>
            <w:vAlign w:val="bottom"/>
            <w:hideMark/>
          </w:tcPr>
          <w:p w:rsidR="00D769D2" w:rsidRPr="00F80B82" w:rsidRDefault="00D769D2" w:rsidP="00F80B82">
            <w:pPr>
              <w:spacing w:line="240" w:lineRule="auto"/>
              <w:jc w:val="center"/>
              <w:rPr>
                <w:rFonts w:ascii="Times New Roman" w:hAnsi="Times New Roman"/>
                <w:color w:val="000000"/>
                <w:sz w:val="26"/>
                <w:szCs w:val="26"/>
              </w:rPr>
            </w:pPr>
            <w:r>
              <w:rPr>
                <w:rFonts w:ascii="Times New Roman" w:hAnsi="Times New Roman"/>
                <w:color w:val="000000"/>
                <w:sz w:val="26"/>
                <w:szCs w:val="26"/>
              </w:rPr>
              <w:t>Ratio</w:t>
            </w:r>
          </w:p>
        </w:tc>
      </w:tr>
      <w:tr w:rsidR="00D769D2" w:rsidRPr="00F80B82" w:rsidTr="00D769D2">
        <w:trPr>
          <w:trHeight w:val="300"/>
        </w:trPr>
        <w:tc>
          <w:tcPr>
            <w:tcW w:w="1095" w:type="dxa"/>
            <w:shd w:val="clear" w:color="auto" w:fill="auto"/>
            <w:noWrap/>
            <w:vAlign w:val="bottom"/>
            <w:hideMark/>
          </w:tcPr>
          <w:p w:rsidR="00D769D2" w:rsidRPr="00F80B82" w:rsidRDefault="00D769D2" w:rsidP="00F80B8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UC_001</w:t>
            </w:r>
          </w:p>
        </w:tc>
        <w:tc>
          <w:tcPr>
            <w:tcW w:w="3675" w:type="dxa"/>
            <w:shd w:val="clear" w:color="auto" w:fill="auto"/>
            <w:noWrap/>
            <w:vAlign w:val="bottom"/>
            <w:hideMark/>
          </w:tcPr>
          <w:p w:rsidR="00D769D2" w:rsidRPr="00F80B82" w:rsidRDefault="00D769D2" w:rsidP="00F80B8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Borrow Device</w:t>
            </w:r>
          </w:p>
        </w:tc>
        <w:tc>
          <w:tcPr>
            <w:tcW w:w="1980" w:type="dxa"/>
            <w:shd w:val="clear" w:color="auto" w:fill="auto"/>
            <w:noWrap/>
            <w:vAlign w:val="bottom"/>
            <w:hideMark/>
          </w:tcPr>
          <w:p w:rsidR="00D769D2" w:rsidRPr="00F80B82" w:rsidRDefault="00D769D2" w:rsidP="00F80B82">
            <w:pPr>
              <w:spacing w:line="240" w:lineRule="auto"/>
              <w:jc w:val="right"/>
              <w:rPr>
                <w:rFonts w:ascii="Times New Roman" w:hAnsi="Times New Roman"/>
                <w:color w:val="000000"/>
                <w:sz w:val="26"/>
                <w:szCs w:val="26"/>
              </w:rPr>
            </w:pPr>
            <w:r w:rsidRPr="00F80B82">
              <w:rPr>
                <w:rFonts w:ascii="Times New Roman" w:hAnsi="Times New Roman"/>
                <w:color w:val="000000"/>
                <w:sz w:val="26"/>
                <w:szCs w:val="26"/>
              </w:rPr>
              <w:t>18.875</w:t>
            </w:r>
            <w:r>
              <w:rPr>
                <w:rFonts w:ascii="Times New Roman" w:hAnsi="Times New Roman"/>
                <w:color w:val="000000"/>
                <w:sz w:val="26"/>
                <w:szCs w:val="26"/>
              </w:rPr>
              <w:t>%</w:t>
            </w:r>
          </w:p>
        </w:tc>
      </w:tr>
      <w:tr w:rsidR="00D769D2" w:rsidRPr="00F80B82" w:rsidTr="00D769D2">
        <w:trPr>
          <w:trHeight w:val="300"/>
        </w:trPr>
        <w:tc>
          <w:tcPr>
            <w:tcW w:w="109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UC_002</w:t>
            </w:r>
          </w:p>
        </w:tc>
        <w:tc>
          <w:tcPr>
            <w:tcW w:w="367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Change Password</w:t>
            </w:r>
          </w:p>
        </w:tc>
        <w:tc>
          <w:tcPr>
            <w:tcW w:w="1980" w:type="dxa"/>
            <w:shd w:val="clear" w:color="auto" w:fill="auto"/>
            <w:noWrap/>
            <w:vAlign w:val="bottom"/>
            <w:hideMark/>
          </w:tcPr>
          <w:p w:rsidR="00D769D2" w:rsidRPr="00F80B82" w:rsidRDefault="00D769D2" w:rsidP="00D769D2">
            <w:pPr>
              <w:jc w:val="right"/>
              <w:rPr>
                <w:rFonts w:ascii="Times New Roman" w:hAnsi="Times New Roman"/>
                <w:color w:val="000000"/>
                <w:sz w:val="26"/>
                <w:szCs w:val="26"/>
              </w:rPr>
            </w:pPr>
            <w:r w:rsidRPr="00F80B82">
              <w:rPr>
                <w:rFonts w:ascii="Times New Roman" w:hAnsi="Times New Roman"/>
                <w:color w:val="000000"/>
                <w:sz w:val="26"/>
                <w:szCs w:val="26"/>
              </w:rPr>
              <w:t>1.268</w:t>
            </w:r>
            <w:r>
              <w:rPr>
                <w:rFonts w:ascii="Times New Roman" w:hAnsi="Times New Roman"/>
                <w:color w:val="000000"/>
                <w:sz w:val="26"/>
                <w:szCs w:val="26"/>
              </w:rPr>
              <w:t>%</w:t>
            </w:r>
          </w:p>
        </w:tc>
      </w:tr>
      <w:tr w:rsidR="00D769D2" w:rsidRPr="00F80B82" w:rsidTr="00D769D2">
        <w:trPr>
          <w:trHeight w:val="300"/>
        </w:trPr>
        <w:tc>
          <w:tcPr>
            <w:tcW w:w="109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UC_003</w:t>
            </w:r>
          </w:p>
        </w:tc>
        <w:tc>
          <w:tcPr>
            <w:tcW w:w="367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Decentralization Member</w:t>
            </w:r>
          </w:p>
        </w:tc>
        <w:tc>
          <w:tcPr>
            <w:tcW w:w="1980" w:type="dxa"/>
            <w:shd w:val="clear" w:color="auto" w:fill="auto"/>
            <w:noWrap/>
            <w:vAlign w:val="bottom"/>
            <w:hideMark/>
          </w:tcPr>
          <w:p w:rsidR="00D769D2" w:rsidRPr="00F80B82" w:rsidRDefault="00D769D2" w:rsidP="00D769D2">
            <w:pPr>
              <w:jc w:val="right"/>
              <w:rPr>
                <w:rFonts w:ascii="Times New Roman" w:hAnsi="Times New Roman"/>
                <w:color w:val="000000"/>
                <w:sz w:val="26"/>
                <w:szCs w:val="26"/>
              </w:rPr>
            </w:pPr>
            <w:r w:rsidRPr="00F80B82">
              <w:rPr>
                <w:rFonts w:ascii="Times New Roman" w:hAnsi="Times New Roman"/>
                <w:color w:val="000000"/>
                <w:sz w:val="26"/>
                <w:szCs w:val="26"/>
              </w:rPr>
              <w:t>5.769</w:t>
            </w:r>
            <w:r>
              <w:rPr>
                <w:rFonts w:ascii="Times New Roman" w:hAnsi="Times New Roman"/>
                <w:color w:val="000000"/>
                <w:sz w:val="26"/>
                <w:szCs w:val="26"/>
              </w:rPr>
              <w:t>%</w:t>
            </w:r>
          </w:p>
        </w:tc>
      </w:tr>
      <w:tr w:rsidR="00D769D2" w:rsidRPr="00F80B82" w:rsidTr="00D769D2">
        <w:trPr>
          <w:trHeight w:val="300"/>
        </w:trPr>
        <w:tc>
          <w:tcPr>
            <w:tcW w:w="109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UC_004</w:t>
            </w:r>
          </w:p>
        </w:tc>
        <w:tc>
          <w:tcPr>
            <w:tcW w:w="367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Display Information</w:t>
            </w:r>
          </w:p>
        </w:tc>
        <w:tc>
          <w:tcPr>
            <w:tcW w:w="1980" w:type="dxa"/>
            <w:shd w:val="clear" w:color="auto" w:fill="auto"/>
            <w:noWrap/>
            <w:vAlign w:val="bottom"/>
            <w:hideMark/>
          </w:tcPr>
          <w:p w:rsidR="00D769D2" w:rsidRPr="00F80B82" w:rsidRDefault="00D769D2" w:rsidP="00D769D2">
            <w:pPr>
              <w:jc w:val="right"/>
              <w:rPr>
                <w:rFonts w:ascii="Times New Roman" w:hAnsi="Times New Roman"/>
                <w:color w:val="000000"/>
                <w:sz w:val="26"/>
                <w:szCs w:val="26"/>
              </w:rPr>
            </w:pPr>
            <w:r w:rsidRPr="00F80B82">
              <w:rPr>
                <w:rFonts w:ascii="Times New Roman" w:hAnsi="Times New Roman"/>
                <w:color w:val="000000"/>
                <w:sz w:val="26"/>
                <w:szCs w:val="26"/>
              </w:rPr>
              <w:t>3.131</w:t>
            </w:r>
            <w:r>
              <w:rPr>
                <w:rFonts w:ascii="Times New Roman" w:hAnsi="Times New Roman"/>
                <w:color w:val="000000"/>
                <w:sz w:val="26"/>
                <w:szCs w:val="26"/>
              </w:rPr>
              <w:t>%</w:t>
            </w:r>
          </w:p>
        </w:tc>
      </w:tr>
      <w:tr w:rsidR="00D769D2" w:rsidRPr="00F80B82" w:rsidTr="00D769D2">
        <w:trPr>
          <w:trHeight w:val="300"/>
        </w:trPr>
        <w:tc>
          <w:tcPr>
            <w:tcW w:w="109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UC_005</w:t>
            </w:r>
          </w:p>
        </w:tc>
        <w:tc>
          <w:tcPr>
            <w:tcW w:w="367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Find</w:t>
            </w:r>
          </w:p>
        </w:tc>
        <w:tc>
          <w:tcPr>
            <w:tcW w:w="1980" w:type="dxa"/>
            <w:shd w:val="clear" w:color="auto" w:fill="auto"/>
            <w:noWrap/>
            <w:vAlign w:val="bottom"/>
            <w:hideMark/>
          </w:tcPr>
          <w:p w:rsidR="00D769D2" w:rsidRPr="00F80B82" w:rsidRDefault="00D769D2" w:rsidP="00D769D2">
            <w:pPr>
              <w:jc w:val="right"/>
              <w:rPr>
                <w:rFonts w:ascii="Times New Roman" w:hAnsi="Times New Roman"/>
                <w:color w:val="000000"/>
                <w:sz w:val="26"/>
                <w:szCs w:val="26"/>
              </w:rPr>
            </w:pPr>
            <w:r w:rsidRPr="00F80B82">
              <w:rPr>
                <w:rFonts w:ascii="Times New Roman" w:hAnsi="Times New Roman"/>
                <w:color w:val="000000"/>
                <w:sz w:val="26"/>
                <w:szCs w:val="26"/>
              </w:rPr>
              <w:t>2.817</w:t>
            </w:r>
            <w:r>
              <w:rPr>
                <w:rFonts w:ascii="Times New Roman" w:hAnsi="Times New Roman"/>
                <w:color w:val="000000"/>
                <w:sz w:val="26"/>
                <w:szCs w:val="26"/>
              </w:rPr>
              <w:t>%</w:t>
            </w:r>
          </w:p>
        </w:tc>
      </w:tr>
      <w:tr w:rsidR="00D769D2" w:rsidRPr="00F80B82" w:rsidTr="00D769D2">
        <w:trPr>
          <w:trHeight w:val="300"/>
        </w:trPr>
        <w:tc>
          <w:tcPr>
            <w:tcW w:w="109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UC_006</w:t>
            </w:r>
          </w:p>
        </w:tc>
        <w:tc>
          <w:tcPr>
            <w:tcW w:w="367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Logout</w:t>
            </w:r>
          </w:p>
        </w:tc>
        <w:tc>
          <w:tcPr>
            <w:tcW w:w="1980" w:type="dxa"/>
            <w:shd w:val="clear" w:color="auto" w:fill="auto"/>
            <w:noWrap/>
            <w:vAlign w:val="bottom"/>
            <w:hideMark/>
          </w:tcPr>
          <w:p w:rsidR="00D769D2" w:rsidRPr="00F80B82" w:rsidRDefault="00D769D2" w:rsidP="00D769D2">
            <w:pPr>
              <w:jc w:val="right"/>
              <w:rPr>
                <w:rFonts w:ascii="Times New Roman" w:hAnsi="Times New Roman"/>
                <w:color w:val="000000"/>
                <w:sz w:val="26"/>
                <w:szCs w:val="26"/>
              </w:rPr>
            </w:pPr>
            <w:r w:rsidRPr="00F80B82">
              <w:rPr>
                <w:rFonts w:ascii="Times New Roman" w:hAnsi="Times New Roman"/>
                <w:color w:val="000000"/>
                <w:sz w:val="26"/>
                <w:szCs w:val="26"/>
              </w:rPr>
              <w:t>1.270</w:t>
            </w:r>
            <w:r>
              <w:rPr>
                <w:rFonts w:ascii="Times New Roman" w:hAnsi="Times New Roman"/>
                <w:color w:val="000000"/>
                <w:sz w:val="26"/>
                <w:szCs w:val="26"/>
              </w:rPr>
              <w:t>%</w:t>
            </w:r>
          </w:p>
        </w:tc>
      </w:tr>
      <w:tr w:rsidR="00D769D2" w:rsidRPr="00F80B82" w:rsidTr="00D769D2">
        <w:trPr>
          <w:trHeight w:val="300"/>
        </w:trPr>
        <w:tc>
          <w:tcPr>
            <w:tcW w:w="109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UC_007</w:t>
            </w:r>
          </w:p>
        </w:tc>
        <w:tc>
          <w:tcPr>
            <w:tcW w:w="367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Manage Member</w:t>
            </w:r>
          </w:p>
        </w:tc>
        <w:tc>
          <w:tcPr>
            <w:tcW w:w="1980" w:type="dxa"/>
            <w:shd w:val="clear" w:color="auto" w:fill="auto"/>
            <w:noWrap/>
            <w:vAlign w:val="bottom"/>
            <w:hideMark/>
          </w:tcPr>
          <w:p w:rsidR="00D769D2" w:rsidRPr="00F80B82" w:rsidRDefault="00D769D2" w:rsidP="00D769D2">
            <w:pPr>
              <w:jc w:val="right"/>
              <w:rPr>
                <w:rFonts w:ascii="Times New Roman" w:hAnsi="Times New Roman"/>
                <w:color w:val="000000"/>
                <w:sz w:val="26"/>
                <w:szCs w:val="26"/>
              </w:rPr>
            </w:pPr>
            <w:r w:rsidRPr="00F80B82">
              <w:rPr>
                <w:rFonts w:ascii="Times New Roman" w:hAnsi="Times New Roman"/>
                <w:color w:val="000000"/>
                <w:sz w:val="26"/>
                <w:szCs w:val="26"/>
              </w:rPr>
              <w:t>15.209</w:t>
            </w:r>
            <w:r>
              <w:rPr>
                <w:rFonts w:ascii="Times New Roman" w:hAnsi="Times New Roman"/>
                <w:color w:val="000000"/>
                <w:sz w:val="26"/>
                <w:szCs w:val="26"/>
              </w:rPr>
              <w:t>%</w:t>
            </w:r>
          </w:p>
        </w:tc>
      </w:tr>
      <w:tr w:rsidR="00D769D2" w:rsidRPr="00F80B82" w:rsidTr="00D769D2">
        <w:trPr>
          <w:trHeight w:val="300"/>
        </w:trPr>
        <w:tc>
          <w:tcPr>
            <w:tcW w:w="109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UC_008</w:t>
            </w:r>
          </w:p>
        </w:tc>
        <w:tc>
          <w:tcPr>
            <w:tcW w:w="367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Manage Project</w:t>
            </w:r>
          </w:p>
        </w:tc>
        <w:tc>
          <w:tcPr>
            <w:tcW w:w="1980" w:type="dxa"/>
            <w:shd w:val="clear" w:color="auto" w:fill="auto"/>
            <w:noWrap/>
            <w:vAlign w:val="bottom"/>
            <w:hideMark/>
          </w:tcPr>
          <w:p w:rsidR="00D769D2" w:rsidRPr="00F80B82" w:rsidRDefault="00D769D2" w:rsidP="00D769D2">
            <w:pPr>
              <w:jc w:val="right"/>
              <w:rPr>
                <w:rFonts w:ascii="Times New Roman" w:hAnsi="Times New Roman"/>
                <w:color w:val="000000"/>
                <w:sz w:val="26"/>
                <w:szCs w:val="26"/>
              </w:rPr>
            </w:pPr>
            <w:r w:rsidRPr="00F80B82">
              <w:rPr>
                <w:rFonts w:ascii="Times New Roman" w:hAnsi="Times New Roman"/>
                <w:color w:val="000000"/>
                <w:sz w:val="26"/>
                <w:szCs w:val="26"/>
              </w:rPr>
              <w:t>15.209</w:t>
            </w:r>
            <w:r>
              <w:rPr>
                <w:rFonts w:ascii="Times New Roman" w:hAnsi="Times New Roman"/>
                <w:color w:val="000000"/>
                <w:sz w:val="26"/>
                <w:szCs w:val="26"/>
              </w:rPr>
              <w:t>%</w:t>
            </w:r>
          </w:p>
        </w:tc>
      </w:tr>
      <w:tr w:rsidR="00D769D2" w:rsidRPr="00F80B82" w:rsidTr="00D769D2">
        <w:trPr>
          <w:trHeight w:val="300"/>
        </w:trPr>
        <w:tc>
          <w:tcPr>
            <w:tcW w:w="109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UC_009</w:t>
            </w:r>
          </w:p>
        </w:tc>
        <w:tc>
          <w:tcPr>
            <w:tcW w:w="367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Manage LabRoom</w:t>
            </w:r>
          </w:p>
        </w:tc>
        <w:tc>
          <w:tcPr>
            <w:tcW w:w="1980" w:type="dxa"/>
            <w:shd w:val="clear" w:color="auto" w:fill="auto"/>
            <w:noWrap/>
            <w:vAlign w:val="bottom"/>
            <w:hideMark/>
          </w:tcPr>
          <w:p w:rsidR="00D769D2" w:rsidRPr="00F80B82" w:rsidRDefault="00D769D2" w:rsidP="00D769D2">
            <w:pPr>
              <w:jc w:val="right"/>
              <w:rPr>
                <w:rFonts w:ascii="Times New Roman" w:hAnsi="Times New Roman"/>
                <w:color w:val="000000"/>
                <w:sz w:val="26"/>
                <w:szCs w:val="26"/>
              </w:rPr>
            </w:pPr>
            <w:r w:rsidRPr="00F80B82">
              <w:rPr>
                <w:rFonts w:ascii="Times New Roman" w:hAnsi="Times New Roman"/>
                <w:color w:val="000000"/>
                <w:sz w:val="26"/>
                <w:szCs w:val="26"/>
              </w:rPr>
              <w:t>6.985</w:t>
            </w:r>
            <w:r>
              <w:rPr>
                <w:rFonts w:ascii="Times New Roman" w:hAnsi="Times New Roman"/>
                <w:color w:val="000000"/>
                <w:sz w:val="26"/>
                <w:szCs w:val="26"/>
              </w:rPr>
              <w:t>%</w:t>
            </w:r>
          </w:p>
        </w:tc>
      </w:tr>
      <w:tr w:rsidR="00D769D2" w:rsidRPr="00F80B82" w:rsidTr="00D769D2">
        <w:trPr>
          <w:trHeight w:val="300"/>
        </w:trPr>
        <w:tc>
          <w:tcPr>
            <w:tcW w:w="109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UC_010</w:t>
            </w:r>
          </w:p>
        </w:tc>
        <w:tc>
          <w:tcPr>
            <w:tcW w:w="367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Manage Producer</w:t>
            </w:r>
          </w:p>
        </w:tc>
        <w:tc>
          <w:tcPr>
            <w:tcW w:w="1980" w:type="dxa"/>
            <w:shd w:val="clear" w:color="auto" w:fill="auto"/>
            <w:noWrap/>
            <w:vAlign w:val="bottom"/>
            <w:hideMark/>
          </w:tcPr>
          <w:p w:rsidR="00D769D2" w:rsidRPr="00F80B82" w:rsidRDefault="00D769D2" w:rsidP="00D769D2">
            <w:pPr>
              <w:jc w:val="right"/>
              <w:rPr>
                <w:rFonts w:ascii="Times New Roman" w:hAnsi="Times New Roman"/>
                <w:color w:val="000000"/>
                <w:sz w:val="26"/>
                <w:szCs w:val="26"/>
              </w:rPr>
            </w:pPr>
            <w:r w:rsidRPr="00F80B82">
              <w:rPr>
                <w:rFonts w:ascii="Times New Roman" w:hAnsi="Times New Roman"/>
                <w:color w:val="000000"/>
                <w:sz w:val="26"/>
                <w:szCs w:val="26"/>
              </w:rPr>
              <w:t>6.781</w:t>
            </w:r>
            <w:r>
              <w:rPr>
                <w:rFonts w:ascii="Times New Roman" w:hAnsi="Times New Roman"/>
                <w:color w:val="000000"/>
                <w:sz w:val="26"/>
                <w:szCs w:val="26"/>
              </w:rPr>
              <w:t>%</w:t>
            </w:r>
          </w:p>
        </w:tc>
      </w:tr>
      <w:tr w:rsidR="00D769D2" w:rsidRPr="00F80B82" w:rsidTr="00D769D2">
        <w:trPr>
          <w:trHeight w:val="300"/>
        </w:trPr>
        <w:tc>
          <w:tcPr>
            <w:tcW w:w="109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UC_011</w:t>
            </w:r>
          </w:p>
        </w:tc>
        <w:tc>
          <w:tcPr>
            <w:tcW w:w="367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Manage Device</w:t>
            </w:r>
          </w:p>
        </w:tc>
        <w:tc>
          <w:tcPr>
            <w:tcW w:w="1980" w:type="dxa"/>
            <w:shd w:val="clear" w:color="auto" w:fill="auto"/>
            <w:noWrap/>
            <w:vAlign w:val="bottom"/>
            <w:hideMark/>
          </w:tcPr>
          <w:p w:rsidR="00D769D2" w:rsidRPr="00F80B82" w:rsidRDefault="00D769D2" w:rsidP="00D769D2">
            <w:pPr>
              <w:jc w:val="right"/>
              <w:rPr>
                <w:rFonts w:ascii="Times New Roman" w:hAnsi="Times New Roman"/>
                <w:color w:val="000000"/>
                <w:sz w:val="26"/>
                <w:szCs w:val="26"/>
              </w:rPr>
            </w:pPr>
            <w:r w:rsidRPr="00F80B82">
              <w:rPr>
                <w:rFonts w:ascii="Times New Roman" w:hAnsi="Times New Roman"/>
                <w:color w:val="000000"/>
                <w:sz w:val="26"/>
                <w:szCs w:val="26"/>
              </w:rPr>
              <w:t>16.411</w:t>
            </w:r>
            <w:r>
              <w:rPr>
                <w:rFonts w:ascii="Times New Roman" w:hAnsi="Times New Roman"/>
                <w:color w:val="000000"/>
                <w:sz w:val="26"/>
                <w:szCs w:val="26"/>
              </w:rPr>
              <w:t>%</w:t>
            </w:r>
          </w:p>
        </w:tc>
      </w:tr>
      <w:tr w:rsidR="00D769D2" w:rsidRPr="00F80B82" w:rsidTr="00D769D2">
        <w:trPr>
          <w:trHeight w:val="300"/>
        </w:trPr>
        <w:tc>
          <w:tcPr>
            <w:tcW w:w="109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UC_012</w:t>
            </w:r>
          </w:p>
        </w:tc>
        <w:tc>
          <w:tcPr>
            <w:tcW w:w="367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Change Personal Information</w:t>
            </w:r>
          </w:p>
        </w:tc>
        <w:tc>
          <w:tcPr>
            <w:tcW w:w="1980" w:type="dxa"/>
            <w:shd w:val="clear" w:color="auto" w:fill="auto"/>
            <w:vAlign w:val="bottom"/>
          </w:tcPr>
          <w:p w:rsidR="00D769D2" w:rsidRPr="00F80B82" w:rsidRDefault="00D769D2" w:rsidP="00D769D2">
            <w:pPr>
              <w:jc w:val="right"/>
              <w:rPr>
                <w:rFonts w:ascii="Times New Roman" w:hAnsi="Times New Roman"/>
                <w:color w:val="000000"/>
                <w:sz w:val="26"/>
                <w:szCs w:val="26"/>
              </w:rPr>
            </w:pPr>
            <w:r w:rsidRPr="00F80B82">
              <w:rPr>
                <w:rFonts w:ascii="Times New Roman" w:hAnsi="Times New Roman"/>
                <w:color w:val="000000"/>
                <w:sz w:val="26"/>
                <w:szCs w:val="26"/>
              </w:rPr>
              <w:t>2.753</w:t>
            </w:r>
            <w:r>
              <w:rPr>
                <w:rFonts w:ascii="Times New Roman" w:hAnsi="Times New Roman"/>
                <w:color w:val="000000"/>
                <w:sz w:val="26"/>
                <w:szCs w:val="26"/>
              </w:rPr>
              <w:t>%</w:t>
            </w:r>
          </w:p>
        </w:tc>
      </w:tr>
      <w:tr w:rsidR="00D769D2" w:rsidRPr="00F80B82" w:rsidTr="00D769D2">
        <w:trPr>
          <w:trHeight w:val="300"/>
        </w:trPr>
        <w:tc>
          <w:tcPr>
            <w:tcW w:w="109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UC_013</w:t>
            </w:r>
          </w:p>
        </w:tc>
        <w:tc>
          <w:tcPr>
            <w:tcW w:w="3675" w:type="dxa"/>
            <w:shd w:val="clear" w:color="auto" w:fill="auto"/>
            <w:noWrap/>
            <w:vAlign w:val="bottom"/>
            <w:hideMark/>
          </w:tcPr>
          <w:p w:rsidR="00D769D2" w:rsidRPr="00F80B82" w:rsidRDefault="00D769D2" w:rsidP="00D769D2">
            <w:pPr>
              <w:spacing w:line="240" w:lineRule="auto"/>
              <w:jc w:val="center"/>
              <w:rPr>
                <w:rFonts w:ascii="Times New Roman" w:hAnsi="Times New Roman"/>
                <w:color w:val="000000"/>
                <w:sz w:val="26"/>
                <w:szCs w:val="26"/>
              </w:rPr>
            </w:pPr>
            <w:r w:rsidRPr="00F80B82">
              <w:rPr>
                <w:rFonts w:ascii="Times New Roman" w:hAnsi="Times New Roman"/>
                <w:color w:val="000000"/>
                <w:sz w:val="26"/>
                <w:szCs w:val="26"/>
              </w:rPr>
              <w:t>Setting</w:t>
            </w:r>
          </w:p>
        </w:tc>
        <w:tc>
          <w:tcPr>
            <w:tcW w:w="1980" w:type="dxa"/>
            <w:shd w:val="clear" w:color="auto" w:fill="auto"/>
            <w:noWrap/>
            <w:vAlign w:val="bottom"/>
            <w:hideMark/>
          </w:tcPr>
          <w:p w:rsidR="00D769D2" w:rsidRPr="00F80B82" w:rsidRDefault="00D769D2" w:rsidP="00D769D2">
            <w:pPr>
              <w:jc w:val="right"/>
              <w:rPr>
                <w:rFonts w:ascii="Times New Roman" w:hAnsi="Times New Roman"/>
                <w:color w:val="000000"/>
                <w:sz w:val="26"/>
                <w:szCs w:val="26"/>
              </w:rPr>
            </w:pPr>
            <w:r w:rsidRPr="00F80B82">
              <w:rPr>
                <w:rFonts w:ascii="Times New Roman" w:hAnsi="Times New Roman"/>
                <w:color w:val="000000"/>
                <w:sz w:val="26"/>
                <w:szCs w:val="26"/>
              </w:rPr>
              <w:t>3.522</w:t>
            </w:r>
            <w:r>
              <w:rPr>
                <w:rFonts w:ascii="Times New Roman" w:hAnsi="Times New Roman"/>
                <w:color w:val="000000"/>
                <w:sz w:val="26"/>
                <w:szCs w:val="26"/>
              </w:rPr>
              <w:t>%</w:t>
            </w:r>
          </w:p>
        </w:tc>
      </w:tr>
    </w:tbl>
    <w:p w:rsidR="00711BC2" w:rsidRDefault="00711BC2" w:rsidP="00711BC2"/>
    <w:p w:rsidR="00F80B82" w:rsidRPr="00711BC2" w:rsidRDefault="00F80B82" w:rsidP="00711BC2"/>
    <w:p w:rsidR="001D5C66" w:rsidRPr="001D5C66" w:rsidRDefault="001D5C66" w:rsidP="001D5C66"/>
    <w:p w:rsidR="004B4BA3" w:rsidRDefault="009423F4" w:rsidP="009423F4">
      <w:pPr>
        <w:pStyle w:val="Heading1"/>
        <w:numPr>
          <w:ilvl w:val="0"/>
          <w:numId w:val="0"/>
        </w:numPr>
        <w:rPr>
          <w:rFonts w:ascii="Times New Roman" w:hAnsi="Times New Roman"/>
          <w:color w:val="0070C0"/>
        </w:rPr>
      </w:pPr>
      <w:bookmarkStart w:id="108" w:name="_Toc481304182"/>
      <w:r w:rsidRPr="001A10DD">
        <w:rPr>
          <w:rFonts w:ascii="Times New Roman" w:hAnsi="Times New Roman"/>
          <w:color w:val="0070C0"/>
        </w:rPr>
        <w:t xml:space="preserve">Appendix C: </w:t>
      </w:r>
      <w:bookmarkEnd w:id="98"/>
      <w:bookmarkEnd w:id="99"/>
      <w:r w:rsidR="00104791" w:rsidRPr="001A10DD">
        <w:rPr>
          <w:rFonts w:ascii="Times New Roman" w:hAnsi="Times New Roman"/>
          <w:color w:val="0070C0"/>
        </w:rPr>
        <w:t>Danh sách xác định</w:t>
      </w:r>
      <w:r w:rsidR="00FD1496">
        <w:rPr>
          <w:rFonts w:ascii="Times New Roman" w:hAnsi="Times New Roman"/>
          <w:color w:val="0070C0"/>
        </w:rPr>
        <w:t xml:space="preserve"> (Trống)</w:t>
      </w:r>
      <w:bookmarkEnd w:id="108"/>
    </w:p>
    <w:p w:rsidR="00405ED1" w:rsidRPr="00405ED1" w:rsidRDefault="00405ED1" w:rsidP="00405ED1">
      <w:pPr>
        <w:jc w:val="center"/>
        <w:rPr>
          <w:color w:val="0070C0"/>
          <w:sz w:val="28"/>
        </w:rPr>
      </w:pPr>
      <w:r w:rsidRPr="00405ED1">
        <w:rPr>
          <w:color w:val="0070C0"/>
          <w:sz w:val="28"/>
        </w:rPr>
        <w:t>The end</w:t>
      </w:r>
      <w:bookmarkEnd w:id="1"/>
    </w:p>
    <w:sectPr w:rsidR="00405ED1" w:rsidRPr="00405ED1" w:rsidSect="005F2E9D">
      <w:headerReference w:type="default" r:id="rId42"/>
      <w:pgSz w:w="12240" w:h="15840"/>
      <w:pgMar w:top="1440" w:right="1296" w:bottom="1440" w:left="1296"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7568" w:rsidRDefault="00197568">
      <w:r>
        <w:separator/>
      </w:r>
    </w:p>
  </w:endnote>
  <w:endnote w:type="continuationSeparator" w:id="0">
    <w:p w:rsidR="00197568" w:rsidRDefault="00197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NSimSun">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1">
    <w:altName w:val="Times New Roman"/>
    <w:panose1 w:val="00000000000000000000"/>
    <w:charset w:val="00"/>
    <w:family w:val="roman"/>
    <w:notTrueType/>
    <w:pitch w:val="default"/>
  </w:font>
  <w:font w:name="Arial1">
    <w:altName w:val="Times New Roman"/>
    <w:panose1 w:val="00000000000000000000"/>
    <w:charset w:val="00"/>
    <w:family w:val="roman"/>
    <w:notTrueType/>
    <w:pitch w:val="default"/>
  </w:font>
  <w:font w:name="Times New Roman2">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4358" w:rsidRPr="002A19DA" w:rsidRDefault="00784358" w:rsidP="002A19DA">
    <w:pPr>
      <w:pStyle w:val="Footer"/>
    </w:pPr>
    <w:r w:rsidRPr="002A19DA">
      <w:rPr>
        <w:rFonts w:ascii="Times New Roman" w:hAnsi="Times New Roman"/>
      </w:rPr>
      <w:t>Software Engineering, Faculty of Information Technology, Can Tho University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4358" w:rsidRDefault="0078435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4358" w:rsidRPr="002A19DA" w:rsidRDefault="00784358" w:rsidP="002A19DA">
    <w:pPr>
      <w:pStyle w:val="Footer"/>
    </w:pPr>
    <w:r w:rsidRPr="002A19DA">
      <w:t>Software Engineering, Faculty of Information Technology, Can Tho University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4358" w:rsidRDefault="007843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7568" w:rsidRDefault="00197568">
      <w:r>
        <w:separator/>
      </w:r>
    </w:p>
  </w:footnote>
  <w:footnote w:type="continuationSeparator" w:id="0">
    <w:p w:rsidR="00197568" w:rsidRDefault="001975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4358" w:rsidRPr="000C44D3" w:rsidRDefault="00784358">
    <w:pPr>
      <w:pStyle w:val="Header"/>
      <w:rPr>
        <w:rFonts w:ascii="Times New Roman" w:hAnsi="Times New Roman"/>
      </w:rPr>
    </w:pPr>
    <w:r w:rsidRPr="000C44D3">
      <w:rPr>
        <w:rFonts w:ascii="Times New Roman" w:hAnsi="Times New Roman"/>
      </w:rPr>
      <w:t>Đặc tả yêu cầu phần mềm</w:t>
    </w:r>
    <w:r w:rsidRPr="000C44D3">
      <w:rPr>
        <w:rFonts w:ascii="Times New Roman" w:hAnsi="Times New Roman"/>
      </w:rPr>
      <w:tab/>
    </w:r>
    <w:r w:rsidRPr="000C44D3">
      <w:rPr>
        <w:rFonts w:ascii="Times New Roman" w:hAnsi="Times New Roman"/>
      </w:rPr>
      <w:tab/>
    </w:r>
    <w:r>
      <w:rPr>
        <w:rFonts w:ascii="Times New Roman" w:hAnsi="Times New Roman"/>
      </w:rPr>
      <w:t>Trang</w:t>
    </w:r>
    <w:r w:rsidRPr="000C44D3">
      <w:rPr>
        <w:rFonts w:ascii="Times New Roman" w:hAnsi="Times New Roman"/>
      </w:rPr>
      <w:t xml:space="preserve"> </w:t>
    </w:r>
    <w:r w:rsidRPr="000C44D3">
      <w:rPr>
        <w:rFonts w:ascii="Times New Roman" w:hAnsi="Times New Roman"/>
      </w:rPr>
      <w:fldChar w:fldCharType="begin"/>
    </w:r>
    <w:r w:rsidRPr="000C44D3">
      <w:rPr>
        <w:rFonts w:ascii="Times New Roman" w:hAnsi="Times New Roman"/>
      </w:rPr>
      <w:instrText xml:space="preserve"> PAGE  \* MERGEFORMAT </w:instrText>
    </w:r>
    <w:r w:rsidRPr="000C44D3">
      <w:rPr>
        <w:rFonts w:ascii="Times New Roman" w:hAnsi="Times New Roman"/>
      </w:rPr>
      <w:fldChar w:fldCharType="separate"/>
    </w:r>
    <w:r w:rsidR="005075E2">
      <w:rPr>
        <w:rFonts w:ascii="Times New Roman" w:hAnsi="Times New Roman"/>
        <w:noProof/>
      </w:rPr>
      <w:t>14</w:t>
    </w:r>
    <w:r w:rsidRPr="000C44D3">
      <w:rPr>
        <w:rFonts w:ascii="Times New Roman" w:hAnsi="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4358" w:rsidRDefault="0078435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4358" w:rsidRDefault="00784358">
    <w:pPr>
      <w:pStyle w:val="Header"/>
      <w:tabs>
        <w:tab w:val="clear" w:pos="9360"/>
        <w:tab w:val="right" w:pos="9630"/>
      </w:tabs>
    </w:pPr>
    <w:r>
      <w:rPr>
        <w:rFonts w:ascii="Times New Roman" w:hAnsi="Times New Roman"/>
      </w:rPr>
      <w:t>Đặc tả yêu cầu phần mềm</w:t>
    </w:r>
    <w:r>
      <w:rPr>
        <w:rFonts w:ascii="Times New Roman" w:hAnsi="Times New Roman"/>
      </w:rPr>
      <w:tab/>
    </w:r>
    <w:r>
      <w:rPr>
        <w:rFonts w:ascii="Times New Roman" w:hAnsi="Times New Roman"/>
      </w:rPr>
      <w:tab/>
      <w:t xml:space="preserve">Trang </w:t>
    </w:r>
    <w:r>
      <w:fldChar w:fldCharType="begin"/>
    </w:r>
    <w:r>
      <w:instrText xml:space="preserve"> PAGE </w:instrText>
    </w:r>
    <w:r>
      <w:fldChar w:fldCharType="separate"/>
    </w:r>
    <w:r w:rsidR="005075E2">
      <w:rPr>
        <w:noProof/>
      </w:rPr>
      <w:t>7</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4358" w:rsidRDefault="0078435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4358" w:rsidRPr="000C44D3" w:rsidRDefault="00784358">
    <w:pPr>
      <w:pStyle w:val="Header"/>
      <w:tabs>
        <w:tab w:val="clear" w:pos="9360"/>
        <w:tab w:val="right" w:pos="9630"/>
      </w:tabs>
      <w:rPr>
        <w:rFonts w:ascii="Times New Roman" w:hAnsi="Times New Roman"/>
      </w:rPr>
    </w:pPr>
    <w:r w:rsidRPr="000C44D3">
      <w:rPr>
        <w:rFonts w:ascii="Times New Roman" w:hAnsi="Times New Roman"/>
      </w:rPr>
      <w:t>Đặc tả yêu cầu phần mềm</w:t>
    </w:r>
    <w:r w:rsidRPr="000C44D3">
      <w:rPr>
        <w:rFonts w:ascii="Times New Roman" w:hAnsi="Times New Roman"/>
      </w:rPr>
      <w:tab/>
    </w:r>
    <w:r w:rsidRPr="000C44D3">
      <w:rPr>
        <w:rFonts w:ascii="Times New Roman" w:hAnsi="Times New Roman"/>
      </w:rPr>
      <w:tab/>
    </w:r>
    <w:r>
      <w:rPr>
        <w:rFonts w:ascii="Times New Roman" w:hAnsi="Times New Roman"/>
      </w:rPr>
      <w:t>Trang</w:t>
    </w:r>
    <w:r w:rsidRPr="000C44D3">
      <w:rPr>
        <w:rFonts w:ascii="Times New Roman" w:hAnsi="Times New Roman"/>
      </w:rPr>
      <w:t xml:space="preserve"> </w:t>
    </w:r>
    <w:r w:rsidRPr="000C44D3">
      <w:rPr>
        <w:rFonts w:ascii="Times New Roman" w:hAnsi="Times New Roman"/>
      </w:rPr>
      <w:fldChar w:fldCharType="begin"/>
    </w:r>
    <w:r w:rsidRPr="000C44D3">
      <w:rPr>
        <w:rFonts w:ascii="Times New Roman" w:hAnsi="Times New Roman"/>
      </w:rPr>
      <w:instrText xml:space="preserve"> PAGE  \* MERGEFORMAT </w:instrText>
    </w:r>
    <w:r w:rsidRPr="000C44D3">
      <w:rPr>
        <w:rFonts w:ascii="Times New Roman" w:hAnsi="Times New Roman"/>
      </w:rPr>
      <w:fldChar w:fldCharType="separate"/>
    </w:r>
    <w:r w:rsidR="005075E2">
      <w:rPr>
        <w:rFonts w:ascii="Times New Roman" w:hAnsi="Times New Roman"/>
        <w:noProof/>
      </w:rPr>
      <w:t>2</w:t>
    </w:r>
    <w:r w:rsidRPr="000C44D3">
      <w:rPr>
        <w:rFonts w:ascii="Times New Roman" w:hAnsi="Times New Roman"/>
      </w:rPr>
      <w:fldChar w:fldCharType="end"/>
    </w:r>
  </w:p>
  <w:p w:rsidR="00784358" w:rsidRDefault="007843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932FECE"/>
    <w:lvl w:ilvl="0">
      <w:start w:val="1"/>
      <w:numFmt w:val="decimal"/>
      <w:pStyle w:val="Heading1"/>
      <w:lvlText w:val="%1."/>
      <w:legacy w:legacy="1" w:legacySpace="144" w:legacyIndent="0"/>
      <w:lvlJc w:val="left"/>
      <w:rPr>
        <w:color w:val="0070C0"/>
        <w:sz w:val="36"/>
        <w:szCs w:val="32"/>
      </w:rPr>
    </w:lvl>
    <w:lvl w:ilvl="1">
      <w:start w:val="1"/>
      <w:numFmt w:val="decimal"/>
      <w:pStyle w:val="Heading2"/>
      <w:lvlText w:val="%1.%2"/>
      <w:legacy w:legacy="1" w:legacySpace="144" w:legacyIndent="0"/>
      <w:lvlJc w:val="left"/>
      <w:rPr>
        <w:b/>
        <w:color w:val="0070C0"/>
        <w:sz w:val="32"/>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 w15:restartNumberingAfterBreak="0">
    <w:nsid w:val="00000003"/>
    <w:multiLevelType w:val="multilevel"/>
    <w:tmpl w:val="00000003"/>
    <w:name w:val="WW8Num3"/>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Symbol" w:hAnsi="Symbol" w:cs="OpenSymbol"/>
      </w:rPr>
    </w:lvl>
    <w:lvl w:ilvl="2">
      <w:start w:val="1"/>
      <w:numFmt w:val="bullet"/>
      <w:lvlText w:val=""/>
      <w:lvlJc w:val="left"/>
      <w:pPr>
        <w:tabs>
          <w:tab w:val="num" w:pos="1800"/>
        </w:tabs>
        <w:ind w:left="1800" w:hanging="360"/>
      </w:pPr>
      <w:rPr>
        <w:rFonts w:ascii="Symbol" w:hAnsi="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Symbol" w:hAnsi="Symbol" w:cs="OpenSymbol"/>
      </w:rPr>
    </w:lvl>
    <w:lvl w:ilvl="5">
      <w:start w:val="1"/>
      <w:numFmt w:val="bullet"/>
      <w:lvlText w:val=""/>
      <w:lvlJc w:val="left"/>
      <w:pPr>
        <w:tabs>
          <w:tab w:val="num" w:pos="2880"/>
        </w:tabs>
        <w:ind w:left="2880" w:hanging="360"/>
      </w:pPr>
      <w:rPr>
        <w:rFonts w:ascii="Symbol" w:hAnsi="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Symbol" w:hAnsi="Symbol" w:cs="OpenSymbol"/>
      </w:rPr>
    </w:lvl>
    <w:lvl w:ilvl="8">
      <w:start w:val="1"/>
      <w:numFmt w:val="bullet"/>
      <w:lvlText w:val=""/>
      <w:lvlJc w:val="left"/>
      <w:pPr>
        <w:tabs>
          <w:tab w:val="num" w:pos="3960"/>
        </w:tabs>
        <w:ind w:left="3960" w:hanging="360"/>
      </w:pPr>
      <w:rPr>
        <w:rFonts w:ascii="Symbol" w:hAnsi="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15:restartNumberingAfterBreak="0">
    <w:nsid w:val="00000006"/>
    <w:multiLevelType w:val="multilevel"/>
    <w:tmpl w:val="00000006"/>
    <w:name w:val="WW8Num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Symbol" w:hAnsi="Symbol" w:cs="OpenSymbol"/>
      </w:rPr>
    </w:lvl>
    <w:lvl w:ilvl="2">
      <w:start w:val="1"/>
      <w:numFmt w:val="bullet"/>
      <w:lvlText w:val=""/>
      <w:lvlJc w:val="left"/>
      <w:pPr>
        <w:tabs>
          <w:tab w:val="num" w:pos="1800"/>
        </w:tabs>
        <w:ind w:left="1800" w:hanging="360"/>
      </w:pPr>
      <w:rPr>
        <w:rFonts w:ascii="Symbol" w:hAnsi="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Symbol" w:hAnsi="Symbol" w:cs="OpenSymbol"/>
      </w:rPr>
    </w:lvl>
    <w:lvl w:ilvl="5">
      <w:start w:val="1"/>
      <w:numFmt w:val="bullet"/>
      <w:lvlText w:val=""/>
      <w:lvlJc w:val="left"/>
      <w:pPr>
        <w:tabs>
          <w:tab w:val="num" w:pos="2880"/>
        </w:tabs>
        <w:ind w:left="2880" w:hanging="360"/>
      </w:pPr>
      <w:rPr>
        <w:rFonts w:ascii="Symbol" w:hAnsi="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Symbol" w:hAnsi="Symbol" w:cs="OpenSymbol"/>
      </w:rPr>
    </w:lvl>
    <w:lvl w:ilvl="8">
      <w:start w:val="1"/>
      <w:numFmt w:val="bullet"/>
      <w:lvlText w:val=""/>
      <w:lvlJc w:val="left"/>
      <w:pPr>
        <w:tabs>
          <w:tab w:val="num" w:pos="3960"/>
        </w:tabs>
        <w:ind w:left="3960" w:hanging="360"/>
      </w:pPr>
      <w:rPr>
        <w:rFonts w:ascii="Symbol" w:hAnsi="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Symbol" w:hAnsi="Symbol" w:cs="OpenSymbol"/>
      </w:rPr>
    </w:lvl>
    <w:lvl w:ilvl="1">
      <w:start w:val="1"/>
      <w:numFmt w:val="bullet"/>
      <w:lvlText w:val=""/>
      <w:lvlJc w:val="left"/>
      <w:pPr>
        <w:tabs>
          <w:tab w:val="num" w:pos="1440"/>
        </w:tabs>
        <w:ind w:left="1440" w:hanging="360"/>
      </w:pPr>
      <w:rPr>
        <w:rFonts w:ascii="Symbol" w:hAnsi="Symbol" w:cs="OpenSymbol"/>
      </w:rPr>
    </w:lvl>
    <w:lvl w:ilvl="2">
      <w:start w:val="1"/>
      <w:numFmt w:val="bullet"/>
      <w:lvlText w:val=""/>
      <w:lvlJc w:val="left"/>
      <w:pPr>
        <w:tabs>
          <w:tab w:val="num" w:pos="1800"/>
        </w:tabs>
        <w:ind w:left="1800" w:hanging="360"/>
      </w:pPr>
      <w:rPr>
        <w:rFonts w:ascii="Symbol" w:hAnsi="Symbol" w:cs="OpenSymbol"/>
      </w:rPr>
    </w:lvl>
    <w:lvl w:ilvl="3">
      <w:start w:val="1"/>
      <w:numFmt w:val="bullet"/>
      <w:lvlText w:val=""/>
      <w:lvlJc w:val="left"/>
      <w:pPr>
        <w:tabs>
          <w:tab w:val="num" w:pos="2160"/>
        </w:tabs>
        <w:ind w:left="2160" w:hanging="360"/>
      </w:pPr>
      <w:rPr>
        <w:rFonts w:ascii="Symbol" w:hAnsi="Symbol" w:cs="OpenSymbol"/>
      </w:rPr>
    </w:lvl>
    <w:lvl w:ilvl="4">
      <w:start w:val="1"/>
      <w:numFmt w:val="bullet"/>
      <w:lvlText w:val=""/>
      <w:lvlJc w:val="left"/>
      <w:pPr>
        <w:tabs>
          <w:tab w:val="num" w:pos="2520"/>
        </w:tabs>
        <w:ind w:left="2520" w:hanging="360"/>
      </w:pPr>
      <w:rPr>
        <w:rFonts w:ascii="Symbol" w:hAnsi="Symbol" w:cs="OpenSymbol"/>
      </w:rPr>
    </w:lvl>
    <w:lvl w:ilvl="5">
      <w:start w:val="1"/>
      <w:numFmt w:val="bullet"/>
      <w:lvlText w:val=""/>
      <w:lvlJc w:val="left"/>
      <w:pPr>
        <w:tabs>
          <w:tab w:val="num" w:pos="2880"/>
        </w:tabs>
        <w:ind w:left="2880" w:hanging="360"/>
      </w:pPr>
      <w:rPr>
        <w:rFonts w:ascii="Symbol" w:hAnsi="Symbol" w:cs="OpenSymbol"/>
      </w:rPr>
    </w:lvl>
    <w:lvl w:ilvl="6">
      <w:start w:val="1"/>
      <w:numFmt w:val="bullet"/>
      <w:lvlText w:val=""/>
      <w:lvlJc w:val="left"/>
      <w:pPr>
        <w:tabs>
          <w:tab w:val="num" w:pos="3240"/>
        </w:tabs>
        <w:ind w:left="3240" w:hanging="360"/>
      </w:pPr>
      <w:rPr>
        <w:rFonts w:ascii="Symbol" w:hAnsi="Symbol" w:cs="OpenSymbol"/>
      </w:rPr>
    </w:lvl>
    <w:lvl w:ilvl="7">
      <w:start w:val="1"/>
      <w:numFmt w:val="bullet"/>
      <w:lvlText w:val=""/>
      <w:lvlJc w:val="left"/>
      <w:pPr>
        <w:tabs>
          <w:tab w:val="num" w:pos="3600"/>
        </w:tabs>
        <w:ind w:left="3600" w:hanging="360"/>
      </w:pPr>
      <w:rPr>
        <w:rFonts w:ascii="Symbol" w:hAnsi="Symbol" w:cs="OpenSymbol"/>
      </w:rPr>
    </w:lvl>
    <w:lvl w:ilvl="8">
      <w:start w:val="1"/>
      <w:numFmt w:val="bullet"/>
      <w:lvlText w:val=""/>
      <w:lvlJc w:val="left"/>
      <w:pPr>
        <w:tabs>
          <w:tab w:val="num" w:pos="3960"/>
        </w:tabs>
        <w:ind w:left="3960" w:hanging="360"/>
      </w:pPr>
      <w:rPr>
        <w:rFonts w:ascii="Symbol" w:hAnsi="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Symbol" w:hAnsi="Symbol" w:cs="Courier New" w:hint="default"/>
        <w:sz w:val="23"/>
        <w:szCs w:val="23"/>
      </w:rPr>
    </w:lvl>
    <w:lvl w:ilvl="1">
      <w:start w:val="1"/>
      <w:numFmt w:val="bullet"/>
      <w:lvlText w:val=""/>
      <w:lvlJc w:val="left"/>
      <w:pPr>
        <w:tabs>
          <w:tab w:val="num" w:pos="1440"/>
        </w:tabs>
        <w:ind w:left="1440" w:hanging="360"/>
      </w:pPr>
      <w:rPr>
        <w:rFonts w:ascii="Symbol" w:hAnsi="Symbol" w:cs="Courier New" w:hint="default"/>
        <w:sz w:val="23"/>
        <w:szCs w:val="23"/>
      </w:rPr>
    </w:lvl>
    <w:lvl w:ilvl="2">
      <w:start w:val="1"/>
      <w:numFmt w:val="bullet"/>
      <w:lvlText w:val=""/>
      <w:lvlJc w:val="left"/>
      <w:pPr>
        <w:tabs>
          <w:tab w:val="num" w:pos="1800"/>
        </w:tabs>
        <w:ind w:left="1800" w:hanging="360"/>
      </w:pPr>
      <w:rPr>
        <w:rFonts w:ascii="Symbol" w:hAnsi="Symbol" w:cs="Courier New" w:hint="default"/>
        <w:sz w:val="23"/>
        <w:szCs w:val="23"/>
      </w:rPr>
    </w:lvl>
    <w:lvl w:ilvl="3">
      <w:start w:val="1"/>
      <w:numFmt w:val="bullet"/>
      <w:lvlText w:val=""/>
      <w:lvlJc w:val="left"/>
      <w:pPr>
        <w:tabs>
          <w:tab w:val="num" w:pos="2160"/>
        </w:tabs>
        <w:ind w:left="2160" w:hanging="360"/>
      </w:pPr>
      <w:rPr>
        <w:rFonts w:ascii="Symbol" w:hAnsi="Symbol" w:cs="Courier New" w:hint="default"/>
        <w:sz w:val="23"/>
        <w:szCs w:val="23"/>
      </w:rPr>
    </w:lvl>
    <w:lvl w:ilvl="4">
      <w:start w:val="1"/>
      <w:numFmt w:val="bullet"/>
      <w:lvlText w:val=""/>
      <w:lvlJc w:val="left"/>
      <w:pPr>
        <w:tabs>
          <w:tab w:val="num" w:pos="2520"/>
        </w:tabs>
        <w:ind w:left="2520" w:hanging="360"/>
      </w:pPr>
      <w:rPr>
        <w:rFonts w:ascii="Symbol" w:hAnsi="Symbol" w:cs="Courier New" w:hint="default"/>
        <w:sz w:val="23"/>
        <w:szCs w:val="23"/>
      </w:rPr>
    </w:lvl>
    <w:lvl w:ilvl="5">
      <w:start w:val="1"/>
      <w:numFmt w:val="bullet"/>
      <w:lvlText w:val=""/>
      <w:lvlJc w:val="left"/>
      <w:pPr>
        <w:tabs>
          <w:tab w:val="num" w:pos="2880"/>
        </w:tabs>
        <w:ind w:left="2880" w:hanging="360"/>
      </w:pPr>
      <w:rPr>
        <w:rFonts w:ascii="Symbol" w:hAnsi="Symbol" w:cs="Courier New" w:hint="default"/>
        <w:sz w:val="23"/>
        <w:szCs w:val="23"/>
      </w:rPr>
    </w:lvl>
    <w:lvl w:ilvl="6">
      <w:start w:val="1"/>
      <w:numFmt w:val="bullet"/>
      <w:lvlText w:val=""/>
      <w:lvlJc w:val="left"/>
      <w:pPr>
        <w:tabs>
          <w:tab w:val="num" w:pos="3240"/>
        </w:tabs>
        <w:ind w:left="3240" w:hanging="360"/>
      </w:pPr>
      <w:rPr>
        <w:rFonts w:ascii="Symbol" w:hAnsi="Symbol" w:cs="Courier New" w:hint="default"/>
        <w:sz w:val="23"/>
        <w:szCs w:val="23"/>
      </w:rPr>
    </w:lvl>
    <w:lvl w:ilvl="7">
      <w:start w:val="1"/>
      <w:numFmt w:val="bullet"/>
      <w:lvlText w:val=""/>
      <w:lvlJc w:val="left"/>
      <w:pPr>
        <w:tabs>
          <w:tab w:val="num" w:pos="3600"/>
        </w:tabs>
        <w:ind w:left="3600" w:hanging="360"/>
      </w:pPr>
      <w:rPr>
        <w:rFonts w:ascii="Symbol" w:hAnsi="Symbol" w:cs="Courier New" w:hint="default"/>
        <w:sz w:val="23"/>
        <w:szCs w:val="23"/>
      </w:rPr>
    </w:lvl>
    <w:lvl w:ilvl="8">
      <w:start w:val="1"/>
      <w:numFmt w:val="bullet"/>
      <w:lvlText w:val=""/>
      <w:lvlJc w:val="left"/>
      <w:pPr>
        <w:tabs>
          <w:tab w:val="num" w:pos="3960"/>
        </w:tabs>
        <w:ind w:left="3960" w:hanging="360"/>
      </w:pPr>
      <w:rPr>
        <w:rFonts w:ascii="Symbol" w:hAnsi="Symbol" w:cs="Courier New" w:hint="default"/>
        <w:sz w:val="23"/>
        <w:szCs w:val="23"/>
      </w:rPr>
    </w:lvl>
  </w:abstractNum>
  <w:abstractNum w:abstractNumId="9"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Wingdings" w:hint="default"/>
      </w:rPr>
    </w:lvl>
    <w:lvl w:ilvl="1">
      <w:start w:val="1"/>
      <w:numFmt w:val="bullet"/>
      <w:lvlText w:val=""/>
      <w:lvlJc w:val="left"/>
      <w:pPr>
        <w:tabs>
          <w:tab w:val="num" w:pos="1080"/>
        </w:tabs>
        <w:ind w:left="1080" w:hanging="360"/>
      </w:pPr>
      <w:rPr>
        <w:rFonts w:ascii="Symbol" w:hAnsi="Symbol" w:cs="Wingdings" w:hint="default"/>
      </w:rPr>
    </w:lvl>
    <w:lvl w:ilvl="2">
      <w:start w:val="1"/>
      <w:numFmt w:val="bullet"/>
      <w:lvlText w:val=""/>
      <w:lvlJc w:val="left"/>
      <w:pPr>
        <w:tabs>
          <w:tab w:val="num" w:pos="1440"/>
        </w:tabs>
        <w:ind w:left="1440" w:hanging="360"/>
      </w:pPr>
      <w:rPr>
        <w:rFonts w:ascii="Symbol" w:hAnsi="Symbol" w:cs="Wingdings" w:hint="default"/>
      </w:rPr>
    </w:lvl>
    <w:lvl w:ilvl="3">
      <w:start w:val="1"/>
      <w:numFmt w:val="bullet"/>
      <w:lvlText w:val=""/>
      <w:lvlJc w:val="left"/>
      <w:pPr>
        <w:tabs>
          <w:tab w:val="num" w:pos="1800"/>
        </w:tabs>
        <w:ind w:left="1800" w:hanging="360"/>
      </w:pPr>
      <w:rPr>
        <w:rFonts w:ascii="Symbol" w:hAnsi="Symbol" w:cs="Wingdings" w:hint="default"/>
      </w:rPr>
    </w:lvl>
    <w:lvl w:ilvl="4">
      <w:start w:val="1"/>
      <w:numFmt w:val="bullet"/>
      <w:lvlText w:val=""/>
      <w:lvlJc w:val="left"/>
      <w:pPr>
        <w:tabs>
          <w:tab w:val="num" w:pos="2160"/>
        </w:tabs>
        <w:ind w:left="2160" w:hanging="360"/>
      </w:pPr>
      <w:rPr>
        <w:rFonts w:ascii="Symbol" w:hAnsi="Symbol" w:cs="Wingdings" w:hint="default"/>
      </w:rPr>
    </w:lvl>
    <w:lvl w:ilvl="5">
      <w:start w:val="1"/>
      <w:numFmt w:val="bullet"/>
      <w:lvlText w:val=""/>
      <w:lvlJc w:val="left"/>
      <w:pPr>
        <w:tabs>
          <w:tab w:val="num" w:pos="2520"/>
        </w:tabs>
        <w:ind w:left="2520" w:hanging="360"/>
      </w:pPr>
      <w:rPr>
        <w:rFonts w:ascii="Symbol" w:hAnsi="Symbol" w:cs="Wingdings" w:hint="default"/>
      </w:rPr>
    </w:lvl>
    <w:lvl w:ilvl="6">
      <w:start w:val="1"/>
      <w:numFmt w:val="bullet"/>
      <w:lvlText w:val=""/>
      <w:lvlJc w:val="left"/>
      <w:pPr>
        <w:tabs>
          <w:tab w:val="num" w:pos="2880"/>
        </w:tabs>
        <w:ind w:left="2880" w:hanging="360"/>
      </w:pPr>
      <w:rPr>
        <w:rFonts w:ascii="Symbol" w:hAnsi="Symbol" w:cs="Wingdings" w:hint="default"/>
      </w:rPr>
    </w:lvl>
    <w:lvl w:ilvl="7">
      <w:start w:val="1"/>
      <w:numFmt w:val="bullet"/>
      <w:lvlText w:val=""/>
      <w:lvlJc w:val="left"/>
      <w:pPr>
        <w:tabs>
          <w:tab w:val="num" w:pos="3240"/>
        </w:tabs>
        <w:ind w:left="3240" w:hanging="360"/>
      </w:pPr>
      <w:rPr>
        <w:rFonts w:ascii="Symbol" w:hAnsi="Symbol" w:cs="Wingdings" w:hint="default"/>
      </w:rPr>
    </w:lvl>
    <w:lvl w:ilvl="8">
      <w:start w:val="1"/>
      <w:numFmt w:val="bullet"/>
      <w:lvlText w:val=""/>
      <w:lvlJc w:val="left"/>
      <w:pPr>
        <w:tabs>
          <w:tab w:val="num" w:pos="3600"/>
        </w:tabs>
        <w:ind w:left="3600" w:hanging="360"/>
      </w:pPr>
      <w:rPr>
        <w:rFonts w:ascii="Symbol" w:hAnsi="Symbol" w:cs="Wingdings" w:hint="default"/>
      </w:rPr>
    </w:lvl>
  </w:abstractNum>
  <w:abstractNum w:abstractNumId="10" w15:restartNumberingAfterBreak="0">
    <w:nsid w:val="0000000B"/>
    <w:multiLevelType w:val="multilevel"/>
    <w:tmpl w:val="0000000B"/>
    <w:name w:val="WW8Num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1" w15:restartNumberingAfterBreak="0">
    <w:nsid w:val="0000000C"/>
    <w:multiLevelType w:val="multilevel"/>
    <w:tmpl w:val="0000000C"/>
    <w:name w:val="WW8Num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3" w15:restartNumberingAfterBreak="0">
    <w:nsid w:val="0000000E"/>
    <w:multiLevelType w:val="multilevel"/>
    <w:tmpl w:val="0000000E"/>
    <w:name w:val="WW8Num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4"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5" w15:restartNumberingAfterBreak="0">
    <w:nsid w:val="04BF4B63"/>
    <w:multiLevelType w:val="hybridMultilevel"/>
    <w:tmpl w:val="47E6C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76E3855"/>
    <w:multiLevelType w:val="hybridMultilevel"/>
    <w:tmpl w:val="7B12FB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7E756C7"/>
    <w:multiLevelType w:val="hybridMultilevel"/>
    <w:tmpl w:val="78A01098"/>
    <w:lvl w:ilvl="0" w:tplc="377CF982">
      <w:numFmt w:val="bullet"/>
      <w:lvlText w:val=""/>
      <w:lvlJc w:val="left"/>
      <w:pPr>
        <w:ind w:left="1500" w:hanging="360"/>
      </w:pPr>
      <w:rPr>
        <w:rFonts w:ascii="Symbol" w:eastAsia="Times New Roman" w:hAnsi="Symbol" w:cs="Times New Roman" w:hint="default"/>
        <w:i w:val="0"/>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8" w15:restartNumberingAfterBreak="0">
    <w:nsid w:val="092A360E"/>
    <w:multiLevelType w:val="hybridMultilevel"/>
    <w:tmpl w:val="6FC67270"/>
    <w:lvl w:ilvl="0" w:tplc="95A092B8">
      <w:start w:val="2"/>
      <w:numFmt w:val="bullet"/>
      <w:lvlText w:val="-"/>
      <w:lvlJc w:val="left"/>
      <w:pPr>
        <w:ind w:left="960" w:hanging="360"/>
      </w:pPr>
      <w:rPr>
        <w:rFonts w:ascii="Arial" w:eastAsia="Times New Roman" w:hAnsi="Arial" w:cs="Aria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9" w15:restartNumberingAfterBreak="0">
    <w:nsid w:val="0F130B62"/>
    <w:multiLevelType w:val="hybridMultilevel"/>
    <w:tmpl w:val="BC8CC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4501C9"/>
    <w:multiLevelType w:val="hybridMultilevel"/>
    <w:tmpl w:val="365827D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4538D8"/>
    <w:multiLevelType w:val="hybridMultilevel"/>
    <w:tmpl w:val="E9C24C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90C0C3E"/>
    <w:multiLevelType w:val="hybridMultilevel"/>
    <w:tmpl w:val="3AB0C374"/>
    <w:lvl w:ilvl="0" w:tplc="C35C1FA2">
      <w:start w:val="1"/>
      <w:numFmt w:val="decimal"/>
      <w:lvlText w:val="%1."/>
      <w:lvlJc w:val="left"/>
      <w:pPr>
        <w:ind w:left="720" w:hanging="360"/>
      </w:pPr>
      <w:rPr>
        <w:rFonts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A737400"/>
    <w:multiLevelType w:val="hybridMultilevel"/>
    <w:tmpl w:val="DF926E2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B67008C"/>
    <w:multiLevelType w:val="hybridMultilevel"/>
    <w:tmpl w:val="3F309C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6E60BD3"/>
    <w:multiLevelType w:val="hybridMultilevel"/>
    <w:tmpl w:val="BC5EF93C"/>
    <w:lvl w:ilvl="0" w:tplc="04090001">
      <w:start w:val="1"/>
      <w:numFmt w:val="bullet"/>
      <w:lvlText w:val=""/>
      <w:lvlJc w:val="left"/>
      <w:pPr>
        <w:ind w:left="698" w:hanging="360"/>
      </w:pPr>
      <w:rPr>
        <w:rFonts w:ascii="Symbol" w:hAnsi="Symbol" w:hint="default"/>
      </w:rPr>
    </w:lvl>
    <w:lvl w:ilvl="1" w:tplc="04090003" w:tentative="1">
      <w:start w:val="1"/>
      <w:numFmt w:val="bullet"/>
      <w:lvlText w:val="o"/>
      <w:lvlJc w:val="left"/>
      <w:pPr>
        <w:ind w:left="1418" w:hanging="360"/>
      </w:pPr>
      <w:rPr>
        <w:rFonts w:ascii="Courier New" w:hAnsi="Courier New" w:cs="Courier New" w:hint="default"/>
      </w:rPr>
    </w:lvl>
    <w:lvl w:ilvl="2" w:tplc="04090005" w:tentative="1">
      <w:start w:val="1"/>
      <w:numFmt w:val="bullet"/>
      <w:lvlText w:val=""/>
      <w:lvlJc w:val="left"/>
      <w:pPr>
        <w:ind w:left="2138" w:hanging="360"/>
      </w:pPr>
      <w:rPr>
        <w:rFonts w:ascii="Wingdings" w:hAnsi="Wingdings" w:hint="default"/>
      </w:rPr>
    </w:lvl>
    <w:lvl w:ilvl="3" w:tplc="04090001" w:tentative="1">
      <w:start w:val="1"/>
      <w:numFmt w:val="bullet"/>
      <w:lvlText w:val=""/>
      <w:lvlJc w:val="left"/>
      <w:pPr>
        <w:ind w:left="2858" w:hanging="360"/>
      </w:pPr>
      <w:rPr>
        <w:rFonts w:ascii="Symbol" w:hAnsi="Symbol" w:hint="default"/>
      </w:rPr>
    </w:lvl>
    <w:lvl w:ilvl="4" w:tplc="04090003" w:tentative="1">
      <w:start w:val="1"/>
      <w:numFmt w:val="bullet"/>
      <w:lvlText w:val="o"/>
      <w:lvlJc w:val="left"/>
      <w:pPr>
        <w:ind w:left="3578" w:hanging="360"/>
      </w:pPr>
      <w:rPr>
        <w:rFonts w:ascii="Courier New" w:hAnsi="Courier New" w:cs="Courier New" w:hint="default"/>
      </w:rPr>
    </w:lvl>
    <w:lvl w:ilvl="5" w:tplc="04090005" w:tentative="1">
      <w:start w:val="1"/>
      <w:numFmt w:val="bullet"/>
      <w:lvlText w:val=""/>
      <w:lvlJc w:val="left"/>
      <w:pPr>
        <w:ind w:left="4298" w:hanging="360"/>
      </w:pPr>
      <w:rPr>
        <w:rFonts w:ascii="Wingdings" w:hAnsi="Wingdings" w:hint="default"/>
      </w:rPr>
    </w:lvl>
    <w:lvl w:ilvl="6" w:tplc="04090001" w:tentative="1">
      <w:start w:val="1"/>
      <w:numFmt w:val="bullet"/>
      <w:lvlText w:val=""/>
      <w:lvlJc w:val="left"/>
      <w:pPr>
        <w:ind w:left="5018" w:hanging="360"/>
      </w:pPr>
      <w:rPr>
        <w:rFonts w:ascii="Symbol" w:hAnsi="Symbol" w:hint="default"/>
      </w:rPr>
    </w:lvl>
    <w:lvl w:ilvl="7" w:tplc="04090003" w:tentative="1">
      <w:start w:val="1"/>
      <w:numFmt w:val="bullet"/>
      <w:lvlText w:val="o"/>
      <w:lvlJc w:val="left"/>
      <w:pPr>
        <w:ind w:left="5738" w:hanging="360"/>
      </w:pPr>
      <w:rPr>
        <w:rFonts w:ascii="Courier New" w:hAnsi="Courier New" w:cs="Courier New" w:hint="default"/>
      </w:rPr>
    </w:lvl>
    <w:lvl w:ilvl="8" w:tplc="04090005" w:tentative="1">
      <w:start w:val="1"/>
      <w:numFmt w:val="bullet"/>
      <w:lvlText w:val=""/>
      <w:lvlJc w:val="left"/>
      <w:pPr>
        <w:ind w:left="6458" w:hanging="360"/>
      </w:pPr>
      <w:rPr>
        <w:rFonts w:ascii="Wingdings" w:hAnsi="Wingdings" w:hint="default"/>
      </w:rPr>
    </w:lvl>
  </w:abstractNum>
  <w:abstractNum w:abstractNumId="26" w15:restartNumberingAfterBreak="0">
    <w:nsid w:val="27AF2F94"/>
    <w:multiLevelType w:val="hybridMultilevel"/>
    <w:tmpl w:val="FBA459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416777A"/>
    <w:multiLevelType w:val="hybridMultilevel"/>
    <w:tmpl w:val="862A6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246530"/>
    <w:multiLevelType w:val="hybridMultilevel"/>
    <w:tmpl w:val="5F26C59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2EC2371"/>
    <w:multiLevelType w:val="hybridMultilevel"/>
    <w:tmpl w:val="CDCCC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361FBB"/>
    <w:multiLevelType w:val="hybridMultilevel"/>
    <w:tmpl w:val="079C410A"/>
    <w:lvl w:ilvl="0" w:tplc="5094C9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7C0388"/>
    <w:multiLevelType w:val="hybridMultilevel"/>
    <w:tmpl w:val="60C6FD24"/>
    <w:lvl w:ilvl="0" w:tplc="F14C924E">
      <w:start w:val="1"/>
      <w:numFmt w:val="decimal"/>
      <w:lvlText w:val="%1."/>
      <w:lvlJc w:val="left"/>
      <w:pPr>
        <w:ind w:left="720" w:hanging="360"/>
      </w:pPr>
      <w:rPr>
        <w:rFonts w:hint="default"/>
        <w:color w:val="00B0F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50E7B64"/>
    <w:multiLevelType w:val="hybridMultilevel"/>
    <w:tmpl w:val="2242AF9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93E0E65"/>
    <w:multiLevelType w:val="hybridMultilevel"/>
    <w:tmpl w:val="FA2046E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4B356E06"/>
    <w:multiLevelType w:val="hybridMultilevel"/>
    <w:tmpl w:val="582859C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F53AD8"/>
    <w:multiLevelType w:val="hybridMultilevel"/>
    <w:tmpl w:val="5A2E256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207812"/>
    <w:multiLevelType w:val="hybridMultilevel"/>
    <w:tmpl w:val="4A1C83B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4A144B5"/>
    <w:multiLevelType w:val="hybridMultilevel"/>
    <w:tmpl w:val="3934D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957905"/>
    <w:multiLevelType w:val="hybridMultilevel"/>
    <w:tmpl w:val="247E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337E53"/>
    <w:multiLevelType w:val="hybridMultilevel"/>
    <w:tmpl w:val="FC54C3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DD306DB"/>
    <w:multiLevelType w:val="hybridMultilevel"/>
    <w:tmpl w:val="4DE609F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F83133"/>
    <w:multiLevelType w:val="hybridMultilevel"/>
    <w:tmpl w:val="758E691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1C4846"/>
    <w:multiLevelType w:val="hybridMultilevel"/>
    <w:tmpl w:val="F85219C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3D699C"/>
    <w:multiLevelType w:val="hybridMultilevel"/>
    <w:tmpl w:val="527CF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8"/>
  </w:num>
  <w:num w:numId="13">
    <w:abstractNumId w:val="29"/>
  </w:num>
  <w:num w:numId="14">
    <w:abstractNumId w:val="23"/>
  </w:num>
  <w:num w:numId="15">
    <w:abstractNumId w:val="20"/>
  </w:num>
  <w:num w:numId="16">
    <w:abstractNumId w:val="40"/>
  </w:num>
  <w:num w:numId="17">
    <w:abstractNumId w:val="42"/>
  </w:num>
  <w:num w:numId="18">
    <w:abstractNumId w:val="35"/>
  </w:num>
  <w:num w:numId="19">
    <w:abstractNumId w:val="27"/>
  </w:num>
  <w:num w:numId="20">
    <w:abstractNumId w:val="34"/>
  </w:num>
  <w:num w:numId="21">
    <w:abstractNumId w:val="26"/>
  </w:num>
  <w:num w:numId="22">
    <w:abstractNumId w:val="21"/>
  </w:num>
  <w:num w:numId="23">
    <w:abstractNumId w:val="17"/>
  </w:num>
  <w:num w:numId="24">
    <w:abstractNumId w:val="33"/>
  </w:num>
  <w:num w:numId="25">
    <w:abstractNumId w:val="37"/>
  </w:num>
  <w:num w:numId="26">
    <w:abstractNumId w:val="25"/>
  </w:num>
  <w:num w:numId="27">
    <w:abstractNumId w:val="32"/>
  </w:num>
  <w:num w:numId="28">
    <w:abstractNumId w:val="36"/>
  </w:num>
  <w:num w:numId="29">
    <w:abstractNumId w:val="28"/>
  </w:num>
  <w:num w:numId="30">
    <w:abstractNumId w:val="43"/>
  </w:num>
  <w:num w:numId="31">
    <w:abstractNumId w:val="41"/>
  </w:num>
  <w:num w:numId="32">
    <w:abstractNumId w:val="39"/>
  </w:num>
  <w:num w:numId="33">
    <w:abstractNumId w:val="16"/>
  </w:num>
  <w:num w:numId="34">
    <w:abstractNumId w:val="0"/>
    <w:lvlOverride w:ilvl="0">
      <w:startOverride w:val="3"/>
    </w:lvlOverride>
    <w:lvlOverride w:ilvl="1">
      <w:startOverride w:val="3"/>
    </w:lvlOverride>
  </w:num>
  <w:num w:numId="35">
    <w:abstractNumId w:val="0"/>
    <w:lvlOverride w:ilvl="0">
      <w:startOverride w:val="3"/>
    </w:lvlOverride>
    <w:lvlOverride w:ilvl="1">
      <w:startOverride w:val="3"/>
    </w:lvlOverride>
  </w:num>
  <w:num w:numId="36">
    <w:abstractNumId w:val="19"/>
  </w:num>
  <w:num w:numId="37">
    <w:abstractNumId w:val="15"/>
  </w:num>
  <w:num w:numId="38">
    <w:abstractNumId w:val="30"/>
  </w:num>
  <w:num w:numId="39">
    <w:abstractNumId w:val="0"/>
    <w:lvlOverride w:ilvl="0">
      <w:startOverride w:val="4"/>
    </w:lvlOverride>
    <w:lvlOverride w:ilvl="1">
      <w:startOverride w:val="1"/>
    </w:lvlOverride>
  </w:num>
  <w:num w:numId="40">
    <w:abstractNumId w:val="0"/>
    <w:lvlOverride w:ilvl="0">
      <w:startOverride w:val="4"/>
    </w:lvlOverride>
    <w:lvlOverride w:ilvl="1">
      <w:startOverride w:val="1"/>
    </w:lvlOverride>
  </w:num>
  <w:num w:numId="41">
    <w:abstractNumId w:val="24"/>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8"/>
  </w:num>
  <w:num w:numId="44">
    <w:abstractNumId w:val="22"/>
  </w:num>
  <w:num w:numId="45">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01DB5"/>
    <w:rsid w:val="00003245"/>
    <w:rsid w:val="00003D01"/>
    <w:rsid w:val="00014CDB"/>
    <w:rsid w:val="000408CC"/>
    <w:rsid w:val="000427DD"/>
    <w:rsid w:val="00044CB5"/>
    <w:rsid w:val="00051412"/>
    <w:rsid w:val="00053029"/>
    <w:rsid w:val="00053944"/>
    <w:rsid w:val="00057105"/>
    <w:rsid w:val="000617C0"/>
    <w:rsid w:val="00062412"/>
    <w:rsid w:val="00062441"/>
    <w:rsid w:val="000717FC"/>
    <w:rsid w:val="00082FC0"/>
    <w:rsid w:val="000838FD"/>
    <w:rsid w:val="00086DA7"/>
    <w:rsid w:val="000955C3"/>
    <w:rsid w:val="000965FB"/>
    <w:rsid w:val="000C1EEC"/>
    <w:rsid w:val="000C44D3"/>
    <w:rsid w:val="000D0B5E"/>
    <w:rsid w:val="000D0CE1"/>
    <w:rsid w:val="000D5221"/>
    <w:rsid w:val="000F1549"/>
    <w:rsid w:val="000F175A"/>
    <w:rsid w:val="00104791"/>
    <w:rsid w:val="00107D5C"/>
    <w:rsid w:val="00116B82"/>
    <w:rsid w:val="00120475"/>
    <w:rsid w:val="001320AB"/>
    <w:rsid w:val="0013576C"/>
    <w:rsid w:val="00140BC2"/>
    <w:rsid w:val="0014786D"/>
    <w:rsid w:val="00147A6A"/>
    <w:rsid w:val="00154546"/>
    <w:rsid w:val="00156696"/>
    <w:rsid w:val="001608E3"/>
    <w:rsid w:val="00160ACF"/>
    <w:rsid w:val="001659FB"/>
    <w:rsid w:val="001772AA"/>
    <w:rsid w:val="00187E4C"/>
    <w:rsid w:val="0019099D"/>
    <w:rsid w:val="00190EEF"/>
    <w:rsid w:val="00191130"/>
    <w:rsid w:val="00192E9D"/>
    <w:rsid w:val="00193495"/>
    <w:rsid w:val="00197568"/>
    <w:rsid w:val="001A0F8F"/>
    <w:rsid w:val="001A10DD"/>
    <w:rsid w:val="001A3232"/>
    <w:rsid w:val="001A46D0"/>
    <w:rsid w:val="001A78DD"/>
    <w:rsid w:val="001C4100"/>
    <w:rsid w:val="001C4A49"/>
    <w:rsid w:val="001D40FC"/>
    <w:rsid w:val="001D4CA1"/>
    <w:rsid w:val="001D5C66"/>
    <w:rsid w:val="001D7306"/>
    <w:rsid w:val="001E0E5F"/>
    <w:rsid w:val="001E410D"/>
    <w:rsid w:val="001F5AB5"/>
    <w:rsid w:val="001F76C8"/>
    <w:rsid w:val="00230A05"/>
    <w:rsid w:val="002330FA"/>
    <w:rsid w:val="00241F25"/>
    <w:rsid w:val="00244F6C"/>
    <w:rsid w:val="00247EFC"/>
    <w:rsid w:val="0025283C"/>
    <w:rsid w:val="00282861"/>
    <w:rsid w:val="00293D74"/>
    <w:rsid w:val="002958A3"/>
    <w:rsid w:val="002A19DA"/>
    <w:rsid w:val="002A7FE3"/>
    <w:rsid w:val="002B68F2"/>
    <w:rsid w:val="002B6F42"/>
    <w:rsid w:val="002E08A4"/>
    <w:rsid w:val="002F4865"/>
    <w:rsid w:val="002F535B"/>
    <w:rsid w:val="0030721E"/>
    <w:rsid w:val="00314D94"/>
    <w:rsid w:val="00316CAB"/>
    <w:rsid w:val="00334504"/>
    <w:rsid w:val="00357418"/>
    <w:rsid w:val="003640C0"/>
    <w:rsid w:val="003645E4"/>
    <w:rsid w:val="00366E5F"/>
    <w:rsid w:val="00367DF7"/>
    <w:rsid w:val="00387A2B"/>
    <w:rsid w:val="0039029F"/>
    <w:rsid w:val="00391D5B"/>
    <w:rsid w:val="003A74C6"/>
    <w:rsid w:val="003B0A57"/>
    <w:rsid w:val="003B11A3"/>
    <w:rsid w:val="003B24A8"/>
    <w:rsid w:val="003B2504"/>
    <w:rsid w:val="003B7AC4"/>
    <w:rsid w:val="003C402C"/>
    <w:rsid w:val="003C5702"/>
    <w:rsid w:val="003D3151"/>
    <w:rsid w:val="003D64B3"/>
    <w:rsid w:val="003E7743"/>
    <w:rsid w:val="003E7FEF"/>
    <w:rsid w:val="00405ED1"/>
    <w:rsid w:val="004070A3"/>
    <w:rsid w:val="004151E4"/>
    <w:rsid w:val="00415FDA"/>
    <w:rsid w:val="00442111"/>
    <w:rsid w:val="00442B6C"/>
    <w:rsid w:val="00445AEC"/>
    <w:rsid w:val="00460E44"/>
    <w:rsid w:val="00474433"/>
    <w:rsid w:val="00487B69"/>
    <w:rsid w:val="004949C5"/>
    <w:rsid w:val="004A3861"/>
    <w:rsid w:val="004A4729"/>
    <w:rsid w:val="004B4BA3"/>
    <w:rsid w:val="004B5139"/>
    <w:rsid w:val="004B61D2"/>
    <w:rsid w:val="004B65C8"/>
    <w:rsid w:val="004B6665"/>
    <w:rsid w:val="004C7025"/>
    <w:rsid w:val="004D2411"/>
    <w:rsid w:val="004D2521"/>
    <w:rsid w:val="004D2B24"/>
    <w:rsid w:val="004F08A5"/>
    <w:rsid w:val="00501A3B"/>
    <w:rsid w:val="005075E2"/>
    <w:rsid w:val="00507AE3"/>
    <w:rsid w:val="00507AEA"/>
    <w:rsid w:val="00514A97"/>
    <w:rsid w:val="00521C73"/>
    <w:rsid w:val="00525DB0"/>
    <w:rsid w:val="00543834"/>
    <w:rsid w:val="00544FA8"/>
    <w:rsid w:val="00560DE3"/>
    <w:rsid w:val="00570B5B"/>
    <w:rsid w:val="00587938"/>
    <w:rsid w:val="00597CEB"/>
    <w:rsid w:val="005A3067"/>
    <w:rsid w:val="005B35F3"/>
    <w:rsid w:val="005C1441"/>
    <w:rsid w:val="005C65CF"/>
    <w:rsid w:val="005C7559"/>
    <w:rsid w:val="005C7BEB"/>
    <w:rsid w:val="005E78CA"/>
    <w:rsid w:val="005F2E9D"/>
    <w:rsid w:val="00604775"/>
    <w:rsid w:val="006059D4"/>
    <w:rsid w:val="0061201C"/>
    <w:rsid w:val="00620C09"/>
    <w:rsid w:val="00634172"/>
    <w:rsid w:val="00634BCD"/>
    <w:rsid w:val="006418F1"/>
    <w:rsid w:val="006644E0"/>
    <w:rsid w:val="00676194"/>
    <w:rsid w:val="00676CBD"/>
    <w:rsid w:val="006772C4"/>
    <w:rsid w:val="00677427"/>
    <w:rsid w:val="00677720"/>
    <w:rsid w:val="00681518"/>
    <w:rsid w:val="00691E14"/>
    <w:rsid w:val="00694D63"/>
    <w:rsid w:val="00697873"/>
    <w:rsid w:val="006A2DFB"/>
    <w:rsid w:val="006B4AC8"/>
    <w:rsid w:val="006C2221"/>
    <w:rsid w:val="006C352C"/>
    <w:rsid w:val="006C7D21"/>
    <w:rsid w:val="006D3D72"/>
    <w:rsid w:val="006E005C"/>
    <w:rsid w:val="006E07C4"/>
    <w:rsid w:val="006E1777"/>
    <w:rsid w:val="006F20D6"/>
    <w:rsid w:val="006F2D84"/>
    <w:rsid w:val="00700F9E"/>
    <w:rsid w:val="00711BC2"/>
    <w:rsid w:val="007131AD"/>
    <w:rsid w:val="00720D52"/>
    <w:rsid w:val="00723228"/>
    <w:rsid w:val="0072425E"/>
    <w:rsid w:val="00730169"/>
    <w:rsid w:val="00730DAB"/>
    <w:rsid w:val="007663D8"/>
    <w:rsid w:val="00767CF3"/>
    <w:rsid w:val="00782658"/>
    <w:rsid w:val="00784358"/>
    <w:rsid w:val="00787330"/>
    <w:rsid w:val="00790844"/>
    <w:rsid w:val="0079253A"/>
    <w:rsid w:val="007B0228"/>
    <w:rsid w:val="007C6E04"/>
    <w:rsid w:val="007C7B40"/>
    <w:rsid w:val="007E0820"/>
    <w:rsid w:val="007E69D8"/>
    <w:rsid w:val="007F0BF5"/>
    <w:rsid w:val="007F0FEF"/>
    <w:rsid w:val="007F2895"/>
    <w:rsid w:val="00802857"/>
    <w:rsid w:val="00802ECB"/>
    <w:rsid w:val="008071FC"/>
    <w:rsid w:val="00815693"/>
    <w:rsid w:val="0081627D"/>
    <w:rsid w:val="00826CF4"/>
    <w:rsid w:val="008848BF"/>
    <w:rsid w:val="00887EC2"/>
    <w:rsid w:val="00896067"/>
    <w:rsid w:val="008A0613"/>
    <w:rsid w:val="008A5647"/>
    <w:rsid w:val="008A70F1"/>
    <w:rsid w:val="008B5BAC"/>
    <w:rsid w:val="008E22C6"/>
    <w:rsid w:val="008E6918"/>
    <w:rsid w:val="008F1238"/>
    <w:rsid w:val="0092299D"/>
    <w:rsid w:val="00924694"/>
    <w:rsid w:val="00926C95"/>
    <w:rsid w:val="009273C5"/>
    <w:rsid w:val="00935038"/>
    <w:rsid w:val="00935EEE"/>
    <w:rsid w:val="009423F4"/>
    <w:rsid w:val="009436D6"/>
    <w:rsid w:val="00960CCC"/>
    <w:rsid w:val="00962E85"/>
    <w:rsid w:val="0096374A"/>
    <w:rsid w:val="0097498F"/>
    <w:rsid w:val="00975FD3"/>
    <w:rsid w:val="00977020"/>
    <w:rsid w:val="0097793F"/>
    <w:rsid w:val="00977DA6"/>
    <w:rsid w:val="00990995"/>
    <w:rsid w:val="00992265"/>
    <w:rsid w:val="009A1E1C"/>
    <w:rsid w:val="009B2781"/>
    <w:rsid w:val="009B7145"/>
    <w:rsid w:val="009B782D"/>
    <w:rsid w:val="009C26E7"/>
    <w:rsid w:val="009D1342"/>
    <w:rsid w:val="009E1F7E"/>
    <w:rsid w:val="009F074D"/>
    <w:rsid w:val="009F43C6"/>
    <w:rsid w:val="009F5D9D"/>
    <w:rsid w:val="00A034A7"/>
    <w:rsid w:val="00A03CA6"/>
    <w:rsid w:val="00A336D6"/>
    <w:rsid w:val="00A55787"/>
    <w:rsid w:val="00A55CAE"/>
    <w:rsid w:val="00A842A8"/>
    <w:rsid w:val="00A8604C"/>
    <w:rsid w:val="00AA1C10"/>
    <w:rsid w:val="00AA5743"/>
    <w:rsid w:val="00AB2E6F"/>
    <w:rsid w:val="00AB3229"/>
    <w:rsid w:val="00AD0D15"/>
    <w:rsid w:val="00AE042B"/>
    <w:rsid w:val="00AE5241"/>
    <w:rsid w:val="00AF2374"/>
    <w:rsid w:val="00B21143"/>
    <w:rsid w:val="00B21431"/>
    <w:rsid w:val="00B247FE"/>
    <w:rsid w:val="00B24CE6"/>
    <w:rsid w:val="00B25D25"/>
    <w:rsid w:val="00B36C41"/>
    <w:rsid w:val="00B413F7"/>
    <w:rsid w:val="00B55A2E"/>
    <w:rsid w:val="00B709E1"/>
    <w:rsid w:val="00B72165"/>
    <w:rsid w:val="00B742C2"/>
    <w:rsid w:val="00B94832"/>
    <w:rsid w:val="00B9617C"/>
    <w:rsid w:val="00BD21FA"/>
    <w:rsid w:val="00BD6A5F"/>
    <w:rsid w:val="00BE07B5"/>
    <w:rsid w:val="00BF2663"/>
    <w:rsid w:val="00BF69FF"/>
    <w:rsid w:val="00C0661A"/>
    <w:rsid w:val="00C10F47"/>
    <w:rsid w:val="00C14389"/>
    <w:rsid w:val="00C21554"/>
    <w:rsid w:val="00C226A4"/>
    <w:rsid w:val="00C22FD1"/>
    <w:rsid w:val="00C24726"/>
    <w:rsid w:val="00C31B1D"/>
    <w:rsid w:val="00C349AE"/>
    <w:rsid w:val="00C40FC3"/>
    <w:rsid w:val="00C54B18"/>
    <w:rsid w:val="00C67E06"/>
    <w:rsid w:val="00C74A04"/>
    <w:rsid w:val="00C75320"/>
    <w:rsid w:val="00C8057D"/>
    <w:rsid w:val="00C818D2"/>
    <w:rsid w:val="00C95C53"/>
    <w:rsid w:val="00CA2072"/>
    <w:rsid w:val="00CD0C63"/>
    <w:rsid w:val="00CE0A1B"/>
    <w:rsid w:val="00CE2FFA"/>
    <w:rsid w:val="00CE45C3"/>
    <w:rsid w:val="00CE7D25"/>
    <w:rsid w:val="00D00236"/>
    <w:rsid w:val="00D00596"/>
    <w:rsid w:val="00D0266D"/>
    <w:rsid w:val="00D21334"/>
    <w:rsid w:val="00D23A10"/>
    <w:rsid w:val="00D3369E"/>
    <w:rsid w:val="00D5328F"/>
    <w:rsid w:val="00D5455E"/>
    <w:rsid w:val="00D56614"/>
    <w:rsid w:val="00D769D2"/>
    <w:rsid w:val="00D83283"/>
    <w:rsid w:val="00D83CE4"/>
    <w:rsid w:val="00D93060"/>
    <w:rsid w:val="00D95CBF"/>
    <w:rsid w:val="00DA3FE2"/>
    <w:rsid w:val="00DA7277"/>
    <w:rsid w:val="00DB1CE3"/>
    <w:rsid w:val="00DB265E"/>
    <w:rsid w:val="00DB428B"/>
    <w:rsid w:val="00DB631A"/>
    <w:rsid w:val="00DC07CB"/>
    <w:rsid w:val="00DC0BF9"/>
    <w:rsid w:val="00DD7382"/>
    <w:rsid w:val="00DE0724"/>
    <w:rsid w:val="00DF0E69"/>
    <w:rsid w:val="00DF3BAA"/>
    <w:rsid w:val="00E05703"/>
    <w:rsid w:val="00E05FAB"/>
    <w:rsid w:val="00E171D5"/>
    <w:rsid w:val="00E33975"/>
    <w:rsid w:val="00E422BB"/>
    <w:rsid w:val="00E42352"/>
    <w:rsid w:val="00E62753"/>
    <w:rsid w:val="00E76A4E"/>
    <w:rsid w:val="00E8520F"/>
    <w:rsid w:val="00E91D06"/>
    <w:rsid w:val="00EA5594"/>
    <w:rsid w:val="00EB3FCE"/>
    <w:rsid w:val="00EC0387"/>
    <w:rsid w:val="00EC4D80"/>
    <w:rsid w:val="00EC506B"/>
    <w:rsid w:val="00EC7CCE"/>
    <w:rsid w:val="00ED179C"/>
    <w:rsid w:val="00ED186D"/>
    <w:rsid w:val="00ED1D5D"/>
    <w:rsid w:val="00ED35AC"/>
    <w:rsid w:val="00EE39E6"/>
    <w:rsid w:val="00EE3E3B"/>
    <w:rsid w:val="00EE47E8"/>
    <w:rsid w:val="00EF28E3"/>
    <w:rsid w:val="00EF7555"/>
    <w:rsid w:val="00F15648"/>
    <w:rsid w:val="00F1611F"/>
    <w:rsid w:val="00F20C47"/>
    <w:rsid w:val="00F20C4F"/>
    <w:rsid w:val="00F22620"/>
    <w:rsid w:val="00F233C8"/>
    <w:rsid w:val="00F25924"/>
    <w:rsid w:val="00F30E4B"/>
    <w:rsid w:val="00F30FE6"/>
    <w:rsid w:val="00F30FF3"/>
    <w:rsid w:val="00F3650F"/>
    <w:rsid w:val="00F47F14"/>
    <w:rsid w:val="00F50378"/>
    <w:rsid w:val="00F52A2A"/>
    <w:rsid w:val="00F6016F"/>
    <w:rsid w:val="00F80B82"/>
    <w:rsid w:val="00F85B37"/>
    <w:rsid w:val="00F86D30"/>
    <w:rsid w:val="00F90C04"/>
    <w:rsid w:val="00F90DE3"/>
    <w:rsid w:val="00F977DB"/>
    <w:rsid w:val="00FA2DF1"/>
    <w:rsid w:val="00FB5934"/>
    <w:rsid w:val="00FD1496"/>
    <w:rsid w:val="00FD57FD"/>
    <w:rsid w:val="00FE088A"/>
    <w:rsid w:val="00FE3B59"/>
    <w:rsid w:val="00FE7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5E0F67"/>
  <w15:chartTrackingRefBased/>
  <w15:docId w15:val="{B9ECED97-A648-4243-AD8A-C59AFA01C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spacing w:line="240" w:lineRule="exact"/>
    </w:pPr>
    <w:rPr>
      <w:rFonts w:ascii="Times" w:hAnsi="Times"/>
      <w:sz w:val="24"/>
    </w:rPr>
  </w:style>
  <w:style w:type="paragraph" w:styleId="Heading1">
    <w:name w:val="heading 1"/>
    <w:basedOn w:val="Normal"/>
    <w:next w:val="Normal"/>
    <w:link w:val="Heading1Char"/>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link w:val="TitleChar"/>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table" w:styleId="TableGrid">
    <w:name w:val="Table Grid"/>
    <w:basedOn w:val="TableNormal"/>
    <w:rsid w:val="00F6016F"/>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F233C8"/>
    <w:rPr>
      <w:color w:val="0000FF"/>
      <w:u w:val="single"/>
    </w:rPr>
  </w:style>
  <w:style w:type="character" w:styleId="FollowedHyperlink">
    <w:name w:val="FollowedHyperlink"/>
    <w:rsid w:val="00F233C8"/>
    <w:rPr>
      <w:color w:val="800080"/>
      <w:u w:val="single"/>
    </w:rPr>
  </w:style>
  <w:style w:type="paragraph" w:customStyle="1" w:styleId="StyleTabletextBoldCentered">
    <w:name w:val="Style Tabletext + Bold Centered"/>
    <w:basedOn w:val="Normal"/>
    <w:rsid w:val="009423F4"/>
    <w:pPr>
      <w:keepLines/>
      <w:suppressAutoHyphens/>
      <w:spacing w:before="60" w:after="120"/>
      <w:jc w:val="center"/>
    </w:pPr>
    <w:rPr>
      <w:rFonts w:ascii="Arial" w:hAnsi="Arial" w:cs="Arial"/>
      <w:b/>
      <w:bCs/>
      <w:lang w:eastAsia="zh-CN"/>
    </w:rPr>
  </w:style>
  <w:style w:type="character" w:customStyle="1" w:styleId="Heading1Char">
    <w:name w:val="Heading 1 Char"/>
    <w:link w:val="Heading1"/>
    <w:rsid w:val="009423F4"/>
    <w:rPr>
      <w:rFonts w:ascii="Times" w:hAnsi="Times"/>
      <w:b/>
      <w:kern w:val="28"/>
      <w:sz w:val="36"/>
    </w:rPr>
  </w:style>
  <w:style w:type="character" w:customStyle="1" w:styleId="Heading2Char">
    <w:name w:val="Heading 2 Char"/>
    <w:link w:val="Heading2"/>
    <w:rsid w:val="009423F4"/>
    <w:rPr>
      <w:rFonts w:ascii="Times" w:hAnsi="Times"/>
      <w:b/>
      <w:sz w:val="28"/>
    </w:rPr>
  </w:style>
  <w:style w:type="paragraph" w:styleId="ListParagraph">
    <w:name w:val="List Paragraph"/>
    <w:basedOn w:val="Normal"/>
    <w:qFormat/>
    <w:rsid w:val="009423F4"/>
    <w:pPr>
      <w:ind w:left="720"/>
      <w:contextualSpacing/>
    </w:pPr>
  </w:style>
  <w:style w:type="paragraph" w:styleId="BodyText">
    <w:name w:val="Body Text"/>
    <w:basedOn w:val="Normal"/>
    <w:link w:val="BodyTextChar"/>
    <w:rsid w:val="009423F4"/>
    <w:pPr>
      <w:suppressAutoHyphens/>
      <w:spacing w:after="120"/>
    </w:pPr>
    <w:rPr>
      <w:rFonts w:cs="Times"/>
      <w:lang w:eastAsia="ar-SA"/>
    </w:rPr>
  </w:style>
  <w:style w:type="character" w:customStyle="1" w:styleId="BodyTextChar">
    <w:name w:val="Body Text Char"/>
    <w:link w:val="BodyText"/>
    <w:rsid w:val="009423F4"/>
    <w:rPr>
      <w:rFonts w:ascii="Times" w:hAnsi="Times" w:cs="Times"/>
      <w:sz w:val="24"/>
      <w:lang w:eastAsia="ar-SA"/>
    </w:rPr>
  </w:style>
  <w:style w:type="character" w:customStyle="1" w:styleId="FooterChar">
    <w:name w:val="Footer Char"/>
    <w:link w:val="Footer"/>
    <w:uiPriority w:val="99"/>
    <w:rsid w:val="009423F4"/>
    <w:rPr>
      <w:rFonts w:ascii="Times" w:hAnsi="Times"/>
      <w:b/>
      <w:i/>
    </w:rPr>
  </w:style>
  <w:style w:type="character" w:customStyle="1" w:styleId="HeaderChar">
    <w:name w:val="Header Char"/>
    <w:link w:val="Header"/>
    <w:rsid w:val="009423F4"/>
    <w:rPr>
      <w:rFonts w:ascii="Times" w:hAnsi="Times"/>
      <w:b/>
      <w:i/>
    </w:rPr>
  </w:style>
  <w:style w:type="paragraph" w:customStyle="1" w:styleId="Vnbnnhdngsn">
    <w:name w:val="Văn bản định dạng sẵn"/>
    <w:basedOn w:val="Normal"/>
    <w:rsid w:val="009423F4"/>
    <w:pPr>
      <w:suppressAutoHyphens/>
    </w:pPr>
    <w:rPr>
      <w:rFonts w:ascii="Courier New" w:eastAsia="NSimSun" w:hAnsi="Courier New" w:cs="Courier New"/>
      <w:sz w:val="20"/>
      <w:lang w:eastAsia="ar-SA"/>
    </w:rPr>
  </w:style>
  <w:style w:type="paragraph" w:customStyle="1" w:styleId="TableHeader">
    <w:name w:val="Table Header"/>
    <w:basedOn w:val="Normal"/>
    <w:rsid w:val="009423F4"/>
    <w:pPr>
      <w:suppressAutoHyphens/>
      <w:spacing w:before="120" w:after="120" w:line="240" w:lineRule="auto"/>
    </w:pPr>
    <w:rPr>
      <w:rFonts w:cs="Arial"/>
      <w:b/>
      <w:bCs/>
      <w:color w:val="000000"/>
      <w:lang w:eastAsia="zh-CN"/>
    </w:rPr>
  </w:style>
  <w:style w:type="paragraph" w:customStyle="1" w:styleId="InfoBlue">
    <w:name w:val="InfoBlue"/>
    <w:basedOn w:val="Normal"/>
    <w:rsid w:val="009423F4"/>
    <w:pPr>
      <w:suppressAutoHyphens/>
      <w:spacing w:before="120" w:after="120"/>
    </w:pPr>
    <w:rPr>
      <w:rFonts w:cs="Times"/>
      <w:i/>
      <w:color w:val="0000FF"/>
      <w:szCs w:val="24"/>
      <w:lang w:eastAsia="zh-CN"/>
    </w:rPr>
  </w:style>
  <w:style w:type="character" w:customStyle="1" w:styleId="TitleChar">
    <w:name w:val="Title Char"/>
    <w:link w:val="Title"/>
    <w:rsid w:val="009423F4"/>
    <w:rPr>
      <w:rFonts w:ascii="Arial" w:hAnsi="Arial"/>
      <w:b/>
      <w:kern w:val="28"/>
      <w:sz w:val="64"/>
    </w:rPr>
  </w:style>
  <w:style w:type="paragraph" w:styleId="NormalWeb">
    <w:name w:val="Normal (Web)"/>
    <w:basedOn w:val="Normal"/>
    <w:rsid w:val="000F1549"/>
    <w:pPr>
      <w:suppressAutoHyphens/>
      <w:spacing w:before="100" w:after="100" w:line="240" w:lineRule="auto"/>
    </w:pPr>
    <w:rPr>
      <w:rFonts w:ascii="Times New Roman" w:hAnsi="Times New Roman"/>
      <w:szCs w:val="24"/>
      <w:lang w:eastAsia="zh-CN"/>
    </w:rPr>
  </w:style>
  <w:style w:type="character" w:styleId="Emphasis">
    <w:name w:val="Emphasis"/>
    <w:qFormat/>
    <w:rsid w:val="002B68F2"/>
    <w:rPr>
      <w:i/>
      <w:iCs/>
    </w:rPr>
  </w:style>
  <w:style w:type="paragraph" w:styleId="NoSpacing">
    <w:name w:val="No Spacing"/>
    <w:uiPriority w:val="1"/>
    <w:qFormat/>
    <w:rsid w:val="001E0E5F"/>
    <w:rPr>
      <w:rFonts w:ascii="Times" w:hAnsi="Times"/>
      <w:sz w:val="24"/>
    </w:rPr>
  </w:style>
  <w:style w:type="paragraph" w:styleId="TOCHeading">
    <w:name w:val="TOC Heading"/>
    <w:basedOn w:val="Heading1"/>
    <w:next w:val="Normal"/>
    <w:uiPriority w:val="39"/>
    <w:unhideWhenUsed/>
    <w:qFormat/>
    <w:rsid w:val="00C24726"/>
    <w:pPr>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character" w:styleId="Mention">
    <w:name w:val="Mention"/>
    <w:basedOn w:val="DefaultParagraphFont"/>
    <w:uiPriority w:val="99"/>
    <w:semiHidden/>
    <w:unhideWhenUsed/>
    <w:rsid w:val="00C226A4"/>
    <w:rPr>
      <w:color w:val="2B579A"/>
      <w:shd w:val="clear" w:color="auto" w:fill="E6E6E6"/>
    </w:rPr>
  </w:style>
  <w:style w:type="paragraph" w:styleId="BalloonText">
    <w:name w:val="Balloon Text"/>
    <w:basedOn w:val="Normal"/>
    <w:link w:val="BalloonTextChar"/>
    <w:rsid w:val="00487B6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487B6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53933">
      <w:bodyDiv w:val="1"/>
      <w:marLeft w:val="0"/>
      <w:marRight w:val="0"/>
      <w:marTop w:val="0"/>
      <w:marBottom w:val="0"/>
      <w:divBdr>
        <w:top w:val="none" w:sz="0" w:space="0" w:color="auto"/>
        <w:left w:val="none" w:sz="0" w:space="0" w:color="auto"/>
        <w:bottom w:val="none" w:sz="0" w:space="0" w:color="auto"/>
        <w:right w:val="none" w:sz="0" w:space="0" w:color="auto"/>
      </w:divBdr>
    </w:div>
    <w:div w:id="67776277">
      <w:bodyDiv w:val="1"/>
      <w:marLeft w:val="0"/>
      <w:marRight w:val="0"/>
      <w:marTop w:val="0"/>
      <w:marBottom w:val="0"/>
      <w:divBdr>
        <w:top w:val="none" w:sz="0" w:space="0" w:color="auto"/>
        <w:left w:val="none" w:sz="0" w:space="0" w:color="auto"/>
        <w:bottom w:val="none" w:sz="0" w:space="0" w:color="auto"/>
        <w:right w:val="none" w:sz="0" w:space="0" w:color="auto"/>
      </w:divBdr>
    </w:div>
    <w:div w:id="146240637">
      <w:bodyDiv w:val="1"/>
      <w:marLeft w:val="0"/>
      <w:marRight w:val="0"/>
      <w:marTop w:val="0"/>
      <w:marBottom w:val="0"/>
      <w:divBdr>
        <w:top w:val="none" w:sz="0" w:space="0" w:color="auto"/>
        <w:left w:val="none" w:sz="0" w:space="0" w:color="auto"/>
        <w:bottom w:val="none" w:sz="0" w:space="0" w:color="auto"/>
        <w:right w:val="none" w:sz="0" w:space="0" w:color="auto"/>
      </w:divBdr>
    </w:div>
    <w:div w:id="419527470">
      <w:bodyDiv w:val="1"/>
      <w:marLeft w:val="0"/>
      <w:marRight w:val="0"/>
      <w:marTop w:val="0"/>
      <w:marBottom w:val="0"/>
      <w:divBdr>
        <w:top w:val="none" w:sz="0" w:space="0" w:color="auto"/>
        <w:left w:val="none" w:sz="0" w:space="0" w:color="auto"/>
        <w:bottom w:val="none" w:sz="0" w:space="0" w:color="auto"/>
        <w:right w:val="none" w:sz="0" w:space="0" w:color="auto"/>
      </w:divBdr>
    </w:div>
    <w:div w:id="437453997">
      <w:bodyDiv w:val="1"/>
      <w:marLeft w:val="0"/>
      <w:marRight w:val="0"/>
      <w:marTop w:val="0"/>
      <w:marBottom w:val="0"/>
      <w:divBdr>
        <w:top w:val="none" w:sz="0" w:space="0" w:color="auto"/>
        <w:left w:val="none" w:sz="0" w:space="0" w:color="auto"/>
        <w:bottom w:val="none" w:sz="0" w:space="0" w:color="auto"/>
        <w:right w:val="none" w:sz="0" w:space="0" w:color="auto"/>
      </w:divBdr>
      <w:divsChild>
        <w:div w:id="466314064">
          <w:marLeft w:val="547"/>
          <w:marRight w:val="0"/>
          <w:marTop w:val="0"/>
          <w:marBottom w:val="0"/>
          <w:divBdr>
            <w:top w:val="none" w:sz="0" w:space="0" w:color="auto"/>
            <w:left w:val="none" w:sz="0" w:space="0" w:color="auto"/>
            <w:bottom w:val="none" w:sz="0" w:space="0" w:color="auto"/>
            <w:right w:val="none" w:sz="0" w:space="0" w:color="auto"/>
          </w:divBdr>
        </w:div>
      </w:divsChild>
    </w:div>
    <w:div w:id="530917689">
      <w:bodyDiv w:val="1"/>
      <w:marLeft w:val="0"/>
      <w:marRight w:val="0"/>
      <w:marTop w:val="0"/>
      <w:marBottom w:val="0"/>
      <w:divBdr>
        <w:top w:val="none" w:sz="0" w:space="0" w:color="auto"/>
        <w:left w:val="none" w:sz="0" w:space="0" w:color="auto"/>
        <w:bottom w:val="none" w:sz="0" w:space="0" w:color="auto"/>
        <w:right w:val="none" w:sz="0" w:space="0" w:color="auto"/>
      </w:divBdr>
      <w:divsChild>
        <w:div w:id="640616299">
          <w:marLeft w:val="547"/>
          <w:marRight w:val="0"/>
          <w:marTop w:val="0"/>
          <w:marBottom w:val="0"/>
          <w:divBdr>
            <w:top w:val="none" w:sz="0" w:space="0" w:color="auto"/>
            <w:left w:val="none" w:sz="0" w:space="0" w:color="auto"/>
            <w:bottom w:val="none" w:sz="0" w:space="0" w:color="auto"/>
            <w:right w:val="none" w:sz="0" w:space="0" w:color="auto"/>
          </w:divBdr>
        </w:div>
      </w:divsChild>
    </w:div>
    <w:div w:id="641466864">
      <w:bodyDiv w:val="1"/>
      <w:marLeft w:val="0"/>
      <w:marRight w:val="0"/>
      <w:marTop w:val="0"/>
      <w:marBottom w:val="0"/>
      <w:divBdr>
        <w:top w:val="none" w:sz="0" w:space="0" w:color="auto"/>
        <w:left w:val="none" w:sz="0" w:space="0" w:color="auto"/>
        <w:bottom w:val="none" w:sz="0" w:space="0" w:color="auto"/>
        <w:right w:val="none" w:sz="0" w:space="0" w:color="auto"/>
      </w:divBdr>
    </w:div>
    <w:div w:id="850723915">
      <w:bodyDiv w:val="1"/>
      <w:marLeft w:val="0"/>
      <w:marRight w:val="0"/>
      <w:marTop w:val="0"/>
      <w:marBottom w:val="0"/>
      <w:divBdr>
        <w:top w:val="none" w:sz="0" w:space="0" w:color="auto"/>
        <w:left w:val="none" w:sz="0" w:space="0" w:color="auto"/>
        <w:bottom w:val="none" w:sz="0" w:space="0" w:color="auto"/>
        <w:right w:val="none" w:sz="0" w:space="0" w:color="auto"/>
      </w:divBdr>
    </w:div>
    <w:div w:id="868182941">
      <w:bodyDiv w:val="1"/>
      <w:marLeft w:val="0"/>
      <w:marRight w:val="0"/>
      <w:marTop w:val="0"/>
      <w:marBottom w:val="0"/>
      <w:divBdr>
        <w:top w:val="none" w:sz="0" w:space="0" w:color="auto"/>
        <w:left w:val="none" w:sz="0" w:space="0" w:color="auto"/>
        <w:bottom w:val="none" w:sz="0" w:space="0" w:color="auto"/>
        <w:right w:val="none" w:sz="0" w:space="0" w:color="auto"/>
      </w:divBdr>
    </w:div>
    <w:div w:id="948045458">
      <w:bodyDiv w:val="1"/>
      <w:marLeft w:val="0"/>
      <w:marRight w:val="0"/>
      <w:marTop w:val="0"/>
      <w:marBottom w:val="0"/>
      <w:divBdr>
        <w:top w:val="none" w:sz="0" w:space="0" w:color="auto"/>
        <w:left w:val="none" w:sz="0" w:space="0" w:color="auto"/>
        <w:bottom w:val="none" w:sz="0" w:space="0" w:color="auto"/>
        <w:right w:val="none" w:sz="0" w:space="0" w:color="auto"/>
      </w:divBdr>
    </w:div>
    <w:div w:id="997540117">
      <w:bodyDiv w:val="1"/>
      <w:marLeft w:val="0"/>
      <w:marRight w:val="0"/>
      <w:marTop w:val="0"/>
      <w:marBottom w:val="0"/>
      <w:divBdr>
        <w:top w:val="none" w:sz="0" w:space="0" w:color="auto"/>
        <w:left w:val="none" w:sz="0" w:space="0" w:color="auto"/>
        <w:bottom w:val="none" w:sz="0" w:space="0" w:color="auto"/>
        <w:right w:val="none" w:sz="0" w:space="0" w:color="auto"/>
      </w:divBdr>
    </w:div>
    <w:div w:id="1029834711">
      <w:bodyDiv w:val="1"/>
      <w:marLeft w:val="0"/>
      <w:marRight w:val="0"/>
      <w:marTop w:val="0"/>
      <w:marBottom w:val="0"/>
      <w:divBdr>
        <w:top w:val="none" w:sz="0" w:space="0" w:color="auto"/>
        <w:left w:val="none" w:sz="0" w:space="0" w:color="auto"/>
        <w:bottom w:val="none" w:sz="0" w:space="0" w:color="auto"/>
        <w:right w:val="none" w:sz="0" w:space="0" w:color="auto"/>
      </w:divBdr>
    </w:div>
    <w:div w:id="1095707872">
      <w:bodyDiv w:val="1"/>
      <w:marLeft w:val="0"/>
      <w:marRight w:val="0"/>
      <w:marTop w:val="0"/>
      <w:marBottom w:val="0"/>
      <w:divBdr>
        <w:top w:val="none" w:sz="0" w:space="0" w:color="auto"/>
        <w:left w:val="none" w:sz="0" w:space="0" w:color="auto"/>
        <w:bottom w:val="none" w:sz="0" w:space="0" w:color="auto"/>
        <w:right w:val="none" w:sz="0" w:space="0" w:color="auto"/>
      </w:divBdr>
    </w:div>
    <w:div w:id="1301151844">
      <w:bodyDiv w:val="1"/>
      <w:marLeft w:val="0"/>
      <w:marRight w:val="0"/>
      <w:marTop w:val="0"/>
      <w:marBottom w:val="0"/>
      <w:divBdr>
        <w:top w:val="none" w:sz="0" w:space="0" w:color="auto"/>
        <w:left w:val="none" w:sz="0" w:space="0" w:color="auto"/>
        <w:bottom w:val="none" w:sz="0" w:space="0" w:color="auto"/>
        <w:right w:val="none" w:sz="0" w:space="0" w:color="auto"/>
      </w:divBdr>
    </w:div>
    <w:div w:id="1432117322">
      <w:bodyDiv w:val="1"/>
      <w:marLeft w:val="0"/>
      <w:marRight w:val="0"/>
      <w:marTop w:val="0"/>
      <w:marBottom w:val="0"/>
      <w:divBdr>
        <w:top w:val="none" w:sz="0" w:space="0" w:color="auto"/>
        <w:left w:val="none" w:sz="0" w:space="0" w:color="auto"/>
        <w:bottom w:val="none" w:sz="0" w:space="0" w:color="auto"/>
        <w:right w:val="none" w:sz="0" w:space="0" w:color="auto"/>
      </w:divBdr>
      <w:divsChild>
        <w:div w:id="747118963">
          <w:marLeft w:val="547"/>
          <w:marRight w:val="0"/>
          <w:marTop w:val="0"/>
          <w:marBottom w:val="0"/>
          <w:divBdr>
            <w:top w:val="none" w:sz="0" w:space="0" w:color="auto"/>
            <w:left w:val="none" w:sz="0" w:space="0" w:color="auto"/>
            <w:bottom w:val="none" w:sz="0" w:space="0" w:color="auto"/>
            <w:right w:val="none" w:sz="0" w:space="0" w:color="auto"/>
          </w:divBdr>
        </w:div>
      </w:divsChild>
    </w:div>
    <w:div w:id="1459496579">
      <w:bodyDiv w:val="1"/>
      <w:marLeft w:val="0"/>
      <w:marRight w:val="0"/>
      <w:marTop w:val="0"/>
      <w:marBottom w:val="0"/>
      <w:divBdr>
        <w:top w:val="none" w:sz="0" w:space="0" w:color="auto"/>
        <w:left w:val="none" w:sz="0" w:space="0" w:color="auto"/>
        <w:bottom w:val="none" w:sz="0" w:space="0" w:color="auto"/>
        <w:right w:val="none" w:sz="0" w:space="0" w:color="auto"/>
      </w:divBdr>
    </w:div>
    <w:div w:id="1999186980">
      <w:bodyDiv w:val="1"/>
      <w:marLeft w:val="0"/>
      <w:marRight w:val="0"/>
      <w:marTop w:val="0"/>
      <w:marBottom w:val="0"/>
      <w:divBdr>
        <w:top w:val="none" w:sz="0" w:space="0" w:color="auto"/>
        <w:left w:val="none" w:sz="0" w:space="0" w:color="auto"/>
        <w:bottom w:val="none" w:sz="0" w:space="0" w:color="auto"/>
        <w:right w:val="none" w:sz="0" w:space="0" w:color="auto"/>
      </w:divBdr>
    </w:div>
    <w:div w:id="2005280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ienngong.files.wordpress.com/2012/09/mau-bm-qtpm-cnpm-dac-ta-yeu-cau-phan-memsrs-v2-0.doc"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footer" Target="footer3.xml"/><Relationship Id="rId21" Type="http://schemas.openxmlformats.org/officeDocument/2006/relationships/image" Target="media/image6.jpeg"/><Relationship Id="rId34" Type="http://schemas.openxmlformats.org/officeDocument/2006/relationships/image" Target="media/image18.png"/><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header" Target="header3.xm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cs.gmu.edu/~dfleck/classes/cs421/spring08/SampleProject/FINAL%20SRS.pdf"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eader" Target="header2.xml"/><Relationship Id="rId10" Type="http://schemas.openxmlformats.org/officeDocument/2006/relationships/hyperlink" Target="https://drive.google.com/drive/folders/0BwvTggymLfLOampveGZPOVUyU2M" TargetMode="Externa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emo.ngthuc.com/project/ptycpm/login" TargetMode="External"/><Relationship Id="rId14" Type="http://schemas.openxmlformats.org/officeDocument/2006/relationships/hyperlink" Target="http://www.cse.chalmers.se/~feldt/courses/reqeng/examples/srs_example_2010_group2.pdf"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hyperlink" Target="https://github.com/ngthuc/ptycpm_htql_thietbinhung"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hyperlink" Target="https://drive.google.com/drive/folders/0BwvTggymLfLOYWhlQmZCQ2thSUk?usp=sharing"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F68FF9-C84C-49BB-8E38-75F54D1CE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53</Pages>
  <Words>8179</Words>
  <Characters>46623</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54693</CharactersWithSpaces>
  <SharedDoc>false</SharedDoc>
  <HLinks>
    <vt:vector size="18" baseType="variant">
      <vt:variant>
        <vt:i4>5374036</vt:i4>
      </vt:variant>
      <vt:variant>
        <vt:i4>165</vt:i4>
      </vt:variant>
      <vt:variant>
        <vt:i4>0</vt:i4>
      </vt:variant>
      <vt:variant>
        <vt:i4>5</vt:i4>
      </vt:variant>
      <vt:variant>
        <vt:lpwstr>https://cs.gmu.edu/~dfleck/classes/cs421/spring08/SampleProject/FINAL SRS.pdf</vt:lpwstr>
      </vt:variant>
      <vt:variant>
        <vt:lpwstr/>
      </vt:variant>
      <vt:variant>
        <vt:i4>1835115</vt:i4>
      </vt:variant>
      <vt:variant>
        <vt:i4>162</vt:i4>
      </vt:variant>
      <vt:variant>
        <vt:i4>0</vt:i4>
      </vt:variant>
      <vt:variant>
        <vt:i4>5</vt:i4>
      </vt:variant>
      <vt:variant>
        <vt:lpwstr>http://www.cse.chalmers.se/~feldt/courses/reqeng/examples/srs_example_2010_group2.pdf</vt:lpwstr>
      </vt:variant>
      <vt:variant>
        <vt:lpwstr/>
      </vt:variant>
      <vt:variant>
        <vt:i4>6422574</vt:i4>
      </vt:variant>
      <vt:variant>
        <vt:i4>159</vt:i4>
      </vt:variant>
      <vt:variant>
        <vt:i4>0</vt:i4>
      </vt:variant>
      <vt:variant>
        <vt:i4>5</vt:i4>
      </vt:variant>
      <vt:variant>
        <vt:lpwstr>https://hienngong.files.wordpress.com/2012/09/mau-bm-qtpm-cnpm-dac-ta-yeu-cau-phan-memsrs-v2-0.doc</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BM CNPM -  DHCT</dc:creator>
  <cp:keywords/>
  <dc:description/>
  <cp:lastModifiedBy>Minh Luân Lê</cp:lastModifiedBy>
  <cp:revision>3</cp:revision>
  <cp:lastPrinted>2017-05-01T14:20:00Z</cp:lastPrinted>
  <dcterms:created xsi:type="dcterms:W3CDTF">2017-05-01T14:27:00Z</dcterms:created>
  <dcterms:modified xsi:type="dcterms:W3CDTF">2017-05-03T09:53:00Z</dcterms:modified>
</cp:coreProperties>
</file>